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6E0A" w:rsidRPr="00185D1A" w:rsidRDefault="00152A64" w:rsidP="00185D1A">
      <w:pPr>
        <w:pStyle w:val="NoSpacing"/>
        <w:rPr>
          <w:rFonts w:ascii="Arial" w:hAnsi="Arial" w:cs="Arial"/>
          <w:sz w:val="72"/>
          <w:szCs w:val="72"/>
        </w:rPr>
      </w:pPr>
      <w:bookmarkStart w:id="0" w:name="h.4vn8s8-ytqaqd"/>
      <w:bookmarkEnd w:id="0"/>
      <w:r>
        <w:rPr>
          <w:rFonts w:ascii="Arial" w:hAnsi="Arial" w:cs="Arial"/>
          <w:noProof/>
          <w:lang w:bidi="ar-SA"/>
        </w:rPr>
        <mc:AlternateContent>
          <mc:Choice Requires="wps">
            <w:drawing>
              <wp:anchor distT="0" distB="0" distL="114300" distR="114300" simplePos="0" relativeHeight="251655168" behindDoc="0" locked="0" layoutInCell="0" allowOverlap="1">
                <wp:simplePos x="0" y="0"/>
                <wp:positionH relativeFrom="page">
                  <wp:posOffset>289560</wp:posOffset>
                </wp:positionH>
                <wp:positionV relativeFrom="page">
                  <wp:posOffset>-235585</wp:posOffset>
                </wp:positionV>
                <wp:extent cx="90805" cy="11203940"/>
                <wp:effectExtent l="13335" t="12065" r="10160" b="11430"/>
                <wp:wrapNone/>
                <wp:docPr id="3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22.8pt;margin-top:-18.55pt;width:7.15pt;height:882.2pt;z-index:25165516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" o:allowincell="f"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2096" behindDoc="0" locked="0" layoutInCell="0" allowOverlap="1">
                <wp:simplePos x="0" y="0"/>
                <wp:positionH relativeFrom="page">
                  <wp:align>center</wp:align>
                </wp:positionH>
                <wp:positionV relativeFrom="page">
                  <wp:align>bottom</wp:align>
                </wp:positionV>
                <wp:extent cx="7920990" cy="544830"/>
                <wp:effectExtent l="5715" t="12700" r="12065" b="13335"/>
                <wp:wrapNone/>
                <wp:docPr id="3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4483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23.7pt;height:42.9pt;z-index:25165209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" o:allowincell="f" fillcolor="#4bacc6"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4144" behindDoc="0" locked="0" layoutInCell="0" allowOverlap="1">
                <wp:simplePos x="0" y="0"/>
                <wp:positionH relativeFrom="page">
                  <wp:posOffset>7269480</wp:posOffset>
                </wp:positionH>
                <wp:positionV relativeFrom="page">
                  <wp:posOffset>-246380</wp:posOffset>
                </wp:positionV>
                <wp:extent cx="90805" cy="11203940"/>
                <wp:effectExtent l="7620" t="11430" r="6350" b="12065"/>
                <wp:wrapNone/>
                <wp:docPr id="3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572.4pt;margin-top:-19.4pt;width:7.15pt;height:882.2pt;z-index:25165414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" o:allowincell="f"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3120" behindDoc="0" locked="0" layoutInCell="0" allowOverlap="1">
                <wp:simplePos x="0" y="0"/>
                <wp:positionH relativeFrom="page">
                  <wp:posOffset>-189230</wp:posOffset>
                </wp:positionH>
                <wp:positionV relativeFrom="page">
                  <wp:posOffset>5080</wp:posOffset>
                </wp:positionV>
                <wp:extent cx="7920990" cy="554990"/>
                <wp:effectExtent l="11430" t="7620" r="6350" b="8255"/>
                <wp:wrapNone/>
                <wp:docPr id="3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5499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14.9pt;margin-top:.4pt;width:623.7pt;height:43.7pt;z-index:251653120;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" o:allowincell="f" fillcolor="#4bacc6" strokecolor="#31849b">
                <w10:wrap anchorx="page" anchory="page"/>
              </v:rect>
            </w:pict>
          </mc:Fallback>
        </mc:AlternateContent>
      </w:r>
    </w:p>
    <w:p w:rsidR="00286E0A" w:rsidRPr="00185D1A" w:rsidRDefault="00B83E01" w:rsidP="00185D1A">
      <w:pPr>
        <w:pStyle w:val="NoSpacing"/>
        <w:rPr>
          <w:rFonts w:ascii="Arial" w:hAnsi="Arial" w:cs="Arial"/>
          <w:sz w:val="72"/>
          <w:szCs w:val="72"/>
        </w:rPr>
      </w:pPr>
      <w:r w:rsidRPr="00185D1A">
        <w:rPr>
          <w:rFonts w:ascii="Arial" w:hAnsi="Arial" w:cs="Arial"/>
          <w:sz w:val="72"/>
          <w:szCs w:val="72"/>
        </w:rPr>
        <w:t>Hospital</w:t>
      </w:r>
      <w:r w:rsidR="00286E0A" w:rsidRPr="00185D1A">
        <w:rPr>
          <w:rFonts w:ascii="Arial" w:hAnsi="Arial" w:cs="Arial"/>
          <w:sz w:val="72"/>
          <w:szCs w:val="72"/>
        </w:rPr>
        <w:t xml:space="preserve"> Management System</w:t>
      </w:r>
    </w:p>
    <w:p w:rsidR="00666742" w:rsidRPr="00185D1A" w:rsidRDefault="00666742" w:rsidP="00185D1A">
      <w:pPr>
        <w:pStyle w:val="NoSpacing"/>
        <w:rPr>
          <w:rFonts w:ascii="Arial" w:hAnsi="Arial" w:cs="Arial"/>
          <w:sz w:val="72"/>
          <w:szCs w:val="72"/>
        </w:rPr>
      </w:pPr>
    </w:p>
    <w:p w:rsidR="00B83E01" w:rsidRPr="004F49A7" w:rsidRDefault="004F49A7" w:rsidP="00185D1A">
      <w:pPr>
        <w:pStyle w:val="Title"/>
        <w:spacing w:after="100"/>
        <w:rPr>
          <w:rFonts w:ascii="Arial" w:hAnsi="Arial" w:cs="Arial"/>
          <w:b w:val="0"/>
          <w:sz w:val="32"/>
          <w:szCs w:val="32"/>
          <w:lang w:val="en-US"/>
        </w:rPr>
      </w:pPr>
      <w:r>
        <w:rPr>
          <w:rFonts w:ascii="Arial" w:hAnsi="Arial" w:cs="Arial"/>
          <w:b w:val="0"/>
          <w:sz w:val="32"/>
          <w:szCs w:val="32"/>
          <w:lang w:val="en-US"/>
        </w:rPr>
        <w:t>Manoj</w:t>
      </w:r>
      <w:r w:rsidR="00063750">
        <w:rPr>
          <w:rFonts w:ascii="Arial" w:hAnsi="Arial" w:cs="Arial"/>
          <w:b w:val="0"/>
          <w:sz w:val="32"/>
          <w:szCs w:val="32"/>
          <w:lang w:val="en-US"/>
        </w:rPr>
        <w:t xml:space="preserve"> Barman</w:t>
      </w:r>
    </w:p>
    <w:p w:rsidR="00286E0A" w:rsidRPr="004F49A7" w:rsidRDefault="00AA7B66" w:rsidP="00185D1A">
      <w:pPr>
        <w:pStyle w:val="Title"/>
        <w:spacing w:after="100"/>
        <w:rPr>
          <w:rFonts w:ascii="Arial" w:hAnsi="Arial" w:cs="Arial"/>
          <w:b w:val="0"/>
          <w:sz w:val="32"/>
          <w:szCs w:val="32"/>
          <w:lang w:val="en-US"/>
        </w:rPr>
      </w:pPr>
      <w:r w:rsidRPr="00185D1A">
        <w:rPr>
          <w:rFonts w:ascii="Arial" w:hAnsi="Arial" w:cs="Arial"/>
          <w:b w:val="0"/>
          <w:sz w:val="32"/>
          <w:szCs w:val="32"/>
        </w:rPr>
        <w:t>Enrollment No:</w:t>
      </w:r>
      <w:r w:rsidRPr="00185D1A">
        <w:rPr>
          <w:rFonts w:ascii="Arial" w:eastAsia="Calibri" w:hAnsi="Arial" w:cs="Arial"/>
          <w:b w:val="0"/>
          <w:i w:val="0"/>
          <w:iCs w:val="0"/>
          <w:color w:val="808080"/>
          <w:sz w:val="32"/>
          <w:szCs w:val="32"/>
        </w:rPr>
        <w:t xml:space="preserve"> </w:t>
      </w:r>
      <w:r w:rsidR="00C70C1C" w:rsidRPr="00C70C1C">
        <w:rPr>
          <w:rFonts w:ascii="Arial" w:eastAsia="Calibri" w:hAnsi="Arial" w:cs="Arial"/>
          <w:b w:val="0"/>
          <w:i w:val="0"/>
          <w:iCs w:val="0"/>
          <w:color w:val="808080"/>
          <w:sz w:val="32"/>
          <w:szCs w:val="32"/>
        </w:rPr>
        <w:t>692758</w:t>
      </w:r>
    </w:p>
    <w:p w:rsidR="00F42A84" w:rsidRPr="00185D1A" w:rsidRDefault="00C70C1C" w:rsidP="00185D1A">
      <w:pPr>
        <w:pStyle w:val="Title"/>
        <w:spacing w:after="100"/>
        <w:rPr>
          <w:rFonts w:ascii="Arial" w:hAnsi="Arial" w:cs="Arial"/>
          <w:b w:val="0"/>
          <w:i w:val="0"/>
          <w:iCs w:val="0"/>
          <w:sz w:val="32"/>
          <w:szCs w:val="32"/>
        </w:rPr>
      </w:pPr>
      <w:r w:rsidRPr="00C70C1C">
        <w:rPr>
          <w:rFonts w:ascii="Arial" w:hAnsi="Arial" w:cs="Arial"/>
          <w:b w:val="0"/>
          <w:i w:val="0"/>
          <w:iCs w:val="0"/>
          <w:sz w:val="32"/>
          <w:szCs w:val="32"/>
        </w:rPr>
        <w:t>NIELIT</w:t>
      </w:r>
      <w:r>
        <w:rPr>
          <w:rFonts w:ascii="Arial" w:hAnsi="Arial" w:cs="Arial"/>
          <w:b w:val="0"/>
          <w:i w:val="0"/>
          <w:iCs w:val="0"/>
          <w:sz w:val="32"/>
          <w:szCs w:val="32"/>
          <w:lang w:val="en-US"/>
        </w:rPr>
        <w:t xml:space="preserve"> A Level</w:t>
      </w:r>
      <w:r w:rsidR="00AA7B66" w:rsidRPr="00185D1A">
        <w:rPr>
          <w:rFonts w:ascii="Arial" w:hAnsi="Arial" w:cs="Arial"/>
          <w:b w:val="0"/>
          <w:i w:val="0"/>
          <w:iCs w:val="0"/>
          <w:sz w:val="32"/>
          <w:szCs w:val="32"/>
        </w:rPr>
        <w:t xml:space="preserve">                                                                                                                      </w:t>
      </w:r>
    </w:p>
    <w:p w:rsidR="00286E0A" w:rsidRPr="00185D1A" w:rsidRDefault="00AA7B66" w:rsidP="00185D1A">
      <w:pPr>
        <w:pStyle w:val="Title"/>
        <w:spacing w:after="100"/>
        <w:rPr>
          <w:rFonts w:ascii="Arial" w:hAnsi="Arial" w:cs="Arial"/>
          <w:b w:val="0"/>
          <w:i w:val="0"/>
          <w:iCs w:val="0"/>
          <w:sz w:val="32"/>
          <w:szCs w:val="32"/>
        </w:rPr>
      </w:pPr>
      <w:r w:rsidRPr="00185D1A">
        <w:rPr>
          <w:rFonts w:ascii="Arial" w:hAnsi="Arial" w:cs="Arial"/>
          <w:b w:val="0"/>
          <w:i w:val="0"/>
          <w:iCs w:val="0"/>
          <w:sz w:val="32"/>
          <w:szCs w:val="32"/>
        </w:rPr>
        <w:t>PROJECT</w:t>
      </w:r>
    </w:p>
    <w:p w:rsidR="00286E0A" w:rsidRPr="00185D1A" w:rsidRDefault="00286E0A" w:rsidP="00185D1A">
      <w:pPr>
        <w:spacing w:line="240" w:lineRule="auto"/>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bookmarkStart w:id="1" w:name="h.zh3b1m-9zpg8j"/>
      <w:bookmarkStart w:id="2" w:name="h.s7521m-skeelw"/>
      <w:bookmarkStart w:id="3" w:name="h.e98wlc-2dqd85"/>
      <w:bookmarkStart w:id="4" w:name="h.derv5o-6q0djg"/>
      <w:bookmarkStart w:id="5" w:name="h.c88t7m-c4x68g"/>
      <w:bookmarkStart w:id="6" w:name="h.z4bkm0-e0j7f9"/>
      <w:bookmarkStart w:id="7" w:name="h.40nuhi-50zsnm"/>
      <w:bookmarkStart w:id="8" w:name="h.sdgmec-g1ooxh"/>
      <w:bookmarkEnd w:id="1"/>
      <w:bookmarkEnd w:id="2"/>
      <w:bookmarkEnd w:id="3"/>
      <w:bookmarkEnd w:id="4"/>
      <w:bookmarkEnd w:id="5"/>
      <w:bookmarkEnd w:id="6"/>
      <w:bookmarkEnd w:id="7"/>
      <w:bookmarkEnd w:id="8"/>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F540C2" w:rsidRPr="00185D1A" w:rsidRDefault="00F540C2" w:rsidP="00185D1A">
      <w:pPr>
        <w:pStyle w:val="Style-1"/>
        <w:spacing w:before="480" w:after="120" w:line="240" w:lineRule="auto"/>
        <w:ind w:left="0" w:firstLine="0"/>
        <w:rPr>
          <w:rFonts w:ascii="Arial" w:hAnsi="Arial" w:cs="Arial"/>
        </w:rPr>
      </w:pPr>
    </w:p>
    <w:p w:rsidR="004B3EBC" w:rsidRPr="00185D1A" w:rsidRDefault="004B3EBC" w:rsidP="009B5C4F">
      <w:bookmarkStart w:id="9" w:name="_Toc279843434"/>
      <w:bookmarkStart w:id="10" w:name="_Toc279845604"/>
      <w:bookmarkStart w:id="11" w:name="_Toc279846538"/>
      <w:bookmarkStart w:id="12" w:name="_Toc279846582"/>
      <w:bookmarkStart w:id="13" w:name="_Toc288953088"/>
    </w:p>
    <w:p w:rsidR="004B3EBC" w:rsidRPr="00185D1A" w:rsidRDefault="004B3EBC" w:rsidP="009B5C4F"/>
    <w:p w:rsidR="00A83ADB" w:rsidRDefault="00F318ED" w:rsidP="00185D1A">
      <w:pPr>
        <w:pStyle w:val="TOCHeading"/>
        <w:spacing w:line="240" w:lineRule="auto"/>
        <w:rPr>
          <w:rFonts w:ascii="Arial" w:hAnsi="Arial" w:cs="Arial"/>
          <w:lang w:val="en-US"/>
        </w:rPr>
      </w:pPr>
      <w:r>
        <w:rPr>
          <w:rFonts w:ascii="Arial" w:hAnsi="Arial" w:cs="Arial"/>
        </w:rPr>
        <w:br w:type="page"/>
      </w:r>
      <w:r w:rsidR="00A83ADB" w:rsidRPr="00185D1A">
        <w:rPr>
          <w:rFonts w:ascii="Arial" w:hAnsi="Arial" w:cs="Arial"/>
        </w:rPr>
        <w:lastRenderedPageBreak/>
        <w:t>Table of Contents</w:t>
      </w:r>
    </w:p>
    <w:p w:rsidR="00F318ED" w:rsidRPr="00F318ED" w:rsidRDefault="00F318ED" w:rsidP="00F318ED">
      <w:pPr>
        <w:rPr>
          <w:lang w:eastAsia="x-none" w:bidi="ar-SA"/>
        </w:rPr>
      </w:pPr>
    </w:p>
    <w:p w:rsidR="00852E60" w:rsidRDefault="00A83ADB" w:rsidP="00852E60">
      <w:pPr>
        <w:pStyle w:val="TOC1"/>
        <w:tabs>
          <w:tab w:val="right" w:leader="dot" w:pos="10340"/>
        </w:tabs>
        <w:spacing w:line="240" w:lineRule="auto"/>
        <w:rPr>
          <w:rFonts w:asciiTheme="minorHAnsi" w:eastAsiaTheme="minorEastAsia" w:hAnsiTheme="minorHAnsi" w:cstheme="minorBidi"/>
          <w:noProof/>
          <w:kern w:val="0"/>
          <w:lang w:eastAsia="en-US"/>
        </w:rPr>
      </w:pPr>
      <w:r w:rsidRPr="00185D1A">
        <w:rPr>
          <w:rFonts w:ascii="Arial" w:hAnsi="Arial" w:cs="Arial"/>
        </w:rPr>
        <w:fldChar w:fldCharType="begin"/>
      </w:r>
      <w:r w:rsidRPr="00185D1A">
        <w:rPr>
          <w:rFonts w:ascii="Arial" w:hAnsi="Arial" w:cs="Arial"/>
        </w:rPr>
        <w:instrText xml:space="preserve"> TOC \o "1-3" \h \z \u </w:instrText>
      </w:r>
      <w:r w:rsidRPr="00185D1A">
        <w:rPr>
          <w:rFonts w:ascii="Arial" w:hAnsi="Arial" w:cs="Arial"/>
        </w:rPr>
        <w:fldChar w:fldCharType="separate"/>
      </w:r>
      <w:hyperlink w:anchor="_Toc396602604" w:history="1">
        <w:r w:rsidR="00852E60" w:rsidRPr="00E75DF9">
          <w:rPr>
            <w:rStyle w:val="Hyperlink"/>
            <w:rFonts w:ascii="Arial" w:eastAsia="Arial" w:hAnsi="Arial" w:cs="Arial"/>
            <w:noProof/>
          </w:rPr>
          <w:t>Introduction of the Project:</w:t>
        </w:r>
        <w:r w:rsidR="00852E60">
          <w:rPr>
            <w:noProof/>
            <w:webHidden/>
          </w:rPr>
          <w:tab/>
        </w:r>
        <w:r w:rsidR="00852E60">
          <w:rPr>
            <w:noProof/>
            <w:webHidden/>
          </w:rPr>
          <w:fldChar w:fldCharType="begin"/>
        </w:r>
        <w:r w:rsidR="00852E60">
          <w:rPr>
            <w:noProof/>
            <w:webHidden/>
          </w:rPr>
          <w:instrText xml:space="preserve"> PAGEREF _Toc396602604 \h </w:instrText>
        </w:r>
        <w:r w:rsidR="00852E60">
          <w:rPr>
            <w:noProof/>
            <w:webHidden/>
          </w:rPr>
        </w:r>
        <w:r w:rsidR="00852E60">
          <w:rPr>
            <w:noProof/>
            <w:webHidden/>
          </w:rPr>
          <w:fldChar w:fldCharType="separate"/>
        </w:r>
        <w:r w:rsidR="00852E60">
          <w:rPr>
            <w:noProof/>
            <w:webHidden/>
          </w:rPr>
          <w:t>7</w:t>
        </w:r>
        <w:r w:rsidR="00852E60">
          <w:rPr>
            <w:noProof/>
            <w:webHidden/>
          </w:rPr>
          <w:fldChar w:fldCharType="end"/>
        </w:r>
      </w:hyperlink>
    </w:p>
    <w:p w:rsidR="00852E60" w:rsidRDefault="00852E60" w:rsidP="00852E60">
      <w:pPr>
        <w:pStyle w:val="TOC1"/>
        <w:tabs>
          <w:tab w:val="right" w:leader="dot" w:pos="10340"/>
        </w:tabs>
        <w:spacing w:line="240" w:lineRule="auto"/>
        <w:rPr>
          <w:rFonts w:asciiTheme="minorHAnsi" w:eastAsiaTheme="minorEastAsia" w:hAnsiTheme="minorHAnsi" w:cstheme="minorBidi"/>
          <w:noProof/>
          <w:kern w:val="0"/>
          <w:lang w:eastAsia="en-US"/>
        </w:rPr>
      </w:pPr>
      <w:hyperlink w:anchor="_Toc396602605" w:history="1">
        <w:r w:rsidRPr="00E75DF9">
          <w:rPr>
            <w:rStyle w:val="Hyperlink"/>
            <w:rFonts w:ascii="Arial" w:eastAsia="Arial" w:hAnsi="Arial" w:cs="Arial"/>
            <w:noProof/>
          </w:rPr>
          <w:t>Objective of the Project:</w:t>
        </w:r>
        <w:r>
          <w:rPr>
            <w:noProof/>
            <w:webHidden/>
          </w:rPr>
          <w:tab/>
        </w:r>
        <w:r>
          <w:rPr>
            <w:noProof/>
            <w:webHidden/>
          </w:rPr>
          <w:fldChar w:fldCharType="begin"/>
        </w:r>
        <w:r>
          <w:rPr>
            <w:noProof/>
            <w:webHidden/>
          </w:rPr>
          <w:instrText xml:space="preserve"> PAGEREF _Toc396602605 \h </w:instrText>
        </w:r>
        <w:r>
          <w:rPr>
            <w:noProof/>
            <w:webHidden/>
          </w:rPr>
        </w:r>
        <w:r>
          <w:rPr>
            <w:noProof/>
            <w:webHidden/>
          </w:rPr>
          <w:fldChar w:fldCharType="separate"/>
        </w:r>
        <w:r>
          <w:rPr>
            <w:noProof/>
            <w:webHidden/>
          </w:rPr>
          <w:t>9</w:t>
        </w:r>
        <w:r>
          <w:rPr>
            <w:noProof/>
            <w:webHidden/>
          </w:rPr>
          <w:fldChar w:fldCharType="end"/>
        </w:r>
      </w:hyperlink>
    </w:p>
    <w:p w:rsidR="00852E60" w:rsidRDefault="00852E60" w:rsidP="00852E60">
      <w:pPr>
        <w:pStyle w:val="TOC1"/>
        <w:tabs>
          <w:tab w:val="right" w:leader="dot" w:pos="10340"/>
        </w:tabs>
        <w:spacing w:line="240" w:lineRule="auto"/>
        <w:rPr>
          <w:rFonts w:asciiTheme="minorHAnsi" w:eastAsiaTheme="minorEastAsia" w:hAnsiTheme="minorHAnsi" w:cstheme="minorBidi"/>
          <w:noProof/>
          <w:kern w:val="0"/>
          <w:lang w:eastAsia="en-US"/>
        </w:rPr>
      </w:pPr>
      <w:hyperlink w:anchor="_Toc396602606" w:history="1">
        <w:r w:rsidRPr="00E75DF9">
          <w:rPr>
            <w:rStyle w:val="Hyperlink"/>
            <w:rFonts w:ascii="Arial" w:eastAsia="Arial" w:hAnsi="Arial" w:cs="Arial"/>
            <w:noProof/>
          </w:rPr>
          <w:t>Tools / Environment Used:</w:t>
        </w:r>
        <w:r>
          <w:rPr>
            <w:noProof/>
            <w:webHidden/>
          </w:rPr>
          <w:tab/>
        </w:r>
        <w:r>
          <w:rPr>
            <w:noProof/>
            <w:webHidden/>
          </w:rPr>
          <w:fldChar w:fldCharType="begin"/>
        </w:r>
        <w:r>
          <w:rPr>
            <w:noProof/>
            <w:webHidden/>
          </w:rPr>
          <w:instrText xml:space="preserve"> PAGEREF _Toc396602606 \h </w:instrText>
        </w:r>
        <w:r>
          <w:rPr>
            <w:noProof/>
            <w:webHidden/>
          </w:rPr>
        </w:r>
        <w:r>
          <w:rPr>
            <w:noProof/>
            <w:webHidden/>
          </w:rPr>
          <w:fldChar w:fldCharType="separate"/>
        </w:r>
        <w:r>
          <w:rPr>
            <w:noProof/>
            <w:webHidden/>
          </w:rPr>
          <w:t>10</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07" w:history="1">
        <w:r w:rsidRPr="00E75DF9">
          <w:rPr>
            <w:rStyle w:val="Hyperlink"/>
            <w:rFonts w:ascii="Tahoma" w:eastAsia="Arial" w:hAnsi="Tahoma" w:cs="Tahoma"/>
            <w:noProof/>
          </w:rPr>
          <w:t>IDE Used (Eclipse IDE for Java EE Developers):</w:t>
        </w:r>
        <w:r>
          <w:rPr>
            <w:noProof/>
            <w:webHidden/>
          </w:rPr>
          <w:tab/>
        </w:r>
        <w:r>
          <w:rPr>
            <w:noProof/>
            <w:webHidden/>
          </w:rPr>
          <w:fldChar w:fldCharType="begin"/>
        </w:r>
        <w:r>
          <w:rPr>
            <w:noProof/>
            <w:webHidden/>
          </w:rPr>
          <w:instrText xml:space="preserve"> PAGEREF _Toc396602607 \h </w:instrText>
        </w:r>
        <w:r>
          <w:rPr>
            <w:noProof/>
            <w:webHidden/>
          </w:rPr>
        </w:r>
        <w:r>
          <w:rPr>
            <w:noProof/>
            <w:webHidden/>
          </w:rPr>
          <w:fldChar w:fldCharType="separate"/>
        </w:r>
        <w:r>
          <w:rPr>
            <w:noProof/>
            <w:webHidden/>
          </w:rPr>
          <w:t>10</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08" w:history="1">
        <w:r w:rsidRPr="00E75DF9">
          <w:rPr>
            <w:rStyle w:val="Hyperlink"/>
            <w:rFonts w:ascii="Tahoma" w:eastAsia="Arial" w:hAnsi="Tahoma" w:cs="Tahoma"/>
            <w:noProof/>
          </w:rPr>
          <w:t>Web Framework:   Java Play Framework</w:t>
        </w:r>
        <w:r>
          <w:rPr>
            <w:noProof/>
            <w:webHidden/>
          </w:rPr>
          <w:tab/>
        </w:r>
        <w:r>
          <w:rPr>
            <w:noProof/>
            <w:webHidden/>
          </w:rPr>
          <w:fldChar w:fldCharType="begin"/>
        </w:r>
        <w:r>
          <w:rPr>
            <w:noProof/>
            <w:webHidden/>
          </w:rPr>
          <w:instrText xml:space="preserve"> PAGEREF _Toc396602608 \h </w:instrText>
        </w:r>
        <w:r>
          <w:rPr>
            <w:noProof/>
            <w:webHidden/>
          </w:rPr>
        </w:r>
        <w:r>
          <w:rPr>
            <w:noProof/>
            <w:webHidden/>
          </w:rPr>
          <w:fldChar w:fldCharType="separate"/>
        </w:r>
        <w:r>
          <w:rPr>
            <w:noProof/>
            <w:webHidden/>
          </w:rPr>
          <w:t>11</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09" w:history="1">
        <w:r w:rsidRPr="00E75DF9">
          <w:rPr>
            <w:rStyle w:val="Hyperlink"/>
            <w:rFonts w:ascii="Tahoma" w:eastAsia="Arial" w:hAnsi="Tahoma" w:cs="Tahoma"/>
            <w:noProof/>
          </w:rPr>
          <w:t>Java Platform, Enterprise Edition (Java EE) :</w:t>
        </w:r>
        <w:r>
          <w:rPr>
            <w:noProof/>
            <w:webHidden/>
          </w:rPr>
          <w:tab/>
        </w:r>
        <w:r>
          <w:rPr>
            <w:noProof/>
            <w:webHidden/>
          </w:rPr>
          <w:fldChar w:fldCharType="begin"/>
        </w:r>
        <w:r>
          <w:rPr>
            <w:noProof/>
            <w:webHidden/>
          </w:rPr>
          <w:instrText xml:space="preserve"> PAGEREF _Toc396602609 \h </w:instrText>
        </w:r>
        <w:r>
          <w:rPr>
            <w:noProof/>
            <w:webHidden/>
          </w:rPr>
        </w:r>
        <w:r>
          <w:rPr>
            <w:noProof/>
            <w:webHidden/>
          </w:rPr>
          <w:fldChar w:fldCharType="separate"/>
        </w:r>
        <w:r>
          <w:rPr>
            <w:noProof/>
            <w:webHidden/>
          </w:rPr>
          <w:t>12</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10" w:history="1">
        <w:r w:rsidRPr="00E75DF9">
          <w:rPr>
            <w:rStyle w:val="Hyperlink"/>
            <w:rFonts w:ascii="Tahoma" w:eastAsia="Arial" w:hAnsi="Tahoma" w:cs="Tahoma"/>
            <w:noProof/>
          </w:rPr>
          <w:t>Programming Language ( Java) :</w:t>
        </w:r>
        <w:r>
          <w:rPr>
            <w:noProof/>
            <w:webHidden/>
          </w:rPr>
          <w:tab/>
        </w:r>
        <w:r>
          <w:rPr>
            <w:noProof/>
            <w:webHidden/>
          </w:rPr>
          <w:fldChar w:fldCharType="begin"/>
        </w:r>
        <w:r>
          <w:rPr>
            <w:noProof/>
            <w:webHidden/>
          </w:rPr>
          <w:instrText xml:space="preserve"> PAGEREF _Toc396602610 \h </w:instrText>
        </w:r>
        <w:r>
          <w:rPr>
            <w:noProof/>
            <w:webHidden/>
          </w:rPr>
        </w:r>
        <w:r>
          <w:rPr>
            <w:noProof/>
            <w:webHidden/>
          </w:rPr>
          <w:fldChar w:fldCharType="separate"/>
        </w:r>
        <w:r>
          <w:rPr>
            <w:noProof/>
            <w:webHidden/>
          </w:rPr>
          <w:t>13</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11" w:history="1">
        <w:r w:rsidRPr="00E75DF9">
          <w:rPr>
            <w:rStyle w:val="Hyperlink"/>
            <w:rFonts w:ascii="Tahoma" w:eastAsia="Arial" w:hAnsi="Tahoma" w:cs="Tahoma"/>
            <w:noProof/>
          </w:rPr>
          <w:t>EXTENSIBLE MARKUP LANGUAGE (XML)</w:t>
        </w:r>
        <w:r>
          <w:rPr>
            <w:noProof/>
            <w:webHidden/>
          </w:rPr>
          <w:tab/>
        </w:r>
        <w:r>
          <w:rPr>
            <w:noProof/>
            <w:webHidden/>
          </w:rPr>
          <w:fldChar w:fldCharType="begin"/>
        </w:r>
        <w:r>
          <w:rPr>
            <w:noProof/>
            <w:webHidden/>
          </w:rPr>
          <w:instrText xml:space="preserve"> PAGEREF _Toc396602611 \h </w:instrText>
        </w:r>
        <w:r>
          <w:rPr>
            <w:noProof/>
            <w:webHidden/>
          </w:rPr>
        </w:r>
        <w:r>
          <w:rPr>
            <w:noProof/>
            <w:webHidden/>
          </w:rPr>
          <w:fldChar w:fldCharType="separate"/>
        </w:r>
        <w:r>
          <w:rPr>
            <w:noProof/>
            <w:webHidden/>
          </w:rPr>
          <w:t>15</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12" w:history="1">
        <w:r w:rsidRPr="00E75DF9">
          <w:rPr>
            <w:rStyle w:val="Hyperlink"/>
            <w:rFonts w:ascii="Tahoma" w:eastAsia="Arial" w:hAnsi="Tahoma" w:cs="Tahoma"/>
            <w:noProof/>
          </w:rPr>
          <w:t>DIA – diagraming tool</w:t>
        </w:r>
        <w:r>
          <w:rPr>
            <w:noProof/>
            <w:webHidden/>
          </w:rPr>
          <w:tab/>
        </w:r>
        <w:r>
          <w:rPr>
            <w:noProof/>
            <w:webHidden/>
          </w:rPr>
          <w:fldChar w:fldCharType="begin"/>
        </w:r>
        <w:r>
          <w:rPr>
            <w:noProof/>
            <w:webHidden/>
          </w:rPr>
          <w:instrText xml:space="preserve"> PAGEREF _Toc396602612 \h </w:instrText>
        </w:r>
        <w:r>
          <w:rPr>
            <w:noProof/>
            <w:webHidden/>
          </w:rPr>
        </w:r>
        <w:r>
          <w:rPr>
            <w:noProof/>
            <w:webHidden/>
          </w:rPr>
          <w:fldChar w:fldCharType="separate"/>
        </w:r>
        <w:r>
          <w:rPr>
            <w:noProof/>
            <w:webHidden/>
          </w:rPr>
          <w:t>15</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13" w:history="1">
        <w:r w:rsidRPr="00E75DF9">
          <w:rPr>
            <w:rStyle w:val="Hyperlink"/>
            <w:rFonts w:eastAsia="Arial"/>
            <w:noProof/>
          </w:rPr>
          <w:t>NClass – UML diagraming tool</w:t>
        </w:r>
        <w:r>
          <w:rPr>
            <w:noProof/>
            <w:webHidden/>
          </w:rPr>
          <w:tab/>
        </w:r>
        <w:r>
          <w:rPr>
            <w:noProof/>
            <w:webHidden/>
          </w:rPr>
          <w:fldChar w:fldCharType="begin"/>
        </w:r>
        <w:r>
          <w:rPr>
            <w:noProof/>
            <w:webHidden/>
          </w:rPr>
          <w:instrText xml:space="preserve"> PAGEREF _Toc396602613 \h </w:instrText>
        </w:r>
        <w:r>
          <w:rPr>
            <w:noProof/>
            <w:webHidden/>
          </w:rPr>
        </w:r>
        <w:r>
          <w:rPr>
            <w:noProof/>
            <w:webHidden/>
          </w:rPr>
          <w:fldChar w:fldCharType="separate"/>
        </w:r>
        <w:r>
          <w:rPr>
            <w:noProof/>
            <w:webHidden/>
          </w:rPr>
          <w:t>16</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14" w:history="1">
        <w:r w:rsidRPr="00E75DF9">
          <w:rPr>
            <w:rStyle w:val="Hyperlink"/>
            <w:rFonts w:ascii="Tahoma" w:eastAsia="Arial" w:hAnsi="Tahoma" w:cs="Tahoma"/>
            <w:noProof/>
          </w:rPr>
          <w:t>Database - PostgreSQL</w:t>
        </w:r>
        <w:r>
          <w:rPr>
            <w:noProof/>
            <w:webHidden/>
          </w:rPr>
          <w:tab/>
        </w:r>
        <w:r>
          <w:rPr>
            <w:noProof/>
            <w:webHidden/>
          </w:rPr>
          <w:fldChar w:fldCharType="begin"/>
        </w:r>
        <w:r>
          <w:rPr>
            <w:noProof/>
            <w:webHidden/>
          </w:rPr>
          <w:instrText xml:space="preserve"> PAGEREF _Toc396602614 \h </w:instrText>
        </w:r>
        <w:r>
          <w:rPr>
            <w:noProof/>
            <w:webHidden/>
          </w:rPr>
        </w:r>
        <w:r>
          <w:rPr>
            <w:noProof/>
            <w:webHidden/>
          </w:rPr>
          <w:fldChar w:fldCharType="separate"/>
        </w:r>
        <w:r>
          <w:rPr>
            <w:noProof/>
            <w:webHidden/>
          </w:rPr>
          <w:t>17</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15" w:history="1">
        <w:r w:rsidRPr="00E75DF9">
          <w:rPr>
            <w:rStyle w:val="Hyperlink"/>
            <w:noProof/>
            <w:lang w:val="en"/>
          </w:rPr>
          <w:t>pgAdmin Database Editor</w:t>
        </w:r>
        <w:r>
          <w:rPr>
            <w:noProof/>
            <w:webHidden/>
          </w:rPr>
          <w:tab/>
        </w:r>
        <w:r>
          <w:rPr>
            <w:noProof/>
            <w:webHidden/>
          </w:rPr>
          <w:fldChar w:fldCharType="begin"/>
        </w:r>
        <w:r>
          <w:rPr>
            <w:noProof/>
            <w:webHidden/>
          </w:rPr>
          <w:instrText xml:space="preserve"> PAGEREF _Toc396602615 \h </w:instrText>
        </w:r>
        <w:r>
          <w:rPr>
            <w:noProof/>
            <w:webHidden/>
          </w:rPr>
        </w:r>
        <w:r>
          <w:rPr>
            <w:noProof/>
            <w:webHidden/>
          </w:rPr>
          <w:fldChar w:fldCharType="separate"/>
        </w:r>
        <w:r>
          <w:rPr>
            <w:noProof/>
            <w:webHidden/>
          </w:rPr>
          <w:t>19</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16" w:history="1">
        <w:r w:rsidRPr="00E75DF9">
          <w:rPr>
            <w:rStyle w:val="Hyperlink"/>
            <w:noProof/>
          </w:rPr>
          <w:t>Bootstrap ( Front End Framework)</w:t>
        </w:r>
        <w:r>
          <w:rPr>
            <w:noProof/>
            <w:webHidden/>
          </w:rPr>
          <w:tab/>
        </w:r>
        <w:r>
          <w:rPr>
            <w:noProof/>
            <w:webHidden/>
          </w:rPr>
          <w:fldChar w:fldCharType="begin"/>
        </w:r>
        <w:r>
          <w:rPr>
            <w:noProof/>
            <w:webHidden/>
          </w:rPr>
          <w:instrText xml:space="preserve"> PAGEREF _Toc396602616 \h </w:instrText>
        </w:r>
        <w:r>
          <w:rPr>
            <w:noProof/>
            <w:webHidden/>
          </w:rPr>
        </w:r>
        <w:r>
          <w:rPr>
            <w:noProof/>
            <w:webHidden/>
          </w:rPr>
          <w:fldChar w:fldCharType="separate"/>
        </w:r>
        <w:r>
          <w:rPr>
            <w:noProof/>
            <w:webHidden/>
          </w:rPr>
          <w:t>20</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17" w:history="1">
        <w:r w:rsidRPr="00E75DF9">
          <w:rPr>
            <w:rStyle w:val="Hyperlink"/>
            <w:noProof/>
          </w:rPr>
          <w:t>Hibernate ORM</w:t>
        </w:r>
        <w:r>
          <w:rPr>
            <w:noProof/>
            <w:webHidden/>
          </w:rPr>
          <w:tab/>
        </w:r>
        <w:r>
          <w:rPr>
            <w:noProof/>
            <w:webHidden/>
          </w:rPr>
          <w:fldChar w:fldCharType="begin"/>
        </w:r>
        <w:r>
          <w:rPr>
            <w:noProof/>
            <w:webHidden/>
          </w:rPr>
          <w:instrText xml:space="preserve"> PAGEREF _Toc396602617 \h </w:instrText>
        </w:r>
        <w:r>
          <w:rPr>
            <w:noProof/>
            <w:webHidden/>
          </w:rPr>
        </w:r>
        <w:r>
          <w:rPr>
            <w:noProof/>
            <w:webHidden/>
          </w:rPr>
          <w:fldChar w:fldCharType="separate"/>
        </w:r>
        <w:r>
          <w:rPr>
            <w:noProof/>
            <w:webHidden/>
          </w:rPr>
          <w:t>21</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18" w:history="1">
        <w:r w:rsidRPr="00E75DF9">
          <w:rPr>
            <w:rStyle w:val="Hyperlink"/>
            <w:noProof/>
          </w:rPr>
          <w:t>Summary of technologies used</w:t>
        </w:r>
        <w:r>
          <w:rPr>
            <w:noProof/>
            <w:webHidden/>
          </w:rPr>
          <w:tab/>
        </w:r>
        <w:r>
          <w:rPr>
            <w:noProof/>
            <w:webHidden/>
          </w:rPr>
          <w:fldChar w:fldCharType="begin"/>
        </w:r>
        <w:r>
          <w:rPr>
            <w:noProof/>
            <w:webHidden/>
          </w:rPr>
          <w:instrText xml:space="preserve"> PAGEREF _Toc396602618 \h </w:instrText>
        </w:r>
        <w:r>
          <w:rPr>
            <w:noProof/>
            <w:webHidden/>
          </w:rPr>
        </w:r>
        <w:r>
          <w:rPr>
            <w:noProof/>
            <w:webHidden/>
          </w:rPr>
          <w:fldChar w:fldCharType="separate"/>
        </w:r>
        <w:r>
          <w:rPr>
            <w:noProof/>
            <w:webHidden/>
          </w:rPr>
          <w:t>22</w:t>
        </w:r>
        <w:r>
          <w:rPr>
            <w:noProof/>
            <w:webHidden/>
          </w:rPr>
          <w:fldChar w:fldCharType="end"/>
        </w:r>
      </w:hyperlink>
    </w:p>
    <w:p w:rsidR="00852E60" w:rsidRDefault="00852E60" w:rsidP="00852E60">
      <w:pPr>
        <w:pStyle w:val="TOC1"/>
        <w:tabs>
          <w:tab w:val="right" w:leader="dot" w:pos="10340"/>
        </w:tabs>
        <w:spacing w:line="240" w:lineRule="auto"/>
        <w:rPr>
          <w:rFonts w:asciiTheme="minorHAnsi" w:eastAsiaTheme="minorEastAsia" w:hAnsiTheme="minorHAnsi" w:cstheme="minorBidi"/>
          <w:noProof/>
          <w:kern w:val="0"/>
          <w:lang w:eastAsia="en-US"/>
        </w:rPr>
      </w:pPr>
      <w:hyperlink w:anchor="_Toc396602619" w:history="1">
        <w:r w:rsidRPr="00E75DF9">
          <w:rPr>
            <w:rStyle w:val="Hyperlink"/>
            <w:rFonts w:eastAsia="Arial"/>
            <w:noProof/>
          </w:rPr>
          <w:t>Analysis of the Project:</w:t>
        </w:r>
        <w:r>
          <w:rPr>
            <w:noProof/>
            <w:webHidden/>
          </w:rPr>
          <w:tab/>
        </w:r>
        <w:r>
          <w:rPr>
            <w:noProof/>
            <w:webHidden/>
          </w:rPr>
          <w:fldChar w:fldCharType="begin"/>
        </w:r>
        <w:r>
          <w:rPr>
            <w:noProof/>
            <w:webHidden/>
          </w:rPr>
          <w:instrText xml:space="preserve"> PAGEREF _Toc396602619 \h </w:instrText>
        </w:r>
        <w:r>
          <w:rPr>
            <w:noProof/>
            <w:webHidden/>
          </w:rPr>
        </w:r>
        <w:r>
          <w:rPr>
            <w:noProof/>
            <w:webHidden/>
          </w:rPr>
          <w:fldChar w:fldCharType="separate"/>
        </w:r>
        <w:r>
          <w:rPr>
            <w:noProof/>
            <w:webHidden/>
          </w:rPr>
          <w:t>23</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20" w:history="1">
        <w:r w:rsidRPr="00E75DF9">
          <w:rPr>
            <w:rStyle w:val="Hyperlink"/>
            <w:rFonts w:ascii="Times New Roman" w:hAnsi="Times New Roman"/>
            <w:noProof/>
          </w:rPr>
          <w:t>Hospital User GUI</w:t>
        </w:r>
        <w:r>
          <w:rPr>
            <w:noProof/>
            <w:webHidden/>
          </w:rPr>
          <w:tab/>
        </w:r>
        <w:r>
          <w:rPr>
            <w:noProof/>
            <w:webHidden/>
          </w:rPr>
          <w:fldChar w:fldCharType="begin"/>
        </w:r>
        <w:r>
          <w:rPr>
            <w:noProof/>
            <w:webHidden/>
          </w:rPr>
          <w:instrText xml:space="preserve"> PAGEREF _Toc396602620 \h </w:instrText>
        </w:r>
        <w:r>
          <w:rPr>
            <w:noProof/>
            <w:webHidden/>
          </w:rPr>
        </w:r>
        <w:r>
          <w:rPr>
            <w:noProof/>
            <w:webHidden/>
          </w:rPr>
          <w:fldChar w:fldCharType="separate"/>
        </w:r>
        <w:r>
          <w:rPr>
            <w:noProof/>
            <w:webHidden/>
          </w:rPr>
          <w:t>24</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21" w:history="1">
        <w:r w:rsidRPr="00E75DF9">
          <w:rPr>
            <w:rStyle w:val="Hyperlink"/>
            <w:noProof/>
          </w:rPr>
          <w:t>Login Interface</w:t>
        </w:r>
        <w:r>
          <w:rPr>
            <w:noProof/>
            <w:webHidden/>
          </w:rPr>
          <w:tab/>
        </w:r>
        <w:r>
          <w:rPr>
            <w:noProof/>
            <w:webHidden/>
          </w:rPr>
          <w:fldChar w:fldCharType="begin"/>
        </w:r>
        <w:r>
          <w:rPr>
            <w:noProof/>
            <w:webHidden/>
          </w:rPr>
          <w:instrText xml:space="preserve"> PAGEREF _Toc396602621 \h </w:instrText>
        </w:r>
        <w:r>
          <w:rPr>
            <w:noProof/>
            <w:webHidden/>
          </w:rPr>
        </w:r>
        <w:r>
          <w:rPr>
            <w:noProof/>
            <w:webHidden/>
          </w:rPr>
          <w:fldChar w:fldCharType="separate"/>
        </w:r>
        <w:r>
          <w:rPr>
            <w:noProof/>
            <w:webHidden/>
          </w:rPr>
          <w:t>25</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22" w:history="1">
        <w:r w:rsidRPr="00E75DF9">
          <w:rPr>
            <w:rStyle w:val="Hyperlink"/>
            <w:noProof/>
          </w:rPr>
          <w:t>Patient Info Interface</w:t>
        </w:r>
        <w:r>
          <w:rPr>
            <w:noProof/>
            <w:webHidden/>
          </w:rPr>
          <w:tab/>
        </w:r>
        <w:r>
          <w:rPr>
            <w:noProof/>
            <w:webHidden/>
          </w:rPr>
          <w:fldChar w:fldCharType="begin"/>
        </w:r>
        <w:r>
          <w:rPr>
            <w:noProof/>
            <w:webHidden/>
          </w:rPr>
          <w:instrText xml:space="preserve"> PAGEREF _Toc396602622 \h </w:instrText>
        </w:r>
        <w:r>
          <w:rPr>
            <w:noProof/>
            <w:webHidden/>
          </w:rPr>
        </w:r>
        <w:r>
          <w:rPr>
            <w:noProof/>
            <w:webHidden/>
          </w:rPr>
          <w:fldChar w:fldCharType="separate"/>
        </w:r>
        <w:r>
          <w:rPr>
            <w:noProof/>
            <w:webHidden/>
          </w:rPr>
          <w:t>25</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23" w:history="1">
        <w:r w:rsidRPr="00E75DF9">
          <w:rPr>
            <w:rStyle w:val="Hyperlink"/>
            <w:noProof/>
            <w:lang w:eastAsia="ar-SA"/>
          </w:rPr>
          <w:t>Appointment Management Interface</w:t>
        </w:r>
        <w:r>
          <w:rPr>
            <w:noProof/>
            <w:webHidden/>
          </w:rPr>
          <w:tab/>
        </w:r>
        <w:r>
          <w:rPr>
            <w:noProof/>
            <w:webHidden/>
          </w:rPr>
          <w:fldChar w:fldCharType="begin"/>
        </w:r>
        <w:r>
          <w:rPr>
            <w:noProof/>
            <w:webHidden/>
          </w:rPr>
          <w:instrText xml:space="preserve"> PAGEREF _Toc396602623 \h </w:instrText>
        </w:r>
        <w:r>
          <w:rPr>
            <w:noProof/>
            <w:webHidden/>
          </w:rPr>
        </w:r>
        <w:r>
          <w:rPr>
            <w:noProof/>
            <w:webHidden/>
          </w:rPr>
          <w:fldChar w:fldCharType="separate"/>
        </w:r>
        <w:r>
          <w:rPr>
            <w:noProof/>
            <w:webHidden/>
          </w:rPr>
          <w:t>25</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24" w:history="1">
        <w:r w:rsidRPr="00E75DF9">
          <w:rPr>
            <w:rStyle w:val="Hyperlink"/>
            <w:noProof/>
          </w:rPr>
          <w:t>Payment Interface</w:t>
        </w:r>
        <w:r>
          <w:rPr>
            <w:noProof/>
            <w:webHidden/>
          </w:rPr>
          <w:tab/>
        </w:r>
        <w:r>
          <w:rPr>
            <w:noProof/>
            <w:webHidden/>
          </w:rPr>
          <w:fldChar w:fldCharType="begin"/>
        </w:r>
        <w:r>
          <w:rPr>
            <w:noProof/>
            <w:webHidden/>
          </w:rPr>
          <w:instrText xml:space="preserve"> PAGEREF _Toc396602624 \h </w:instrText>
        </w:r>
        <w:r>
          <w:rPr>
            <w:noProof/>
            <w:webHidden/>
          </w:rPr>
        </w:r>
        <w:r>
          <w:rPr>
            <w:noProof/>
            <w:webHidden/>
          </w:rPr>
          <w:fldChar w:fldCharType="separate"/>
        </w:r>
        <w:r>
          <w:rPr>
            <w:noProof/>
            <w:webHidden/>
          </w:rPr>
          <w:t>25</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25" w:history="1">
        <w:r w:rsidRPr="00E75DF9">
          <w:rPr>
            <w:rStyle w:val="Hyperlink"/>
            <w:noProof/>
          </w:rPr>
          <w:t>Report Management Interface</w:t>
        </w:r>
        <w:r>
          <w:rPr>
            <w:noProof/>
            <w:webHidden/>
          </w:rPr>
          <w:tab/>
        </w:r>
        <w:r>
          <w:rPr>
            <w:noProof/>
            <w:webHidden/>
          </w:rPr>
          <w:fldChar w:fldCharType="begin"/>
        </w:r>
        <w:r>
          <w:rPr>
            <w:noProof/>
            <w:webHidden/>
          </w:rPr>
          <w:instrText xml:space="preserve"> PAGEREF _Toc396602625 \h </w:instrText>
        </w:r>
        <w:r>
          <w:rPr>
            <w:noProof/>
            <w:webHidden/>
          </w:rPr>
        </w:r>
        <w:r>
          <w:rPr>
            <w:noProof/>
            <w:webHidden/>
          </w:rPr>
          <w:fldChar w:fldCharType="separate"/>
        </w:r>
        <w:r>
          <w:rPr>
            <w:noProof/>
            <w:webHidden/>
          </w:rPr>
          <w:t>25</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26" w:history="1">
        <w:r w:rsidRPr="00E75DF9">
          <w:rPr>
            <w:rStyle w:val="Hyperlink"/>
            <w:noProof/>
          </w:rPr>
          <w:t>Resource Management Interface</w:t>
        </w:r>
        <w:r>
          <w:rPr>
            <w:noProof/>
            <w:webHidden/>
          </w:rPr>
          <w:tab/>
        </w:r>
        <w:r>
          <w:rPr>
            <w:noProof/>
            <w:webHidden/>
          </w:rPr>
          <w:fldChar w:fldCharType="begin"/>
        </w:r>
        <w:r>
          <w:rPr>
            <w:noProof/>
            <w:webHidden/>
          </w:rPr>
          <w:instrText xml:space="preserve"> PAGEREF _Toc396602626 \h </w:instrText>
        </w:r>
        <w:r>
          <w:rPr>
            <w:noProof/>
            <w:webHidden/>
          </w:rPr>
        </w:r>
        <w:r>
          <w:rPr>
            <w:noProof/>
            <w:webHidden/>
          </w:rPr>
          <w:fldChar w:fldCharType="separate"/>
        </w:r>
        <w:r>
          <w:rPr>
            <w:noProof/>
            <w:webHidden/>
          </w:rPr>
          <w:t>25</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27" w:history="1">
        <w:r w:rsidRPr="00E75DF9">
          <w:rPr>
            <w:rStyle w:val="Hyperlink"/>
            <w:rFonts w:ascii="Times New Roman" w:hAnsi="Times New Roman"/>
            <w:noProof/>
          </w:rPr>
          <w:t>Hospital User Service:</w:t>
        </w:r>
        <w:r>
          <w:rPr>
            <w:noProof/>
            <w:webHidden/>
          </w:rPr>
          <w:tab/>
        </w:r>
        <w:r>
          <w:rPr>
            <w:noProof/>
            <w:webHidden/>
          </w:rPr>
          <w:fldChar w:fldCharType="begin"/>
        </w:r>
        <w:r>
          <w:rPr>
            <w:noProof/>
            <w:webHidden/>
          </w:rPr>
          <w:instrText xml:space="preserve"> PAGEREF _Toc396602627 \h </w:instrText>
        </w:r>
        <w:r>
          <w:rPr>
            <w:noProof/>
            <w:webHidden/>
          </w:rPr>
        </w:r>
        <w:r>
          <w:rPr>
            <w:noProof/>
            <w:webHidden/>
          </w:rPr>
          <w:fldChar w:fldCharType="separate"/>
        </w:r>
        <w:r>
          <w:rPr>
            <w:noProof/>
            <w:webHidden/>
          </w:rPr>
          <w:t>25</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28" w:history="1">
        <w:r w:rsidRPr="00E75DF9">
          <w:rPr>
            <w:rStyle w:val="Hyperlink"/>
            <w:noProof/>
          </w:rPr>
          <w:t>Feature Usage Logger</w:t>
        </w:r>
        <w:r>
          <w:rPr>
            <w:noProof/>
            <w:webHidden/>
          </w:rPr>
          <w:tab/>
        </w:r>
        <w:r>
          <w:rPr>
            <w:noProof/>
            <w:webHidden/>
          </w:rPr>
          <w:fldChar w:fldCharType="begin"/>
        </w:r>
        <w:r>
          <w:rPr>
            <w:noProof/>
            <w:webHidden/>
          </w:rPr>
          <w:instrText xml:space="preserve"> PAGEREF _Toc396602628 \h </w:instrText>
        </w:r>
        <w:r>
          <w:rPr>
            <w:noProof/>
            <w:webHidden/>
          </w:rPr>
        </w:r>
        <w:r>
          <w:rPr>
            <w:noProof/>
            <w:webHidden/>
          </w:rPr>
          <w:fldChar w:fldCharType="separate"/>
        </w:r>
        <w:r>
          <w:rPr>
            <w:noProof/>
            <w:webHidden/>
          </w:rPr>
          <w:t>26</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29" w:history="1">
        <w:r w:rsidRPr="00E75DF9">
          <w:rPr>
            <w:rStyle w:val="Hyperlink"/>
            <w:noProof/>
          </w:rPr>
          <w:t>Usage Timer</w:t>
        </w:r>
        <w:r>
          <w:rPr>
            <w:noProof/>
            <w:webHidden/>
          </w:rPr>
          <w:tab/>
        </w:r>
        <w:r>
          <w:rPr>
            <w:noProof/>
            <w:webHidden/>
          </w:rPr>
          <w:fldChar w:fldCharType="begin"/>
        </w:r>
        <w:r>
          <w:rPr>
            <w:noProof/>
            <w:webHidden/>
          </w:rPr>
          <w:instrText xml:space="preserve"> PAGEREF _Toc396602629 \h </w:instrText>
        </w:r>
        <w:r>
          <w:rPr>
            <w:noProof/>
            <w:webHidden/>
          </w:rPr>
        </w:r>
        <w:r>
          <w:rPr>
            <w:noProof/>
            <w:webHidden/>
          </w:rPr>
          <w:fldChar w:fldCharType="separate"/>
        </w:r>
        <w:r>
          <w:rPr>
            <w:noProof/>
            <w:webHidden/>
          </w:rPr>
          <w:t>26</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30" w:history="1">
        <w:r w:rsidRPr="00E75DF9">
          <w:rPr>
            <w:rStyle w:val="Hyperlink"/>
            <w:noProof/>
          </w:rPr>
          <w:t>Access rights controller</w:t>
        </w:r>
        <w:r>
          <w:rPr>
            <w:noProof/>
            <w:webHidden/>
          </w:rPr>
          <w:tab/>
        </w:r>
        <w:r>
          <w:rPr>
            <w:noProof/>
            <w:webHidden/>
          </w:rPr>
          <w:fldChar w:fldCharType="begin"/>
        </w:r>
        <w:r>
          <w:rPr>
            <w:noProof/>
            <w:webHidden/>
          </w:rPr>
          <w:instrText xml:space="preserve"> PAGEREF _Toc396602630 \h </w:instrText>
        </w:r>
        <w:r>
          <w:rPr>
            <w:noProof/>
            <w:webHidden/>
          </w:rPr>
        </w:r>
        <w:r>
          <w:rPr>
            <w:noProof/>
            <w:webHidden/>
          </w:rPr>
          <w:fldChar w:fldCharType="separate"/>
        </w:r>
        <w:r>
          <w:rPr>
            <w:noProof/>
            <w:webHidden/>
          </w:rPr>
          <w:t>26</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31" w:history="1">
        <w:r w:rsidRPr="00E75DF9">
          <w:rPr>
            <w:rStyle w:val="Hyperlink"/>
            <w:noProof/>
          </w:rPr>
          <w:t>Connectivity controller</w:t>
        </w:r>
        <w:r>
          <w:rPr>
            <w:noProof/>
            <w:webHidden/>
          </w:rPr>
          <w:tab/>
        </w:r>
        <w:r>
          <w:rPr>
            <w:noProof/>
            <w:webHidden/>
          </w:rPr>
          <w:fldChar w:fldCharType="begin"/>
        </w:r>
        <w:r>
          <w:rPr>
            <w:noProof/>
            <w:webHidden/>
          </w:rPr>
          <w:instrText xml:space="preserve"> PAGEREF _Toc396602631 \h </w:instrText>
        </w:r>
        <w:r>
          <w:rPr>
            <w:noProof/>
            <w:webHidden/>
          </w:rPr>
        </w:r>
        <w:r>
          <w:rPr>
            <w:noProof/>
            <w:webHidden/>
          </w:rPr>
          <w:fldChar w:fldCharType="separate"/>
        </w:r>
        <w:r>
          <w:rPr>
            <w:noProof/>
            <w:webHidden/>
          </w:rPr>
          <w:t>26</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32" w:history="1">
        <w:r w:rsidRPr="00E75DF9">
          <w:rPr>
            <w:rStyle w:val="Hyperlink"/>
            <w:noProof/>
          </w:rPr>
          <w:t>Hospital Controller Engine Interactor</w:t>
        </w:r>
        <w:r>
          <w:rPr>
            <w:noProof/>
            <w:webHidden/>
          </w:rPr>
          <w:tab/>
        </w:r>
        <w:r>
          <w:rPr>
            <w:noProof/>
            <w:webHidden/>
          </w:rPr>
          <w:fldChar w:fldCharType="begin"/>
        </w:r>
        <w:r>
          <w:rPr>
            <w:noProof/>
            <w:webHidden/>
          </w:rPr>
          <w:instrText xml:space="preserve"> PAGEREF _Toc396602632 \h </w:instrText>
        </w:r>
        <w:r>
          <w:rPr>
            <w:noProof/>
            <w:webHidden/>
          </w:rPr>
        </w:r>
        <w:r>
          <w:rPr>
            <w:noProof/>
            <w:webHidden/>
          </w:rPr>
          <w:fldChar w:fldCharType="separate"/>
        </w:r>
        <w:r>
          <w:rPr>
            <w:noProof/>
            <w:webHidden/>
          </w:rPr>
          <w:t>27</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33" w:history="1">
        <w:r w:rsidRPr="00E75DF9">
          <w:rPr>
            <w:rStyle w:val="Hyperlink"/>
            <w:rFonts w:ascii="Times New Roman" w:hAnsi="Times New Roman"/>
            <w:noProof/>
          </w:rPr>
          <w:t>Hospital Controller GUI</w:t>
        </w:r>
        <w:r>
          <w:rPr>
            <w:noProof/>
            <w:webHidden/>
          </w:rPr>
          <w:tab/>
        </w:r>
        <w:r>
          <w:rPr>
            <w:noProof/>
            <w:webHidden/>
          </w:rPr>
          <w:fldChar w:fldCharType="begin"/>
        </w:r>
        <w:r>
          <w:rPr>
            <w:noProof/>
            <w:webHidden/>
          </w:rPr>
          <w:instrText xml:space="preserve"> PAGEREF _Toc396602633 \h </w:instrText>
        </w:r>
        <w:r>
          <w:rPr>
            <w:noProof/>
            <w:webHidden/>
          </w:rPr>
        </w:r>
        <w:r>
          <w:rPr>
            <w:noProof/>
            <w:webHidden/>
          </w:rPr>
          <w:fldChar w:fldCharType="separate"/>
        </w:r>
        <w:r>
          <w:rPr>
            <w:noProof/>
            <w:webHidden/>
          </w:rPr>
          <w:t>27</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34" w:history="1">
        <w:r w:rsidRPr="00E75DF9">
          <w:rPr>
            <w:rStyle w:val="Hyperlink"/>
            <w:noProof/>
          </w:rPr>
          <w:t>Login Interface</w:t>
        </w:r>
        <w:r>
          <w:rPr>
            <w:noProof/>
            <w:webHidden/>
          </w:rPr>
          <w:tab/>
        </w:r>
        <w:r>
          <w:rPr>
            <w:noProof/>
            <w:webHidden/>
          </w:rPr>
          <w:fldChar w:fldCharType="begin"/>
        </w:r>
        <w:r>
          <w:rPr>
            <w:noProof/>
            <w:webHidden/>
          </w:rPr>
          <w:instrText xml:space="preserve"> PAGEREF _Toc396602634 \h </w:instrText>
        </w:r>
        <w:r>
          <w:rPr>
            <w:noProof/>
            <w:webHidden/>
          </w:rPr>
        </w:r>
        <w:r>
          <w:rPr>
            <w:noProof/>
            <w:webHidden/>
          </w:rPr>
          <w:fldChar w:fldCharType="separate"/>
        </w:r>
        <w:r>
          <w:rPr>
            <w:noProof/>
            <w:webHidden/>
          </w:rPr>
          <w:t>27</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35" w:history="1">
        <w:r w:rsidRPr="00E75DF9">
          <w:rPr>
            <w:rStyle w:val="Hyperlink"/>
            <w:noProof/>
          </w:rPr>
          <w:t>Access Right Interface</w:t>
        </w:r>
        <w:r>
          <w:rPr>
            <w:noProof/>
            <w:webHidden/>
          </w:rPr>
          <w:tab/>
        </w:r>
        <w:r>
          <w:rPr>
            <w:noProof/>
            <w:webHidden/>
          </w:rPr>
          <w:fldChar w:fldCharType="begin"/>
        </w:r>
        <w:r>
          <w:rPr>
            <w:noProof/>
            <w:webHidden/>
          </w:rPr>
          <w:instrText xml:space="preserve"> PAGEREF _Toc396602635 \h </w:instrText>
        </w:r>
        <w:r>
          <w:rPr>
            <w:noProof/>
            <w:webHidden/>
          </w:rPr>
        </w:r>
        <w:r>
          <w:rPr>
            <w:noProof/>
            <w:webHidden/>
          </w:rPr>
          <w:fldChar w:fldCharType="separate"/>
        </w:r>
        <w:r>
          <w:rPr>
            <w:noProof/>
            <w:webHidden/>
          </w:rPr>
          <w:t>27</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36" w:history="1">
        <w:r w:rsidRPr="00E75DF9">
          <w:rPr>
            <w:rStyle w:val="Hyperlink"/>
            <w:noProof/>
          </w:rPr>
          <w:t>Billing Interface</w:t>
        </w:r>
        <w:r>
          <w:rPr>
            <w:noProof/>
            <w:webHidden/>
          </w:rPr>
          <w:tab/>
        </w:r>
        <w:r>
          <w:rPr>
            <w:noProof/>
            <w:webHidden/>
          </w:rPr>
          <w:fldChar w:fldCharType="begin"/>
        </w:r>
        <w:r>
          <w:rPr>
            <w:noProof/>
            <w:webHidden/>
          </w:rPr>
          <w:instrText xml:space="preserve"> PAGEREF _Toc396602636 \h </w:instrText>
        </w:r>
        <w:r>
          <w:rPr>
            <w:noProof/>
            <w:webHidden/>
          </w:rPr>
        </w:r>
        <w:r>
          <w:rPr>
            <w:noProof/>
            <w:webHidden/>
          </w:rPr>
          <w:fldChar w:fldCharType="separate"/>
        </w:r>
        <w:r>
          <w:rPr>
            <w:noProof/>
            <w:webHidden/>
          </w:rPr>
          <w:t>27</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37" w:history="1">
        <w:r w:rsidRPr="00E75DF9">
          <w:rPr>
            <w:rStyle w:val="Hyperlink"/>
            <w:noProof/>
          </w:rPr>
          <w:t>Medicine Stock &amp; Price Info browser</w:t>
        </w:r>
        <w:r>
          <w:rPr>
            <w:noProof/>
            <w:webHidden/>
          </w:rPr>
          <w:tab/>
        </w:r>
        <w:r>
          <w:rPr>
            <w:noProof/>
            <w:webHidden/>
          </w:rPr>
          <w:fldChar w:fldCharType="begin"/>
        </w:r>
        <w:r>
          <w:rPr>
            <w:noProof/>
            <w:webHidden/>
          </w:rPr>
          <w:instrText xml:space="preserve"> PAGEREF _Toc396602637 \h </w:instrText>
        </w:r>
        <w:r>
          <w:rPr>
            <w:noProof/>
            <w:webHidden/>
          </w:rPr>
        </w:r>
        <w:r>
          <w:rPr>
            <w:noProof/>
            <w:webHidden/>
          </w:rPr>
          <w:fldChar w:fldCharType="separate"/>
        </w:r>
        <w:r>
          <w:rPr>
            <w:noProof/>
            <w:webHidden/>
          </w:rPr>
          <w:t>27</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38" w:history="1">
        <w:r w:rsidRPr="00E75DF9">
          <w:rPr>
            <w:rStyle w:val="Hyperlink"/>
            <w:noProof/>
          </w:rPr>
          <w:t>Patient Management Interface</w:t>
        </w:r>
        <w:r>
          <w:rPr>
            <w:noProof/>
            <w:webHidden/>
          </w:rPr>
          <w:tab/>
        </w:r>
        <w:r>
          <w:rPr>
            <w:noProof/>
            <w:webHidden/>
          </w:rPr>
          <w:fldChar w:fldCharType="begin"/>
        </w:r>
        <w:r>
          <w:rPr>
            <w:noProof/>
            <w:webHidden/>
          </w:rPr>
          <w:instrText xml:space="preserve"> PAGEREF _Toc396602638 \h </w:instrText>
        </w:r>
        <w:r>
          <w:rPr>
            <w:noProof/>
            <w:webHidden/>
          </w:rPr>
        </w:r>
        <w:r>
          <w:rPr>
            <w:noProof/>
            <w:webHidden/>
          </w:rPr>
          <w:fldChar w:fldCharType="separate"/>
        </w:r>
        <w:r>
          <w:rPr>
            <w:noProof/>
            <w:webHidden/>
          </w:rPr>
          <w:t>28</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39" w:history="1">
        <w:r w:rsidRPr="00E75DF9">
          <w:rPr>
            <w:rStyle w:val="Hyperlink"/>
            <w:noProof/>
          </w:rPr>
          <w:t>Resource Management Interface</w:t>
        </w:r>
        <w:r>
          <w:rPr>
            <w:noProof/>
            <w:webHidden/>
          </w:rPr>
          <w:tab/>
        </w:r>
        <w:r>
          <w:rPr>
            <w:noProof/>
            <w:webHidden/>
          </w:rPr>
          <w:fldChar w:fldCharType="begin"/>
        </w:r>
        <w:r>
          <w:rPr>
            <w:noProof/>
            <w:webHidden/>
          </w:rPr>
          <w:instrText xml:space="preserve"> PAGEREF _Toc396602639 \h </w:instrText>
        </w:r>
        <w:r>
          <w:rPr>
            <w:noProof/>
            <w:webHidden/>
          </w:rPr>
        </w:r>
        <w:r>
          <w:rPr>
            <w:noProof/>
            <w:webHidden/>
          </w:rPr>
          <w:fldChar w:fldCharType="separate"/>
        </w:r>
        <w:r>
          <w:rPr>
            <w:noProof/>
            <w:webHidden/>
          </w:rPr>
          <w:t>28</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40" w:history="1">
        <w:r w:rsidRPr="00E75DF9">
          <w:rPr>
            <w:rStyle w:val="Hyperlink"/>
            <w:noProof/>
          </w:rPr>
          <w:t>Appointment Management Interface</w:t>
        </w:r>
        <w:r>
          <w:rPr>
            <w:noProof/>
            <w:webHidden/>
          </w:rPr>
          <w:tab/>
        </w:r>
        <w:r>
          <w:rPr>
            <w:noProof/>
            <w:webHidden/>
          </w:rPr>
          <w:fldChar w:fldCharType="begin"/>
        </w:r>
        <w:r>
          <w:rPr>
            <w:noProof/>
            <w:webHidden/>
          </w:rPr>
          <w:instrText xml:space="preserve"> PAGEREF _Toc396602640 \h </w:instrText>
        </w:r>
        <w:r>
          <w:rPr>
            <w:noProof/>
            <w:webHidden/>
          </w:rPr>
        </w:r>
        <w:r>
          <w:rPr>
            <w:noProof/>
            <w:webHidden/>
          </w:rPr>
          <w:fldChar w:fldCharType="separate"/>
        </w:r>
        <w:r>
          <w:rPr>
            <w:noProof/>
            <w:webHidden/>
          </w:rPr>
          <w:t>28</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41" w:history="1">
        <w:r w:rsidRPr="00E75DF9">
          <w:rPr>
            <w:rStyle w:val="Hyperlink"/>
            <w:noProof/>
          </w:rPr>
          <w:t>Report Interface</w:t>
        </w:r>
        <w:r>
          <w:rPr>
            <w:noProof/>
            <w:webHidden/>
          </w:rPr>
          <w:tab/>
        </w:r>
        <w:r>
          <w:rPr>
            <w:noProof/>
            <w:webHidden/>
          </w:rPr>
          <w:fldChar w:fldCharType="begin"/>
        </w:r>
        <w:r>
          <w:rPr>
            <w:noProof/>
            <w:webHidden/>
          </w:rPr>
          <w:instrText xml:space="preserve"> PAGEREF _Toc396602641 \h </w:instrText>
        </w:r>
        <w:r>
          <w:rPr>
            <w:noProof/>
            <w:webHidden/>
          </w:rPr>
        </w:r>
        <w:r>
          <w:rPr>
            <w:noProof/>
            <w:webHidden/>
          </w:rPr>
          <w:fldChar w:fldCharType="separate"/>
        </w:r>
        <w:r>
          <w:rPr>
            <w:noProof/>
            <w:webHidden/>
          </w:rPr>
          <w:t>29</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42" w:history="1">
        <w:r w:rsidRPr="00E75DF9">
          <w:rPr>
            <w:rStyle w:val="Hyperlink"/>
            <w:noProof/>
          </w:rPr>
          <w:t>Security Management Interface</w:t>
        </w:r>
        <w:r>
          <w:rPr>
            <w:noProof/>
            <w:webHidden/>
          </w:rPr>
          <w:tab/>
        </w:r>
        <w:r>
          <w:rPr>
            <w:noProof/>
            <w:webHidden/>
          </w:rPr>
          <w:fldChar w:fldCharType="begin"/>
        </w:r>
        <w:r>
          <w:rPr>
            <w:noProof/>
            <w:webHidden/>
          </w:rPr>
          <w:instrText xml:space="preserve"> PAGEREF _Toc396602642 \h </w:instrText>
        </w:r>
        <w:r>
          <w:rPr>
            <w:noProof/>
            <w:webHidden/>
          </w:rPr>
        </w:r>
        <w:r>
          <w:rPr>
            <w:noProof/>
            <w:webHidden/>
          </w:rPr>
          <w:fldChar w:fldCharType="separate"/>
        </w:r>
        <w:r>
          <w:rPr>
            <w:noProof/>
            <w:webHidden/>
          </w:rPr>
          <w:t>29</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43" w:history="1">
        <w:r w:rsidRPr="00E75DF9">
          <w:rPr>
            <w:rStyle w:val="Hyperlink"/>
            <w:noProof/>
          </w:rPr>
          <w:t>Video Surveillance Interface</w:t>
        </w:r>
        <w:r>
          <w:rPr>
            <w:noProof/>
            <w:webHidden/>
          </w:rPr>
          <w:tab/>
        </w:r>
        <w:r>
          <w:rPr>
            <w:noProof/>
            <w:webHidden/>
          </w:rPr>
          <w:fldChar w:fldCharType="begin"/>
        </w:r>
        <w:r>
          <w:rPr>
            <w:noProof/>
            <w:webHidden/>
          </w:rPr>
          <w:instrText xml:space="preserve"> PAGEREF _Toc396602643 \h </w:instrText>
        </w:r>
        <w:r>
          <w:rPr>
            <w:noProof/>
            <w:webHidden/>
          </w:rPr>
        </w:r>
        <w:r>
          <w:rPr>
            <w:noProof/>
            <w:webHidden/>
          </w:rPr>
          <w:fldChar w:fldCharType="separate"/>
        </w:r>
        <w:r>
          <w:rPr>
            <w:noProof/>
            <w:webHidden/>
          </w:rPr>
          <w:t>29</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44" w:history="1">
        <w:r w:rsidRPr="00E75DF9">
          <w:rPr>
            <w:rStyle w:val="Hyperlink"/>
            <w:noProof/>
          </w:rPr>
          <w:t>Controller Engine Interactor</w:t>
        </w:r>
        <w:r>
          <w:rPr>
            <w:noProof/>
            <w:webHidden/>
          </w:rPr>
          <w:tab/>
        </w:r>
        <w:r>
          <w:rPr>
            <w:noProof/>
            <w:webHidden/>
          </w:rPr>
          <w:fldChar w:fldCharType="begin"/>
        </w:r>
        <w:r>
          <w:rPr>
            <w:noProof/>
            <w:webHidden/>
          </w:rPr>
          <w:instrText xml:space="preserve"> PAGEREF _Toc396602644 \h </w:instrText>
        </w:r>
        <w:r>
          <w:rPr>
            <w:noProof/>
            <w:webHidden/>
          </w:rPr>
        </w:r>
        <w:r>
          <w:rPr>
            <w:noProof/>
            <w:webHidden/>
          </w:rPr>
          <w:fldChar w:fldCharType="separate"/>
        </w:r>
        <w:r>
          <w:rPr>
            <w:noProof/>
            <w:webHidden/>
          </w:rPr>
          <w:t>29</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45" w:history="1">
        <w:r w:rsidRPr="00E75DF9">
          <w:rPr>
            <w:rStyle w:val="Hyperlink"/>
            <w:rFonts w:ascii="Times New Roman" w:hAnsi="Times New Roman"/>
            <w:noProof/>
          </w:rPr>
          <w:t>Hospital Controller Engine</w:t>
        </w:r>
        <w:r>
          <w:rPr>
            <w:noProof/>
            <w:webHidden/>
          </w:rPr>
          <w:tab/>
        </w:r>
        <w:r>
          <w:rPr>
            <w:noProof/>
            <w:webHidden/>
          </w:rPr>
          <w:fldChar w:fldCharType="begin"/>
        </w:r>
        <w:r>
          <w:rPr>
            <w:noProof/>
            <w:webHidden/>
          </w:rPr>
          <w:instrText xml:space="preserve"> PAGEREF _Toc396602645 \h </w:instrText>
        </w:r>
        <w:r>
          <w:rPr>
            <w:noProof/>
            <w:webHidden/>
          </w:rPr>
        </w:r>
        <w:r>
          <w:rPr>
            <w:noProof/>
            <w:webHidden/>
          </w:rPr>
          <w:fldChar w:fldCharType="separate"/>
        </w:r>
        <w:r>
          <w:rPr>
            <w:noProof/>
            <w:webHidden/>
          </w:rPr>
          <w:t>29</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46" w:history="1">
        <w:r w:rsidRPr="00E75DF9">
          <w:rPr>
            <w:rStyle w:val="Hyperlink"/>
            <w:noProof/>
          </w:rPr>
          <w:t>Engine controller:</w:t>
        </w:r>
        <w:r>
          <w:rPr>
            <w:noProof/>
            <w:webHidden/>
          </w:rPr>
          <w:tab/>
        </w:r>
        <w:r>
          <w:rPr>
            <w:noProof/>
            <w:webHidden/>
          </w:rPr>
          <w:fldChar w:fldCharType="begin"/>
        </w:r>
        <w:r>
          <w:rPr>
            <w:noProof/>
            <w:webHidden/>
          </w:rPr>
          <w:instrText xml:space="preserve"> PAGEREF _Toc396602646 \h </w:instrText>
        </w:r>
        <w:r>
          <w:rPr>
            <w:noProof/>
            <w:webHidden/>
          </w:rPr>
        </w:r>
        <w:r>
          <w:rPr>
            <w:noProof/>
            <w:webHidden/>
          </w:rPr>
          <w:fldChar w:fldCharType="separate"/>
        </w:r>
        <w:r>
          <w:rPr>
            <w:noProof/>
            <w:webHidden/>
          </w:rPr>
          <w:t>29</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47" w:history="1">
        <w:r w:rsidRPr="00E75DF9">
          <w:rPr>
            <w:rStyle w:val="Hyperlink"/>
            <w:noProof/>
          </w:rPr>
          <w:t>GUI Interactor:</w:t>
        </w:r>
        <w:r>
          <w:rPr>
            <w:noProof/>
            <w:webHidden/>
          </w:rPr>
          <w:tab/>
        </w:r>
        <w:r>
          <w:rPr>
            <w:noProof/>
            <w:webHidden/>
          </w:rPr>
          <w:fldChar w:fldCharType="begin"/>
        </w:r>
        <w:r>
          <w:rPr>
            <w:noProof/>
            <w:webHidden/>
          </w:rPr>
          <w:instrText xml:space="preserve"> PAGEREF _Toc396602647 \h </w:instrText>
        </w:r>
        <w:r>
          <w:rPr>
            <w:noProof/>
            <w:webHidden/>
          </w:rPr>
        </w:r>
        <w:r>
          <w:rPr>
            <w:noProof/>
            <w:webHidden/>
          </w:rPr>
          <w:fldChar w:fldCharType="separate"/>
        </w:r>
        <w:r>
          <w:rPr>
            <w:noProof/>
            <w:webHidden/>
          </w:rPr>
          <w:t>29</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48" w:history="1">
        <w:r w:rsidRPr="00E75DF9">
          <w:rPr>
            <w:rStyle w:val="Hyperlink"/>
            <w:noProof/>
          </w:rPr>
          <w:t>Database Controller:</w:t>
        </w:r>
        <w:r>
          <w:rPr>
            <w:noProof/>
            <w:webHidden/>
          </w:rPr>
          <w:tab/>
        </w:r>
        <w:r>
          <w:rPr>
            <w:noProof/>
            <w:webHidden/>
          </w:rPr>
          <w:fldChar w:fldCharType="begin"/>
        </w:r>
        <w:r>
          <w:rPr>
            <w:noProof/>
            <w:webHidden/>
          </w:rPr>
          <w:instrText xml:space="preserve"> PAGEREF _Toc396602648 \h </w:instrText>
        </w:r>
        <w:r>
          <w:rPr>
            <w:noProof/>
            <w:webHidden/>
          </w:rPr>
        </w:r>
        <w:r>
          <w:rPr>
            <w:noProof/>
            <w:webHidden/>
          </w:rPr>
          <w:fldChar w:fldCharType="separate"/>
        </w:r>
        <w:r>
          <w:rPr>
            <w:noProof/>
            <w:webHidden/>
          </w:rPr>
          <w:t>30</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49" w:history="1">
        <w:r w:rsidRPr="00E75DF9">
          <w:rPr>
            <w:rStyle w:val="Hyperlink"/>
            <w:noProof/>
          </w:rPr>
          <w:t>Information Controller:</w:t>
        </w:r>
        <w:r>
          <w:rPr>
            <w:noProof/>
            <w:webHidden/>
          </w:rPr>
          <w:tab/>
        </w:r>
        <w:r>
          <w:rPr>
            <w:noProof/>
            <w:webHidden/>
          </w:rPr>
          <w:fldChar w:fldCharType="begin"/>
        </w:r>
        <w:r>
          <w:rPr>
            <w:noProof/>
            <w:webHidden/>
          </w:rPr>
          <w:instrText xml:space="preserve"> PAGEREF _Toc396602649 \h </w:instrText>
        </w:r>
        <w:r>
          <w:rPr>
            <w:noProof/>
            <w:webHidden/>
          </w:rPr>
        </w:r>
        <w:r>
          <w:rPr>
            <w:noProof/>
            <w:webHidden/>
          </w:rPr>
          <w:fldChar w:fldCharType="separate"/>
        </w:r>
        <w:r>
          <w:rPr>
            <w:noProof/>
            <w:webHidden/>
          </w:rPr>
          <w:t>30</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50" w:history="1">
        <w:r w:rsidRPr="00E75DF9">
          <w:rPr>
            <w:rStyle w:val="Hyperlink"/>
            <w:noProof/>
          </w:rPr>
          <w:t>Patient Controller:</w:t>
        </w:r>
        <w:r>
          <w:rPr>
            <w:noProof/>
            <w:webHidden/>
          </w:rPr>
          <w:tab/>
        </w:r>
        <w:r>
          <w:rPr>
            <w:noProof/>
            <w:webHidden/>
          </w:rPr>
          <w:fldChar w:fldCharType="begin"/>
        </w:r>
        <w:r>
          <w:rPr>
            <w:noProof/>
            <w:webHidden/>
          </w:rPr>
          <w:instrText xml:space="preserve"> PAGEREF _Toc396602650 \h </w:instrText>
        </w:r>
        <w:r>
          <w:rPr>
            <w:noProof/>
            <w:webHidden/>
          </w:rPr>
        </w:r>
        <w:r>
          <w:rPr>
            <w:noProof/>
            <w:webHidden/>
          </w:rPr>
          <w:fldChar w:fldCharType="separate"/>
        </w:r>
        <w:r>
          <w:rPr>
            <w:noProof/>
            <w:webHidden/>
          </w:rPr>
          <w:t>30</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51" w:history="1">
        <w:r w:rsidRPr="00E75DF9">
          <w:rPr>
            <w:rStyle w:val="Hyperlink"/>
            <w:noProof/>
          </w:rPr>
          <w:t>Security Controller:</w:t>
        </w:r>
        <w:r>
          <w:rPr>
            <w:noProof/>
            <w:webHidden/>
          </w:rPr>
          <w:tab/>
        </w:r>
        <w:r>
          <w:rPr>
            <w:noProof/>
            <w:webHidden/>
          </w:rPr>
          <w:fldChar w:fldCharType="begin"/>
        </w:r>
        <w:r>
          <w:rPr>
            <w:noProof/>
            <w:webHidden/>
          </w:rPr>
          <w:instrText xml:space="preserve"> PAGEREF _Toc396602651 \h </w:instrText>
        </w:r>
        <w:r>
          <w:rPr>
            <w:noProof/>
            <w:webHidden/>
          </w:rPr>
        </w:r>
        <w:r>
          <w:rPr>
            <w:noProof/>
            <w:webHidden/>
          </w:rPr>
          <w:fldChar w:fldCharType="separate"/>
        </w:r>
        <w:r>
          <w:rPr>
            <w:noProof/>
            <w:webHidden/>
          </w:rPr>
          <w:t>30</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52" w:history="1">
        <w:r w:rsidRPr="00E75DF9">
          <w:rPr>
            <w:rStyle w:val="Hyperlink"/>
            <w:noProof/>
          </w:rPr>
          <w:t>Usage Controller:</w:t>
        </w:r>
        <w:r>
          <w:rPr>
            <w:noProof/>
            <w:webHidden/>
          </w:rPr>
          <w:tab/>
        </w:r>
        <w:r>
          <w:rPr>
            <w:noProof/>
            <w:webHidden/>
          </w:rPr>
          <w:fldChar w:fldCharType="begin"/>
        </w:r>
        <w:r>
          <w:rPr>
            <w:noProof/>
            <w:webHidden/>
          </w:rPr>
          <w:instrText xml:space="preserve"> PAGEREF _Toc396602652 \h </w:instrText>
        </w:r>
        <w:r>
          <w:rPr>
            <w:noProof/>
            <w:webHidden/>
          </w:rPr>
        </w:r>
        <w:r>
          <w:rPr>
            <w:noProof/>
            <w:webHidden/>
          </w:rPr>
          <w:fldChar w:fldCharType="separate"/>
        </w:r>
        <w:r>
          <w:rPr>
            <w:noProof/>
            <w:webHidden/>
          </w:rPr>
          <w:t>30</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53" w:history="1">
        <w:r w:rsidRPr="00E75DF9">
          <w:rPr>
            <w:rStyle w:val="Hyperlink"/>
            <w:noProof/>
          </w:rPr>
          <w:t>Access Controller:</w:t>
        </w:r>
        <w:r>
          <w:rPr>
            <w:noProof/>
            <w:webHidden/>
          </w:rPr>
          <w:tab/>
        </w:r>
        <w:r>
          <w:rPr>
            <w:noProof/>
            <w:webHidden/>
          </w:rPr>
          <w:fldChar w:fldCharType="begin"/>
        </w:r>
        <w:r>
          <w:rPr>
            <w:noProof/>
            <w:webHidden/>
          </w:rPr>
          <w:instrText xml:space="preserve"> PAGEREF _Toc396602653 \h </w:instrText>
        </w:r>
        <w:r>
          <w:rPr>
            <w:noProof/>
            <w:webHidden/>
          </w:rPr>
        </w:r>
        <w:r>
          <w:rPr>
            <w:noProof/>
            <w:webHidden/>
          </w:rPr>
          <w:fldChar w:fldCharType="separate"/>
        </w:r>
        <w:r>
          <w:rPr>
            <w:noProof/>
            <w:webHidden/>
          </w:rPr>
          <w:t>30</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54" w:history="1">
        <w:r w:rsidRPr="00E75DF9">
          <w:rPr>
            <w:rStyle w:val="Hyperlink"/>
            <w:noProof/>
          </w:rPr>
          <w:t>Employee Controller:</w:t>
        </w:r>
        <w:r>
          <w:rPr>
            <w:noProof/>
            <w:webHidden/>
          </w:rPr>
          <w:tab/>
        </w:r>
        <w:r>
          <w:rPr>
            <w:noProof/>
            <w:webHidden/>
          </w:rPr>
          <w:fldChar w:fldCharType="begin"/>
        </w:r>
        <w:r>
          <w:rPr>
            <w:noProof/>
            <w:webHidden/>
          </w:rPr>
          <w:instrText xml:space="preserve"> PAGEREF _Toc396602654 \h </w:instrText>
        </w:r>
        <w:r>
          <w:rPr>
            <w:noProof/>
            <w:webHidden/>
          </w:rPr>
        </w:r>
        <w:r>
          <w:rPr>
            <w:noProof/>
            <w:webHidden/>
          </w:rPr>
          <w:fldChar w:fldCharType="separate"/>
        </w:r>
        <w:r>
          <w:rPr>
            <w:noProof/>
            <w:webHidden/>
          </w:rPr>
          <w:t>31</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55" w:history="1">
        <w:r w:rsidRPr="00E75DF9">
          <w:rPr>
            <w:rStyle w:val="Hyperlink"/>
            <w:noProof/>
          </w:rPr>
          <w:t>Search Engine:</w:t>
        </w:r>
        <w:r>
          <w:rPr>
            <w:noProof/>
            <w:webHidden/>
          </w:rPr>
          <w:tab/>
        </w:r>
        <w:r>
          <w:rPr>
            <w:noProof/>
            <w:webHidden/>
          </w:rPr>
          <w:fldChar w:fldCharType="begin"/>
        </w:r>
        <w:r>
          <w:rPr>
            <w:noProof/>
            <w:webHidden/>
          </w:rPr>
          <w:instrText xml:space="preserve"> PAGEREF _Toc396602655 \h </w:instrText>
        </w:r>
        <w:r>
          <w:rPr>
            <w:noProof/>
            <w:webHidden/>
          </w:rPr>
        </w:r>
        <w:r>
          <w:rPr>
            <w:noProof/>
            <w:webHidden/>
          </w:rPr>
          <w:fldChar w:fldCharType="separate"/>
        </w:r>
        <w:r>
          <w:rPr>
            <w:noProof/>
            <w:webHidden/>
          </w:rPr>
          <w:t>31</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56" w:history="1">
        <w:r w:rsidRPr="00E75DF9">
          <w:rPr>
            <w:rStyle w:val="Hyperlink"/>
            <w:noProof/>
          </w:rPr>
          <w:t>Billing Handler:</w:t>
        </w:r>
        <w:r>
          <w:rPr>
            <w:noProof/>
            <w:webHidden/>
          </w:rPr>
          <w:tab/>
        </w:r>
        <w:r>
          <w:rPr>
            <w:noProof/>
            <w:webHidden/>
          </w:rPr>
          <w:fldChar w:fldCharType="begin"/>
        </w:r>
        <w:r>
          <w:rPr>
            <w:noProof/>
            <w:webHidden/>
          </w:rPr>
          <w:instrText xml:space="preserve"> PAGEREF _Toc396602656 \h </w:instrText>
        </w:r>
        <w:r>
          <w:rPr>
            <w:noProof/>
            <w:webHidden/>
          </w:rPr>
        </w:r>
        <w:r>
          <w:rPr>
            <w:noProof/>
            <w:webHidden/>
          </w:rPr>
          <w:fldChar w:fldCharType="separate"/>
        </w:r>
        <w:r>
          <w:rPr>
            <w:noProof/>
            <w:webHidden/>
          </w:rPr>
          <w:t>31</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57" w:history="1">
        <w:r w:rsidRPr="00E75DF9">
          <w:rPr>
            <w:rStyle w:val="Hyperlink"/>
            <w:noProof/>
          </w:rPr>
          <w:t>Connectivity Controller:</w:t>
        </w:r>
        <w:r>
          <w:rPr>
            <w:noProof/>
            <w:webHidden/>
          </w:rPr>
          <w:tab/>
        </w:r>
        <w:r>
          <w:rPr>
            <w:noProof/>
            <w:webHidden/>
          </w:rPr>
          <w:fldChar w:fldCharType="begin"/>
        </w:r>
        <w:r>
          <w:rPr>
            <w:noProof/>
            <w:webHidden/>
          </w:rPr>
          <w:instrText xml:space="preserve"> PAGEREF _Toc396602657 \h </w:instrText>
        </w:r>
        <w:r>
          <w:rPr>
            <w:noProof/>
            <w:webHidden/>
          </w:rPr>
        </w:r>
        <w:r>
          <w:rPr>
            <w:noProof/>
            <w:webHidden/>
          </w:rPr>
          <w:fldChar w:fldCharType="separate"/>
        </w:r>
        <w:r>
          <w:rPr>
            <w:noProof/>
            <w:webHidden/>
          </w:rPr>
          <w:t>31</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58" w:history="1">
        <w:r w:rsidRPr="00E75DF9">
          <w:rPr>
            <w:rStyle w:val="Hyperlink"/>
            <w:rFonts w:ascii="Times New Roman" w:hAnsi="Times New Roman"/>
            <w:noProof/>
          </w:rPr>
          <w:t>Hospital Management System Database</w:t>
        </w:r>
        <w:r>
          <w:rPr>
            <w:noProof/>
            <w:webHidden/>
          </w:rPr>
          <w:tab/>
        </w:r>
        <w:r>
          <w:rPr>
            <w:noProof/>
            <w:webHidden/>
          </w:rPr>
          <w:fldChar w:fldCharType="begin"/>
        </w:r>
        <w:r>
          <w:rPr>
            <w:noProof/>
            <w:webHidden/>
          </w:rPr>
          <w:instrText xml:space="preserve"> PAGEREF _Toc396602658 \h </w:instrText>
        </w:r>
        <w:r>
          <w:rPr>
            <w:noProof/>
            <w:webHidden/>
          </w:rPr>
        </w:r>
        <w:r>
          <w:rPr>
            <w:noProof/>
            <w:webHidden/>
          </w:rPr>
          <w:fldChar w:fldCharType="separate"/>
        </w:r>
        <w:r>
          <w:rPr>
            <w:noProof/>
            <w:webHidden/>
          </w:rPr>
          <w:t>32</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59" w:history="1">
        <w:r w:rsidRPr="00E75DF9">
          <w:rPr>
            <w:rStyle w:val="Hyperlink"/>
            <w:rFonts w:ascii="Arial" w:eastAsia="Arial" w:hAnsi="Arial" w:cs="Arial"/>
            <w:noProof/>
          </w:rPr>
          <w:t>Hardware &amp; Software Requirements for the application to run</w:t>
        </w:r>
        <w:r>
          <w:rPr>
            <w:noProof/>
            <w:webHidden/>
          </w:rPr>
          <w:tab/>
        </w:r>
        <w:r>
          <w:rPr>
            <w:noProof/>
            <w:webHidden/>
          </w:rPr>
          <w:fldChar w:fldCharType="begin"/>
        </w:r>
        <w:r>
          <w:rPr>
            <w:noProof/>
            <w:webHidden/>
          </w:rPr>
          <w:instrText xml:space="preserve"> PAGEREF _Toc396602659 \h </w:instrText>
        </w:r>
        <w:r>
          <w:rPr>
            <w:noProof/>
            <w:webHidden/>
          </w:rPr>
        </w:r>
        <w:r>
          <w:rPr>
            <w:noProof/>
            <w:webHidden/>
          </w:rPr>
          <w:fldChar w:fldCharType="separate"/>
        </w:r>
        <w:r>
          <w:rPr>
            <w:noProof/>
            <w:webHidden/>
          </w:rPr>
          <w:t>33</w:t>
        </w:r>
        <w:r>
          <w:rPr>
            <w:noProof/>
            <w:webHidden/>
          </w:rPr>
          <w:fldChar w:fldCharType="end"/>
        </w:r>
      </w:hyperlink>
    </w:p>
    <w:p w:rsidR="00852E60" w:rsidRDefault="00852E60" w:rsidP="00852E60">
      <w:pPr>
        <w:pStyle w:val="TOC1"/>
        <w:tabs>
          <w:tab w:val="right" w:leader="dot" w:pos="10340"/>
        </w:tabs>
        <w:spacing w:line="240" w:lineRule="auto"/>
        <w:rPr>
          <w:rFonts w:asciiTheme="minorHAnsi" w:eastAsiaTheme="minorEastAsia" w:hAnsiTheme="minorHAnsi" w:cstheme="minorBidi"/>
          <w:noProof/>
          <w:kern w:val="0"/>
          <w:lang w:eastAsia="en-US"/>
        </w:rPr>
      </w:pPr>
      <w:hyperlink w:anchor="_Toc396602660" w:history="1">
        <w:r w:rsidRPr="00E75DF9">
          <w:rPr>
            <w:rStyle w:val="Hyperlink"/>
            <w:rFonts w:eastAsia="Arial"/>
            <w:noProof/>
          </w:rPr>
          <w:t>DESIGN DOCUMENT:</w:t>
        </w:r>
        <w:r>
          <w:rPr>
            <w:noProof/>
            <w:webHidden/>
          </w:rPr>
          <w:tab/>
        </w:r>
        <w:r>
          <w:rPr>
            <w:noProof/>
            <w:webHidden/>
          </w:rPr>
          <w:fldChar w:fldCharType="begin"/>
        </w:r>
        <w:r>
          <w:rPr>
            <w:noProof/>
            <w:webHidden/>
          </w:rPr>
          <w:instrText xml:space="preserve"> PAGEREF _Toc396602660 \h </w:instrText>
        </w:r>
        <w:r>
          <w:rPr>
            <w:noProof/>
            <w:webHidden/>
          </w:rPr>
        </w:r>
        <w:r>
          <w:rPr>
            <w:noProof/>
            <w:webHidden/>
          </w:rPr>
          <w:fldChar w:fldCharType="separate"/>
        </w:r>
        <w:r>
          <w:rPr>
            <w:noProof/>
            <w:webHidden/>
          </w:rPr>
          <w:t>34</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61" w:history="1">
        <w:r w:rsidRPr="00E75DF9">
          <w:rPr>
            <w:rStyle w:val="Hyperlink"/>
            <w:rFonts w:eastAsia="Arial"/>
            <w:noProof/>
          </w:rPr>
          <w:t>Class Diagram</w:t>
        </w:r>
        <w:r>
          <w:rPr>
            <w:noProof/>
            <w:webHidden/>
          </w:rPr>
          <w:tab/>
        </w:r>
        <w:r>
          <w:rPr>
            <w:noProof/>
            <w:webHidden/>
          </w:rPr>
          <w:fldChar w:fldCharType="begin"/>
        </w:r>
        <w:r>
          <w:rPr>
            <w:noProof/>
            <w:webHidden/>
          </w:rPr>
          <w:instrText xml:space="preserve"> PAGEREF _Toc396602661 \h </w:instrText>
        </w:r>
        <w:r>
          <w:rPr>
            <w:noProof/>
            <w:webHidden/>
          </w:rPr>
        </w:r>
        <w:r>
          <w:rPr>
            <w:noProof/>
            <w:webHidden/>
          </w:rPr>
          <w:fldChar w:fldCharType="separate"/>
        </w:r>
        <w:r>
          <w:rPr>
            <w:noProof/>
            <w:webHidden/>
          </w:rPr>
          <w:t>34</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62" w:history="1">
        <w:r w:rsidRPr="00E75DF9">
          <w:rPr>
            <w:rStyle w:val="Hyperlink"/>
            <w:noProof/>
          </w:rPr>
          <w:t>Data flow diagram</w:t>
        </w:r>
        <w:r>
          <w:rPr>
            <w:noProof/>
            <w:webHidden/>
          </w:rPr>
          <w:tab/>
        </w:r>
        <w:r>
          <w:rPr>
            <w:noProof/>
            <w:webHidden/>
          </w:rPr>
          <w:fldChar w:fldCharType="begin"/>
        </w:r>
        <w:r>
          <w:rPr>
            <w:noProof/>
            <w:webHidden/>
          </w:rPr>
          <w:instrText xml:space="preserve"> PAGEREF _Toc396602662 \h </w:instrText>
        </w:r>
        <w:r>
          <w:rPr>
            <w:noProof/>
            <w:webHidden/>
          </w:rPr>
        </w:r>
        <w:r>
          <w:rPr>
            <w:noProof/>
            <w:webHidden/>
          </w:rPr>
          <w:fldChar w:fldCharType="separate"/>
        </w:r>
        <w:r>
          <w:rPr>
            <w:noProof/>
            <w:webHidden/>
          </w:rPr>
          <w:t>36</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63" w:history="1">
        <w:r w:rsidRPr="00E75DF9">
          <w:rPr>
            <w:rStyle w:val="Hyperlink"/>
            <w:noProof/>
          </w:rPr>
          <w:t>DFD-level 0</w:t>
        </w:r>
        <w:r>
          <w:rPr>
            <w:noProof/>
            <w:webHidden/>
          </w:rPr>
          <w:tab/>
        </w:r>
        <w:r>
          <w:rPr>
            <w:noProof/>
            <w:webHidden/>
          </w:rPr>
          <w:fldChar w:fldCharType="begin"/>
        </w:r>
        <w:r>
          <w:rPr>
            <w:noProof/>
            <w:webHidden/>
          </w:rPr>
          <w:instrText xml:space="preserve"> PAGEREF _Toc396602663 \h </w:instrText>
        </w:r>
        <w:r>
          <w:rPr>
            <w:noProof/>
            <w:webHidden/>
          </w:rPr>
        </w:r>
        <w:r>
          <w:rPr>
            <w:noProof/>
            <w:webHidden/>
          </w:rPr>
          <w:fldChar w:fldCharType="separate"/>
        </w:r>
        <w:r>
          <w:rPr>
            <w:noProof/>
            <w:webHidden/>
          </w:rPr>
          <w:t>36</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64" w:history="1">
        <w:r w:rsidRPr="00E75DF9">
          <w:rPr>
            <w:rStyle w:val="Hyperlink"/>
            <w:noProof/>
          </w:rPr>
          <w:t>DFD level 1</w:t>
        </w:r>
        <w:r>
          <w:rPr>
            <w:noProof/>
            <w:webHidden/>
          </w:rPr>
          <w:tab/>
        </w:r>
        <w:r>
          <w:rPr>
            <w:noProof/>
            <w:webHidden/>
          </w:rPr>
          <w:fldChar w:fldCharType="begin"/>
        </w:r>
        <w:r>
          <w:rPr>
            <w:noProof/>
            <w:webHidden/>
          </w:rPr>
          <w:instrText xml:space="preserve"> PAGEREF _Toc396602664 \h </w:instrText>
        </w:r>
        <w:r>
          <w:rPr>
            <w:noProof/>
            <w:webHidden/>
          </w:rPr>
        </w:r>
        <w:r>
          <w:rPr>
            <w:noProof/>
            <w:webHidden/>
          </w:rPr>
          <w:fldChar w:fldCharType="separate"/>
        </w:r>
        <w:r>
          <w:rPr>
            <w:noProof/>
            <w:webHidden/>
          </w:rPr>
          <w:t>36</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65" w:history="1">
        <w:r w:rsidRPr="00E75DF9">
          <w:rPr>
            <w:rStyle w:val="Hyperlink"/>
            <w:noProof/>
          </w:rPr>
          <w:t>DFD level 2</w:t>
        </w:r>
        <w:r>
          <w:rPr>
            <w:noProof/>
            <w:webHidden/>
          </w:rPr>
          <w:tab/>
        </w:r>
        <w:r>
          <w:rPr>
            <w:noProof/>
            <w:webHidden/>
          </w:rPr>
          <w:fldChar w:fldCharType="begin"/>
        </w:r>
        <w:r>
          <w:rPr>
            <w:noProof/>
            <w:webHidden/>
          </w:rPr>
          <w:instrText xml:space="preserve"> PAGEREF _Toc396602665 \h </w:instrText>
        </w:r>
        <w:r>
          <w:rPr>
            <w:noProof/>
            <w:webHidden/>
          </w:rPr>
        </w:r>
        <w:r>
          <w:rPr>
            <w:noProof/>
            <w:webHidden/>
          </w:rPr>
          <w:fldChar w:fldCharType="separate"/>
        </w:r>
        <w:r>
          <w:rPr>
            <w:noProof/>
            <w:webHidden/>
          </w:rPr>
          <w:t>38</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66" w:history="1">
        <w:r w:rsidRPr="00E75DF9">
          <w:rPr>
            <w:rStyle w:val="Hyperlink"/>
            <w:noProof/>
          </w:rPr>
          <w:t>DFD - level 3</w:t>
        </w:r>
        <w:r>
          <w:rPr>
            <w:noProof/>
            <w:webHidden/>
          </w:rPr>
          <w:tab/>
        </w:r>
        <w:r>
          <w:rPr>
            <w:noProof/>
            <w:webHidden/>
          </w:rPr>
          <w:fldChar w:fldCharType="begin"/>
        </w:r>
        <w:r>
          <w:rPr>
            <w:noProof/>
            <w:webHidden/>
          </w:rPr>
          <w:instrText xml:space="preserve"> PAGEREF _Toc396602666 \h </w:instrText>
        </w:r>
        <w:r>
          <w:rPr>
            <w:noProof/>
            <w:webHidden/>
          </w:rPr>
        </w:r>
        <w:r>
          <w:rPr>
            <w:noProof/>
            <w:webHidden/>
          </w:rPr>
          <w:fldChar w:fldCharType="separate"/>
        </w:r>
        <w:r>
          <w:rPr>
            <w:noProof/>
            <w:webHidden/>
          </w:rPr>
          <w:t>38</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67" w:history="1">
        <w:r w:rsidRPr="00E75DF9">
          <w:rPr>
            <w:rStyle w:val="Hyperlink"/>
            <w:rFonts w:eastAsia="Arial"/>
            <w:noProof/>
          </w:rPr>
          <w:t>E-R Diagram:</w:t>
        </w:r>
        <w:r>
          <w:rPr>
            <w:noProof/>
            <w:webHidden/>
          </w:rPr>
          <w:tab/>
        </w:r>
        <w:r>
          <w:rPr>
            <w:noProof/>
            <w:webHidden/>
          </w:rPr>
          <w:fldChar w:fldCharType="begin"/>
        </w:r>
        <w:r>
          <w:rPr>
            <w:noProof/>
            <w:webHidden/>
          </w:rPr>
          <w:instrText xml:space="preserve"> PAGEREF _Toc396602667 \h </w:instrText>
        </w:r>
        <w:r>
          <w:rPr>
            <w:noProof/>
            <w:webHidden/>
          </w:rPr>
        </w:r>
        <w:r>
          <w:rPr>
            <w:noProof/>
            <w:webHidden/>
          </w:rPr>
          <w:fldChar w:fldCharType="separate"/>
        </w:r>
        <w:r>
          <w:rPr>
            <w:noProof/>
            <w:webHidden/>
          </w:rPr>
          <w:t>39</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68" w:history="1">
        <w:r w:rsidRPr="00E75DF9">
          <w:rPr>
            <w:rStyle w:val="Hyperlink"/>
            <w:rFonts w:eastAsia="Arial"/>
            <w:noProof/>
          </w:rPr>
          <w:t>The user interface:</w:t>
        </w:r>
        <w:r>
          <w:rPr>
            <w:noProof/>
            <w:webHidden/>
          </w:rPr>
          <w:tab/>
        </w:r>
        <w:r>
          <w:rPr>
            <w:noProof/>
            <w:webHidden/>
          </w:rPr>
          <w:fldChar w:fldCharType="begin"/>
        </w:r>
        <w:r>
          <w:rPr>
            <w:noProof/>
            <w:webHidden/>
          </w:rPr>
          <w:instrText xml:space="preserve"> PAGEREF _Toc396602668 \h </w:instrText>
        </w:r>
        <w:r>
          <w:rPr>
            <w:noProof/>
            <w:webHidden/>
          </w:rPr>
        </w:r>
        <w:r>
          <w:rPr>
            <w:noProof/>
            <w:webHidden/>
          </w:rPr>
          <w:fldChar w:fldCharType="separate"/>
        </w:r>
        <w:r>
          <w:rPr>
            <w:noProof/>
            <w:webHidden/>
          </w:rPr>
          <w:t>41</w:t>
        </w:r>
        <w:r>
          <w:rPr>
            <w:noProof/>
            <w:webHidden/>
          </w:rPr>
          <w:fldChar w:fldCharType="end"/>
        </w:r>
      </w:hyperlink>
    </w:p>
    <w:p w:rsidR="00852E60" w:rsidRDefault="00852E60" w:rsidP="00852E60">
      <w:pPr>
        <w:pStyle w:val="TOC1"/>
        <w:tabs>
          <w:tab w:val="right" w:leader="dot" w:pos="10340"/>
        </w:tabs>
        <w:spacing w:line="240" w:lineRule="auto"/>
        <w:rPr>
          <w:rFonts w:asciiTheme="minorHAnsi" w:eastAsiaTheme="minorEastAsia" w:hAnsiTheme="minorHAnsi" w:cstheme="minorBidi"/>
          <w:noProof/>
          <w:kern w:val="0"/>
          <w:lang w:eastAsia="en-US"/>
        </w:rPr>
      </w:pPr>
      <w:hyperlink w:anchor="_Toc396602669" w:history="1">
        <w:r w:rsidRPr="00E75DF9">
          <w:rPr>
            <w:rStyle w:val="Hyperlink"/>
            <w:rFonts w:ascii="Tahoma" w:eastAsia="Arial" w:hAnsi="Tahoma" w:cs="Tahoma"/>
            <w:noProof/>
          </w:rPr>
          <w:t>PROGRAMME CODE:</w:t>
        </w:r>
        <w:r>
          <w:rPr>
            <w:noProof/>
            <w:webHidden/>
          </w:rPr>
          <w:tab/>
        </w:r>
        <w:r>
          <w:rPr>
            <w:noProof/>
            <w:webHidden/>
          </w:rPr>
          <w:fldChar w:fldCharType="begin"/>
        </w:r>
        <w:r>
          <w:rPr>
            <w:noProof/>
            <w:webHidden/>
          </w:rPr>
          <w:instrText xml:space="preserve"> PAGEREF _Toc396602669 \h </w:instrText>
        </w:r>
        <w:r>
          <w:rPr>
            <w:noProof/>
            <w:webHidden/>
          </w:rPr>
        </w:r>
        <w:r>
          <w:rPr>
            <w:noProof/>
            <w:webHidden/>
          </w:rPr>
          <w:fldChar w:fldCharType="separate"/>
        </w:r>
        <w:r>
          <w:rPr>
            <w:noProof/>
            <w:webHidden/>
          </w:rPr>
          <w:t>42</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70" w:history="1">
        <w:r w:rsidRPr="00E75DF9">
          <w:rPr>
            <w:rStyle w:val="Hyperlink"/>
            <w:rFonts w:eastAsia="Arial"/>
            <w:noProof/>
          </w:rPr>
          <w:t>API Used for GUI</w:t>
        </w:r>
        <w:r>
          <w:rPr>
            <w:noProof/>
            <w:webHidden/>
          </w:rPr>
          <w:tab/>
        </w:r>
        <w:r>
          <w:rPr>
            <w:noProof/>
            <w:webHidden/>
          </w:rPr>
          <w:fldChar w:fldCharType="begin"/>
        </w:r>
        <w:r>
          <w:rPr>
            <w:noProof/>
            <w:webHidden/>
          </w:rPr>
          <w:instrText xml:space="preserve"> PAGEREF _Toc396602670 \h </w:instrText>
        </w:r>
        <w:r>
          <w:rPr>
            <w:noProof/>
            <w:webHidden/>
          </w:rPr>
        </w:r>
        <w:r>
          <w:rPr>
            <w:noProof/>
            <w:webHidden/>
          </w:rPr>
          <w:fldChar w:fldCharType="separate"/>
        </w:r>
        <w:r>
          <w:rPr>
            <w:noProof/>
            <w:webHidden/>
          </w:rPr>
          <w:t>42</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71" w:history="1">
        <w:r w:rsidRPr="00E75DF9">
          <w:rPr>
            <w:rStyle w:val="Hyperlink"/>
            <w:rFonts w:eastAsia="Arial"/>
            <w:noProof/>
          </w:rPr>
          <w:t>API Used For Engine:</w:t>
        </w:r>
        <w:r>
          <w:rPr>
            <w:noProof/>
            <w:webHidden/>
          </w:rPr>
          <w:tab/>
        </w:r>
        <w:r>
          <w:rPr>
            <w:noProof/>
            <w:webHidden/>
          </w:rPr>
          <w:fldChar w:fldCharType="begin"/>
        </w:r>
        <w:r>
          <w:rPr>
            <w:noProof/>
            <w:webHidden/>
          </w:rPr>
          <w:instrText xml:space="preserve"> PAGEREF _Toc396602671 \h </w:instrText>
        </w:r>
        <w:r>
          <w:rPr>
            <w:noProof/>
            <w:webHidden/>
          </w:rPr>
        </w:r>
        <w:r>
          <w:rPr>
            <w:noProof/>
            <w:webHidden/>
          </w:rPr>
          <w:fldChar w:fldCharType="separate"/>
        </w:r>
        <w:r>
          <w:rPr>
            <w:noProof/>
            <w:webHidden/>
          </w:rPr>
          <w:t>42</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72" w:history="1">
        <w:r w:rsidRPr="00E75DF9">
          <w:rPr>
            <w:rStyle w:val="Hyperlink"/>
            <w:rFonts w:eastAsia="Arial"/>
            <w:noProof/>
          </w:rPr>
          <w:t>Source Code Hierarchy</w:t>
        </w:r>
        <w:r>
          <w:rPr>
            <w:noProof/>
            <w:webHidden/>
          </w:rPr>
          <w:tab/>
        </w:r>
        <w:r>
          <w:rPr>
            <w:noProof/>
            <w:webHidden/>
          </w:rPr>
          <w:fldChar w:fldCharType="begin"/>
        </w:r>
        <w:r>
          <w:rPr>
            <w:noProof/>
            <w:webHidden/>
          </w:rPr>
          <w:instrText xml:space="preserve"> PAGEREF _Toc396602672 \h </w:instrText>
        </w:r>
        <w:r>
          <w:rPr>
            <w:noProof/>
            <w:webHidden/>
          </w:rPr>
        </w:r>
        <w:r>
          <w:rPr>
            <w:noProof/>
            <w:webHidden/>
          </w:rPr>
          <w:fldChar w:fldCharType="separate"/>
        </w:r>
        <w:r>
          <w:rPr>
            <w:noProof/>
            <w:webHidden/>
          </w:rPr>
          <w:t>43</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73" w:history="1">
        <w:r w:rsidRPr="00E75DF9">
          <w:rPr>
            <w:rStyle w:val="Hyperlink"/>
            <w:rFonts w:eastAsia="Arial"/>
            <w:noProof/>
          </w:rPr>
          <w:t>Source Code</w:t>
        </w:r>
        <w:r>
          <w:rPr>
            <w:noProof/>
            <w:webHidden/>
          </w:rPr>
          <w:tab/>
        </w:r>
        <w:r>
          <w:rPr>
            <w:noProof/>
            <w:webHidden/>
          </w:rPr>
          <w:fldChar w:fldCharType="begin"/>
        </w:r>
        <w:r>
          <w:rPr>
            <w:noProof/>
            <w:webHidden/>
          </w:rPr>
          <w:instrText xml:space="preserve"> PAGEREF _Toc396602673 \h </w:instrText>
        </w:r>
        <w:r>
          <w:rPr>
            <w:noProof/>
            <w:webHidden/>
          </w:rPr>
        </w:r>
        <w:r>
          <w:rPr>
            <w:noProof/>
            <w:webHidden/>
          </w:rPr>
          <w:fldChar w:fldCharType="separate"/>
        </w:r>
        <w:r>
          <w:rPr>
            <w:noProof/>
            <w:webHidden/>
          </w:rPr>
          <w:t>44</w:t>
        </w:r>
        <w:r>
          <w:rPr>
            <w:noProof/>
            <w:webHidden/>
          </w:rPr>
          <w:fldChar w:fldCharType="end"/>
        </w:r>
      </w:hyperlink>
    </w:p>
    <w:p w:rsidR="00852E60" w:rsidRDefault="00852E60" w:rsidP="00852E60">
      <w:pPr>
        <w:pStyle w:val="TOC1"/>
        <w:tabs>
          <w:tab w:val="right" w:leader="dot" w:pos="10340"/>
        </w:tabs>
        <w:spacing w:line="240" w:lineRule="auto"/>
        <w:rPr>
          <w:rFonts w:asciiTheme="minorHAnsi" w:eastAsiaTheme="minorEastAsia" w:hAnsiTheme="minorHAnsi" w:cstheme="minorBidi"/>
          <w:noProof/>
          <w:kern w:val="0"/>
          <w:lang w:eastAsia="en-US"/>
        </w:rPr>
      </w:pPr>
      <w:hyperlink w:anchor="_Toc396602674" w:history="1">
        <w:r w:rsidRPr="00E75DF9">
          <w:rPr>
            <w:rStyle w:val="Hyperlink"/>
            <w:rFonts w:eastAsia="Arial"/>
            <w:noProof/>
          </w:rPr>
          <w:t>TESTING:</w:t>
        </w:r>
        <w:r>
          <w:rPr>
            <w:noProof/>
            <w:webHidden/>
          </w:rPr>
          <w:tab/>
        </w:r>
        <w:r>
          <w:rPr>
            <w:noProof/>
            <w:webHidden/>
          </w:rPr>
          <w:fldChar w:fldCharType="begin"/>
        </w:r>
        <w:r>
          <w:rPr>
            <w:noProof/>
            <w:webHidden/>
          </w:rPr>
          <w:instrText xml:space="preserve"> PAGEREF _Toc396602674 \h </w:instrText>
        </w:r>
        <w:r>
          <w:rPr>
            <w:noProof/>
            <w:webHidden/>
          </w:rPr>
        </w:r>
        <w:r>
          <w:rPr>
            <w:noProof/>
            <w:webHidden/>
          </w:rPr>
          <w:fldChar w:fldCharType="separate"/>
        </w:r>
        <w:r>
          <w:rPr>
            <w:noProof/>
            <w:webHidden/>
          </w:rPr>
          <w:t>72</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75" w:history="1">
        <w:r w:rsidRPr="00E75DF9">
          <w:rPr>
            <w:rStyle w:val="Hyperlink"/>
            <w:rFonts w:eastAsia="Arial"/>
            <w:noProof/>
          </w:rPr>
          <w:t>UNIT TESTCASES:</w:t>
        </w:r>
        <w:r>
          <w:rPr>
            <w:noProof/>
            <w:webHidden/>
          </w:rPr>
          <w:tab/>
        </w:r>
        <w:r>
          <w:rPr>
            <w:noProof/>
            <w:webHidden/>
          </w:rPr>
          <w:fldChar w:fldCharType="begin"/>
        </w:r>
        <w:r>
          <w:rPr>
            <w:noProof/>
            <w:webHidden/>
          </w:rPr>
          <w:instrText xml:space="preserve"> PAGEREF _Toc396602675 \h </w:instrText>
        </w:r>
        <w:r>
          <w:rPr>
            <w:noProof/>
            <w:webHidden/>
          </w:rPr>
        </w:r>
        <w:r>
          <w:rPr>
            <w:noProof/>
            <w:webHidden/>
          </w:rPr>
          <w:fldChar w:fldCharType="separate"/>
        </w:r>
        <w:r>
          <w:rPr>
            <w:noProof/>
            <w:webHidden/>
          </w:rPr>
          <w:t>72</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76" w:history="1">
        <w:r w:rsidRPr="00E75DF9">
          <w:rPr>
            <w:rStyle w:val="Hyperlink"/>
            <w:rFonts w:eastAsia="Arial"/>
            <w:noProof/>
          </w:rPr>
          <w:t>INTEGRATION TESTCASES:</w:t>
        </w:r>
        <w:r>
          <w:rPr>
            <w:noProof/>
            <w:webHidden/>
          </w:rPr>
          <w:tab/>
        </w:r>
        <w:r>
          <w:rPr>
            <w:noProof/>
            <w:webHidden/>
          </w:rPr>
          <w:fldChar w:fldCharType="begin"/>
        </w:r>
        <w:r>
          <w:rPr>
            <w:noProof/>
            <w:webHidden/>
          </w:rPr>
          <w:instrText xml:space="preserve"> PAGEREF _Toc396602676 \h </w:instrText>
        </w:r>
        <w:r>
          <w:rPr>
            <w:noProof/>
            <w:webHidden/>
          </w:rPr>
        </w:r>
        <w:r>
          <w:rPr>
            <w:noProof/>
            <w:webHidden/>
          </w:rPr>
          <w:fldChar w:fldCharType="separate"/>
        </w:r>
        <w:r>
          <w:rPr>
            <w:noProof/>
            <w:webHidden/>
          </w:rPr>
          <w:t>73</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77" w:history="1">
        <w:r w:rsidRPr="00E75DF9">
          <w:rPr>
            <w:rStyle w:val="Hyperlink"/>
            <w:rFonts w:eastAsia="Arial"/>
            <w:noProof/>
          </w:rPr>
          <w:t>SYSTEM TESTCASES:</w:t>
        </w:r>
        <w:r>
          <w:rPr>
            <w:noProof/>
            <w:webHidden/>
          </w:rPr>
          <w:tab/>
        </w:r>
        <w:r>
          <w:rPr>
            <w:noProof/>
            <w:webHidden/>
          </w:rPr>
          <w:fldChar w:fldCharType="begin"/>
        </w:r>
        <w:r>
          <w:rPr>
            <w:noProof/>
            <w:webHidden/>
          </w:rPr>
          <w:instrText xml:space="preserve"> PAGEREF _Toc396602677 \h </w:instrText>
        </w:r>
        <w:r>
          <w:rPr>
            <w:noProof/>
            <w:webHidden/>
          </w:rPr>
        </w:r>
        <w:r>
          <w:rPr>
            <w:noProof/>
            <w:webHidden/>
          </w:rPr>
          <w:fldChar w:fldCharType="separate"/>
        </w:r>
        <w:r>
          <w:rPr>
            <w:noProof/>
            <w:webHidden/>
          </w:rPr>
          <w:t>74</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78" w:history="1">
        <w:r w:rsidRPr="00E75DF9">
          <w:rPr>
            <w:rStyle w:val="Hyperlink"/>
            <w:rFonts w:eastAsia="Arial"/>
            <w:noProof/>
          </w:rPr>
          <w:t>UNIT TEST RESULT:</w:t>
        </w:r>
        <w:r>
          <w:rPr>
            <w:noProof/>
            <w:webHidden/>
          </w:rPr>
          <w:tab/>
        </w:r>
        <w:r>
          <w:rPr>
            <w:noProof/>
            <w:webHidden/>
          </w:rPr>
          <w:fldChar w:fldCharType="begin"/>
        </w:r>
        <w:r>
          <w:rPr>
            <w:noProof/>
            <w:webHidden/>
          </w:rPr>
          <w:instrText xml:space="preserve"> PAGEREF _Toc396602678 \h </w:instrText>
        </w:r>
        <w:r>
          <w:rPr>
            <w:noProof/>
            <w:webHidden/>
          </w:rPr>
        </w:r>
        <w:r>
          <w:rPr>
            <w:noProof/>
            <w:webHidden/>
          </w:rPr>
          <w:fldChar w:fldCharType="separate"/>
        </w:r>
        <w:r>
          <w:rPr>
            <w:noProof/>
            <w:webHidden/>
          </w:rPr>
          <w:t>74</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79" w:history="1">
        <w:r w:rsidRPr="00E75DF9">
          <w:rPr>
            <w:rStyle w:val="Hyperlink"/>
            <w:rFonts w:eastAsia="Arial"/>
            <w:noProof/>
          </w:rPr>
          <w:t>INTEGRATION TEST RESULT:</w:t>
        </w:r>
        <w:r>
          <w:rPr>
            <w:noProof/>
            <w:webHidden/>
          </w:rPr>
          <w:tab/>
        </w:r>
        <w:r>
          <w:rPr>
            <w:noProof/>
            <w:webHidden/>
          </w:rPr>
          <w:fldChar w:fldCharType="begin"/>
        </w:r>
        <w:r>
          <w:rPr>
            <w:noProof/>
            <w:webHidden/>
          </w:rPr>
          <w:instrText xml:space="preserve"> PAGEREF _Toc396602679 \h </w:instrText>
        </w:r>
        <w:r>
          <w:rPr>
            <w:noProof/>
            <w:webHidden/>
          </w:rPr>
        </w:r>
        <w:r>
          <w:rPr>
            <w:noProof/>
            <w:webHidden/>
          </w:rPr>
          <w:fldChar w:fldCharType="separate"/>
        </w:r>
        <w:r>
          <w:rPr>
            <w:noProof/>
            <w:webHidden/>
          </w:rPr>
          <w:t>75</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80" w:history="1">
        <w:r w:rsidRPr="00E75DF9">
          <w:rPr>
            <w:rStyle w:val="Hyperlink"/>
            <w:rFonts w:eastAsia="Arial"/>
            <w:noProof/>
          </w:rPr>
          <w:t>SYSTEM TEST RESULT:</w:t>
        </w:r>
        <w:r>
          <w:rPr>
            <w:noProof/>
            <w:webHidden/>
          </w:rPr>
          <w:tab/>
        </w:r>
        <w:r>
          <w:rPr>
            <w:noProof/>
            <w:webHidden/>
          </w:rPr>
          <w:fldChar w:fldCharType="begin"/>
        </w:r>
        <w:r>
          <w:rPr>
            <w:noProof/>
            <w:webHidden/>
          </w:rPr>
          <w:instrText xml:space="preserve"> PAGEREF _Toc396602680 \h </w:instrText>
        </w:r>
        <w:r>
          <w:rPr>
            <w:noProof/>
            <w:webHidden/>
          </w:rPr>
        </w:r>
        <w:r>
          <w:rPr>
            <w:noProof/>
            <w:webHidden/>
          </w:rPr>
          <w:fldChar w:fldCharType="separate"/>
        </w:r>
        <w:r>
          <w:rPr>
            <w:noProof/>
            <w:webHidden/>
          </w:rPr>
          <w:t>76</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81" w:history="1">
        <w:r w:rsidRPr="00E75DF9">
          <w:rPr>
            <w:rStyle w:val="Hyperlink"/>
            <w:rFonts w:ascii="Arial" w:eastAsia="Arial" w:hAnsi="Arial" w:cs="Arial"/>
            <w:noProof/>
          </w:rPr>
          <w:t>GUI Screenshots:</w:t>
        </w:r>
        <w:r>
          <w:rPr>
            <w:noProof/>
            <w:webHidden/>
          </w:rPr>
          <w:tab/>
        </w:r>
        <w:r>
          <w:rPr>
            <w:noProof/>
            <w:webHidden/>
          </w:rPr>
          <w:fldChar w:fldCharType="begin"/>
        </w:r>
        <w:r>
          <w:rPr>
            <w:noProof/>
            <w:webHidden/>
          </w:rPr>
          <w:instrText xml:space="preserve"> PAGEREF _Toc396602681 \h </w:instrText>
        </w:r>
        <w:r>
          <w:rPr>
            <w:noProof/>
            <w:webHidden/>
          </w:rPr>
        </w:r>
        <w:r>
          <w:rPr>
            <w:noProof/>
            <w:webHidden/>
          </w:rPr>
          <w:fldChar w:fldCharType="separate"/>
        </w:r>
        <w:r>
          <w:rPr>
            <w:noProof/>
            <w:webHidden/>
          </w:rPr>
          <w:t>77</w:t>
        </w:r>
        <w:r>
          <w:rPr>
            <w:noProof/>
            <w:webHidden/>
          </w:rPr>
          <w:fldChar w:fldCharType="end"/>
        </w:r>
      </w:hyperlink>
    </w:p>
    <w:p w:rsidR="00852E60" w:rsidRDefault="00852E60" w:rsidP="00852E60">
      <w:pPr>
        <w:pStyle w:val="TOC1"/>
        <w:tabs>
          <w:tab w:val="right" w:leader="dot" w:pos="10340"/>
        </w:tabs>
        <w:spacing w:line="240" w:lineRule="auto"/>
        <w:rPr>
          <w:rFonts w:asciiTheme="minorHAnsi" w:eastAsiaTheme="minorEastAsia" w:hAnsiTheme="minorHAnsi" w:cstheme="minorBidi"/>
          <w:noProof/>
          <w:kern w:val="0"/>
          <w:lang w:eastAsia="en-US"/>
        </w:rPr>
      </w:pPr>
      <w:hyperlink w:anchor="_Toc396602682" w:history="1">
        <w:r w:rsidRPr="00E75DF9">
          <w:rPr>
            <w:rStyle w:val="Hyperlink"/>
            <w:rFonts w:eastAsia="Arial"/>
            <w:noProof/>
          </w:rPr>
          <w:t>Any Client/Industry:</w:t>
        </w:r>
        <w:r>
          <w:rPr>
            <w:noProof/>
            <w:webHidden/>
          </w:rPr>
          <w:tab/>
        </w:r>
        <w:r>
          <w:rPr>
            <w:noProof/>
            <w:webHidden/>
          </w:rPr>
          <w:fldChar w:fldCharType="begin"/>
        </w:r>
        <w:r>
          <w:rPr>
            <w:noProof/>
            <w:webHidden/>
          </w:rPr>
          <w:instrText xml:space="preserve"> PAGEREF _Toc396602682 \h </w:instrText>
        </w:r>
        <w:r>
          <w:rPr>
            <w:noProof/>
            <w:webHidden/>
          </w:rPr>
        </w:r>
        <w:r>
          <w:rPr>
            <w:noProof/>
            <w:webHidden/>
          </w:rPr>
          <w:fldChar w:fldCharType="separate"/>
        </w:r>
        <w:r>
          <w:rPr>
            <w:noProof/>
            <w:webHidden/>
          </w:rPr>
          <w:t>89</w:t>
        </w:r>
        <w:r>
          <w:rPr>
            <w:noProof/>
            <w:webHidden/>
          </w:rPr>
          <w:fldChar w:fldCharType="end"/>
        </w:r>
      </w:hyperlink>
    </w:p>
    <w:p w:rsidR="00852E60" w:rsidRDefault="00852E60" w:rsidP="00852E60">
      <w:pPr>
        <w:pStyle w:val="TOC1"/>
        <w:tabs>
          <w:tab w:val="right" w:leader="dot" w:pos="10340"/>
        </w:tabs>
        <w:spacing w:line="240" w:lineRule="auto"/>
        <w:rPr>
          <w:rFonts w:asciiTheme="minorHAnsi" w:eastAsiaTheme="minorEastAsia" w:hAnsiTheme="minorHAnsi" w:cstheme="minorBidi"/>
          <w:noProof/>
          <w:kern w:val="0"/>
          <w:lang w:eastAsia="en-US"/>
        </w:rPr>
      </w:pPr>
      <w:hyperlink w:anchor="_Toc396602683" w:history="1">
        <w:r w:rsidRPr="00E75DF9">
          <w:rPr>
            <w:rStyle w:val="Hyperlink"/>
            <w:rFonts w:eastAsia="Arial"/>
            <w:noProof/>
          </w:rPr>
          <w:t>Future Scope and Further enhancement of the Project:</w:t>
        </w:r>
        <w:r>
          <w:rPr>
            <w:noProof/>
            <w:webHidden/>
          </w:rPr>
          <w:tab/>
        </w:r>
        <w:r>
          <w:rPr>
            <w:noProof/>
            <w:webHidden/>
          </w:rPr>
          <w:fldChar w:fldCharType="begin"/>
        </w:r>
        <w:r>
          <w:rPr>
            <w:noProof/>
            <w:webHidden/>
          </w:rPr>
          <w:instrText xml:space="preserve"> PAGEREF _Toc396602683 \h </w:instrText>
        </w:r>
        <w:r>
          <w:rPr>
            <w:noProof/>
            <w:webHidden/>
          </w:rPr>
        </w:r>
        <w:r>
          <w:rPr>
            <w:noProof/>
            <w:webHidden/>
          </w:rPr>
          <w:fldChar w:fldCharType="separate"/>
        </w:r>
        <w:r>
          <w:rPr>
            <w:noProof/>
            <w:webHidden/>
          </w:rPr>
          <w:t>90</w:t>
        </w:r>
        <w:r>
          <w:rPr>
            <w:noProof/>
            <w:webHidden/>
          </w:rPr>
          <w:fldChar w:fldCharType="end"/>
        </w:r>
      </w:hyperlink>
    </w:p>
    <w:p w:rsidR="00852E60" w:rsidRDefault="00852E60" w:rsidP="00852E60">
      <w:pPr>
        <w:pStyle w:val="TOC1"/>
        <w:tabs>
          <w:tab w:val="right" w:leader="dot" w:pos="10340"/>
        </w:tabs>
        <w:spacing w:line="240" w:lineRule="auto"/>
        <w:rPr>
          <w:rFonts w:asciiTheme="minorHAnsi" w:eastAsiaTheme="minorEastAsia" w:hAnsiTheme="minorHAnsi" w:cstheme="minorBidi"/>
          <w:noProof/>
          <w:kern w:val="0"/>
          <w:lang w:eastAsia="en-US"/>
        </w:rPr>
      </w:pPr>
      <w:hyperlink w:anchor="_Toc396602684" w:history="1">
        <w:r w:rsidRPr="00E75DF9">
          <w:rPr>
            <w:rStyle w:val="Hyperlink"/>
            <w:rFonts w:eastAsia="Arial"/>
            <w:noProof/>
          </w:rPr>
          <w:t>BIBLOGRAPHY:</w:t>
        </w:r>
        <w:r>
          <w:rPr>
            <w:noProof/>
            <w:webHidden/>
          </w:rPr>
          <w:tab/>
        </w:r>
        <w:r>
          <w:rPr>
            <w:noProof/>
            <w:webHidden/>
          </w:rPr>
          <w:fldChar w:fldCharType="begin"/>
        </w:r>
        <w:r>
          <w:rPr>
            <w:noProof/>
            <w:webHidden/>
          </w:rPr>
          <w:instrText xml:space="preserve"> PAGEREF _Toc396602684 \h </w:instrText>
        </w:r>
        <w:r>
          <w:rPr>
            <w:noProof/>
            <w:webHidden/>
          </w:rPr>
        </w:r>
        <w:r>
          <w:rPr>
            <w:noProof/>
            <w:webHidden/>
          </w:rPr>
          <w:fldChar w:fldCharType="separate"/>
        </w:r>
        <w:r>
          <w:rPr>
            <w:noProof/>
            <w:webHidden/>
          </w:rPr>
          <w:t>91</w:t>
        </w:r>
        <w:r>
          <w:rPr>
            <w:noProof/>
            <w:webHidden/>
          </w:rPr>
          <w:fldChar w:fldCharType="end"/>
        </w:r>
      </w:hyperlink>
    </w:p>
    <w:p w:rsidR="00185D1A" w:rsidRDefault="00A83ADB" w:rsidP="00852E60">
      <w:pPr>
        <w:spacing w:line="240" w:lineRule="auto"/>
      </w:pPr>
      <w:r w:rsidRPr="00185D1A">
        <w:fldChar w:fldCharType="end"/>
      </w:r>
      <w:bookmarkStart w:id="14" w:name="_Toc289216358"/>
      <w:bookmarkStart w:id="15" w:name="_Toc289216613"/>
    </w:p>
    <w:p w:rsidR="004B3EBC" w:rsidRPr="00185D1A" w:rsidRDefault="00185D1A" w:rsidP="00E52974">
      <w:pPr>
        <w:pStyle w:val="Heading1"/>
        <w:spacing w:line="240" w:lineRule="auto"/>
        <w:rPr>
          <w:rFonts w:ascii="Arial" w:eastAsia="Arial" w:hAnsi="Arial" w:cs="Arial"/>
        </w:rPr>
      </w:pPr>
      <w:r>
        <w:rPr>
          <w:rFonts w:ascii="Arial" w:hAnsi="Arial" w:cs="Arial"/>
        </w:rPr>
        <w:br w:type="page"/>
      </w:r>
      <w:bookmarkStart w:id="16" w:name="_Toc396602604"/>
      <w:r w:rsidR="00C51057" w:rsidRPr="00185D1A">
        <w:rPr>
          <w:rFonts w:ascii="Arial" w:eastAsia="Arial" w:hAnsi="Arial" w:cs="Arial"/>
        </w:rPr>
        <w:lastRenderedPageBreak/>
        <w:t xml:space="preserve">Introduction </w:t>
      </w:r>
      <w:r w:rsidR="00B57541" w:rsidRPr="00185D1A">
        <w:rPr>
          <w:rFonts w:ascii="Arial" w:eastAsia="Arial" w:hAnsi="Arial" w:cs="Arial"/>
        </w:rPr>
        <w:t>of the Project:</w:t>
      </w:r>
      <w:bookmarkEnd w:id="9"/>
      <w:bookmarkEnd w:id="10"/>
      <w:bookmarkEnd w:id="11"/>
      <w:bookmarkEnd w:id="12"/>
      <w:bookmarkEnd w:id="13"/>
      <w:bookmarkEnd w:id="14"/>
      <w:bookmarkEnd w:id="15"/>
      <w:bookmarkEnd w:id="16"/>
    </w:p>
    <w:p w:rsidR="00185D1A" w:rsidRDefault="00185D1A" w:rsidP="00185D1A">
      <w:pPr>
        <w:spacing w:line="240" w:lineRule="auto"/>
        <w:ind w:firstLine="709"/>
        <w:rPr>
          <w:rFonts w:ascii="Arial" w:hAnsi="Arial" w:cs="Arial"/>
          <w:color w:val="000000"/>
        </w:rPr>
      </w:pPr>
      <w:bookmarkStart w:id="17" w:name="internal-source-marker_0.999575116205960"/>
      <w:bookmarkEnd w:id="17"/>
    </w:p>
    <w:p w:rsidR="00185D1A" w:rsidRPr="00185D1A" w:rsidRDefault="00185D1A" w:rsidP="00185D1A">
      <w:pPr>
        <w:spacing w:line="240" w:lineRule="auto"/>
        <w:ind w:firstLine="709"/>
        <w:rPr>
          <w:rFonts w:ascii="Arial" w:hAnsi="Arial" w:cs="Arial"/>
          <w:color w:val="000000"/>
        </w:rPr>
      </w:pPr>
      <w:r w:rsidRPr="00185D1A">
        <w:rPr>
          <w:rFonts w:ascii="Arial" w:hAnsi="Arial" w:cs="Arial"/>
          <w:color w:val="000000"/>
        </w:rPr>
        <w:t xml:space="preserve">Hospital Management System is meant for managing and maintaining the activities of a Hospital. Hospital management </w:t>
      </w:r>
      <w:r w:rsidR="003B1CA7" w:rsidRPr="00185D1A">
        <w:rPr>
          <w:rFonts w:ascii="Arial" w:hAnsi="Arial" w:cs="Arial"/>
          <w:color w:val="000000"/>
        </w:rPr>
        <w:t>system</w:t>
      </w:r>
      <w:r w:rsidR="002350A2">
        <w:rPr>
          <w:rFonts w:ascii="Arial" w:hAnsi="Arial" w:cs="Arial"/>
          <w:color w:val="000000"/>
        </w:rPr>
        <w:t xml:space="preserve"> </w:t>
      </w:r>
      <w:r w:rsidRPr="00185D1A">
        <w:rPr>
          <w:rFonts w:ascii="Arial" w:hAnsi="Arial" w:cs="Arial"/>
          <w:color w:val="000000"/>
        </w:rPr>
        <w:t>helps to manage patients, doctors and hospital resources. It helps to utilize the hospital resources in a</w:t>
      </w:r>
      <w:r>
        <w:rPr>
          <w:rFonts w:ascii="Arial" w:hAnsi="Arial" w:cs="Arial"/>
          <w:color w:val="000000"/>
        </w:rPr>
        <w:t>n</w:t>
      </w:r>
      <w:r w:rsidRPr="00185D1A">
        <w:rPr>
          <w:rFonts w:ascii="Arial" w:hAnsi="Arial" w:cs="Arial"/>
          <w:color w:val="000000"/>
        </w:rPr>
        <w:t xml:space="preserve"> efficient manner.</w:t>
      </w:r>
    </w:p>
    <w:p w:rsidR="00185D1A" w:rsidRPr="00185D1A" w:rsidRDefault="00185D1A" w:rsidP="00500D2A">
      <w:pPr>
        <w:spacing w:line="240" w:lineRule="auto"/>
        <w:ind w:firstLine="709"/>
        <w:rPr>
          <w:rFonts w:ascii="Arial" w:eastAsia="Arial" w:hAnsi="Arial" w:cs="Arial"/>
        </w:rPr>
      </w:pPr>
      <w:r w:rsidRPr="00185D1A">
        <w:rPr>
          <w:rFonts w:ascii="Arial" w:hAnsi="Arial" w:cs="Arial"/>
          <w:color w:val="000000"/>
        </w:rPr>
        <w:t>This software will installed on every machine of the Hospital and one of the machines will act as a controller. The IT admin of the Hospital uses the Hospital controller machine to control other machines. Following diagram displays the interaction between Hospital controller and the user machines.</w:t>
      </w:r>
    </w:p>
    <w:p w:rsidR="00960288" w:rsidRPr="00185D1A" w:rsidRDefault="00152A64" w:rsidP="00185D1A">
      <w:pPr>
        <w:spacing w:line="240" w:lineRule="auto"/>
        <w:rPr>
          <w:rFonts w:ascii="Arial" w:eastAsia="Arial" w:hAnsi="Arial" w:cs="Arial"/>
        </w:rPr>
      </w:pPr>
      <w:r>
        <w:rPr>
          <w:rFonts w:ascii="Arial" w:eastAsia="Arial" w:hAnsi="Arial" w:cs="Arial"/>
          <w:noProof/>
          <w:lang w:bidi="ar-SA"/>
        </w:rPr>
        <w:drawing>
          <wp:inline distT="0" distB="0" distL="0" distR="0" wp14:anchorId="10BED395" wp14:editId="03C7C397">
            <wp:extent cx="5730240" cy="5059680"/>
            <wp:effectExtent l="0" t="0" r="3810" b="7620"/>
            <wp:docPr id="2" name="Picture 2"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5059680"/>
                    </a:xfrm>
                    <a:prstGeom prst="rect">
                      <a:avLst/>
                    </a:prstGeom>
                    <a:noFill/>
                    <a:ln>
                      <a:noFill/>
                    </a:ln>
                  </pic:spPr>
                </pic:pic>
              </a:graphicData>
            </a:graphic>
          </wp:inline>
        </w:drawing>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The main features of this software are given below:</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Resource Usage tracking</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Patient management.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 xml:space="preserve">Patient Identity info saving </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r>
      <w:r w:rsidR="009870BE" w:rsidRPr="002C67AC">
        <w:rPr>
          <w:rFonts w:ascii="Arial" w:eastAsia="Arial" w:hAnsi="Arial" w:cs="Arial"/>
        </w:rPr>
        <w:t>Security</w:t>
      </w:r>
      <w:r w:rsidRPr="002C67AC">
        <w:rPr>
          <w:rFonts w:ascii="Arial" w:eastAsia="Arial" w:hAnsi="Arial" w:cs="Arial"/>
        </w:rPr>
        <w:t xml:space="preserve"> management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Medicine stock &amp; pricing information query.</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Bill preparation</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Monthly / daily report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Supply management &amp; payment tracking.</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Centralized Report Printing Facility</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Video Surveillance.</w:t>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The feature and user of the Hospital Management System are displayed in the diagram below.</w:t>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152A64" w:rsidP="002C67AC">
      <w:pPr>
        <w:pStyle w:val="BodyText"/>
        <w:tabs>
          <w:tab w:val="left" w:pos="0"/>
        </w:tabs>
        <w:spacing w:after="0" w:line="240" w:lineRule="auto"/>
        <w:rPr>
          <w:rFonts w:ascii="Arial" w:eastAsia="Arial" w:hAnsi="Arial" w:cs="Arial"/>
        </w:rPr>
      </w:pPr>
      <w:r>
        <w:rPr>
          <w:rFonts w:ascii="Arial" w:eastAsia="Arial" w:hAnsi="Arial" w:cs="Arial"/>
          <w:noProof/>
          <w:lang w:bidi="ar-SA"/>
        </w:rPr>
        <w:lastRenderedPageBreak/>
        <w:drawing>
          <wp:inline distT="0" distB="0" distL="0" distR="0" wp14:anchorId="21A71DC5" wp14:editId="232DE4F6">
            <wp:extent cx="5730240" cy="3474720"/>
            <wp:effectExtent l="0" t="0" r="3810" b="0"/>
            <wp:docPr id="3" name="Picture 3" descr="intro-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474720"/>
                    </a:xfrm>
                    <a:prstGeom prst="rect">
                      <a:avLst/>
                    </a:prstGeom>
                    <a:noFill/>
                    <a:ln>
                      <a:noFill/>
                    </a:ln>
                  </pic:spPr>
                </pic:pic>
              </a:graphicData>
            </a:graphic>
          </wp:inline>
        </w:drawing>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2C67AC" w:rsidP="002C67AC">
      <w:pPr>
        <w:pStyle w:val="BodyText"/>
        <w:tabs>
          <w:tab w:val="left" w:pos="0"/>
        </w:tabs>
        <w:spacing w:after="0" w:line="240" w:lineRule="auto"/>
        <w:rPr>
          <w:rFonts w:ascii="Arial" w:eastAsia="Arial" w:hAnsi="Arial" w:cs="Arial"/>
        </w:rPr>
      </w:pPr>
    </w:p>
    <w:p w:rsidR="00F540C2" w:rsidRPr="00185D1A" w:rsidRDefault="002C67AC" w:rsidP="002C67AC">
      <w:pPr>
        <w:pStyle w:val="BodyText"/>
        <w:tabs>
          <w:tab w:val="left" w:pos="0"/>
        </w:tabs>
        <w:spacing w:after="0" w:line="240" w:lineRule="auto"/>
        <w:rPr>
          <w:rFonts w:ascii="Arial" w:hAnsi="Arial" w:cs="Arial"/>
        </w:rPr>
      </w:pPr>
      <w:r w:rsidRPr="002C67AC">
        <w:rPr>
          <w:rFonts w:ascii="Arial" w:eastAsia="Arial" w:hAnsi="Arial" w:cs="Arial"/>
        </w:rPr>
        <w:t>The Hospital management software will be used by the employee of the Hospital to control the Hospital and the doctors have to use the Hospital management software interface to access/use patient related information.</w:t>
      </w:r>
    </w:p>
    <w:p w:rsidR="00F540C2" w:rsidRPr="00185D1A" w:rsidRDefault="00F540C2" w:rsidP="00185D1A">
      <w:pPr>
        <w:pStyle w:val="BodyText"/>
        <w:tabs>
          <w:tab w:val="left" w:pos="0"/>
        </w:tabs>
        <w:spacing w:after="0" w:line="240" w:lineRule="auto"/>
        <w:rPr>
          <w:rFonts w:ascii="Arial" w:hAnsi="Arial" w:cs="Arial"/>
        </w:rPr>
      </w:pPr>
    </w:p>
    <w:p w:rsidR="00F540C2" w:rsidRPr="00185D1A" w:rsidRDefault="00F540C2" w:rsidP="00185D1A">
      <w:pPr>
        <w:pStyle w:val="BodyText"/>
        <w:tabs>
          <w:tab w:val="left" w:pos="0"/>
        </w:tabs>
        <w:spacing w:after="0" w:line="240" w:lineRule="auto"/>
        <w:rPr>
          <w:rFonts w:ascii="Arial" w:hAnsi="Arial" w:cs="Arial"/>
        </w:rPr>
      </w:pPr>
    </w:p>
    <w:p w:rsidR="00C51057" w:rsidRPr="00185D1A" w:rsidRDefault="002C67AC" w:rsidP="00185D1A">
      <w:pPr>
        <w:pStyle w:val="Heading1"/>
        <w:spacing w:line="240" w:lineRule="auto"/>
        <w:rPr>
          <w:rFonts w:ascii="Arial" w:eastAsia="Arial" w:hAnsi="Arial" w:cs="Arial"/>
        </w:rPr>
      </w:pPr>
      <w:bookmarkStart w:id="18" w:name="_Toc288953089"/>
      <w:bookmarkStart w:id="19" w:name="_Toc289216359"/>
      <w:bookmarkStart w:id="20" w:name="_Toc289216614"/>
      <w:r>
        <w:rPr>
          <w:rFonts w:ascii="Arial" w:eastAsia="Arial" w:hAnsi="Arial" w:cs="Arial"/>
        </w:rPr>
        <w:br w:type="page"/>
      </w:r>
      <w:bookmarkStart w:id="21" w:name="_Toc396602605"/>
      <w:r w:rsidR="00C51057" w:rsidRPr="00185D1A">
        <w:rPr>
          <w:rFonts w:ascii="Arial" w:eastAsia="Arial" w:hAnsi="Arial" w:cs="Arial"/>
        </w:rPr>
        <w:lastRenderedPageBreak/>
        <w:t>Objective of the Project:</w:t>
      </w:r>
      <w:bookmarkEnd w:id="18"/>
      <w:bookmarkEnd w:id="19"/>
      <w:bookmarkEnd w:id="20"/>
      <w:bookmarkEnd w:id="21"/>
    </w:p>
    <w:p w:rsidR="0099464F" w:rsidRPr="00185D1A" w:rsidRDefault="0099464F" w:rsidP="00185D1A">
      <w:pPr>
        <w:spacing w:line="240" w:lineRule="auto"/>
        <w:rPr>
          <w:rFonts w:ascii="Arial" w:eastAsia="Arial" w:hAnsi="Arial" w:cs="Arial"/>
        </w:rPr>
      </w:pPr>
    </w:p>
    <w:p w:rsidR="00EA6B7D" w:rsidRPr="00185D1A" w:rsidRDefault="00EA6B7D" w:rsidP="00185D1A">
      <w:pPr>
        <w:spacing w:line="240" w:lineRule="auto"/>
        <w:rPr>
          <w:rFonts w:ascii="Arial" w:eastAsia="Arial" w:hAnsi="Arial" w:cs="Arial"/>
        </w:rPr>
      </w:pPr>
      <w:r w:rsidRPr="00185D1A">
        <w:rPr>
          <w:rFonts w:ascii="Arial" w:eastAsia="Arial" w:hAnsi="Arial" w:cs="Arial"/>
        </w:rPr>
        <w:t xml:space="preserve">The </w:t>
      </w:r>
      <w:r w:rsidR="00A1396B" w:rsidRPr="00185D1A">
        <w:rPr>
          <w:rFonts w:ascii="Arial" w:eastAsia="Arial" w:hAnsi="Arial" w:cs="Arial"/>
        </w:rPr>
        <w:t>objectives of this project are</w:t>
      </w:r>
      <w:r w:rsidR="00F20148" w:rsidRPr="00185D1A">
        <w:rPr>
          <w:rFonts w:ascii="Arial" w:eastAsia="Arial" w:hAnsi="Arial" w:cs="Arial"/>
        </w:rPr>
        <w:t xml:space="preserve"> given below</w:t>
      </w:r>
      <w:r w:rsidRPr="00185D1A">
        <w:rPr>
          <w:rFonts w:ascii="Arial" w:eastAsia="Arial" w:hAnsi="Arial" w:cs="Arial"/>
        </w:rPr>
        <w:t>:</w:t>
      </w:r>
    </w:p>
    <w:p w:rsidR="00733F72"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2B2987" w:rsidRPr="00185D1A">
        <w:rPr>
          <w:rFonts w:ascii="Arial" w:eastAsia="Arial" w:hAnsi="Arial" w:cs="Arial"/>
        </w:rPr>
        <w:t xml:space="preserve"> management system will provid</w:t>
      </w:r>
      <w:r w:rsidR="00E52974">
        <w:rPr>
          <w:rFonts w:ascii="Arial" w:eastAsia="Arial" w:hAnsi="Arial" w:cs="Arial"/>
        </w:rPr>
        <w:t>e a software solution for managing</w:t>
      </w:r>
      <w:r w:rsidR="002B2987" w:rsidRPr="00185D1A">
        <w:rPr>
          <w:rFonts w:ascii="Arial" w:eastAsia="Arial" w:hAnsi="Arial" w:cs="Arial"/>
        </w:rPr>
        <w:t xml:space="preserve"> </w:t>
      </w:r>
      <w:r w:rsidRPr="00185D1A">
        <w:rPr>
          <w:rFonts w:ascii="Arial" w:eastAsia="Arial" w:hAnsi="Arial" w:cs="Arial"/>
        </w:rPr>
        <w:t>Hospital</w:t>
      </w:r>
      <w:r w:rsidR="00E52974">
        <w:rPr>
          <w:rFonts w:ascii="Arial" w:eastAsia="Arial" w:hAnsi="Arial" w:cs="Arial"/>
        </w:rPr>
        <w:t xml:space="preserve"> more efficiently and effectively.</w:t>
      </w:r>
    </w:p>
    <w:p w:rsidR="004E036F" w:rsidRPr="00185D1A" w:rsidRDefault="004E036F" w:rsidP="00185D1A">
      <w:pPr>
        <w:numPr>
          <w:ilvl w:val="0"/>
          <w:numId w:val="1"/>
        </w:numPr>
        <w:spacing w:line="240" w:lineRule="auto"/>
        <w:rPr>
          <w:rFonts w:ascii="Arial" w:eastAsia="Arial" w:hAnsi="Arial" w:cs="Arial"/>
        </w:rPr>
      </w:pPr>
      <w:r w:rsidRPr="00185D1A">
        <w:rPr>
          <w:rFonts w:ascii="Arial" w:eastAsia="Arial" w:hAnsi="Arial" w:cs="Arial"/>
        </w:rPr>
        <w:t xml:space="preserve">It will enable </w:t>
      </w:r>
      <w:r w:rsidR="00E52974">
        <w:rPr>
          <w:rFonts w:ascii="Arial" w:eastAsia="Arial" w:hAnsi="Arial" w:cs="Arial"/>
        </w:rPr>
        <w:t>Hospital administrator</w:t>
      </w:r>
      <w:r w:rsidRPr="00185D1A">
        <w:rPr>
          <w:rFonts w:ascii="Arial" w:eastAsia="Arial" w:hAnsi="Arial" w:cs="Arial"/>
        </w:rPr>
        <w:t xml:space="preserve"> to implement a</w:t>
      </w:r>
      <w:r w:rsidR="00E52974">
        <w:rPr>
          <w:rFonts w:ascii="Arial" w:eastAsia="Arial" w:hAnsi="Arial" w:cs="Arial"/>
        </w:rPr>
        <w:t>n</w:t>
      </w:r>
      <w:r w:rsidRPr="00185D1A">
        <w:rPr>
          <w:rFonts w:ascii="Arial" w:eastAsia="Arial" w:hAnsi="Arial" w:cs="Arial"/>
        </w:rPr>
        <w:t xml:space="preserve"> automatic </w:t>
      </w:r>
      <w:r w:rsidR="00B83E01" w:rsidRPr="00185D1A">
        <w:rPr>
          <w:rFonts w:ascii="Arial" w:eastAsia="Arial" w:hAnsi="Arial" w:cs="Arial"/>
        </w:rPr>
        <w:t>Hospital</w:t>
      </w:r>
      <w:r w:rsidRPr="00185D1A">
        <w:rPr>
          <w:rFonts w:ascii="Arial" w:eastAsia="Arial" w:hAnsi="Arial" w:cs="Arial"/>
        </w:rPr>
        <w:t xml:space="preserve"> </w:t>
      </w:r>
      <w:r w:rsidR="00733F72">
        <w:rPr>
          <w:rFonts w:ascii="Arial" w:eastAsia="Arial" w:hAnsi="Arial" w:cs="Arial"/>
        </w:rPr>
        <w:t xml:space="preserve">management </w:t>
      </w:r>
      <w:r w:rsidRPr="00185D1A">
        <w:rPr>
          <w:rFonts w:ascii="Arial" w:eastAsia="Arial" w:hAnsi="Arial" w:cs="Arial"/>
        </w:rPr>
        <w:t>system by which a centralized system ca</w:t>
      </w:r>
      <w:r w:rsidR="00E52974">
        <w:rPr>
          <w:rFonts w:ascii="Arial" w:eastAsia="Arial" w:hAnsi="Arial" w:cs="Arial"/>
        </w:rPr>
        <w:t>n keep track of activities happening in hospital.</w:t>
      </w:r>
    </w:p>
    <w:p w:rsidR="004E036F"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track the </w:t>
      </w:r>
      <w:r w:rsidRPr="00185D1A">
        <w:rPr>
          <w:rFonts w:ascii="Arial" w:eastAsia="Arial" w:hAnsi="Arial" w:cs="Arial"/>
        </w:rPr>
        <w:t>Hospital</w:t>
      </w:r>
      <w:r w:rsidR="00733F72">
        <w:rPr>
          <w:rFonts w:ascii="Arial" w:eastAsia="Arial" w:hAnsi="Arial" w:cs="Arial"/>
        </w:rPr>
        <w:t xml:space="preserve"> p</w:t>
      </w:r>
      <w:r w:rsidR="003B1CA7">
        <w:rPr>
          <w:rFonts w:ascii="Arial" w:eastAsia="Arial" w:hAnsi="Arial" w:cs="Arial"/>
        </w:rPr>
        <w:t>atients, employees &amp; resources.</w:t>
      </w:r>
    </w:p>
    <w:p w:rsidR="00733F72" w:rsidRPr="00185D1A" w:rsidRDefault="00733F72" w:rsidP="00185D1A">
      <w:pPr>
        <w:numPr>
          <w:ilvl w:val="0"/>
          <w:numId w:val="1"/>
        </w:numPr>
        <w:spacing w:line="240" w:lineRule="auto"/>
        <w:rPr>
          <w:rFonts w:ascii="Arial" w:eastAsia="Arial" w:hAnsi="Arial" w:cs="Arial"/>
        </w:rPr>
      </w:pPr>
      <w:r>
        <w:rPr>
          <w:rFonts w:ascii="Arial" w:eastAsia="Arial" w:hAnsi="Arial" w:cs="Arial"/>
        </w:rPr>
        <w:t>To provide a faster &amp; more organized way of serving patients.</w:t>
      </w:r>
    </w:p>
    <w:p w:rsidR="00F254AC" w:rsidRPr="00185D1A"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provide better ways for validating </w:t>
      </w:r>
      <w:r w:rsidR="00E52974">
        <w:rPr>
          <w:rFonts w:ascii="Arial" w:eastAsia="Arial" w:hAnsi="Arial" w:cs="Arial"/>
        </w:rPr>
        <w:t>patient</w:t>
      </w:r>
      <w:r w:rsidR="00F254AC" w:rsidRPr="00185D1A">
        <w:rPr>
          <w:rFonts w:ascii="Arial" w:eastAsia="Arial" w:hAnsi="Arial" w:cs="Arial"/>
        </w:rPr>
        <w:t xml:space="preserve"> data and searching </w:t>
      </w:r>
      <w:r w:rsidR="00E52974">
        <w:rPr>
          <w:rFonts w:ascii="Arial" w:eastAsia="Arial" w:hAnsi="Arial" w:cs="Arial"/>
        </w:rPr>
        <w:t>patient‘s previous treatment</w:t>
      </w:r>
      <w:r w:rsidR="00F254AC" w:rsidRPr="00185D1A">
        <w:rPr>
          <w:rFonts w:ascii="Arial" w:eastAsia="Arial" w:hAnsi="Arial" w:cs="Arial"/>
        </w:rPr>
        <w:t xml:space="preserve"> history which will replace cumbersome paper work with efficient computerized datasheets.   </w:t>
      </w:r>
    </w:p>
    <w:p w:rsidR="00E459B1" w:rsidRPr="00185D1A" w:rsidRDefault="00E459B1" w:rsidP="00185D1A">
      <w:pPr>
        <w:numPr>
          <w:ilvl w:val="0"/>
          <w:numId w:val="1"/>
        </w:numPr>
        <w:spacing w:line="240" w:lineRule="auto"/>
        <w:rPr>
          <w:rFonts w:ascii="Arial" w:eastAsia="Arial" w:hAnsi="Arial" w:cs="Arial"/>
        </w:rPr>
      </w:pPr>
      <w:r w:rsidRPr="00185D1A">
        <w:rPr>
          <w:rFonts w:ascii="Arial" w:eastAsia="Arial" w:hAnsi="Arial" w:cs="Arial"/>
        </w:rPr>
        <w:t>By accomplishing this project I could lea</w:t>
      </w:r>
      <w:r w:rsidR="00F318ED">
        <w:rPr>
          <w:rFonts w:ascii="Arial" w:eastAsia="Arial" w:hAnsi="Arial" w:cs="Arial"/>
        </w:rPr>
        <w:t>rn new technologies like Java EE</w:t>
      </w:r>
      <w:proofErr w:type="gramStart"/>
      <w:r w:rsidRPr="00185D1A">
        <w:rPr>
          <w:rFonts w:ascii="Arial" w:eastAsia="Arial" w:hAnsi="Arial" w:cs="Arial"/>
        </w:rPr>
        <w:t>, ,</w:t>
      </w:r>
      <w:proofErr w:type="gramEnd"/>
      <w:r w:rsidRPr="00185D1A">
        <w:rPr>
          <w:rFonts w:ascii="Arial" w:eastAsia="Arial" w:hAnsi="Arial" w:cs="Arial"/>
        </w:rPr>
        <w:t xml:space="preserve"> </w:t>
      </w:r>
      <w:r w:rsidR="00E52974">
        <w:rPr>
          <w:rFonts w:ascii="Arial" w:eastAsia="Arial" w:hAnsi="Arial" w:cs="Arial"/>
        </w:rPr>
        <w:t>MySQL</w:t>
      </w:r>
      <w:r w:rsidRPr="00185D1A">
        <w:rPr>
          <w:rFonts w:ascii="Arial" w:eastAsia="Arial" w:hAnsi="Arial" w:cs="Arial"/>
        </w:rPr>
        <w:t>, XML and I am able to be involved with the complete software development lifecycle.</w:t>
      </w:r>
    </w:p>
    <w:p w:rsidR="00E459B1" w:rsidRPr="00185D1A" w:rsidRDefault="00E459B1" w:rsidP="00185D1A">
      <w:pPr>
        <w:spacing w:line="240" w:lineRule="auto"/>
        <w:rPr>
          <w:rFonts w:ascii="Arial" w:eastAsia="Arial" w:hAnsi="Arial" w:cs="Arial"/>
        </w:rPr>
      </w:pPr>
    </w:p>
    <w:p w:rsidR="00E459B1" w:rsidRPr="00185D1A" w:rsidRDefault="00E459B1" w:rsidP="00185D1A">
      <w:pPr>
        <w:spacing w:line="240" w:lineRule="auto"/>
        <w:rPr>
          <w:rFonts w:ascii="Arial" w:eastAsia="Arial" w:hAnsi="Arial" w:cs="Arial"/>
        </w:rPr>
      </w:pPr>
    </w:p>
    <w:p w:rsidR="006B561E" w:rsidRPr="00185D1A" w:rsidRDefault="006B561E"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C51057" w:rsidRPr="00185D1A" w:rsidRDefault="002350A2" w:rsidP="00185D1A">
      <w:pPr>
        <w:pStyle w:val="Heading1"/>
        <w:spacing w:line="240" w:lineRule="auto"/>
        <w:rPr>
          <w:rFonts w:ascii="Arial" w:eastAsia="Arial" w:hAnsi="Arial" w:cs="Arial"/>
        </w:rPr>
      </w:pPr>
      <w:bookmarkStart w:id="22" w:name="_Toc288908169"/>
      <w:bookmarkStart w:id="23" w:name="_Toc288953090"/>
      <w:bookmarkStart w:id="24" w:name="_Toc289216360"/>
      <w:bookmarkStart w:id="25" w:name="_Toc289216615"/>
      <w:bookmarkStart w:id="26" w:name="_Toc279843435"/>
      <w:bookmarkStart w:id="27" w:name="_Toc279845605"/>
      <w:bookmarkStart w:id="28" w:name="_Toc279846539"/>
      <w:bookmarkStart w:id="29" w:name="_Toc279846583"/>
      <w:r>
        <w:rPr>
          <w:rFonts w:ascii="Arial" w:eastAsia="Arial" w:hAnsi="Arial" w:cs="Arial"/>
        </w:rPr>
        <w:br w:type="page"/>
      </w:r>
      <w:bookmarkStart w:id="30" w:name="_Toc396602606"/>
      <w:r w:rsidR="00C51057" w:rsidRPr="00185D1A">
        <w:rPr>
          <w:rFonts w:ascii="Arial" w:eastAsia="Arial" w:hAnsi="Arial" w:cs="Arial"/>
        </w:rPr>
        <w:lastRenderedPageBreak/>
        <w:t>Tools / Environment Used</w:t>
      </w:r>
      <w:bookmarkEnd w:id="22"/>
      <w:r w:rsidR="00C51057" w:rsidRPr="00185D1A">
        <w:rPr>
          <w:rFonts w:ascii="Arial" w:eastAsia="Arial" w:hAnsi="Arial" w:cs="Arial"/>
        </w:rPr>
        <w:t>:</w:t>
      </w:r>
      <w:bookmarkEnd w:id="23"/>
      <w:bookmarkEnd w:id="24"/>
      <w:bookmarkEnd w:id="25"/>
      <w:bookmarkEnd w:id="30"/>
    </w:p>
    <w:p w:rsidR="009B5C4F" w:rsidRPr="00944AD6" w:rsidRDefault="009B5C4F" w:rsidP="009B5C4F">
      <w:pPr>
        <w:rPr>
          <w:rFonts w:eastAsia="Arial"/>
        </w:rPr>
      </w:pPr>
      <w:bookmarkStart w:id="31" w:name="_Toc279843436"/>
      <w:bookmarkStart w:id="32" w:name="_Toc279845606"/>
      <w:bookmarkStart w:id="33" w:name="_Toc279846540"/>
      <w:bookmarkStart w:id="34" w:name="_Toc279846584"/>
      <w:bookmarkStart w:id="35" w:name="_Toc288953091"/>
      <w:bookmarkStart w:id="36" w:name="_Toc289216361"/>
      <w:bookmarkStart w:id="37" w:name="_Toc289216616"/>
      <w:bookmarkStart w:id="38" w:name="_Toc279818573"/>
      <w:bookmarkEnd w:id="26"/>
      <w:bookmarkEnd w:id="27"/>
      <w:bookmarkEnd w:id="28"/>
      <w:bookmarkEnd w:id="29"/>
      <w:r w:rsidRPr="00944AD6">
        <w:rPr>
          <w:rFonts w:eastAsia="Arial"/>
        </w:rPr>
        <w:t>This software will follow Object Oriented Programming Paradigm and use below mentioned areas.</w:t>
      </w:r>
    </w:p>
    <w:p w:rsidR="009B5C4F" w:rsidRPr="00944AD6" w:rsidRDefault="009B5C4F" w:rsidP="009B5C4F">
      <w:pPr>
        <w:pStyle w:val="Heading2"/>
        <w:spacing w:line="480" w:lineRule="auto"/>
        <w:rPr>
          <w:rFonts w:ascii="Tahoma" w:eastAsia="Arial" w:hAnsi="Tahoma" w:cs="Tahoma"/>
        </w:rPr>
      </w:pPr>
      <w:bookmarkStart w:id="39" w:name="_Toc304459142"/>
      <w:bookmarkStart w:id="40" w:name="_Toc396602607"/>
      <w:r w:rsidRPr="00944AD6">
        <w:rPr>
          <w:rFonts w:ascii="Tahoma" w:eastAsia="Arial" w:hAnsi="Tahoma" w:cs="Tahoma"/>
          <w:bCs w:val="0"/>
        </w:rPr>
        <w:t>IDE Used (</w:t>
      </w:r>
      <w:r w:rsidR="00F318ED" w:rsidRPr="00F318ED">
        <w:rPr>
          <w:rFonts w:ascii="Tahoma" w:eastAsia="Arial" w:hAnsi="Tahoma" w:cs="Tahoma"/>
          <w:bCs w:val="0"/>
        </w:rPr>
        <w:t>Eclipse IDE for Java EE Developers</w:t>
      </w:r>
      <w:r w:rsidRPr="00944AD6">
        <w:rPr>
          <w:rFonts w:ascii="Tahoma" w:eastAsia="Arial" w:hAnsi="Tahoma" w:cs="Tahoma"/>
        </w:rPr>
        <w:t>):</w:t>
      </w:r>
      <w:bookmarkEnd w:id="39"/>
      <w:bookmarkEnd w:id="40"/>
      <w:r w:rsidRPr="00944AD6">
        <w:rPr>
          <w:rFonts w:ascii="Tahoma" w:eastAsia="Arial" w:hAnsi="Tahoma" w:cs="Tahoma"/>
        </w:rPr>
        <w:t xml:space="preserve">                                              </w:t>
      </w:r>
    </w:p>
    <w:p w:rsidR="009B5C4F" w:rsidRDefault="00152A64" w:rsidP="009B5C4F">
      <w:pPr>
        <w:jc w:val="center"/>
        <w:rPr>
          <w:rFonts w:ascii="Tahoma" w:eastAsia="Arial" w:hAnsi="Tahoma" w:cs="Tahoma"/>
          <w:b/>
        </w:rPr>
      </w:pPr>
      <w:r>
        <w:rPr>
          <w:rFonts w:ascii="Tahoma" w:eastAsia="Arial" w:hAnsi="Tahoma" w:cs="Tahoma"/>
          <w:bCs/>
          <w:noProof/>
          <w:lang w:bidi="ar-SA"/>
        </w:rPr>
        <w:drawing>
          <wp:inline distT="0" distB="0" distL="0" distR="0" wp14:anchorId="32B57567" wp14:editId="7665C78E">
            <wp:extent cx="5402580" cy="1272540"/>
            <wp:effectExtent l="0" t="0" r="7620" b="3810"/>
            <wp:docPr id="60" name="Picture 6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580" cy="1272540"/>
                    </a:xfrm>
                    <a:prstGeom prst="rect">
                      <a:avLst/>
                    </a:prstGeom>
                    <a:noFill/>
                    <a:ln>
                      <a:noFill/>
                    </a:ln>
                  </pic:spPr>
                </pic:pic>
              </a:graphicData>
            </a:graphic>
          </wp:inline>
        </w:drawing>
      </w:r>
    </w:p>
    <w:p w:rsidR="009B5C4F" w:rsidRDefault="009B5C4F" w:rsidP="009B5C4F">
      <w:pPr>
        <w:rPr>
          <w:rFonts w:eastAsia="Arial"/>
        </w:rPr>
      </w:pPr>
    </w:p>
    <w:p w:rsidR="009139EC" w:rsidRPr="009139EC" w:rsidRDefault="009139EC" w:rsidP="009139EC">
      <w:pPr>
        <w:rPr>
          <w:rFonts w:eastAsia="Arial"/>
        </w:rPr>
      </w:pPr>
      <w:r w:rsidRPr="009139EC">
        <w:rPr>
          <w:rFonts w:eastAsia="Arial"/>
        </w:rPr>
        <w:t xml:space="preserve">In computer programming, Eclipse is an integrated development environment (IDE). It contains a base workspace and an extensible plug-in system for customizing the environment. Written mostly in Java, Eclipse can be used to develop applications. By means of various </w:t>
      </w:r>
      <w:proofErr w:type="gramStart"/>
      <w:r w:rsidRPr="009139EC">
        <w:rPr>
          <w:rFonts w:eastAsia="Arial"/>
        </w:rPr>
        <w:t>plug-ins</w:t>
      </w:r>
      <w:proofErr w:type="gramEnd"/>
      <w:r w:rsidRPr="009139EC">
        <w:rPr>
          <w:rFonts w:eastAsia="Arial"/>
        </w:rPr>
        <w:t>, Eclipse may also be used to develop applications in other programming languages: Ada, ABAP, C, C++, COBOL, Fortran, Haskell, JavaScript, Lasso, Natural, Perl, PHP, Prolog, Python, R, Ruby (including Ruby on Rails framework), Scala, Clojure, Groovy, Scheme, and Erlang. It can also be used to develop packages for the software Mathematica. Development environments include the Eclipse Java development tools (JDT) for Java and Scala, Eclipse CDT for C/C++ and Eclipse PDT for PHP, among others.</w:t>
      </w:r>
    </w:p>
    <w:p w:rsidR="009139EC" w:rsidRPr="009139EC" w:rsidRDefault="009139EC" w:rsidP="009139EC">
      <w:pPr>
        <w:rPr>
          <w:rFonts w:eastAsia="Arial"/>
        </w:rPr>
      </w:pPr>
      <w:r w:rsidRPr="009139EC">
        <w:rPr>
          <w:rFonts w:eastAsia="Arial"/>
        </w:rPr>
        <w:t>The initial codebase originated from IBM VisualAge</w:t>
      </w:r>
      <w:proofErr w:type="gramStart"/>
      <w:r w:rsidRPr="009139EC">
        <w:rPr>
          <w:rFonts w:eastAsia="Arial"/>
        </w:rPr>
        <w:t>.[</w:t>
      </w:r>
      <w:proofErr w:type="gramEnd"/>
      <w:r w:rsidRPr="009139EC">
        <w:rPr>
          <w:rFonts w:eastAsia="Arial"/>
        </w:rPr>
        <w:t>2]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9139EC" w:rsidRPr="00F347B4" w:rsidRDefault="009139EC" w:rsidP="009139EC">
      <w:pPr>
        <w:rPr>
          <w:rFonts w:eastAsia="Arial"/>
        </w:rPr>
      </w:pPr>
      <w:r w:rsidRPr="009139EC">
        <w:rPr>
          <w:rFonts w:eastAsia="Arial"/>
        </w:rPr>
        <w:t xml:space="preserve">Released under the terms of the Eclipse Public License, Eclipse SDK is free and open source software (although it is incompatible with the GNU General Public </w:t>
      </w:r>
      <w:proofErr w:type="gramStart"/>
      <w:r w:rsidRPr="009139EC">
        <w:rPr>
          <w:rFonts w:eastAsia="Arial"/>
        </w:rPr>
        <w:t>License[</w:t>
      </w:r>
      <w:proofErr w:type="gramEnd"/>
      <w:r w:rsidRPr="009139EC">
        <w:rPr>
          <w:rFonts w:eastAsia="Arial"/>
        </w:rPr>
        <w:t>3]). It was one of the first IDEs to run under GNU Classpath and it runs without problems under IcedTea.</w:t>
      </w:r>
    </w:p>
    <w:p w:rsidR="009B5C4F" w:rsidRPr="009139EC" w:rsidRDefault="009139EC" w:rsidP="009B5C4F">
      <w:pPr>
        <w:pStyle w:val="Heading2"/>
        <w:spacing w:line="480" w:lineRule="auto"/>
        <w:rPr>
          <w:rFonts w:ascii="Tahoma" w:eastAsia="Arial" w:hAnsi="Tahoma" w:cs="Tahoma"/>
          <w:lang w:val="en-US"/>
        </w:rPr>
      </w:pPr>
      <w:bookmarkStart w:id="41" w:name="_Toc304459143"/>
      <w:r>
        <w:rPr>
          <w:rFonts w:ascii="Tahoma" w:eastAsia="Arial" w:hAnsi="Tahoma" w:cs="Tahoma"/>
        </w:rPr>
        <w:br w:type="page"/>
      </w:r>
      <w:bookmarkStart w:id="42" w:name="_Toc396602608"/>
      <w:r>
        <w:rPr>
          <w:rFonts w:ascii="Tahoma" w:eastAsia="Arial" w:hAnsi="Tahoma" w:cs="Tahoma"/>
          <w:lang w:val="en-US"/>
        </w:rPr>
        <w:lastRenderedPageBreak/>
        <w:t>Web Framework</w:t>
      </w:r>
      <w:r w:rsidR="009B5C4F" w:rsidRPr="00944AD6">
        <w:rPr>
          <w:rFonts w:ascii="Tahoma" w:eastAsia="Arial" w:hAnsi="Tahoma" w:cs="Tahoma"/>
        </w:rPr>
        <w:t xml:space="preserve">:   </w:t>
      </w:r>
      <w:bookmarkEnd w:id="41"/>
      <w:r>
        <w:rPr>
          <w:rFonts w:ascii="Tahoma" w:eastAsia="Arial" w:hAnsi="Tahoma" w:cs="Tahoma"/>
          <w:lang w:val="en-US"/>
        </w:rPr>
        <w:t>Java Play Framework</w:t>
      </w:r>
      <w:bookmarkEnd w:id="42"/>
    </w:p>
    <w:p w:rsidR="009139EC" w:rsidRDefault="009139EC" w:rsidP="009139EC">
      <w:pPr>
        <w:rPr>
          <w:rFonts w:eastAsia="Arial"/>
        </w:rPr>
      </w:pPr>
      <w:bookmarkStart w:id="43" w:name="_Toc304459144"/>
      <w:r>
        <w:rPr>
          <w:rFonts w:eastAsia="Arial"/>
        </w:rPr>
        <w:t xml:space="preserve">            </w:t>
      </w:r>
      <w:r w:rsidR="00152A64">
        <w:rPr>
          <w:rFonts w:eastAsia="Arial"/>
          <w:noProof/>
          <w:lang w:bidi="ar-SA"/>
        </w:rPr>
        <w:drawing>
          <wp:inline distT="0" distB="0" distL="0" distR="0" wp14:anchorId="39A59C4E" wp14:editId="216A30C8">
            <wp:extent cx="5250180" cy="1790700"/>
            <wp:effectExtent l="0" t="0" r="7620" b="0"/>
            <wp:docPr id="63" name="Picture 63" descr="D:\ChandraPersonal\technicise\curesocially\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handraPersonal\technicise\curesocially\norm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0180" cy="1790700"/>
                    </a:xfrm>
                    <a:prstGeom prst="rect">
                      <a:avLst/>
                    </a:prstGeom>
                    <a:noFill/>
                    <a:ln>
                      <a:noFill/>
                    </a:ln>
                  </pic:spPr>
                </pic:pic>
              </a:graphicData>
            </a:graphic>
          </wp:inline>
        </w:drawing>
      </w:r>
    </w:p>
    <w:p w:rsidR="009139EC" w:rsidRDefault="009139EC" w:rsidP="009139EC">
      <w:pPr>
        <w:rPr>
          <w:rFonts w:eastAsia="Arial"/>
        </w:rPr>
      </w:pPr>
      <w:r w:rsidRPr="009139EC">
        <w:rPr>
          <w:rFonts w:eastAsia="Arial"/>
        </w:rPr>
        <w:t>Play is a high-productivity Java and Scala web application framework that integrates the components and APIs you need for modern web application development.</w:t>
      </w:r>
    </w:p>
    <w:p w:rsidR="009139EC" w:rsidRPr="009139EC" w:rsidRDefault="009139EC" w:rsidP="009139EC">
      <w:pPr>
        <w:rPr>
          <w:rFonts w:eastAsia="Arial"/>
        </w:rPr>
      </w:pPr>
      <w:r w:rsidRPr="009139EC">
        <w:rPr>
          <w:rFonts w:eastAsia="Arial"/>
        </w:rPr>
        <w:t>Play is based on a lightweight, stateless, web-friendly architecture and features predictable and minimal resource consumption (CPU, memory, threads) for highly-scalable applications thanks to its reactive model, based on Iteratee IO.</w:t>
      </w:r>
      <w:r>
        <w:rPr>
          <w:rFonts w:eastAsia="Arial"/>
        </w:rPr>
        <w:t xml:space="preserve"> </w:t>
      </w:r>
      <w:r w:rsidRPr="009139EC">
        <w:rPr>
          <w:rFonts w:eastAsia="Arial"/>
        </w:rPr>
        <w:t>Play is an open source web application framework, written in Scala and Java, which follows the model–view–controller (MVC) architectural pattern. It aims to optimize developer productivity by using convention over configuration, hot code reloading and disp</w:t>
      </w:r>
      <w:r>
        <w:rPr>
          <w:rFonts w:eastAsia="Arial"/>
        </w:rPr>
        <w:t>lay of errors in the browser.</w:t>
      </w:r>
    </w:p>
    <w:p w:rsidR="009139EC" w:rsidRDefault="009139EC" w:rsidP="009139EC">
      <w:pPr>
        <w:rPr>
          <w:rFonts w:eastAsia="Arial"/>
        </w:rPr>
      </w:pPr>
      <w:r w:rsidRPr="009139EC">
        <w:rPr>
          <w:rFonts w:eastAsia="Arial"/>
        </w:rPr>
        <w:t>Support for the Scala programming language has been available since version 1.1 of the framework. In version 2.0, the framework core was rewritten in Scala. Build and deployment was migrated to SBT, and templates use Scala instead of Groovy.</w:t>
      </w:r>
    </w:p>
    <w:p w:rsidR="00E03149" w:rsidRPr="00E03149" w:rsidRDefault="00E03149" w:rsidP="00E03149">
      <w:pPr>
        <w:rPr>
          <w:rFonts w:eastAsia="Arial"/>
        </w:rPr>
      </w:pPr>
      <w:r w:rsidRPr="00E03149">
        <w:rPr>
          <w:rFonts w:eastAsia="Arial"/>
        </w:rPr>
        <w:t>From other Java frameworks:</w:t>
      </w:r>
    </w:p>
    <w:p w:rsidR="00E03149" w:rsidRPr="00E03149" w:rsidRDefault="00E03149" w:rsidP="0044291A">
      <w:pPr>
        <w:pStyle w:val="ListParagraph"/>
        <w:numPr>
          <w:ilvl w:val="0"/>
          <w:numId w:val="9"/>
        </w:numPr>
        <w:rPr>
          <w:rFonts w:eastAsia="Arial"/>
        </w:rPr>
      </w:pPr>
      <w:r w:rsidRPr="00E03149">
        <w:rPr>
          <w:rFonts w:eastAsia="Arial"/>
        </w:rPr>
        <w:t xml:space="preserve">Stateless: Play 2 is fully </w:t>
      </w:r>
      <w:proofErr w:type="gramStart"/>
      <w:r w:rsidRPr="00E03149">
        <w:rPr>
          <w:rFonts w:eastAsia="Arial"/>
        </w:rPr>
        <w:t>RESTful</w:t>
      </w:r>
      <w:proofErr w:type="gramEnd"/>
      <w:r w:rsidRPr="00E03149">
        <w:rPr>
          <w:rFonts w:eastAsia="Arial"/>
        </w:rPr>
        <w:t xml:space="preserve"> - there is no Java EE session per connection.</w:t>
      </w:r>
    </w:p>
    <w:p w:rsidR="00E03149" w:rsidRPr="00E03149" w:rsidRDefault="00E03149" w:rsidP="0044291A">
      <w:pPr>
        <w:pStyle w:val="ListParagraph"/>
        <w:numPr>
          <w:ilvl w:val="0"/>
          <w:numId w:val="9"/>
        </w:numPr>
        <w:rPr>
          <w:rFonts w:eastAsia="Arial"/>
        </w:rPr>
      </w:pPr>
      <w:r w:rsidRPr="00E03149">
        <w:rPr>
          <w:rFonts w:eastAsia="Arial"/>
        </w:rPr>
        <w:t>Integrated unit testing: JUnit and Selenium support is included in the core.</w:t>
      </w:r>
    </w:p>
    <w:p w:rsidR="00E03149" w:rsidRPr="00E03149" w:rsidRDefault="00E03149" w:rsidP="0044291A">
      <w:pPr>
        <w:pStyle w:val="ListParagraph"/>
        <w:numPr>
          <w:ilvl w:val="0"/>
          <w:numId w:val="9"/>
        </w:numPr>
        <w:rPr>
          <w:rFonts w:eastAsia="Arial"/>
        </w:rPr>
      </w:pPr>
      <w:r w:rsidRPr="00E03149">
        <w:rPr>
          <w:rFonts w:eastAsia="Arial"/>
        </w:rPr>
        <w:t>API comes with most required elements built-in.</w:t>
      </w:r>
    </w:p>
    <w:p w:rsidR="00E03149" w:rsidRPr="00E03149" w:rsidRDefault="00E03149" w:rsidP="0044291A">
      <w:pPr>
        <w:pStyle w:val="ListParagraph"/>
        <w:numPr>
          <w:ilvl w:val="0"/>
          <w:numId w:val="9"/>
        </w:numPr>
        <w:rPr>
          <w:rFonts w:eastAsia="Arial"/>
        </w:rPr>
      </w:pPr>
      <w:r w:rsidRPr="00E03149">
        <w:rPr>
          <w:rFonts w:eastAsia="Arial"/>
        </w:rPr>
        <w:t>Static methods: all controller entry points are declared as static (or equivalently, in Scala, functions on Scala objects). After requests were made for this to be customisable, Play 2.1 now supports other styles of controllers, so controllers need not be static/Scala objects; however, this is still the default.</w:t>
      </w:r>
    </w:p>
    <w:p w:rsidR="00E03149" w:rsidRPr="00E03149" w:rsidRDefault="00E03149" w:rsidP="0044291A">
      <w:pPr>
        <w:pStyle w:val="ListParagraph"/>
        <w:numPr>
          <w:ilvl w:val="0"/>
          <w:numId w:val="9"/>
        </w:numPr>
        <w:rPr>
          <w:rFonts w:eastAsia="Arial"/>
        </w:rPr>
      </w:pPr>
      <w:r w:rsidRPr="00E03149">
        <w:rPr>
          <w:rFonts w:eastAsia="Arial"/>
        </w:rPr>
        <w:lastRenderedPageBreak/>
        <w:t>Asynchronous I/O: due to using JBoss Netty as its web server, Play can service long requests asynchronously rather than tying up HTTP threads doing business logic like Java EE frameworks that don't use the asynchronous support offered by Servlet 3.0.[16]</w:t>
      </w:r>
    </w:p>
    <w:p w:rsidR="00E03149" w:rsidRPr="00E03149" w:rsidRDefault="00E03149" w:rsidP="0044291A">
      <w:pPr>
        <w:pStyle w:val="ListParagraph"/>
        <w:numPr>
          <w:ilvl w:val="0"/>
          <w:numId w:val="9"/>
        </w:numPr>
        <w:rPr>
          <w:rFonts w:eastAsia="Arial"/>
        </w:rPr>
      </w:pPr>
      <w:r w:rsidRPr="00E03149">
        <w:rPr>
          <w:rFonts w:eastAsia="Arial"/>
        </w:rPr>
        <w:t>Modular architecture: like Rails and Django, Play comes with the concept of modules.</w:t>
      </w:r>
    </w:p>
    <w:p w:rsidR="00E03149" w:rsidRPr="00E03149" w:rsidRDefault="00E03149" w:rsidP="0044291A">
      <w:pPr>
        <w:pStyle w:val="ListParagraph"/>
        <w:numPr>
          <w:ilvl w:val="0"/>
          <w:numId w:val="9"/>
        </w:numPr>
        <w:rPr>
          <w:rFonts w:eastAsia="Arial"/>
        </w:rPr>
      </w:pPr>
      <w:r w:rsidRPr="00E03149">
        <w:rPr>
          <w:rFonts w:eastAsia="Arial"/>
        </w:rPr>
        <w:t xml:space="preserve">Native Scala support: Play 2 uses Scala internally, but also exposes both a Scala API, and a Java API that is deliberately slightly different to fit in with Java </w:t>
      </w:r>
      <w:proofErr w:type="gramStart"/>
      <w:r w:rsidRPr="00E03149">
        <w:rPr>
          <w:rFonts w:eastAsia="Arial"/>
        </w:rPr>
        <w:t>conventions,</w:t>
      </w:r>
      <w:proofErr w:type="gramEnd"/>
      <w:r w:rsidRPr="00E03149">
        <w:rPr>
          <w:rFonts w:eastAsia="Arial"/>
        </w:rPr>
        <w:t xml:space="preserve"> and Play is completely interoperable with Java.</w:t>
      </w:r>
    </w:p>
    <w:p w:rsidR="009B5C4F" w:rsidRPr="00944AD6" w:rsidRDefault="00857BA6" w:rsidP="009B5C4F">
      <w:pPr>
        <w:pStyle w:val="Heading2"/>
        <w:spacing w:line="480" w:lineRule="auto"/>
        <w:rPr>
          <w:rFonts w:ascii="Tahoma" w:eastAsia="Arial" w:hAnsi="Tahoma" w:cs="Tahoma"/>
        </w:rPr>
      </w:pPr>
      <w:bookmarkStart w:id="44" w:name="_Toc396602609"/>
      <w:r w:rsidRPr="00857BA6">
        <w:rPr>
          <w:rFonts w:ascii="Tahoma" w:eastAsia="Arial" w:hAnsi="Tahoma" w:cs="Tahoma"/>
        </w:rPr>
        <w:t xml:space="preserve">Java Platform, Enterprise Edition </w:t>
      </w:r>
      <w:r>
        <w:rPr>
          <w:rFonts w:ascii="Tahoma" w:eastAsia="Arial" w:hAnsi="Tahoma" w:cs="Tahoma"/>
        </w:rPr>
        <w:t>(</w:t>
      </w:r>
      <w:r>
        <w:rPr>
          <w:rFonts w:ascii="Tahoma" w:eastAsia="Arial" w:hAnsi="Tahoma" w:cs="Tahoma"/>
          <w:lang w:val="en-US"/>
        </w:rPr>
        <w:t>Java EE</w:t>
      </w:r>
      <w:r w:rsidR="009B5C4F" w:rsidRPr="00944AD6">
        <w:rPr>
          <w:rFonts w:ascii="Tahoma" w:eastAsia="Arial" w:hAnsi="Tahoma" w:cs="Tahoma"/>
        </w:rPr>
        <w:t>) :</w:t>
      </w:r>
      <w:bookmarkEnd w:id="43"/>
      <w:bookmarkEnd w:id="44"/>
      <w:r w:rsidR="009B5C4F" w:rsidRPr="00944AD6">
        <w:rPr>
          <w:rFonts w:ascii="Tahoma" w:eastAsia="Arial" w:hAnsi="Tahoma" w:cs="Tahoma"/>
        </w:rPr>
        <w:t xml:space="preserve"> </w:t>
      </w:r>
    </w:p>
    <w:p w:rsidR="009B5C4F" w:rsidRPr="00944AD6" w:rsidRDefault="009B5C4F" w:rsidP="009B5C4F">
      <w:pPr>
        <w:rPr>
          <w:rFonts w:ascii="Tahoma" w:eastAsia="Arial" w:hAnsi="Tahoma" w:cs="Tahoma"/>
        </w:rPr>
      </w:pPr>
      <w:r w:rsidRPr="00944AD6">
        <w:rPr>
          <w:rFonts w:ascii="Tahoma" w:eastAsia="Arial" w:hAnsi="Tahoma" w:cs="Tahoma"/>
        </w:rPr>
        <w:t xml:space="preserve">                                                             </w:t>
      </w:r>
      <w:r w:rsidR="00857BA6">
        <w:rPr>
          <w:rFonts w:ascii="Tahoma" w:eastAsia="Arial" w:hAnsi="Tahoma" w:cs="Tahoma"/>
          <w:noProof/>
          <w:lang w:bidi="ar-SA"/>
        </w:rPr>
        <w:drawing>
          <wp:inline distT="0" distB="0" distL="0" distR="0" wp14:anchorId="01DE3756" wp14:editId="44FD8714">
            <wp:extent cx="6279506" cy="2484120"/>
            <wp:effectExtent l="0" t="0" r="7620" b="0"/>
            <wp:docPr id="39" name="Picture 39" descr="D:\ChandraPersonal\technicise\curesocially\19577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andraPersonal\technicise\curesocially\1957730.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9506" cy="2484120"/>
                    </a:xfrm>
                    <a:prstGeom prst="rect">
                      <a:avLst/>
                    </a:prstGeom>
                    <a:noFill/>
                    <a:ln>
                      <a:noFill/>
                    </a:ln>
                  </pic:spPr>
                </pic:pic>
              </a:graphicData>
            </a:graphic>
          </wp:inline>
        </w:drawing>
      </w:r>
    </w:p>
    <w:p w:rsidR="00857BA6" w:rsidRDefault="00857BA6" w:rsidP="00857BA6">
      <w:pPr>
        <w:rPr>
          <w:rFonts w:eastAsia="Arial"/>
        </w:rPr>
      </w:pPr>
      <w:bookmarkStart w:id="45" w:name="_Toc304459145"/>
      <w:r w:rsidRPr="00857BA6">
        <w:rPr>
          <w:rFonts w:eastAsia="Arial"/>
        </w:rPr>
        <w:t>Java Platform, Enterprise Edition or Java EE is Oracle's enterprise Java computing platform. The platform provides an API and runtime environment for developing and running enterprise software, including network and web services, and other large-scale, multi-tiered, scalable, reliable, and secure network applications. Java EE extends the Java Platform, Standard Edition (Java SE)</w:t>
      </w:r>
      <w:proofErr w:type="gramStart"/>
      <w:r w:rsidRPr="00857BA6">
        <w:rPr>
          <w:rFonts w:eastAsia="Arial"/>
        </w:rPr>
        <w:t>,providing</w:t>
      </w:r>
      <w:proofErr w:type="gramEnd"/>
      <w:r w:rsidRPr="00857BA6">
        <w:rPr>
          <w:rFonts w:eastAsia="Arial"/>
        </w:rPr>
        <w:t xml:space="preserve"> an API for object-relational mapping, distributed and multi-tier architectures, and web services. The platform incorporates a design based largely on modular components running on an application server. Software for Java EE is primarily developed in the Java programming language. The platform emphasizes Convention over configuration and annotations for configuration. Optionally XML can be used to override annotations or to deviate from the platform defaults.</w:t>
      </w:r>
    </w:p>
    <w:p w:rsidR="00857BA6" w:rsidRDefault="00857BA6" w:rsidP="00857BA6">
      <w:pPr>
        <w:rPr>
          <w:rFonts w:eastAsia="Arial"/>
        </w:rPr>
      </w:pPr>
      <w:r w:rsidRPr="00857BA6">
        <w:rPr>
          <w:rFonts w:eastAsia="Arial"/>
        </w:rPr>
        <w:t xml:space="preserve">Java Platform, Enterprise Edition (Java EE) is the standard in community-driven enterprise software. Java EE is developed using the Java Community Process, with contributions from industry experts, commercial and open </w:t>
      </w:r>
      <w:r w:rsidRPr="00857BA6">
        <w:rPr>
          <w:rFonts w:eastAsia="Arial"/>
        </w:rPr>
        <w:lastRenderedPageBreak/>
        <w:t>source organizations, Java User Groups, and countless individuals. Each release integrates new features that align with industry needs, improves application portability, and increases developer productivity. Today, Java EE offers a rich enterprise software platform, and with over 20 compliant Java EE 6 implementations to choose from, low risk and plenty of options.</w:t>
      </w:r>
      <w:r>
        <w:rPr>
          <w:rFonts w:eastAsia="Arial"/>
        </w:rPr>
        <w:t xml:space="preserve"> </w:t>
      </w:r>
    </w:p>
    <w:p w:rsidR="00857BA6" w:rsidRPr="00857BA6" w:rsidRDefault="00857BA6" w:rsidP="00857BA6">
      <w:pPr>
        <w:rPr>
          <w:rFonts w:eastAsia="Arial"/>
        </w:rPr>
      </w:pPr>
      <w:r w:rsidRPr="00857BA6">
        <w:rPr>
          <w:rFonts w:eastAsia="Arial"/>
        </w:rPr>
        <w:t>Java Platform, Enterprise Edition 7 (Java EE 7) offers new features that enhance HTML5 support, increase developer productivity, and further improves how enterprise demands can be met. Java EE 7 developers will write less boilerplate code, have better support for the latest Web applications and frameworks, and gain access to enhanced scalability and richer, simpler functionality. Enterprises will benefit from new features that enable portable batch processing and improved scalability.</w:t>
      </w:r>
    </w:p>
    <w:p w:rsidR="00857BA6" w:rsidRDefault="00857BA6" w:rsidP="00857BA6">
      <w:pPr>
        <w:rPr>
          <w:rFonts w:eastAsia="Arial"/>
        </w:rPr>
      </w:pPr>
    </w:p>
    <w:p w:rsidR="009B5C4F" w:rsidRPr="00944AD6" w:rsidRDefault="00A46878" w:rsidP="009B5C4F">
      <w:pPr>
        <w:pStyle w:val="Heading2"/>
        <w:spacing w:line="480" w:lineRule="auto"/>
        <w:rPr>
          <w:rFonts w:ascii="Tahoma" w:eastAsia="Arial" w:hAnsi="Tahoma" w:cs="Tahoma"/>
        </w:rPr>
      </w:pPr>
      <w:bookmarkStart w:id="46" w:name="_Toc396602610"/>
      <w:r>
        <w:rPr>
          <w:rFonts w:ascii="Tahoma" w:eastAsia="Arial" w:hAnsi="Tahoma" w:cs="Tahoma"/>
        </w:rPr>
        <w:t xml:space="preserve">Programming Language ( </w:t>
      </w:r>
      <w:r>
        <w:rPr>
          <w:rFonts w:ascii="Tahoma" w:eastAsia="Arial" w:hAnsi="Tahoma" w:cs="Tahoma"/>
          <w:lang w:val="en-US"/>
        </w:rPr>
        <w:t>Java</w:t>
      </w:r>
      <w:r w:rsidR="009B5C4F" w:rsidRPr="00944AD6">
        <w:rPr>
          <w:rFonts w:ascii="Tahoma" w:eastAsia="Arial" w:hAnsi="Tahoma" w:cs="Tahoma"/>
        </w:rPr>
        <w:t>) :</w:t>
      </w:r>
      <w:bookmarkEnd w:id="45"/>
      <w:bookmarkEnd w:id="46"/>
    </w:p>
    <w:p w:rsidR="00A46878" w:rsidRDefault="00A46878" w:rsidP="00A46878">
      <w:pPr>
        <w:jc w:val="center"/>
        <w:rPr>
          <w:rFonts w:eastAsia="Arial"/>
        </w:rPr>
      </w:pPr>
      <w:bookmarkStart w:id="47" w:name="_Toc304459146"/>
      <w:r>
        <w:rPr>
          <w:rFonts w:eastAsia="Arial"/>
          <w:noProof/>
          <w:lang w:bidi="ar-SA"/>
        </w:rPr>
        <w:drawing>
          <wp:inline distT="0" distB="0" distL="0" distR="0" wp14:anchorId="4D33E3E2" wp14:editId="5ABA28DF">
            <wp:extent cx="952500" cy="1744980"/>
            <wp:effectExtent l="0" t="0" r="0" b="7620"/>
            <wp:docPr id="40" name="Picture 40" descr="D:\ChandraPersonal\technicise\curesocially\100px-Java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andraPersonal\technicise\curesocially\100px-Java_logo_and_wordma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1744980"/>
                    </a:xfrm>
                    <a:prstGeom prst="rect">
                      <a:avLst/>
                    </a:prstGeom>
                    <a:noFill/>
                    <a:ln>
                      <a:noFill/>
                    </a:ln>
                  </pic:spPr>
                </pic:pic>
              </a:graphicData>
            </a:graphic>
          </wp:inline>
        </w:drawing>
      </w:r>
    </w:p>
    <w:p w:rsidR="00A46878" w:rsidRDefault="00A46878" w:rsidP="00A46878">
      <w:pPr>
        <w:rPr>
          <w:rFonts w:eastAsia="Arial"/>
        </w:rPr>
      </w:pPr>
      <w:r w:rsidRPr="00A46878">
        <w:rPr>
          <w:rFonts w:eastAsia="Arial"/>
        </w:rPr>
        <w:t>Java is a computer programming language that is concurrent, class-based, object-oriented, and specifically designed to have as few implementation dependencies as possible. It is intended to let application developers "write once, run anywhere" (WORA), meaning that code that runs on one platform does not need to be recompiled to run on another. Java applications are typically compiled to bytecode (class file) that can run on any Java virtual machine (JVM) regardless of computer architecture. Java is, as of 2014, one of the most popular programming languages in use, particularly for client-server web applications, with a report</w:t>
      </w:r>
      <w:r>
        <w:rPr>
          <w:rFonts w:eastAsia="Arial"/>
        </w:rPr>
        <w:t>ed 9 million developers.</w:t>
      </w:r>
    </w:p>
    <w:p w:rsidR="00A46878" w:rsidRPr="00A46878" w:rsidRDefault="00A46878" w:rsidP="00A46878">
      <w:pPr>
        <w:rPr>
          <w:rFonts w:eastAsia="Arial"/>
        </w:rPr>
      </w:pPr>
      <w:r w:rsidRPr="00A46878">
        <w:rPr>
          <w:rFonts w:eastAsia="Arial"/>
        </w:rPr>
        <w:t xml:space="preserve"> Java was originally developed by James Gosling at Sun Microsystems (which has since merged into Oracle Corporation) and released in 1995 as a core component of Sun Microsystems' Java platform. The language derives much of its syntax from C and C++, but it has fewer low-level facilities than either of them.</w:t>
      </w:r>
    </w:p>
    <w:p w:rsidR="00A46878" w:rsidRPr="00A46878" w:rsidRDefault="00A46878" w:rsidP="00A46878">
      <w:pPr>
        <w:rPr>
          <w:rFonts w:eastAsia="Arial"/>
        </w:rPr>
      </w:pPr>
    </w:p>
    <w:p w:rsidR="00A46878" w:rsidRDefault="00A46878" w:rsidP="00A46878">
      <w:pPr>
        <w:rPr>
          <w:rFonts w:eastAsia="Arial"/>
        </w:rPr>
      </w:pPr>
      <w:r w:rsidRPr="00A46878">
        <w:rPr>
          <w:rFonts w:eastAsia="Arial"/>
        </w:rPr>
        <w:t>The original and reference implementation Java compilers, virtual machines, and class libraries were developed by Sun from 1991 and first released in 1995. As of May 2007, in compliance with the specifications of the Java Community Process, Sun relicensed most of its Java technologies under the GNU General Public License. Others have also developed alternative implementations of these Sun technologies, such as the GNU Compiler for Java (bytecode compiler), GNU Classpath (standard libraries), and IcedTea-Web (browser plugin for applets).</w:t>
      </w:r>
    </w:p>
    <w:p w:rsidR="004B2C10" w:rsidRDefault="004B2C10" w:rsidP="004B2C10">
      <w:pPr>
        <w:rPr>
          <w:rFonts w:eastAsia="Arial"/>
        </w:rPr>
      </w:pPr>
      <w:r w:rsidRPr="004B2C10">
        <w:rPr>
          <w:rFonts w:eastAsia="Arial"/>
        </w:rPr>
        <w:t>There were five primary goals in the creation of the Java language:</w:t>
      </w:r>
    </w:p>
    <w:p w:rsidR="004B2C10" w:rsidRPr="004B2C10" w:rsidRDefault="004B2C10" w:rsidP="0044291A">
      <w:pPr>
        <w:pStyle w:val="ListParagraph"/>
        <w:numPr>
          <w:ilvl w:val="0"/>
          <w:numId w:val="10"/>
        </w:numPr>
        <w:rPr>
          <w:rFonts w:eastAsia="Arial"/>
        </w:rPr>
      </w:pPr>
      <w:r w:rsidRPr="004B2C10">
        <w:rPr>
          <w:rFonts w:eastAsia="Arial"/>
        </w:rPr>
        <w:t>It should be "simple, object-oriented and familiar"</w:t>
      </w:r>
    </w:p>
    <w:p w:rsidR="004B2C10" w:rsidRPr="004B2C10" w:rsidRDefault="004B2C10" w:rsidP="0044291A">
      <w:pPr>
        <w:pStyle w:val="ListParagraph"/>
        <w:numPr>
          <w:ilvl w:val="0"/>
          <w:numId w:val="10"/>
        </w:numPr>
        <w:rPr>
          <w:rFonts w:eastAsia="Arial"/>
        </w:rPr>
      </w:pPr>
      <w:r w:rsidRPr="004B2C10">
        <w:rPr>
          <w:rFonts w:eastAsia="Arial"/>
        </w:rPr>
        <w:t>It should be "robust and secure"</w:t>
      </w:r>
    </w:p>
    <w:p w:rsidR="004B2C10" w:rsidRPr="004B2C10" w:rsidRDefault="004B2C10" w:rsidP="0044291A">
      <w:pPr>
        <w:pStyle w:val="ListParagraph"/>
        <w:numPr>
          <w:ilvl w:val="0"/>
          <w:numId w:val="10"/>
        </w:numPr>
        <w:rPr>
          <w:rFonts w:eastAsia="Arial"/>
        </w:rPr>
      </w:pPr>
      <w:r w:rsidRPr="004B2C10">
        <w:rPr>
          <w:rFonts w:eastAsia="Arial"/>
        </w:rPr>
        <w:t>It should be "architecture-neutral and portable"</w:t>
      </w:r>
    </w:p>
    <w:p w:rsidR="004B2C10" w:rsidRPr="004B2C10" w:rsidRDefault="004B2C10" w:rsidP="0044291A">
      <w:pPr>
        <w:pStyle w:val="ListParagraph"/>
        <w:numPr>
          <w:ilvl w:val="0"/>
          <w:numId w:val="10"/>
        </w:numPr>
        <w:rPr>
          <w:rFonts w:eastAsia="Arial"/>
        </w:rPr>
      </w:pPr>
      <w:r w:rsidRPr="004B2C10">
        <w:rPr>
          <w:rFonts w:eastAsia="Arial"/>
        </w:rPr>
        <w:t>It should execute with "high performance"</w:t>
      </w:r>
    </w:p>
    <w:p w:rsidR="004B2C10" w:rsidRDefault="004B2C10" w:rsidP="0044291A">
      <w:pPr>
        <w:pStyle w:val="ListParagraph"/>
        <w:numPr>
          <w:ilvl w:val="0"/>
          <w:numId w:val="10"/>
        </w:numPr>
        <w:rPr>
          <w:rFonts w:eastAsia="Arial"/>
        </w:rPr>
      </w:pPr>
      <w:r w:rsidRPr="004B2C10">
        <w:rPr>
          <w:rFonts w:eastAsia="Arial"/>
        </w:rPr>
        <w:t>It should be "interpreted, threaded, and dynamic"</w:t>
      </w:r>
    </w:p>
    <w:p w:rsidR="00EB5624" w:rsidRDefault="00EB5624" w:rsidP="00EB5624">
      <w:pPr>
        <w:rPr>
          <w:rFonts w:eastAsia="Arial"/>
        </w:rPr>
      </w:pPr>
      <w:r w:rsidRPr="00EB5624">
        <w:rPr>
          <w:rFonts w:eastAsia="Arial"/>
        </w:rPr>
        <w:t>OpenJDK is another notable Java SE implementation that is licensed under the GPL. The implementation started when Sun began releasing the Java source code under the GPL. As of Java SE 7, OpenJDK is the official Java reference implementation.</w:t>
      </w:r>
    </w:p>
    <w:p w:rsidR="00EB5624" w:rsidRPr="00EB5624" w:rsidRDefault="00EB5624" w:rsidP="00EB5624">
      <w:pPr>
        <w:rPr>
          <w:rFonts w:eastAsia="Arial"/>
        </w:rPr>
      </w:pPr>
      <w:r w:rsidRPr="00EB5624">
        <w:rPr>
          <w:rFonts w:eastAsia="Arial"/>
        </w:rPr>
        <w:t xml:space="preserve">The goal of Java is to make all implementations of Java compatible. Historically, Sun's trademark license for usage of the Java brand insists that all implementations be "compatible". This resulted in a legal dispute with Microsoft after Sun claimed that the Microsoft implementation did not support RMI or JNI and had added platform-specific features of their own. Sun sued in </w:t>
      </w:r>
      <w:proofErr w:type="gramStart"/>
      <w:r w:rsidRPr="00EB5624">
        <w:rPr>
          <w:rFonts w:eastAsia="Arial"/>
        </w:rPr>
        <w:t>1997,</w:t>
      </w:r>
      <w:proofErr w:type="gramEnd"/>
      <w:r w:rsidRPr="00EB5624">
        <w:rPr>
          <w:rFonts w:eastAsia="Arial"/>
        </w:rPr>
        <w:t xml:space="preserve"> and in 2001 won a settlement of US$20 million, as well as a court order enforcing the terms of the license from Sun. As a result, Microsoft no longer ships Windows with Java.</w:t>
      </w:r>
    </w:p>
    <w:p w:rsidR="00EB5624" w:rsidRPr="00EB5624" w:rsidRDefault="00EB5624" w:rsidP="00EB5624">
      <w:pPr>
        <w:rPr>
          <w:rFonts w:eastAsia="Arial"/>
        </w:rPr>
      </w:pPr>
      <w:r w:rsidRPr="00EB5624">
        <w:rPr>
          <w:rFonts w:eastAsia="Arial"/>
        </w:rPr>
        <w:t>Platform-independent Java is essential to Java EE, and an even more rigorous validation is required to certify an implementation. This environment enables portable server-side applications.</w:t>
      </w:r>
    </w:p>
    <w:p w:rsidR="00EB5624" w:rsidRDefault="00EB5624">
      <w:pPr>
        <w:spacing w:after="0" w:line="240" w:lineRule="auto"/>
        <w:ind w:firstLine="0"/>
        <w:rPr>
          <w:rFonts w:ascii="Tahoma" w:eastAsia="Arial" w:hAnsi="Tahoma" w:cs="Tahoma"/>
          <w:b/>
          <w:bCs/>
          <w:i/>
          <w:iCs/>
          <w:sz w:val="28"/>
          <w:szCs w:val="28"/>
          <w:lang w:val="x-none" w:eastAsia="x-none" w:bidi="ar-SA"/>
        </w:rPr>
      </w:pPr>
      <w:r>
        <w:rPr>
          <w:rFonts w:ascii="Tahoma" w:eastAsia="Arial" w:hAnsi="Tahoma" w:cs="Tahoma"/>
        </w:rPr>
        <w:br w:type="page"/>
      </w:r>
    </w:p>
    <w:p w:rsidR="009B5C4F" w:rsidRPr="00944AD6" w:rsidRDefault="009B5C4F" w:rsidP="009B5C4F">
      <w:pPr>
        <w:pStyle w:val="Heading2"/>
        <w:spacing w:line="480" w:lineRule="auto"/>
        <w:rPr>
          <w:rFonts w:ascii="Tahoma" w:eastAsia="Arial" w:hAnsi="Tahoma" w:cs="Tahoma"/>
        </w:rPr>
      </w:pPr>
      <w:bookmarkStart w:id="48" w:name="_Toc396602611"/>
      <w:r w:rsidRPr="00944AD6">
        <w:rPr>
          <w:rFonts w:ascii="Tahoma" w:eastAsia="Arial" w:hAnsi="Tahoma" w:cs="Tahoma"/>
        </w:rPr>
        <w:lastRenderedPageBreak/>
        <w:t>EXTENSIBLE MARKUP LANGUAGE (XML)</w:t>
      </w:r>
      <w:bookmarkEnd w:id="47"/>
      <w:bookmarkEnd w:id="48"/>
    </w:p>
    <w:p w:rsidR="009B5C4F" w:rsidRPr="00944AD6" w:rsidRDefault="009B5C4F" w:rsidP="009B5C4F">
      <w:r w:rsidRPr="00944AD6">
        <w:t>Extensible Markup Language (XML) is a simple, very flexible text format derived from SGML (ISO 8879). Originally designed to meet the challenges of large-scale electronic publishing, XML is also playing an increasingly important role in the exchange of a wide variety of data on the Web and elsewhere.</w:t>
      </w:r>
    </w:p>
    <w:p w:rsidR="009B5C4F" w:rsidRPr="00944AD6" w:rsidRDefault="009B5C4F" w:rsidP="009B5C4F">
      <w:r w:rsidRPr="00944AD6">
        <w:t>Extensible Markup Language (XML) is a set of rules for encoding documents in machine-readable form. It is defined in the XML 1.0 Specification produced by the W3C, and several other related specifications, all gratis open standards.</w:t>
      </w:r>
    </w:p>
    <w:p w:rsidR="009B5C4F" w:rsidRPr="00944AD6" w:rsidRDefault="009B5C4F" w:rsidP="009B5C4F">
      <w:r w:rsidRPr="00944AD6">
        <w:t>XML's design goals emphasize simplicity, generality, and usability over the Internet</w:t>
      </w:r>
      <w:proofErr w:type="gramStart"/>
      <w:r w:rsidRPr="00944AD6">
        <w:t>.[</w:t>
      </w:r>
      <w:proofErr w:type="gramEnd"/>
      <w:r w:rsidRPr="00944AD6">
        <w:t>6] It is a textual data format with strong support via Unicode for the languages of the world. Although the design of XML focuses on documents, it is widely used for the representation of arbitrary data structures, for example in web services.</w:t>
      </w:r>
    </w:p>
    <w:p w:rsidR="009B5C4F" w:rsidRPr="00944AD6" w:rsidRDefault="009B5C4F" w:rsidP="009B5C4F">
      <w:r w:rsidRPr="00944AD6">
        <w:t>Many application programming interfaces (APIs) have been developed that software developers use to process XML data, and several schema systems exist to aid in the definition of XML-based languages.</w:t>
      </w:r>
    </w:p>
    <w:p w:rsidR="009B5C4F" w:rsidRPr="00944AD6" w:rsidRDefault="009B5C4F" w:rsidP="009B5C4F">
      <w:r w:rsidRPr="00944AD6">
        <w:t>As of 2009, hundreds of XML-based languages have been developed</w:t>
      </w:r>
      <w:proofErr w:type="gramStart"/>
      <w:r w:rsidRPr="00944AD6">
        <w:t>,[</w:t>
      </w:r>
      <w:proofErr w:type="gramEnd"/>
      <w:r w:rsidRPr="00944AD6">
        <w:t>7] including RSS, Atom, SOAP, and XHTML. XML-based formats have become the default for most office-productivity tools, including Microsoft Office (Office Open XML), OpenOffice.org (OpenDocument), and Apple's iWork.</w:t>
      </w:r>
    </w:p>
    <w:p w:rsidR="009B5C4F" w:rsidRPr="00944AD6" w:rsidRDefault="009B5C4F" w:rsidP="009B5C4F">
      <w:r w:rsidRPr="00944AD6">
        <w:t>System.Xml is the core XML manipulation technology for .NET languages.</w:t>
      </w:r>
    </w:p>
    <w:p w:rsidR="009B5C4F" w:rsidRPr="00944AD6" w:rsidRDefault="009B5C4F" w:rsidP="009B5C4F">
      <w:pPr>
        <w:pStyle w:val="Heading2"/>
        <w:spacing w:line="480" w:lineRule="auto"/>
        <w:rPr>
          <w:rFonts w:ascii="Tahoma" w:eastAsia="Arial" w:hAnsi="Tahoma" w:cs="Tahoma"/>
        </w:rPr>
      </w:pPr>
      <w:bookmarkStart w:id="49" w:name="_Toc304459147"/>
      <w:bookmarkStart w:id="50" w:name="_Toc396602612"/>
      <w:r w:rsidRPr="00944AD6">
        <w:rPr>
          <w:rFonts w:ascii="Tahoma" w:eastAsia="Arial" w:hAnsi="Tahoma" w:cs="Tahoma"/>
        </w:rPr>
        <w:t>DIA – diagraming tool</w:t>
      </w:r>
      <w:bookmarkEnd w:id="49"/>
      <w:bookmarkEnd w:id="50"/>
    </w:p>
    <w:p w:rsidR="009B5C4F" w:rsidRPr="00944AD6" w:rsidRDefault="009B5C4F" w:rsidP="009B5C4F">
      <w:pPr>
        <w:rPr>
          <w:rFonts w:ascii="Tahoma" w:hAnsi="Tahoma" w:cs="Tahoma"/>
        </w:rPr>
      </w:pPr>
    </w:p>
    <w:p w:rsidR="009B5C4F" w:rsidRPr="00944AD6" w:rsidRDefault="00152A64" w:rsidP="009B5C4F">
      <w:pPr>
        <w:jc w:val="center"/>
        <w:rPr>
          <w:rFonts w:ascii="Tahoma" w:hAnsi="Tahoma" w:cs="Tahoma"/>
        </w:rPr>
      </w:pPr>
      <w:r>
        <w:rPr>
          <w:rFonts w:ascii="Tahoma" w:hAnsi="Tahoma" w:cs="Tahoma"/>
          <w:noProof/>
          <w:lang w:bidi="ar-SA"/>
        </w:rPr>
        <w:drawing>
          <wp:inline distT="0" distB="0" distL="0" distR="0" wp14:anchorId="32BECFB3" wp14:editId="5D32D3F4">
            <wp:extent cx="1805940" cy="647700"/>
            <wp:effectExtent l="0" t="0" r="3810" b="0"/>
            <wp:docPr id="6" name="Picture 6" descr="d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5940" cy="647700"/>
                    </a:xfrm>
                    <a:prstGeom prst="rect">
                      <a:avLst/>
                    </a:prstGeom>
                    <a:noFill/>
                    <a:ln>
                      <a:noFill/>
                    </a:ln>
                  </pic:spPr>
                </pic:pic>
              </a:graphicData>
            </a:graphic>
          </wp:inline>
        </w:drawing>
      </w:r>
    </w:p>
    <w:p w:rsidR="009B5C4F" w:rsidRPr="00944AD6" w:rsidRDefault="009B5C4F" w:rsidP="009B5C4F">
      <w:r w:rsidRPr="00944AD6">
        <w:t xml:space="preserve">Dia is a GTK+ based diagram creation program for GNU/Linux, Mac OS X, </w:t>
      </w:r>
      <w:proofErr w:type="gramStart"/>
      <w:r w:rsidRPr="00944AD6">
        <w:t>Unix</w:t>
      </w:r>
      <w:proofErr w:type="gramEnd"/>
      <w:r w:rsidRPr="00944AD6">
        <w:t xml:space="preserve">, and Windows. Dia is roughly inspired by the commercial Windows program 'Visio,' though more geared towards informal diagrams for casual use. It can be used to draw many different kinds of diagrams. It currently has special objects to help draw entity </w:t>
      </w:r>
      <w:r w:rsidRPr="00944AD6">
        <w:lastRenderedPageBreak/>
        <w:t>relationship diagrams, UML diagrams, flowcharts, network diagrams, and many other diagrams. It is also possible to add support for new shapes by writing simple XML files, using a subset of SVG to draw the shape.</w:t>
      </w:r>
      <w:bookmarkStart w:id="51" w:name="line-10"/>
      <w:bookmarkStart w:id="52" w:name="line-11"/>
      <w:bookmarkEnd w:id="51"/>
      <w:bookmarkEnd w:id="52"/>
    </w:p>
    <w:p w:rsidR="009B5C4F" w:rsidRDefault="009B5C4F" w:rsidP="009B5C4F">
      <w:r w:rsidRPr="00944AD6">
        <w:t>It can load and save diagrams to a custom XML format (gzipped by default, to save space), can export diagrams to a number of formats, including EPS, SVG, XFIG, WMF and PNG, and can print diagrams (including ones that span multiple pages).</w:t>
      </w:r>
    </w:p>
    <w:p w:rsidR="009B5C4F" w:rsidRPr="004D2DDF" w:rsidRDefault="009B5C4F" w:rsidP="009B5C4F">
      <w:pPr>
        <w:pStyle w:val="Heading2"/>
        <w:rPr>
          <w:rFonts w:eastAsia="Arial"/>
        </w:rPr>
      </w:pPr>
      <w:bookmarkStart w:id="53" w:name="_Toc396602613"/>
      <w:r w:rsidRPr="004D2DDF">
        <w:rPr>
          <w:rFonts w:eastAsia="Arial"/>
        </w:rPr>
        <w:t>NClass – UML diagraming tool</w:t>
      </w:r>
      <w:bookmarkEnd w:id="53"/>
    </w:p>
    <w:p w:rsidR="009B5C4F" w:rsidRPr="00944AD6" w:rsidRDefault="00152A64" w:rsidP="009B5C4F">
      <w:pPr>
        <w:jc w:val="center"/>
        <w:rPr>
          <w:rFonts w:ascii="Tahoma" w:hAnsi="Tahoma" w:cs="Tahoma"/>
        </w:rPr>
      </w:pPr>
      <w:r>
        <w:rPr>
          <w:rFonts w:ascii="Tahoma" w:hAnsi="Tahoma" w:cs="Tahoma"/>
          <w:noProof/>
          <w:lang w:bidi="ar-SA"/>
        </w:rPr>
        <w:drawing>
          <wp:inline distT="0" distB="0" distL="0" distR="0" wp14:anchorId="01FA0DE3" wp14:editId="70F3738F">
            <wp:extent cx="899160" cy="899160"/>
            <wp:effectExtent l="0" t="0" r="0" b="0"/>
            <wp:docPr id="7" name="Picture 7" descr="ncla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las-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9160" cy="899160"/>
                    </a:xfrm>
                    <a:prstGeom prst="rect">
                      <a:avLst/>
                    </a:prstGeom>
                    <a:noFill/>
                    <a:ln>
                      <a:noFill/>
                    </a:ln>
                  </pic:spPr>
                </pic:pic>
              </a:graphicData>
            </a:graphic>
          </wp:inline>
        </w:drawing>
      </w:r>
    </w:p>
    <w:p w:rsidR="009B5C4F" w:rsidRPr="004D2DDF" w:rsidRDefault="009B5C4F" w:rsidP="009B5C4F">
      <w:pPr>
        <w:jc w:val="both"/>
      </w:pPr>
      <w:bookmarkStart w:id="54" w:name="_Toc304459148"/>
      <w:r w:rsidRPr="004D2DDF">
        <w:t>NClass is a free tool to easily create UML class diagrams with full C# and Java language support. The user interface is designed to be simple and user-friendly for easy and fast development. Properties, enums, delegates and other language specific elements are fully supported with strict syntactical and semantical verification.</w:t>
      </w:r>
    </w:p>
    <w:p w:rsidR="009B5C4F" w:rsidRPr="004D2DDF" w:rsidRDefault="009B5C4F" w:rsidP="009B5C4F">
      <w:pPr>
        <w:jc w:val="both"/>
      </w:pPr>
    </w:p>
    <w:p w:rsidR="009B5C4F" w:rsidRDefault="009B5C4F" w:rsidP="009B5C4F">
      <w:pPr>
        <w:jc w:val="both"/>
      </w:pPr>
      <w:r w:rsidRPr="004D2DDF">
        <w:t>Design your application with just a few clicks - the main goal is to provide a simple but powerful class designer that is very intuitive to use. Diagram styles help you to create professional looking diagrams, just like in Visual Studio or other commercial products. Furthermore, you can generate code from your models or you can also import classes from existing .NET assemblies.</w:t>
      </w:r>
    </w:p>
    <w:p w:rsidR="009B5C4F" w:rsidRPr="004D2DDF" w:rsidRDefault="009B5C4F" w:rsidP="009B5C4F">
      <w:pPr>
        <w:pStyle w:val="NoSpacing"/>
        <w:rPr>
          <w:b/>
        </w:rPr>
      </w:pPr>
      <w:r w:rsidRPr="004D2DDF">
        <w:rPr>
          <w:b/>
        </w:rPr>
        <w:t>Features</w:t>
      </w:r>
    </w:p>
    <w:p w:rsidR="009B5C4F" w:rsidRPr="004D2DDF" w:rsidRDefault="009B5C4F" w:rsidP="0044291A">
      <w:pPr>
        <w:pStyle w:val="NoSpacing"/>
        <w:numPr>
          <w:ilvl w:val="0"/>
          <w:numId w:val="7"/>
        </w:numPr>
      </w:pPr>
      <w:r w:rsidRPr="004D2DDF">
        <w:t>Full C# and Java support with many language specific elements</w:t>
      </w:r>
    </w:p>
    <w:p w:rsidR="009B5C4F" w:rsidRPr="004D2DDF" w:rsidRDefault="009B5C4F" w:rsidP="0044291A">
      <w:pPr>
        <w:pStyle w:val="NoSpacing"/>
        <w:numPr>
          <w:ilvl w:val="0"/>
          <w:numId w:val="7"/>
        </w:numPr>
      </w:pPr>
      <w:r w:rsidRPr="004D2DDF">
        <w:t>Simple and easy to use user interface</w:t>
      </w:r>
    </w:p>
    <w:p w:rsidR="009B5C4F" w:rsidRPr="004D2DDF" w:rsidRDefault="009B5C4F" w:rsidP="0044291A">
      <w:pPr>
        <w:pStyle w:val="NoSpacing"/>
        <w:numPr>
          <w:ilvl w:val="0"/>
          <w:numId w:val="7"/>
        </w:numPr>
      </w:pPr>
      <w:r w:rsidRPr="004D2DDF">
        <w:t>Inline class editors with syntactic parsers for easy and fast editing</w:t>
      </w:r>
    </w:p>
    <w:p w:rsidR="009B5C4F" w:rsidRPr="004D2DDF" w:rsidRDefault="009B5C4F" w:rsidP="0044291A">
      <w:pPr>
        <w:pStyle w:val="NoSpacing"/>
        <w:numPr>
          <w:ilvl w:val="0"/>
          <w:numId w:val="7"/>
        </w:numPr>
      </w:pPr>
      <w:r w:rsidRPr="004D2DDF">
        <w:t>Source code generation</w:t>
      </w:r>
    </w:p>
    <w:p w:rsidR="009B5C4F" w:rsidRPr="004D2DDF" w:rsidRDefault="009B5C4F" w:rsidP="0044291A">
      <w:pPr>
        <w:pStyle w:val="NoSpacing"/>
        <w:numPr>
          <w:ilvl w:val="0"/>
          <w:numId w:val="7"/>
        </w:numPr>
      </w:pPr>
      <w:r w:rsidRPr="004D2DDF">
        <w:t>Reverse engineering from .NET assemblies (thanks to Malte Ried)</w:t>
      </w:r>
    </w:p>
    <w:p w:rsidR="009B5C4F" w:rsidRPr="004D2DDF" w:rsidRDefault="009B5C4F" w:rsidP="0044291A">
      <w:pPr>
        <w:pStyle w:val="NoSpacing"/>
        <w:numPr>
          <w:ilvl w:val="0"/>
          <w:numId w:val="7"/>
        </w:numPr>
      </w:pPr>
      <w:r w:rsidRPr="004D2DDF">
        <w:t>Configurable diagram styles</w:t>
      </w:r>
    </w:p>
    <w:p w:rsidR="009B5C4F" w:rsidRPr="004D2DDF" w:rsidRDefault="009B5C4F" w:rsidP="0044291A">
      <w:pPr>
        <w:pStyle w:val="NoSpacing"/>
        <w:numPr>
          <w:ilvl w:val="0"/>
          <w:numId w:val="7"/>
        </w:numPr>
      </w:pPr>
      <w:r w:rsidRPr="004D2DDF">
        <w:t>Printing / saving to image</w:t>
      </w:r>
    </w:p>
    <w:p w:rsidR="009B5C4F" w:rsidRPr="004D2DDF" w:rsidRDefault="009B5C4F" w:rsidP="0044291A">
      <w:pPr>
        <w:pStyle w:val="NoSpacing"/>
        <w:numPr>
          <w:ilvl w:val="0"/>
          <w:numId w:val="7"/>
        </w:numPr>
      </w:pPr>
      <w:r w:rsidRPr="004D2DDF">
        <w:t>Multilingual user interface</w:t>
      </w:r>
    </w:p>
    <w:p w:rsidR="009B5C4F" w:rsidRPr="004D2DDF" w:rsidRDefault="009B5C4F" w:rsidP="0044291A">
      <w:pPr>
        <w:pStyle w:val="NoSpacing"/>
        <w:numPr>
          <w:ilvl w:val="0"/>
          <w:numId w:val="7"/>
        </w:numPr>
      </w:pPr>
      <w:r w:rsidRPr="004D2DDF">
        <w:t>Mono support for non-Windows users</w:t>
      </w:r>
    </w:p>
    <w:p w:rsidR="009B5C4F" w:rsidRDefault="009B5C4F" w:rsidP="009B5C4F">
      <w:pPr>
        <w:jc w:val="both"/>
        <w:rPr>
          <w:caps/>
        </w:rPr>
      </w:pPr>
    </w:p>
    <w:p w:rsidR="00D72048" w:rsidRDefault="00D72048">
      <w:pPr>
        <w:spacing w:after="0" w:line="240" w:lineRule="auto"/>
        <w:ind w:firstLine="0"/>
        <w:rPr>
          <w:rFonts w:ascii="Tahoma" w:eastAsia="Arial" w:hAnsi="Tahoma" w:cs="Tahoma"/>
          <w:b/>
          <w:bCs/>
          <w:i/>
          <w:iCs/>
          <w:sz w:val="28"/>
          <w:szCs w:val="28"/>
          <w:lang w:val="x-none" w:eastAsia="x-none" w:bidi="ar-SA"/>
        </w:rPr>
      </w:pPr>
      <w:r>
        <w:rPr>
          <w:rFonts w:ascii="Tahoma" w:eastAsia="Arial" w:hAnsi="Tahoma" w:cs="Tahoma"/>
        </w:rPr>
        <w:br w:type="page"/>
      </w:r>
    </w:p>
    <w:p w:rsidR="009B5C4F" w:rsidRPr="00944AD6" w:rsidRDefault="009B5C4F" w:rsidP="009B5C4F">
      <w:pPr>
        <w:pStyle w:val="Heading2"/>
        <w:spacing w:line="480" w:lineRule="auto"/>
        <w:rPr>
          <w:rFonts w:ascii="Tahoma" w:eastAsia="Arial" w:hAnsi="Tahoma" w:cs="Tahoma"/>
        </w:rPr>
      </w:pPr>
      <w:bookmarkStart w:id="55" w:name="_Toc396602614"/>
      <w:r w:rsidRPr="00944AD6">
        <w:rPr>
          <w:rFonts w:ascii="Tahoma" w:eastAsia="Arial" w:hAnsi="Tahoma" w:cs="Tahoma"/>
        </w:rPr>
        <w:lastRenderedPageBreak/>
        <w:t xml:space="preserve">Database - </w:t>
      </w:r>
      <w:bookmarkEnd w:id="54"/>
      <w:r w:rsidR="00D72048" w:rsidRPr="00D72048">
        <w:rPr>
          <w:rFonts w:ascii="Tahoma" w:eastAsia="Arial" w:hAnsi="Tahoma" w:cs="Tahoma"/>
        </w:rPr>
        <w:t>PostgreSQL</w:t>
      </w:r>
      <w:bookmarkEnd w:id="55"/>
    </w:p>
    <w:p w:rsidR="009B5C4F" w:rsidRDefault="00D72048" w:rsidP="009B5C4F">
      <w:pPr>
        <w:jc w:val="center"/>
      </w:pPr>
      <w:r>
        <w:rPr>
          <w:noProof/>
          <w:lang w:bidi="ar-SA"/>
        </w:rPr>
        <w:drawing>
          <wp:inline distT="0" distB="0" distL="0" distR="0" wp14:anchorId="46A53AB3" wp14:editId="4BC9B846">
            <wp:extent cx="6568440" cy="2400300"/>
            <wp:effectExtent l="0" t="0" r="3810" b="0"/>
            <wp:docPr id="41" name="Picture 41" descr="D:\ChandraPersonal\technicise\curesocially\postgresq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andraPersonal\technicise\curesocially\postgresql-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8440" cy="2400300"/>
                    </a:xfrm>
                    <a:prstGeom prst="rect">
                      <a:avLst/>
                    </a:prstGeom>
                    <a:noFill/>
                    <a:ln>
                      <a:noFill/>
                    </a:ln>
                  </pic:spPr>
                </pic:pic>
              </a:graphicData>
            </a:graphic>
          </wp:inline>
        </w:drawing>
      </w:r>
    </w:p>
    <w:p w:rsidR="00774CFF" w:rsidRPr="00774CFF" w:rsidRDefault="00774CFF" w:rsidP="00774CFF">
      <w:pPr>
        <w:jc w:val="both"/>
      </w:pPr>
      <w:r w:rsidRPr="00774CFF">
        <w:t>PostgreSQL is a powerful, open source object-relational database system. It has more than 15 years of active development and a proven architecture that has earned it a strong reputation for reliability, data integrity, and correctness. It runs on all major operating systems, including Linux, UNIX (AIX, BSD, HP-UX, SGI IRIX, Mac OS X, Solaris, Tru64), and Windows. It is fully ACID compliant, has full support for foreign keys, joins, views, triggers, and stored procedures (in multiple languages). It includes most SQL</w:t>
      </w:r>
      <w:proofErr w:type="gramStart"/>
      <w:r w:rsidRPr="00774CFF">
        <w:t>:2008</w:t>
      </w:r>
      <w:proofErr w:type="gramEnd"/>
      <w:r w:rsidRPr="00774CFF">
        <w:t xml:space="preserve"> data types, including INTEGER, NUMERIC, BOOLEAN, CHAR, VARCHAR, DATE, INTERVAL, and TIMESTAMP. It also supports storage of binary large objects, including pictures, sounds, or video. It has native programming interfaces for C/C++, Java, .Net, Perl, Python, Ruby, Tcl, ODBC, among others, and exceptional documentation.</w:t>
      </w:r>
    </w:p>
    <w:p w:rsidR="00774CFF" w:rsidRPr="00774CFF" w:rsidRDefault="00774CFF" w:rsidP="00774CFF">
      <w:pPr>
        <w:jc w:val="both"/>
      </w:pPr>
      <w:r w:rsidRPr="00774CFF">
        <w:t>An enterprise class database, PostgreSQL boasts sophisticated features such as Multi-Version Concurrency Control (MVCC), point in time recovery, tablespaces, asynchronous replication, nested transactions (savepoints), online/hot backups, a sophisticated query planner/optimizer, and write ahead logging for fault tolerance. It supports international character sets, multibyte character encodings, Unicode, and it is locale-aware for sorting, case-sensitivity, and formatting. It is highly scalable both in the sheer quantity of data it can manage and in the number of concurrent users it can accommodate. There are active PostgreSQL systems in production environments that manage in excess of 4 terabytes of data. Some general PostgreSQL limits are included in the table below.</w:t>
      </w:r>
    </w:p>
    <w:p w:rsidR="00774CFF" w:rsidRDefault="00774CFF" w:rsidP="00774CFF">
      <w:pPr>
        <w:pStyle w:val="NormalWeb"/>
        <w:spacing w:before="96" w:after="120"/>
        <w:ind w:left="720"/>
        <w:rPr>
          <w:rFonts w:ascii="Tahoma" w:hAnsi="Tahoma" w:cs="Tahoma"/>
          <w:sz w:val="20"/>
          <w:szCs w:val="20"/>
        </w:rPr>
      </w:pPr>
      <w:r>
        <w:rPr>
          <w:noProof/>
        </w:rPr>
        <w:lastRenderedPageBreak/>
        <w:drawing>
          <wp:inline distT="0" distB="0" distL="0" distR="0" wp14:anchorId="14AF27B4" wp14:editId="1E92E8CD">
            <wp:extent cx="3383280" cy="11277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83280" cy="1127760"/>
                    </a:xfrm>
                    <a:prstGeom prst="rect">
                      <a:avLst/>
                    </a:prstGeom>
                  </pic:spPr>
                </pic:pic>
              </a:graphicData>
            </a:graphic>
          </wp:inline>
        </w:drawing>
      </w:r>
    </w:p>
    <w:p w:rsidR="00774CFF" w:rsidRPr="00774CFF" w:rsidRDefault="00774CFF" w:rsidP="00774CFF">
      <w:pPr>
        <w:jc w:val="both"/>
      </w:pPr>
      <w:r w:rsidRPr="00774CFF">
        <w:t>PostgreSQL prides itself in standards compliance. Its SQL implementation strongly conforms to the ANSI-SQL</w:t>
      </w:r>
      <w:proofErr w:type="gramStart"/>
      <w:r w:rsidRPr="00774CFF">
        <w:t>:2008</w:t>
      </w:r>
      <w:proofErr w:type="gramEnd"/>
      <w:r w:rsidRPr="00774CFF">
        <w:t xml:space="preserve"> standard. It has full support for subqueries (including subselects in the FROM clause), read-committed and serializable transaction isolation levels. And while PostgreSQL has a fully relational system catalog which itself supports multiple schemas per database, its catalog is also accessible through the Information Schema as defined in the SQL standard.</w:t>
      </w:r>
      <w:r>
        <w:t xml:space="preserve"> </w:t>
      </w:r>
      <w:r w:rsidRPr="00774CFF">
        <w:t>Data integrity features include (compound) primary keys, foreign keys with restricting and cascading updates/</w:t>
      </w:r>
      <w:proofErr w:type="gramStart"/>
      <w:r w:rsidRPr="00774CFF">
        <w:t>deletes,</w:t>
      </w:r>
      <w:proofErr w:type="gramEnd"/>
      <w:r w:rsidRPr="00774CFF">
        <w:t xml:space="preserve"> check constraints, unique constraints, and not null constraints.It also has a host of extensions and advanced features. Among the conveniences are auto-increment columns through sequences, and LIMIT/OFFSET allowing the return of partial result sets. PostgreSQL supports compound, unique, partial, and functional indexes which can use any of its B-tree, R-tree, hash, or GiST storage methods.</w:t>
      </w:r>
      <w:r>
        <w:t xml:space="preserve"> </w:t>
      </w:r>
      <w:r w:rsidRPr="00774CFF">
        <w:t>GiST (Generalized Search Tree) indexing is an advanced system which brings together a wide array of different sorting and searching algorithms including B-tree, B+-tree, R-tree, partial sum trees, ranked B+-trees and many others. It also provides an interface which allows both the creation of custom data types as well as extensible query methods with which to search them. Thus, GiST offers the flexibility to specify what you store, how you store it, and the ability to define new ways to search through it --- ways that far exceed those offered by standard B-tree, R-tree and other generalized search algorithms.GiST serves as a foundation for many public projects that use PostgreSQL such as OpenFTS and PostGIS. OpenFTS (Open Source Full Text Search engine) provides online indexing of data and relevance ranking for database searching. PostGIS is a project which adds support for geographic objects in PostgreSQL, allowing it to be used as a spatial database for geographic information systems (GIS), much like ESRI's SDE or Oracle's Spatial extension.</w:t>
      </w:r>
      <w:r w:rsidR="00083BC9">
        <w:t xml:space="preserve"> </w:t>
      </w:r>
      <w:r w:rsidRPr="00774CFF">
        <w:t xml:space="preserve">Other advanced features include table inheritance, a rules systems, and database events. Table inheritance puts an object oriented slant on table creation, allowing database designers to derive new tables from other tables, treating them as base classes. Even better, PostgreSQL supports both single and multiple </w:t>
      </w:r>
      <w:r w:rsidR="00083BC9" w:rsidRPr="00774CFF">
        <w:t>inheritances</w:t>
      </w:r>
      <w:r w:rsidRPr="00774CFF">
        <w:t xml:space="preserve"> in this manner.</w:t>
      </w:r>
      <w:r w:rsidR="00083BC9">
        <w:t xml:space="preserve"> </w:t>
      </w:r>
      <w:r w:rsidRPr="00774CFF">
        <w:t>The rules system, also called the query rewrite system, allows the database designer to create rules which identify specific operations for a given table or view, and dynamically transform them into alternate operations when they are processed.</w:t>
      </w:r>
      <w:r w:rsidR="00083BC9">
        <w:t xml:space="preserve"> </w:t>
      </w:r>
      <w:r w:rsidRPr="00774CFF">
        <w:t xml:space="preserve">The events </w:t>
      </w:r>
      <w:proofErr w:type="gramStart"/>
      <w:r w:rsidRPr="00774CFF">
        <w:t xml:space="preserve">system is an interprocess communication </w:t>
      </w:r>
      <w:r w:rsidRPr="00774CFF">
        <w:lastRenderedPageBreak/>
        <w:t>system in which messages and events can be transmitted between clients using the LISTEN and NOTIFY</w:t>
      </w:r>
      <w:proofErr w:type="gramEnd"/>
      <w:r w:rsidRPr="00774CFF">
        <w:t xml:space="preserve"> commands, allowing both simple peer to peer communication and advanced coordination on database events. Since notifications can be issued from triggers and stored procedures, PostgreSQL clients can monitor database events such as table updates, inserts, or deletes as they happen.</w:t>
      </w:r>
    </w:p>
    <w:p w:rsidR="00083BC9" w:rsidRDefault="00774CFF" w:rsidP="009B5C4F">
      <w:pPr>
        <w:pStyle w:val="Heading2"/>
        <w:spacing w:line="480" w:lineRule="auto"/>
        <w:rPr>
          <w:lang w:val="en"/>
        </w:rPr>
      </w:pPr>
      <w:bookmarkStart w:id="56" w:name="_Toc396602615"/>
      <w:proofErr w:type="gramStart"/>
      <w:r w:rsidRPr="00774CFF">
        <w:rPr>
          <w:lang w:val="en"/>
        </w:rPr>
        <w:t>pgAdmin</w:t>
      </w:r>
      <w:proofErr w:type="gramEnd"/>
      <w:r w:rsidRPr="00774CFF">
        <w:rPr>
          <w:lang w:val="en"/>
        </w:rPr>
        <w:t xml:space="preserve"> </w:t>
      </w:r>
      <w:r>
        <w:rPr>
          <w:lang w:val="en"/>
        </w:rPr>
        <w:t>Database Editor</w:t>
      </w:r>
      <w:bookmarkEnd w:id="56"/>
    </w:p>
    <w:p w:rsidR="009B5C4F" w:rsidRPr="008149DB" w:rsidRDefault="00083BC9" w:rsidP="00083BC9">
      <w:pPr>
        <w:jc w:val="center"/>
        <w:rPr>
          <w:rFonts w:eastAsia="Arial"/>
        </w:rPr>
      </w:pPr>
      <w:r>
        <w:rPr>
          <w:rFonts w:eastAsia="Arial"/>
          <w:noProof/>
          <w:lang w:bidi="ar-SA"/>
        </w:rPr>
        <w:drawing>
          <wp:inline distT="0" distB="0" distL="0" distR="0" wp14:anchorId="04F9D419" wp14:editId="7F4A6B77">
            <wp:extent cx="3322320" cy="952500"/>
            <wp:effectExtent l="0" t="0" r="0" b="0"/>
            <wp:docPr id="43" name="Picture 43" descr="D:\ChandraPersonal\technicise\curesocially\logo-l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andraPersonal\technicise\curesocially\logo-lt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2320" cy="952500"/>
                    </a:xfrm>
                    <a:prstGeom prst="rect">
                      <a:avLst/>
                    </a:prstGeom>
                    <a:noFill/>
                    <a:ln>
                      <a:noFill/>
                    </a:ln>
                  </pic:spPr>
                </pic:pic>
              </a:graphicData>
            </a:graphic>
          </wp:inline>
        </w:drawing>
      </w:r>
    </w:p>
    <w:p w:rsidR="00083BC9" w:rsidRPr="00083BC9" w:rsidRDefault="00083BC9" w:rsidP="00083BC9">
      <w:pPr>
        <w:jc w:val="both"/>
      </w:pPr>
      <w:proofErr w:type="gramStart"/>
      <w:r w:rsidRPr="00083BC9">
        <w:t>pgAdmin</w:t>
      </w:r>
      <w:proofErr w:type="gramEnd"/>
      <w:r w:rsidRPr="00083BC9">
        <w:t xml:space="preserve"> is the most popular and feature rich Open Source administration and development platform for PostgreSQL, the most advanced Open Source database in the world. The application may be used on Linux, FreeBSD, Solaris, Mac OSX and Windows platforms to manage PostgreSQL 7.3 and above running on any platform, as well as commercial and derived versions of PostgreSQL such as Postgres </w:t>
      </w:r>
      <w:proofErr w:type="gramStart"/>
      <w:r w:rsidRPr="00083BC9">
        <w:t>Plus</w:t>
      </w:r>
      <w:proofErr w:type="gramEnd"/>
      <w:r w:rsidRPr="00083BC9">
        <w:t xml:space="preserve"> Advanced Server and Greenplum database.</w:t>
      </w:r>
    </w:p>
    <w:p w:rsidR="00083BC9" w:rsidRPr="00083BC9" w:rsidRDefault="00083BC9" w:rsidP="00083BC9">
      <w:pPr>
        <w:jc w:val="both"/>
      </w:pPr>
      <w:proofErr w:type="gramStart"/>
      <w:r w:rsidRPr="00083BC9">
        <w:t>pgAdmin</w:t>
      </w:r>
      <w:proofErr w:type="gramEnd"/>
      <w:r w:rsidRPr="00083BC9">
        <w:t xml:space="preserve"> is designed to answer the needs of all users, from writing simple SQL queries to developing complex databases. The graphical interface supports all PostgreSQL features and makes administration easy. The application also includes a syntax highlighting SQL editor, a server-side code editor, an SQL/batch/shell job scheduling agent, support for the Slony-I replication engine and much more. Server connection may be made using TCP/IP or Unix Domain Sockets (on *nix platforms), and may be SSL encrypted for security. No additional drivers are required to communicate with the database server.</w:t>
      </w:r>
    </w:p>
    <w:p w:rsidR="009B5C4F" w:rsidRPr="00083BC9" w:rsidRDefault="00083BC9" w:rsidP="00083BC9">
      <w:pPr>
        <w:jc w:val="both"/>
      </w:pPr>
      <w:proofErr w:type="gramStart"/>
      <w:r w:rsidRPr="00083BC9">
        <w:t>pgAdmin</w:t>
      </w:r>
      <w:proofErr w:type="gramEnd"/>
      <w:r w:rsidRPr="00083BC9">
        <w:t xml:space="preserve"> is developed by a community of PostgreSQL experts around the world and is available in more than a dozen languages. It is Free Software released under the PostgreSQL License.</w:t>
      </w:r>
    </w:p>
    <w:p w:rsidR="0098271E" w:rsidRDefault="0098271E">
      <w:pPr>
        <w:spacing w:after="0" w:line="240" w:lineRule="auto"/>
        <w:ind w:firstLine="0"/>
        <w:rPr>
          <w:rFonts w:ascii="Cambria" w:hAnsi="Cambria"/>
          <w:b/>
          <w:bCs/>
          <w:i/>
          <w:iCs/>
          <w:sz w:val="28"/>
          <w:szCs w:val="28"/>
          <w:lang w:val="x-none" w:eastAsia="x-none" w:bidi="ar-SA"/>
        </w:rPr>
      </w:pPr>
      <w:r>
        <w:br w:type="page"/>
      </w:r>
    </w:p>
    <w:p w:rsidR="009B5C4F" w:rsidRPr="0098271E" w:rsidRDefault="0098271E" w:rsidP="0098271E">
      <w:pPr>
        <w:pStyle w:val="Heading2"/>
        <w:rPr>
          <w:lang w:val="en-US"/>
        </w:rPr>
      </w:pPr>
      <w:bookmarkStart w:id="57" w:name="_Toc396602616"/>
      <w:r w:rsidRPr="0098271E">
        <w:lastRenderedPageBreak/>
        <w:t>Bootstrap</w:t>
      </w:r>
      <w:r>
        <w:rPr>
          <w:lang w:val="en-US"/>
        </w:rPr>
        <w:t xml:space="preserve"> ( Front End Framework)</w:t>
      </w:r>
      <w:bookmarkEnd w:id="57"/>
    </w:p>
    <w:p w:rsidR="009B5C4F" w:rsidRDefault="0098271E" w:rsidP="0098271E">
      <w:pPr>
        <w:pStyle w:val="NormalWeb"/>
        <w:spacing w:before="96" w:beforeAutospacing="0" w:after="120" w:afterAutospacing="0" w:line="480" w:lineRule="auto"/>
        <w:ind w:left="720"/>
        <w:jc w:val="center"/>
        <w:rPr>
          <w:rFonts w:ascii="Tahoma" w:hAnsi="Tahoma" w:cs="Tahoma"/>
          <w:sz w:val="20"/>
          <w:szCs w:val="20"/>
        </w:rPr>
      </w:pPr>
      <w:r>
        <w:rPr>
          <w:rFonts w:ascii="Tahoma" w:hAnsi="Tahoma" w:cs="Tahoma"/>
          <w:noProof/>
          <w:sz w:val="20"/>
          <w:szCs w:val="20"/>
        </w:rPr>
        <w:drawing>
          <wp:inline distT="0" distB="0" distL="0" distR="0" wp14:anchorId="6509B0C2" wp14:editId="3FCEFE7C">
            <wp:extent cx="1407934" cy="1417320"/>
            <wp:effectExtent l="0" t="0" r="1905" b="0"/>
            <wp:docPr id="44" name="Picture 44" descr="D:\ChandraPersonal\technicise\curesocially\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andraPersonal\technicise\curesocially\imag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7934" cy="1417320"/>
                    </a:xfrm>
                    <a:prstGeom prst="rect">
                      <a:avLst/>
                    </a:prstGeom>
                    <a:noFill/>
                    <a:ln>
                      <a:noFill/>
                    </a:ln>
                  </pic:spPr>
                </pic:pic>
              </a:graphicData>
            </a:graphic>
          </wp:inline>
        </w:drawing>
      </w:r>
    </w:p>
    <w:p w:rsidR="0098271E" w:rsidRPr="0098271E" w:rsidRDefault="0098271E" w:rsidP="0098271E">
      <w:pPr>
        <w:jc w:val="both"/>
      </w:pPr>
      <w:r w:rsidRPr="0098271E">
        <w:t>Bootstrap is a free collection of tools for creating websites and web applications. It contains HTML and CSS-based design templates for typography, forms, buttons, navigation and other interface components, as well as optional JavaScript extensions. In June 2014 it was the No.1 project on GitHub with 69,000+ stars and 25,000+ forks</w:t>
      </w:r>
      <w:proofErr w:type="gramStart"/>
      <w:r w:rsidRPr="0098271E">
        <w:t>,[</w:t>
      </w:r>
      <w:proofErr w:type="gramEnd"/>
      <w:r w:rsidRPr="0098271E">
        <w:t>1] with a user base including MSNBC and NASA.</w:t>
      </w:r>
    </w:p>
    <w:p w:rsidR="0098271E" w:rsidRPr="0098271E" w:rsidRDefault="0098271E" w:rsidP="0098271E">
      <w:pPr>
        <w:jc w:val="both"/>
      </w:pPr>
      <w:r w:rsidRPr="0098271E">
        <w:t>Bootstrap is compatible with the latest versions of all major browsers. It gracefully degrades when used on older browsers such as Internet Explorer 8.</w:t>
      </w:r>
    </w:p>
    <w:p w:rsidR="0098271E" w:rsidRDefault="0098271E" w:rsidP="0098271E">
      <w:pPr>
        <w:jc w:val="both"/>
      </w:pPr>
      <w:r w:rsidRPr="0098271E">
        <w:t>Since version 2.0 it also supports responsive web design. This means the layout of web pages adjusts dynamically, taking into account the characteristics of the device used (desktop, tablet, mobile phone).Starting with version 3.0, Bootstrap adopted a mobile first design philosophy, emphasizing responsive design by default.</w:t>
      </w:r>
    </w:p>
    <w:p w:rsidR="0098271E" w:rsidRPr="0098271E" w:rsidRDefault="0098271E" w:rsidP="0098271E">
      <w:pPr>
        <w:jc w:val="both"/>
      </w:pPr>
      <w:r w:rsidRPr="0098271E">
        <w:t>Bootstrap is open source and available on GitHub. Developers are encouraged to participate in the project and make their own contributions to the platform.</w:t>
      </w:r>
      <w:r>
        <w:t xml:space="preserve"> </w:t>
      </w:r>
      <w:r w:rsidRPr="0098271E">
        <w:t>Recently, community members have translated Bootstrap's documentation into various languages, including Chinese, Spanish and Russian.</w:t>
      </w:r>
    </w:p>
    <w:p w:rsidR="00330D66" w:rsidRPr="00330D66" w:rsidRDefault="00330D66" w:rsidP="00330D66">
      <w:pPr>
        <w:jc w:val="both"/>
      </w:pPr>
      <w:r w:rsidRPr="00330D66">
        <w:t>Bootstrap is modular and consists essentially of a series of LESS stylesheets that implement the various components of the toolkit. A stylesheet called bootstrap.less includes the components stylesheets. Developers can adapt the Bootstrap file itself, selecting the components they wish to use in their project.</w:t>
      </w:r>
    </w:p>
    <w:p w:rsidR="00330D66" w:rsidRPr="00330D66" w:rsidRDefault="00330D66" w:rsidP="00330D66">
      <w:pPr>
        <w:jc w:val="both"/>
      </w:pPr>
      <w:r w:rsidRPr="00330D66">
        <w:t xml:space="preserve">Adjustments are possible to a limited extent through a central configuration stylesheet. More profound changes are possible </w:t>
      </w:r>
      <w:proofErr w:type="gramStart"/>
      <w:r w:rsidRPr="00330D66">
        <w:t>by the LESS declarations</w:t>
      </w:r>
      <w:proofErr w:type="gramEnd"/>
      <w:r w:rsidRPr="00330D66">
        <w:t>.</w:t>
      </w:r>
    </w:p>
    <w:p w:rsidR="00330D66" w:rsidRPr="00330D66" w:rsidRDefault="00330D66" w:rsidP="00330D66">
      <w:pPr>
        <w:jc w:val="both"/>
      </w:pPr>
      <w:r w:rsidRPr="00330D66">
        <w:t>The use of LESS stylesheet language allows the use of variables, functions and operators, nested selectors, as well as so-called mixins.</w:t>
      </w:r>
    </w:p>
    <w:p w:rsidR="00330D66" w:rsidRPr="00330D66" w:rsidRDefault="00330D66" w:rsidP="00330D66">
      <w:pPr>
        <w:jc w:val="both"/>
      </w:pPr>
      <w:r w:rsidRPr="00330D66">
        <w:lastRenderedPageBreak/>
        <w:t>Since version 2.0, the configuration of Bootstrap also has a special "Customize" option in the documentation. Moreover, the developer chooses on a form the desired components and adjusts, if necessary, the values of various options to their needs. The subsequently generated package already includes the pre-built CSS style sheet.</w:t>
      </w:r>
    </w:p>
    <w:p w:rsidR="00083BC9" w:rsidRPr="00330D66" w:rsidRDefault="00330D66" w:rsidP="00330D66">
      <w:pPr>
        <w:jc w:val="both"/>
      </w:pPr>
      <w:r w:rsidRPr="00330D66">
        <w:t xml:space="preserve">Grid system and responsive design comes standard with </w:t>
      </w:r>
      <w:proofErr w:type="gramStart"/>
      <w:r w:rsidRPr="00330D66">
        <w:t>a</w:t>
      </w:r>
      <w:proofErr w:type="gramEnd"/>
      <w:r w:rsidRPr="00330D66">
        <w:t xml:space="preserve"> 1170 pixel wide, grid layout. Alternatively, the developer can use a variable-width layout. For both cases, the toolkit has four variations to make use of different resolutions and types of devices: mobile phones, portrait and landscape, tablets and PCs with low and high resolution. Each variation adjusts the width of the columns.</w:t>
      </w:r>
    </w:p>
    <w:p w:rsidR="00083BC9" w:rsidRDefault="00F21157" w:rsidP="00F21157">
      <w:pPr>
        <w:pStyle w:val="Heading2"/>
        <w:rPr>
          <w:lang w:val="en-US"/>
        </w:rPr>
      </w:pPr>
      <w:bookmarkStart w:id="58" w:name="_Toc396602617"/>
      <w:r>
        <w:t xml:space="preserve">Hibernate </w:t>
      </w:r>
      <w:r w:rsidRPr="00F21157">
        <w:t>ORM</w:t>
      </w:r>
      <w:bookmarkEnd w:id="58"/>
    </w:p>
    <w:p w:rsidR="0060404E" w:rsidRDefault="0060404E" w:rsidP="0060404E">
      <w:pPr>
        <w:jc w:val="center"/>
        <w:rPr>
          <w:lang w:bidi="ar-SA"/>
        </w:rPr>
      </w:pPr>
      <w:r>
        <w:rPr>
          <w:noProof/>
          <w:lang w:bidi="ar-SA"/>
        </w:rPr>
        <w:drawing>
          <wp:inline distT="0" distB="0" distL="0" distR="0" wp14:anchorId="0305A621" wp14:editId="0AC2F39E">
            <wp:extent cx="2369820" cy="746760"/>
            <wp:effectExtent l="0" t="0" r="0" b="0"/>
            <wp:docPr id="45" name="Picture 45" descr="D:\ChandraPersonal\technicise\curesocially\Hiber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handraPersonal\technicise\curesocially\Hibern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9820" cy="746760"/>
                    </a:xfrm>
                    <a:prstGeom prst="rect">
                      <a:avLst/>
                    </a:prstGeom>
                    <a:noFill/>
                    <a:ln>
                      <a:noFill/>
                    </a:ln>
                  </pic:spPr>
                </pic:pic>
              </a:graphicData>
            </a:graphic>
          </wp:inline>
        </w:drawing>
      </w:r>
    </w:p>
    <w:p w:rsidR="00F21157" w:rsidRDefault="00F21157" w:rsidP="00F21157">
      <w:pPr>
        <w:rPr>
          <w:lang w:bidi="ar-SA"/>
        </w:rPr>
      </w:pPr>
      <w:r>
        <w:rPr>
          <w:lang w:bidi="ar-SA"/>
        </w:rPr>
        <w:t>Hibernate ORM (Hibernate in short) is an object-relational mapping library for the Java language, providing a framework for mapping an object-oriented domain model to a traditional relational database. Hibernate solves object-relational impedance mismatch problems by replacing direct persistence-related database accesses with high-level object handling functions.</w:t>
      </w:r>
      <w:r w:rsidR="0095561B">
        <w:rPr>
          <w:lang w:bidi="ar-SA"/>
        </w:rPr>
        <w:t xml:space="preserve"> </w:t>
      </w:r>
      <w:r>
        <w:rPr>
          <w:lang w:bidi="ar-SA"/>
        </w:rPr>
        <w:t>Hibernate is a free software that is distributed under the GNU Lesser General Public License.</w:t>
      </w:r>
      <w:r w:rsidR="0095561B">
        <w:rPr>
          <w:lang w:bidi="ar-SA"/>
        </w:rPr>
        <w:t xml:space="preserve"> </w:t>
      </w:r>
      <w:r>
        <w:rPr>
          <w:lang w:bidi="ar-SA"/>
        </w:rPr>
        <w:t>Hibernate's primary feature is mapping from Java classes to database tables (and from Java data types to SQL data types). Hibernate also provides data query and retrieval facilities. It generates SQL calls and relieves the developer from manual result set handling and object conversion. Applications using Hibernate are portable to supported SQL databases with little performance overhead.</w:t>
      </w:r>
      <w:r w:rsidR="0095561B">
        <w:rPr>
          <w:lang w:bidi="ar-SA"/>
        </w:rPr>
        <w:t xml:space="preserve"> </w:t>
      </w:r>
      <w:r>
        <w:rPr>
          <w:lang w:bidi="ar-SA"/>
        </w:rPr>
        <w:t>Mapping Java classes to database tables is accomplished through the configuration of an XML file or by using Java Annotations. When using an XML file, Hibernate can generate skeleton source code for the persistence classes. This is unnecessary when annotations are used. Hibernate can use the XML file or the annotations to maintain the database schema.</w:t>
      </w:r>
      <w:r w:rsidR="0095561B">
        <w:rPr>
          <w:lang w:bidi="ar-SA"/>
        </w:rPr>
        <w:t xml:space="preserve"> </w:t>
      </w:r>
      <w:r>
        <w:rPr>
          <w:lang w:bidi="ar-SA"/>
        </w:rPr>
        <w:t>Facilities to arrange one-to-many and many-to-many relationships between classes are provided. In addition to managing associations between objects, Hibernate can also manage reflexive associations where an object has a one-to-many relationship with other instances of its own type.</w:t>
      </w:r>
      <w:r w:rsidR="0095561B">
        <w:rPr>
          <w:lang w:bidi="ar-SA"/>
        </w:rPr>
        <w:t xml:space="preserve"> </w:t>
      </w:r>
      <w:r>
        <w:rPr>
          <w:lang w:bidi="ar-SA"/>
        </w:rPr>
        <w:t>Hibernate supports the mapping of custom value types. This makes the following scenarios possible:</w:t>
      </w:r>
    </w:p>
    <w:p w:rsidR="00F21157" w:rsidRDefault="00F21157" w:rsidP="0044291A">
      <w:pPr>
        <w:pStyle w:val="ListParagraph"/>
        <w:numPr>
          <w:ilvl w:val="0"/>
          <w:numId w:val="11"/>
        </w:numPr>
        <w:rPr>
          <w:lang w:bidi="ar-SA"/>
        </w:rPr>
      </w:pPr>
      <w:r>
        <w:rPr>
          <w:lang w:bidi="ar-SA"/>
        </w:rPr>
        <w:t>Overriding the default SQL type that Hibernate chooses when mapping a column to a property.</w:t>
      </w:r>
    </w:p>
    <w:p w:rsidR="00F21157" w:rsidRDefault="00F21157" w:rsidP="0044291A">
      <w:pPr>
        <w:pStyle w:val="ListParagraph"/>
        <w:numPr>
          <w:ilvl w:val="0"/>
          <w:numId w:val="11"/>
        </w:numPr>
        <w:rPr>
          <w:lang w:bidi="ar-SA"/>
        </w:rPr>
      </w:pPr>
      <w:r>
        <w:rPr>
          <w:lang w:bidi="ar-SA"/>
        </w:rPr>
        <w:lastRenderedPageBreak/>
        <w:t>Mapping Java Enum to columns as if they were regular properties.</w:t>
      </w:r>
    </w:p>
    <w:p w:rsidR="00F21157" w:rsidRDefault="00F21157" w:rsidP="0044291A">
      <w:pPr>
        <w:pStyle w:val="ListParagraph"/>
        <w:numPr>
          <w:ilvl w:val="0"/>
          <w:numId w:val="11"/>
        </w:numPr>
        <w:rPr>
          <w:lang w:bidi="ar-SA"/>
        </w:rPr>
      </w:pPr>
      <w:r>
        <w:rPr>
          <w:lang w:bidi="ar-SA"/>
        </w:rPr>
        <w:t>Mapping a single property to multiple columns.</w:t>
      </w:r>
    </w:p>
    <w:p w:rsidR="00F21157" w:rsidRPr="00F21157" w:rsidRDefault="00F21157" w:rsidP="00F21157">
      <w:pPr>
        <w:rPr>
          <w:lang w:bidi="ar-SA"/>
        </w:rPr>
      </w:pPr>
      <w:r>
        <w:rPr>
          <w:lang w:bidi="ar-SA"/>
        </w:rPr>
        <w:t xml:space="preserve">Definition: Objects in a front-end application follow OOP principles, while objects in the back-end follow database normalization principles, resulting in different representation requirements. This problem is called "object-relational impedance mismatch". Mapping is a way of resolving the impedance mismatch problem.Mapping tells the ORM tool which java </w:t>
      </w:r>
      <w:r w:rsidR="00BF17DC">
        <w:rPr>
          <w:lang w:bidi="ar-SA"/>
        </w:rPr>
        <w:t>class objects</w:t>
      </w:r>
      <w:r>
        <w:rPr>
          <w:lang w:bidi="ar-SA"/>
        </w:rPr>
        <w:t xml:space="preserve"> an application is needed to be store in which table of database.</w:t>
      </w:r>
      <w:r w:rsidR="00BF17DC">
        <w:rPr>
          <w:lang w:bidi="ar-SA"/>
        </w:rPr>
        <w:t xml:space="preserve"> </w:t>
      </w:r>
      <w:r>
        <w:rPr>
          <w:lang w:bidi="ar-SA"/>
        </w:rPr>
        <w:t xml:space="preserve">Hibernate provides transparent persistence for Plain Old Java Objects (POJOs). The only strict requirement for a persistent class is a no-argument constructor, not necessarily public. Proper behavior in some applications also requires special attention to the </w:t>
      </w:r>
      <w:proofErr w:type="gramStart"/>
      <w:r>
        <w:rPr>
          <w:lang w:bidi="ar-SA"/>
        </w:rPr>
        <w:t>equ</w:t>
      </w:r>
      <w:r w:rsidR="0095561B">
        <w:rPr>
          <w:lang w:bidi="ar-SA"/>
        </w:rPr>
        <w:t>als(</w:t>
      </w:r>
      <w:proofErr w:type="gramEnd"/>
      <w:r w:rsidR="0095561B">
        <w:rPr>
          <w:lang w:bidi="ar-SA"/>
        </w:rPr>
        <w:t xml:space="preserve">) and hashCode() methods. </w:t>
      </w:r>
      <w:r>
        <w:rPr>
          <w:lang w:bidi="ar-SA"/>
        </w:rPr>
        <w:t>Collections of data objects are typically stored in Java collection objects such as Set and List. Java generics, introduced in Java 5, are supported. Hibernate can be configured to lazy load associated collections. Lazy loading is the default as of Hibernate 3.Related objects can be configured to cascade operations from one to the other. For example, a parent Album object can be configured to cascade its save and/or delete operation to its child Track objects. This can reduce development time and ensure referential integrity. A dirty checking feature avoids unnecessary database write actions by performing SQL updates only on the modified fields of persistent objects.</w:t>
      </w:r>
    </w:p>
    <w:p w:rsidR="00083BC9" w:rsidRPr="00944AD6" w:rsidRDefault="00083BC9" w:rsidP="00083BC9">
      <w:pPr>
        <w:pStyle w:val="Heading2"/>
      </w:pPr>
      <w:bookmarkStart w:id="59" w:name="_Toc396602618"/>
      <w:r>
        <w:t>Summary of technologies used</w:t>
      </w:r>
      <w:bookmarkEnd w:id="59"/>
    </w:p>
    <w:p w:rsidR="002B7AFC" w:rsidRDefault="002B7AFC" w:rsidP="009B5C4F">
      <w:pPr>
        <w:rPr>
          <w:rFonts w:eastAsia="Arial"/>
          <w:b/>
          <w:bCs/>
        </w:rPr>
      </w:pPr>
    </w:p>
    <w:p w:rsidR="009B5C4F" w:rsidRDefault="009B5C4F" w:rsidP="009B5C4F">
      <w:pPr>
        <w:rPr>
          <w:rFonts w:eastAsia="Arial"/>
        </w:rPr>
      </w:pPr>
      <w:r w:rsidRPr="00944AD6">
        <w:rPr>
          <w:rFonts w:eastAsia="Arial"/>
          <w:b/>
          <w:bCs/>
        </w:rPr>
        <w:t>Front End/ GUI Tools:</w:t>
      </w:r>
      <w:r w:rsidRPr="00944AD6">
        <w:rPr>
          <w:rFonts w:eastAsia="Arial"/>
        </w:rPr>
        <w:t xml:space="preserve">  </w:t>
      </w:r>
      <w:r w:rsidR="00083BC9">
        <w:rPr>
          <w:rFonts w:eastAsia="Arial"/>
        </w:rPr>
        <w:t>Java Play Framework, Bootstrap HTML framework</w:t>
      </w:r>
    </w:p>
    <w:p w:rsidR="00083BC9" w:rsidRPr="00944AD6" w:rsidRDefault="00083BC9" w:rsidP="009B5C4F">
      <w:pPr>
        <w:rPr>
          <w:rFonts w:eastAsia="Arial"/>
        </w:rPr>
      </w:pPr>
      <w:r>
        <w:rPr>
          <w:rFonts w:eastAsia="Arial"/>
          <w:b/>
          <w:bCs/>
        </w:rPr>
        <w:t>Programming Language</w:t>
      </w:r>
      <w:r w:rsidRPr="00944AD6">
        <w:rPr>
          <w:rFonts w:eastAsia="Arial"/>
          <w:b/>
          <w:bCs/>
        </w:rPr>
        <w:t xml:space="preserve">:  </w:t>
      </w:r>
      <w:r w:rsidRPr="00083BC9">
        <w:rPr>
          <w:rFonts w:eastAsia="Arial"/>
          <w:bCs/>
        </w:rPr>
        <w:t>Java,</w:t>
      </w:r>
      <w:r>
        <w:rPr>
          <w:rFonts w:eastAsia="Arial"/>
          <w:bCs/>
        </w:rPr>
        <w:t xml:space="preserve"> Java EE</w:t>
      </w:r>
    </w:p>
    <w:p w:rsidR="009B5C4F" w:rsidRPr="00944AD6" w:rsidRDefault="009B5C4F" w:rsidP="009B5C4F">
      <w:pPr>
        <w:rPr>
          <w:rFonts w:eastAsia="Arial"/>
        </w:rPr>
      </w:pPr>
      <w:r w:rsidRPr="00944AD6">
        <w:rPr>
          <w:rFonts w:eastAsia="Arial"/>
          <w:b/>
          <w:bCs/>
        </w:rPr>
        <w:t xml:space="preserve">Backend:  </w:t>
      </w:r>
      <w:r w:rsidR="00537086">
        <w:rPr>
          <w:rFonts w:eastAsia="Arial"/>
        </w:rPr>
        <w:t>PostgreSQL, postgre java</w:t>
      </w:r>
      <w:r w:rsidRPr="00944AD6">
        <w:rPr>
          <w:rFonts w:eastAsia="Arial"/>
        </w:rPr>
        <w:t xml:space="preserve"> Connector, </w:t>
      </w:r>
      <w:proofErr w:type="gramStart"/>
      <w:r w:rsidRPr="00944AD6">
        <w:rPr>
          <w:rFonts w:eastAsia="Arial"/>
        </w:rPr>
        <w:t>XML</w:t>
      </w:r>
      <w:r w:rsidR="00906E83">
        <w:rPr>
          <w:rFonts w:eastAsia="Arial"/>
        </w:rPr>
        <w:t xml:space="preserve"> ,</w:t>
      </w:r>
      <w:proofErr w:type="gramEnd"/>
      <w:r w:rsidR="00906E83">
        <w:rPr>
          <w:rFonts w:eastAsia="Arial"/>
        </w:rPr>
        <w:t xml:space="preserve"> hibernate, jaxws</w:t>
      </w:r>
    </w:p>
    <w:p w:rsidR="009B5C4F" w:rsidRPr="00944AD6" w:rsidRDefault="009B5C4F" w:rsidP="009B5C4F">
      <w:pPr>
        <w:rPr>
          <w:rFonts w:eastAsia="Arial"/>
        </w:rPr>
      </w:pPr>
      <w:r w:rsidRPr="00944AD6">
        <w:rPr>
          <w:rFonts w:eastAsia="Arial"/>
          <w:b/>
          <w:bCs/>
        </w:rPr>
        <w:t>Internet Technologies:</w:t>
      </w:r>
      <w:r w:rsidRPr="00944AD6">
        <w:rPr>
          <w:rFonts w:eastAsia="Arial"/>
        </w:rPr>
        <w:t xml:space="preserve"> HTML, JavaScr</w:t>
      </w:r>
      <w:r w:rsidR="00A34DD5">
        <w:rPr>
          <w:rFonts w:eastAsia="Arial"/>
        </w:rPr>
        <w:t>ipt</w:t>
      </w:r>
    </w:p>
    <w:p w:rsidR="009B5C4F" w:rsidRPr="00944AD6" w:rsidRDefault="009B5C4F" w:rsidP="009B5C4F">
      <w:pPr>
        <w:rPr>
          <w:rFonts w:eastAsia="Arial"/>
        </w:rPr>
      </w:pPr>
      <w:r w:rsidRPr="00944AD6">
        <w:rPr>
          <w:rFonts w:eastAsia="Arial"/>
          <w:b/>
          <w:bCs/>
        </w:rPr>
        <w:t>Networking Technologies:</w:t>
      </w:r>
      <w:r w:rsidRPr="00944AD6">
        <w:rPr>
          <w:rFonts w:eastAsia="Arial"/>
        </w:rPr>
        <w:t xml:space="preserve"> TCP/IP</w:t>
      </w:r>
    </w:p>
    <w:p w:rsidR="009B5C4F" w:rsidRPr="00944AD6" w:rsidRDefault="009B5C4F" w:rsidP="009B5C4F">
      <w:pPr>
        <w:rPr>
          <w:rFonts w:eastAsia="Arial"/>
        </w:rPr>
      </w:pPr>
      <w:r w:rsidRPr="00944AD6">
        <w:rPr>
          <w:rFonts w:eastAsia="Arial"/>
          <w:b/>
          <w:bCs/>
        </w:rPr>
        <w:t>Operating Systems</w:t>
      </w:r>
      <w:r w:rsidRPr="00944AD6">
        <w:rPr>
          <w:rFonts w:eastAsia="Arial"/>
        </w:rPr>
        <w:t>: Windows XP, Windows 7</w:t>
      </w:r>
    </w:p>
    <w:p w:rsidR="009B5C4F" w:rsidRDefault="009B5C4F" w:rsidP="009B5C4F">
      <w:pPr>
        <w:rPr>
          <w:rFonts w:eastAsia="Arial"/>
        </w:rPr>
      </w:pPr>
      <w:r w:rsidRPr="00944AD6">
        <w:rPr>
          <w:rFonts w:eastAsia="Arial"/>
          <w:b/>
          <w:bCs/>
        </w:rPr>
        <w:t>Applications</w:t>
      </w:r>
      <w:r w:rsidRPr="00944AD6">
        <w:rPr>
          <w:rFonts w:eastAsia="Arial"/>
        </w:rPr>
        <w:t>: ERP application, Database Management System.</w:t>
      </w:r>
    </w:p>
    <w:p w:rsidR="00521FAD" w:rsidRPr="00185D1A" w:rsidRDefault="00521FAD" w:rsidP="0095561B">
      <w:pPr>
        <w:pStyle w:val="Heading1"/>
        <w:rPr>
          <w:rFonts w:eastAsia="Arial"/>
        </w:rPr>
      </w:pPr>
      <w:bookmarkStart w:id="60" w:name="_Toc396602619"/>
      <w:r w:rsidRPr="00185D1A">
        <w:rPr>
          <w:rFonts w:eastAsia="Arial"/>
        </w:rPr>
        <w:lastRenderedPageBreak/>
        <w:t>Analysis of the Project:</w:t>
      </w:r>
      <w:bookmarkEnd w:id="31"/>
      <w:bookmarkEnd w:id="32"/>
      <w:bookmarkEnd w:id="33"/>
      <w:bookmarkEnd w:id="34"/>
      <w:bookmarkEnd w:id="35"/>
      <w:bookmarkEnd w:id="36"/>
      <w:bookmarkEnd w:id="37"/>
      <w:bookmarkEnd w:id="60"/>
    </w:p>
    <w:p w:rsidR="003B1CA7" w:rsidRDefault="003B1CA7" w:rsidP="003B1CA7">
      <w:pPr>
        <w:rPr>
          <w:lang w:eastAsia="ar-SA" w:bidi="ar-SA"/>
        </w:rPr>
      </w:pPr>
      <w:bookmarkStart w:id="61" w:name="_Toc279843460"/>
      <w:bookmarkStart w:id="62" w:name="_Toc279845630"/>
      <w:bookmarkStart w:id="63" w:name="_Toc279846564"/>
      <w:bookmarkStart w:id="64" w:name="_Toc279846608"/>
      <w:bookmarkStart w:id="65" w:name="_Toc288953115"/>
      <w:bookmarkStart w:id="66" w:name="_Toc289214869"/>
      <w:r>
        <w:rPr>
          <w:lang w:eastAsia="ar-SA" w:bidi="ar-SA"/>
        </w:rPr>
        <w:t>Hospital Management System caters different types of employees of hospital. There will be IT-Users like receptionist, data entry operator, doctor</w:t>
      </w:r>
      <w:r w:rsidR="009B5C4F">
        <w:rPr>
          <w:lang w:eastAsia="ar-SA" w:bidi="ar-SA"/>
        </w:rPr>
        <w:t>, nurses</w:t>
      </w:r>
      <w:r>
        <w:rPr>
          <w:lang w:eastAsia="ar-SA" w:bidi="ar-SA"/>
        </w:rPr>
        <w:t xml:space="preserve"> and IT-Admin like hospital superintendent. Hospital Management System will provide a cost effective &amp; efficient software solution for managing everything about Hospital. Different components of Hospital Management System area are depicted below.</w:t>
      </w:r>
    </w:p>
    <w:p w:rsidR="003B1CA7" w:rsidRDefault="00152A64" w:rsidP="003B1CA7">
      <w:pPr>
        <w:ind w:hanging="450"/>
        <w:rPr>
          <w:lang w:eastAsia="ar-SA" w:bidi="ar-SA"/>
        </w:rPr>
      </w:pPr>
      <w:r>
        <w:rPr>
          <w:noProof/>
          <w:lang w:bidi="ar-SA"/>
        </w:rPr>
        <w:drawing>
          <wp:anchor distT="0" distB="0" distL="0" distR="0" simplePos="0" relativeHeight="251656192" behindDoc="0" locked="0" layoutInCell="1" allowOverlap="1" wp14:anchorId="7408ADA5" wp14:editId="0BFA7B16">
            <wp:simplePos x="0" y="0"/>
            <wp:positionH relativeFrom="column">
              <wp:align>center</wp:align>
            </wp:positionH>
            <wp:positionV relativeFrom="paragraph">
              <wp:posOffset>0</wp:posOffset>
            </wp:positionV>
            <wp:extent cx="5632450" cy="5013325"/>
            <wp:effectExtent l="0" t="0" r="6350" b="0"/>
            <wp:wrapTopAndBottom/>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2450" cy="50133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rPr>
          <w:lang w:eastAsia="ar-SA" w:bidi="ar-SA"/>
        </w:rPr>
      </w:pPr>
      <w:r>
        <w:rPr>
          <w:b/>
          <w:bCs/>
          <w:lang w:eastAsia="ar-SA" w:bidi="ar-SA"/>
        </w:rPr>
        <w:t>Figure:</w:t>
      </w:r>
      <w:r>
        <w:rPr>
          <w:lang w:eastAsia="ar-SA" w:bidi="ar-SA"/>
        </w:rPr>
        <w:t xml:space="preserve"> Components of Hospital Management System</w:t>
      </w:r>
    </w:p>
    <w:p w:rsidR="003B1CA7" w:rsidRDefault="003B1CA7" w:rsidP="003B1CA7">
      <w:pPr>
        <w:ind w:left="709" w:firstLine="709"/>
        <w:rPr>
          <w:lang w:eastAsia="ar-SA" w:bidi="ar-SA"/>
        </w:rPr>
      </w:pPr>
    </w:p>
    <w:p w:rsidR="003B1CA7" w:rsidRDefault="003B1CA7" w:rsidP="003B1CA7">
      <w:pPr>
        <w:rPr>
          <w:lang w:eastAsia="ar-SA" w:bidi="ar-SA"/>
        </w:rPr>
      </w:pPr>
      <w:r>
        <w:rPr>
          <w:lang w:eastAsia="ar-SA" w:bidi="ar-SA"/>
        </w:rPr>
        <w:t>Hospital Management System is divided into five main components. Such as:</w:t>
      </w:r>
    </w:p>
    <w:p w:rsidR="003B1CA7" w:rsidRDefault="003B1CA7" w:rsidP="0044291A">
      <w:pPr>
        <w:widowControl w:val="0"/>
        <w:numPr>
          <w:ilvl w:val="0"/>
          <w:numId w:val="4"/>
        </w:numPr>
        <w:suppressAutoHyphens/>
        <w:spacing w:after="0" w:line="240" w:lineRule="auto"/>
        <w:rPr>
          <w:lang w:eastAsia="ar-SA" w:bidi="ar-SA"/>
        </w:rPr>
      </w:pPr>
      <w:r>
        <w:rPr>
          <w:lang w:eastAsia="ar-SA" w:bidi="ar-SA"/>
        </w:rPr>
        <w:t>Hospital User GUI</w:t>
      </w:r>
    </w:p>
    <w:p w:rsidR="003B1CA7" w:rsidRDefault="003B1CA7" w:rsidP="0044291A">
      <w:pPr>
        <w:widowControl w:val="0"/>
        <w:numPr>
          <w:ilvl w:val="0"/>
          <w:numId w:val="4"/>
        </w:numPr>
        <w:suppressAutoHyphens/>
        <w:spacing w:after="0" w:line="240" w:lineRule="auto"/>
        <w:rPr>
          <w:lang w:eastAsia="ar-SA" w:bidi="ar-SA"/>
        </w:rPr>
      </w:pPr>
      <w:r>
        <w:rPr>
          <w:lang w:eastAsia="ar-SA" w:bidi="ar-SA"/>
        </w:rPr>
        <w:lastRenderedPageBreak/>
        <w:t>Hospital User Service</w:t>
      </w:r>
    </w:p>
    <w:p w:rsidR="003B1CA7" w:rsidRDefault="003B1CA7" w:rsidP="0044291A">
      <w:pPr>
        <w:widowControl w:val="0"/>
        <w:numPr>
          <w:ilvl w:val="0"/>
          <w:numId w:val="4"/>
        </w:numPr>
        <w:suppressAutoHyphens/>
        <w:spacing w:after="0" w:line="240" w:lineRule="auto"/>
        <w:rPr>
          <w:lang w:eastAsia="ar-SA" w:bidi="ar-SA"/>
        </w:rPr>
      </w:pPr>
      <w:r>
        <w:rPr>
          <w:lang w:eastAsia="ar-SA" w:bidi="ar-SA"/>
        </w:rPr>
        <w:t>Hospital Controller GUI</w:t>
      </w:r>
    </w:p>
    <w:p w:rsidR="003B1CA7" w:rsidRDefault="003B1CA7" w:rsidP="0044291A">
      <w:pPr>
        <w:widowControl w:val="0"/>
        <w:numPr>
          <w:ilvl w:val="0"/>
          <w:numId w:val="4"/>
        </w:numPr>
        <w:suppressAutoHyphens/>
        <w:spacing w:after="0" w:line="240" w:lineRule="auto"/>
        <w:rPr>
          <w:lang w:eastAsia="ar-SA" w:bidi="ar-SA"/>
        </w:rPr>
      </w:pPr>
      <w:r>
        <w:rPr>
          <w:lang w:eastAsia="ar-SA" w:bidi="ar-SA"/>
        </w:rPr>
        <w:t>Hospital Controller Engine</w:t>
      </w:r>
    </w:p>
    <w:p w:rsidR="003B1CA7" w:rsidRDefault="003B1CA7" w:rsidP="0044291A">
      <w:pPr>
        <w:widowControl w:val="0"/>
        <w:numPr>
          <w:ilvl w:val="0"/>
          <w:numId w:val="4"/>
        </w:numPr>
        <w:suppressAutoHyphens/>
        <w:spacing w:after="0" w:line="240" w:lineRule="auto"/>
        <w:rPr>
          <w:lang w:eastAsia="ar-SA" w:bidi="ar-SA"/>
        </w:rPr>
      </w:pPr>
      <w:r>
        <w:rPr>
          <w:lang w:eastAsia="ar-SA" w:bidi="ar-SA"/>
        </w:rPr>
        <w:t>Hospital Management System Database</w:t>
      </w:r>
    </w:p>
    <w:p w:rsidR="003B1CA7" w:rsidRDefault="003B1CA7" w:rsidP="003B1CA7">
      <w:pPr>
        <w:rPr>
          <w:lang w:eastAsia="ar-SA" w:bidi="ar-SA"/>
        </w:rPr>
      </w:pPr>
    </w:p>
    <w:p w:rsidR="003B1CA7" w:rsidRDefault="003B1CA7" w:rsidP="003B1CA7">
      <w:pPr>
        <w:rPr>
          <w:lang w:eastAsia="ar-SA" w:bidi="ar-SA"/>
        </w:rPr>
      </w:pPr>
      <w:r>
        <w:rPr>
          <w:lang w:eastAsia="ar-SA" w:bidi="ar-SA"/>
        </w:rPr>
        <w:t>Hospital User GUI &amp; Service will be installed in IT-Users machine. Hospital controller GUI, engine &amp; database will be installed in the IT-Admin’s machine and user machines will be connected to the controller machine.</w:t>
      </w:r>
    </w:p>
    <w:p w:rsidR="003B1CA7" w:rsidRDefault="003B1CA7" w:rsidP="003B1CA7">
      <w:pPr>
        <w:pStyle w:val="Heading2"/>
        <w:ind w:left="360"/>
        <w:rPr>
          <w:rFonts w:ascii="Times New Roman" w:hAnsi="Times New Roman"/>
        </w:rPr>
      </w:pPr>
      <w:bookmarkStart w:id="67" w:name="_Toc396602620"/>
      <w:r>
        <w:rPr>
          <w:rFonts w:ascii="Times New Roman" w:hAnsi="Times New Roman"/>
        </w:rPr>
        <w:t>Hospital User GUI</w:t>
      </w:r>
      <w:bookmarkEnd w:id="67"/>
    </w:p>
    <w:p w:rsidR="003B1CA7" w:rsidRDefault="003B1CA7" w:rsidP="003B1CA7">
      <w:pPr>
        <w:rPr>
          <w:lang w:eastAsia="ar-SA" w:bidi="ar-SA"/>
        </w:rPr>
      </w:pPr>
      <w:r>
        <w:rPr>
          <w:lang w:eastAsia="ar-SA" w:bidi="ar-SA"/>
        </w:rPr>
        <w:t xml:space="preserve">Hospital User GUI will display User login, Patient information &amp; billing information, information search, appointment </w:t>
      </w:r>
      <w:r w:rsidR="00C862B8">
        <w:rPr>
          <w:lang w:eastAsia="ar-SA" w:bidi="ar-SA"/>
        </w:rPr>
        <w:t>interface and</w:t>
      </w:r>
      <w:r>
        <w:rPr>
          <w:lang w:eastAsia="ar-SA" w:bidi="ar-SA"/>
        </w:rPr>
        <w:t xml:space="preserve"> report management interface. It is divided into five modules. Such as:</w:t>
      </w:r>
    </w:p>
    <w:p w:rsidR="003B1CA7" w:rsidRDefault="003B1CA7" w:rsidP="0044291A">
      <w:pPr>
        <w:widowControl w:val="0"/>
        <w:numPr>
          <w:ilvl w:val="0"/>
          <w:numId w:val="5"/>
        </w:numPr>
        <w:suppressAutoHyphens/>
        <w:spacing w:after="0" w:line="240" w:lineRule="auto"/>
        <w:rPr>
          <w:lang w:eastAsia="ar-SA" w:bidi="ar-SA"/>
        </w:rPr>
      </w:pPr>
      <w:r>
        <w:rPr>
          <w:lang w:eastAsia="ar-SA" w:bidi="ar-SA"/>
        </w:rPr>
        <w:t>Login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Patient Info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Payment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Appointment Management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Resource Management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Report Management Interface</w:t>
      </w:r>
    </w:p>
    <w:p w:rsidR="003B1CA7" w:rsidRDefault="003B1CA7" w:rsidP="003B1CA7">
      <w:pPr>
        <w:ind w:left="360" w:firstLine="0"/>
        <w:rPr>
          <w:lang w:eastAsia="ar-SA" w:bidi="ar-SA"/>
        </w:rPr>
      </w:pPr>
    </w:p>
    <w:p w:rsidR="003B1CA7" w:rsidRDefault="00152A64" w:rsidP="003B1CA7">
      <w:pPr>
        <w:ind w:left="450" w:firstLine="0"/>
        <w:rPr>
          <w:lang w:eastAsia="ar-SA" w:bidi="ar-SA"/>
        </w:rPr>
      </w:pPr>
      <w:r>
        <w:rPr>
          <w:noProof/>
          <w:lang w:bidi="ar-SA"/>
        </w:rPr>
        <w:drawing>
          <wp:anchor distT="0" distB="0" distL="0" distR="0" simplePos="0" relativeHeight="251657216" behindDoc="0" locked="0" layoutInCell="1" allowOverlap="1" wp14:anchorId="2350B1C4" wp14:editId="69C07D93">
            <wp:simplePos x="0" y="0"/>
            <wp:positionH relativeFrom="column">
              <wp:align>center</wp:align>
            </wp:positionH>
            <wp:positionV relativeFrom="paragraph">
              <wp:posOffset>0</wp:posOffset>
            </wp:positionV>
            <wp:extent cx="5140960" cy="3193415"/>
            <wp:effectExtent l="0" t="0" r="2540" b="6985"/>
            <wp:wrapTopAndBottom/>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0960" cy="3193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rPr>
          <w:lang w:eastAsia="ar-SA" w:bidi="ar-SA"/>
        </w:rPr>
      </w:pPr>
      <w:r>
        <w:rPr>
          <w:b/>
          <w:bCs/>
          <w:lang w:eastAsia="ar-SA" w:bidi="ar-SA"/>
        </w:rPr>
        <w:tab/>
        <w:t xml:space="preserve">Figure: </w:t>
      </w:r>
      <w:r>
        <w:rPr>
          <w:lang w:eastAsia="ar-SA" w:bidi="ar-SA"/>
        </w:rPr>
        <w:t>User</w:t>
      </w:r>
      <w:r>
        <w:rPr>
          <w:b/>
          <w:bCs/>
          <w:lang w:eastAsia="ar-SA" w:bidi="ar-SA"/>
        </w:rPr>
        <w:t xml:space="preserve"> </w:t>
      </w:r>
      <w:r>
        <w:rPr>
          <w:lang w:eastAsia="ar-SA" w:bidi="ar-SA"/>
        </w:rPr>
        <w:t>GUI Components</w:t>
      </w:r>
    </w:p>
    <w:p w:rsidR="003B1CA7" w:rsidRDefault="003B1CA7" w:rsidP="003B1CA7">
      <w:pPr>
        <w:pStyle w:val="Heading3"/>
        <w:ind w:left="720"/>
      </w:pPr>
      <w:bookmarkStart w:id="68" w:name="_Toc396602621"/>
      <w:r>
        <w:lastRenderedPageBreak/>
        <w:t>Login Interface</w:t>
      </w:r>
      <w:bookmarkEnd w:id="68"/>
    </w:p>
    <w:p w:rsidR="003B1CA7" w:rsidRDefault="003B1CA7" w:rsidP="003B1CA7">
      <w:pPr>
        <w:rPr>
          <w:lang w:eastAsia="ar-SA" w:bidi="ar-SA"/>
        </w:rPr>
      </w:pPr>
      <w:r>
        <w:rPr>
          <w:lang w:eastAsia="ar-SA" w:bidi="ar-SA"/>
        </w:rPr>
        <w:t xml:space="preserve">Hospital User GUI can be used by variety of hospital employees. So user need to login using user id, password to access their registered account. It is mandatory to login to use the machine. </w:t>
      </w:r>
    </w:p>
    <w:p w:rsidR="003B1CA7" w:rsidRDefault="003B1CA7" w:rsidP="003B1CA7">
      <w:pPr>
        <w:pStyle w:val="Heading3"/>
        <w:ind w:left="720"/>
      </w:pPr>
      <w:bookmarkStart w:id="69" w:name="_Toc396602622"/>
      <w:r>
        <w:t>Patient Info Interface</w:t>
      </w:r>
      <w:bookmarkEnd w:id="69"/>
    </w:p>
    <w:p w:rsidR="003B1CA7" w:rsidRDefault="003B1CA7" w:rsidP="003B1CA7">
      <w:pPr>
        <w:ind w:firstLine="709"/>
        <w:rPr>
          <w:lang w:eastAsia="ar-SA" w:bidi="ar-SA"/>
        </w:rPr>
      </w:pPr>
      <w:r>
        <w:rPr>
          <w:lang w:eastAsia="ar-SA" w:bidi="ar-SA"/>
        </w:rPr>
        <w:t xml:space="preserve">This interface will allow IT-users to register new </w:t>
      </w:r>
      <w:proofErr w:type="gramStart"/>
      <w:r>
        <w:rPr>
          <w:lang w:eastAsia="ar-SA" w:bidi="ar-SA"/>
        </w:rPr>
        <w:t>patients</w:t>
      </w:r>
      <w:proofErr w:type="gramEnd"/>
      <w:r>
        <w:rPr>
          <w:lang w:eastAsia="ar-SA" w:bidi="ar-SA"/>
        </w:rPr>
        <w:t xml:space="preserve"> information, add new entries regarding patient current status. Patient Info Interface will have multiple forms to </w:t>
      </w:r>
      <w:proofErr w:type="gramStart"/>
      <w:r>
        <w:rPr>
          <w:lang w:eastAsia="ar-SA" w:bidi="ar-SA"/>
        </w:rPr>
        <w:t>filled</w:t>
      </w:r>
      <w:proofErr w:type="gramEnd"/>
      <w:r>
        <w:rPr>
          <w:lang w:eastAsia="ar-SA" w:bidi="ar-SA"/>
        </w:rPr>
        <w:t xml:space="preserve"> for adding required information.</w:t>
      </w:r>
    </w:p>
    <w:p w:rsidR="003B1CA7" w:rsidRDefault="003B1CA7" w:rsidP="003B1CA7">
      <w:pPr>
        <w:ind w:firstLine="709"/>
        <w:rPr>
          <w:lang w:eastAsia="ar-SA" w:bidi="ar-SA"/>
        </w:rPr>
      </w:pPr>
      <w:r>
        <w:rPr>
          <w:lang w:eastAsia="ar-SA" w:bidi="ar-SA"/>
        </w:rPr>
        <w:t>It also allows printing in the centralized printer.</w:t>
      </w:r>
    </w:p>
    <w:p w:rsidR="003B1CA7" w:rsidRDefault="003B1CA7" w:rsidP="003B1CA7">
      <w:pPr>
        <w:pStyle w:val="Heading3"/>
        <w:ind w:left="720"/>
        <w:rPr>
          <w:lang w:eastAsia="ar-SA"/>
        </w:rPr>
      </w:pPr>
      <w:bookmarkStart w:id="70" w:name="_Toc396602623"/>
      <w:r>
        <w:rPr>
          <w:lang w:eastAsia="ar-SA"/>
        </w:rPr>
        <w:t>Appointment Management Interface</w:t>
      </w:r>
      <w:bookmarkEnd w:id="70"/>
    </w:p>
    <w:p w:rsidR="003B1CA7" w:rsidRDefault="003B1CA7" w:rsidP="003B1CA7">
      <w:pPr>
        <w:ind w:firstLine="709"/>
        <w:rPr>
          <w:lang w:eastAsia="ar-SA" w:bidi="ar-SA"/>
        </w:rPr>
      </w:pPr>
      <w:r>
        <w:rPr>
          <w:lang w:eastAsia="ar-SA" w:bidi="ar-SA"/>
        </w:rPr>
        <w:t xml:space="preserve">This interface will allow IT-user to search for appointment of a doctor of the Hospital and view fees </w:t>
      </w:r>
      <w:r w:rsidR="00164D7D">
        <w:rPr>
          <w:lang w:eastAsia="ar-SA" w:bidi="ar-SA"/>
        </w:rPr>
        <w:t>information, time</w:t>
      </w:r>
      <w:r>
        <w:rPr>
          <w:lang w:eastAsia="ar-SA" w:bidi="ar-SA"/>
        </w:rPr>
        <w:t xml:space="preserve"> and location details.</w:t>
      </w:r>
    </w:p>
    <w:p w:rsidR="003B1CA7" w:rsidRDefault="003B1CA7" w:rsidP="003B1CA7">
      <w:pPr>
        <w:pStyle w:val="Heading3"/>
        <w:ind w:left="720"/>
      </w:pPr>
      <w:bookmarkStart w:id="71" w:name="_Toc396602624"/>
      <w:r>
        <w:t>Payment Interface</w:t>
      </w:r>
      <w:bookmarkEnd w:id="71"/>
    </w:p>
    <w:p w:rsidR="003B1CA7" w:rsidRDefault="003B1CA7" w:rsidP="003B1CA7">
      <w:pPr>
        <w:ind w:firstLine="709"/>
        <w:rPr>
          <w:lang w:eastAsia="ar-SA" w:bidi="ar-SA"/>
        </w:rPr>
      </w:pPr>
      <w:r>
        <w:rPr>
          <w:lang w:eastAsia="ar-SA" w:bidi="ar-SA"/>
        </w:rPr>
        <w:t xml:space="preserve">Payment interface enables bill generation for patients. IT-Users will inquire for services required by the </w:t>
      </w:r>
      <w:r w:rsidR="006C6A0B">
        <w:rPr>
          <w:lang w:eastAsia="ar-SA" w:bidi="ar-SA"/>
        </w:rPr>
        <w:t xml:space="preserve">patient. </w:t>
      </w:r>
      <w:r>
        <w:rPr>
          <w:lang w:eastAsia="ar-SA" w:bidi="ar-SA"/>
        </w:rPr>
        <w:t>Then the Hospital Management System will search the fees and prepare the bill for printing. It will allow user to pay the bill by cash or credit/debit card.</w:t>
      </w:r>
    </w:p>
    <w:p w:rsidR="003B1CA7" w:rsidRDefault="003B1CA7" w:rsidP="003B1CA7">
      <w:pPr>
        <w:pStyle w:val="Heading3"/>
        <w:ind w:left="720"/>
      </w:pPr>
      <w:bookmarkStart w:id="72" w:name="_Toc396602625"/>
      <w:r>
        <w:t>Report Management Interface</w:t>
      </w:r>
      <w:bookmarkEnd w:id="72"/>
    </w:p>
    <w:p w:rsidR="003B1CA7" w:rsidRDefault="003B1CA7" w:rsidP="003B1CA7">
      <w:pPr>
        <w:ind w:firstLine="709"/>
        <w:rPr>
          <w:lang w:eastAsia="ar-SA" w:bidi="ar-SA"/>
        </w:rPr>
      </w:pPr>
      <w:r>
        <w:rPr>
          <w:lang w:eastAsia="ar-SA" w:bidi="ar-SA"/>
        </w:rPr>
        <w:t>This module will help to generate various reports about patients like diagonis reports, release letter, medical certificates. IT-Users will use this interface to generate and print the reports on demand</w:t>
      </w:r>
      <w:proofErr w:type="gramStart"/>
      <w:r>
        <w:rPr>
          <w:lang w:eastAsia="ar-SA" w:bidi="ar-SA"/>
        </w:rPr>
        <w:t>..</w:t>
      </w:r>
      <w:proofErr w:type="gramEnd"/>
    </w:p>
    <w:p w:rsidR="003B1CA7" w:rsidRDefault="003B1CA7" w:rsidP="003B1CA7">
      <w:pPr>
        <w:pStyle w:val="Heading3"/>
        <w:ind w:left="720"/>
      </w:pPr>
      <w:bookmarkStart w:id="73" w:name="_Toc396602626"/>
      <w:r>
        <w:t>Resource Management Interface</w:t>
      </w:r>
      <w:bookmarkEnd w:id="73"/>
    </w:p>
    <w:p w:rsidR="003B1CA7" w:rsidRDefault="003B1CA7" w:rsidP="003B1CA7">
      <w:pPr>
        <w:ind w:firstLine="709"/>
        <w:rPr>
          <w:lang w:eastAsia="ar-SA" w:bidi="ar-SA"/>
        </w:rPr>
      </w:pPr>
      <w:r>
        <w:rPr>
          <w:lang w:eastAsia="ar-SA" w:bidi="ar-SA"/>
        </w:rPr>
        <w:t xml:space="preserve">This module will maintain information about available resources like </w:t>
      </w:r>
      <w:proofErr w:type="gramStart"/>
      <w:r>
        <w:rPr>
          <w:lang w:eastAsia="ar-SA" w:bidi="ar-SA"/>
        </w:rPr>
        <w:t>operation theater</w:t>
      </w:r>
      <w:proofErr w:type="gramEnd"/>
      <w:r>
        <w:rPr>
          <w:lang w:eastAsia="ar-SA" w:bidi="ar-SA"/>
        </w:rPr>
        <w:t>, machines for use. Patients can book them prior to use. IT-Users will use this interface to book this.</w:t>
      </w:r>
    </w:p>
    <w:p w:rsidR="003B1CA7" w:rsidRDefault="003B1CA7" w:rsidP="003B1CA7">
      <w:pPr>
        <w:pStyle w:val="Heading2"/>
        <w:ind w:left="360"/>
        <w:rPr>
          <w:rFonts w:ascii="Times New Roman" w:hAnsi="Times New Roman"/>
        </w:rPr>
      </w:pPr>
      <w:bookmarkStart w:id="74" w:name="_Toc396602627"/>
      <w:r>
        <w:rPr>
          <w:rFonts w:ascii="Times New Roman" w:hAnsi="Times New Roman"/>
        </w:rPr>
        <w:t>Hospital User Service:</w:t>
      </w:r>
      <w:bookmarkEnd w:id="74"/>
    </w:p>
    <w:p w:rsidR="003B1CA7" w:rsidRDefault="003B1CA7" w:rsidP="003B1CA7">
      <w:r>
        <w:t xml:space="preserve">This is a windows service utility running on every user’s machine to control </w:t>
      </w:r>
      <w:proofErr w:type="gramStart"/>
      <w:r>
        <w:t>users</w:t>
      </w:r>
      <w:proofErr w:type="gramEnd"/>
      <w:r>
        <w:t xml:space="preserve"> activity and access rights. This component is divided into five modules:</w:t>
      </w:r>
    </w:p>
    <w:p w:rsidR="003B1CA7" w:rsidRDefault="003B1CA7" w:rsidP="0044291A">
      <w:pPr>
        <w:widowControl w:val="0"/>
        <w:numPr>
          <w:ilvl w:val="0"/>
          <w:numId w:val="3"/>
        </w:numPr>
        <w:suppressAutoHyphens/>
        <w:spacing w:after="0" w:line="240" w:lineRule="auto"/>
      </w:pPr>
      <w:r>
        <w:t>Feature Usage Logger</w:t>
      </w:r>
    </w:p>
    <w:p w:rsidR="003B1CA7" w:rsidRDefault="003B1CA7" w:rsidP="0044291A">
      <w:pPr>
        <w:widowControl w:val="0"/>
        <w:numPr>
          <w:ilvl w:val="0"/>
          <w:numId w:val="3"/>
        </w:numPr>
        <w:suppressAutoHyphens/>
        <w:spacing w:after="0" w:line="240" w:lineRule="auto"/>
      </w:pPr>
      <w:r>
        <w:t>Usage Timer</w:t>
      </w:r>
    </w:p>
    <w:p w:rsidR="003B1CA7" w:rsidRDefault="003B1CA7" w:rsidP="0044291A">
      <w:pPr>
        <w:widowControl w:val="0"/>
        <w:numPr>
          <w:ilvl w:val="0"/>
          <w:numId w:val="3"/>
        </w:numPr>
        <w:suppressAutoHyphens/>
        <w:spacing w:after="0" w:line="240" w:lineRule="auto"/>
      </w:pPr>
      <w:r>
        <w:t>Access rights controller</w:t>
      </w:r>
    </w:p>
    <w:p w:rsidR="003B1CA7" w:rsidRDefault="003B1CA7" w:rsidP="0044291A">
      <w:pPr>
        <w:widowControl w:val="0"/>
        <w:numPr>
          <w:ilvl w:val="0"/>
          <w:numId w:val="3"/>
        </w:numPr>
        <w:suppressAutoHyphens/>
        <w:spacing w:after="0" w:line="240" w:lineRule="auto"/>
      </w:pPr>
      <w:r>
        <w:lastRenderedPageBreak/>
        <w:t>Connectivity controller</w:t>
      </w:r>
    </w:p>
    <w:p w:rsidR="003B1CA7" w:rsidRDefault="003B1CA7" w:rsidP="0044291A">
      <w:pPr>
        <w:widowControl w:val="0"/>
        <w:numPr>
          <w:ilvl w:val="0"/>
          <w:numId w:val="3"/>
        </w:numPr>
        <w:suppressAutoHyphens/>
        <w:spacing w:after="0" w:line="240" w:lineRule="auto"/>
      </w:pPr>
      <w:r>
        <w:t>Hospital Controller Engine Interactor</w:t>
      </w:r>
    </w:p>
    <w:p w:rsidR="003B1CA7" w:rsidRDefault="003B1CA7" w:rsidP="003B1CA7"/>
    <w:p w:rsidR="003B1CA7" w:rsidRDefault="00152A64" w:rsidP="003B1CA7">
      <w:r>
        <w:rPr>
          <w:noProof/>
          <w:lang w:bidi="ar-SA"/>
        </w:rPr>
        <w:drawing>
          <wp:anchor distT="0" distB="0" distL="0" distR="0" simplePos="0" relativeHeight="251658240" behindDoc="0" locked="0" layoutInCell="1" allowOverlap="1" wp14:anchorId="189E5449" wp14:editId="0D142CDE">
            <wp:simplePos x="0" y="0"/>
            <wp:positionH relativeFrom="column">
              <wp:align>center</wp:align>
            </wp:positionH>
            <wp:positionV relativeFrom="paragraph">
              <wp:posOffset>0</wp:posOffset>
            </wp:positionV>
            <wp:extent cx="3910965" cy="2123440"/>
            <wp:effectExtent l="0" t="0" r="0" b="0"/>
            <wp:wrapTopAndBottom/>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0965" cy="212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firstLine="0"/>
        <w:rPr>
          <w:lang w:eastAsia="ar-SA" w:bidi="ar-SA"/>
        </w:rPr>
      </w:pPr>
      <w:r>
        <w:rPr>
          <w:b/>
          <w:bCs/>
          <w:lang w:eastAsia="ar-SA" w:bidi="ar-SA"/>
        </w:rPr>
        <w:tab/>
      </w:r>
      <w:r>
        <w:rPr>
          <w:b/>
          <w:bCs/>
          <w:lang w:eastAsia="ar-SA" w:bidi="ar-SA"/>
        </w:rPr>
        <w:tab/>
        <w:t xml:space="preserve">Figure: </w:t>
      </w:r>
      <w:r>
        <w:rPr>
          <w:lang w:eastAsia="ar-SA" w:bidi="ar-SA"/>
        </w:rPr>
        <w:t>User</w:t>
      </w:r>
      <w:r>
        <w:rPr>
          <w:b/>
          <w:bCs/>
          <w:lang w:eastAsia="ar-SA" w:bidi="ar-SA"/>
        </w:rPr>
        <w:t xml:space="preserve"> </w:t>
      </w:r>
      <w:r>
        <w:rPr>
          <w:lang w:eastAsia="ar-SA" w:bidi="ar-SA"/>
        </w:rPr>
        <w:t>Service Components</w:t>
      </w:r>
    </w:p>
    <w:p w:rsidR="003B1CA7" w:rsidRDefault="003B1CA7" w:rsidP="003B1CA7">
      <w:pPr>
        <w:rPr>
          <w:b/>
          <w:bCs/>
        </w:rPr>
      </w:pPr>
    </w:p>
    <w:p w:rsidR="003B1CA7" w:rsidRDefault="003B1CA7" w:rsidP="003B1CA7">
      <w:pPr>
        <w:pStyle w:val="Heading3"/>
        <w:ind w:left="709"/>
      </w:pPr>
      <w:bookmarkStart w:id="75" w:name="_Toc396602628"/>
      <w:r>
        <w:t>Feature Usage Logger</w:t>
      </w:r>
      <w:bookmarkEnd w:id="75"/>
    </w:p>
    <w:p w:rsidR="003B1CA7" w:rsidRDefault="003B1CA7" w:rsidP="003B1CA7">
      <w:pPr>
        <w:rPr>
          <w:lang w:eastAsia="ar-SA" w:bidi="ar-SA"/>
        </w:rPr>
      </w:pPr>
      <w:r>
        <w:rPr>
          <w:lang w:eastAsia="ar-SA" w:bidi="ar-SA"/>
        </w:rPr>
        <w:t>It logs the name of the Features and Resources used by the IT-user. It helps the Hospital Admin to realize the usage trend.</w:t>
      </w:r>
    </w:p>
    <w:p w:rsidR="003B1CA7" w:rsidRDefault="003B1CA7" w:rsidP="003B1CA7">
      <w:pPr>
        <w:rPr>
          <w:lang w:eastAsia="ar-SA" w:bidi="ar-SA"/>
        </w:rPr>
      </w:pPr>
    </w:p>
    <w:p w:rsidR="003B1CA7" w:rsidRDefault="003B1CA7" w:rsidP="003B1CA7">
      <w:pPr>
        <w:pStyle w:val="Heading3"/>
        <w:ind w:left="709"/>
      </w:pPr>
      <w:bookmarkStart w:id="76" w:name="_Toc396602629"/>
      <w:r>
        <w:t>Usage Timer</w:t>
      </w:r>
      <w:bookmarkEnd w:id="76"/>
    </w:p>
    <w:p w:rsidR="003B1CA7" w:rsidRDefault="003B1CA7" w:rsidP="003B1CA7">
      <w:pPr>
        <w:rPr>
          <w:lang w:eastAsia="ar-SA" w:bidi="ar-SA"/>
        </w:rPr>
      </w:pPr>
      <w:r>
        <w:rPr>
          <w:lang w:eastAsia="ar-SA" w:bidi="ar-SA"/>
        </w:rPr>
        <w:t>This module logs the Users start time and runs a timer to display the elapsed time of the user. It also keeps the session information and remaining balance to avail next sessions.</w:t>
      </w:r>
    </w:p>
    <w:p w:rsidR="003B1CA7" w:rsidRDefault="003B1CA7" w:rsidP="003B1CA7">
      <w:pPr>
        <w:pStyle w:val="Heading3"/>
        <w:ind w:left="709"/>
      </w:pPr>
      <w:bookmarkStart w:id="77" w:name="_Toc396602630"/>
      <w:r>
        <w:t>Access rights controller</w:t>
      </w:r>
      <w:bookmarkEnd w:id="77"/>
    </w:p>
    <w:p w:rsidR="003B1CA7" w:rsidRDefault="003B1CA7" w:rsidP="003B1CA7">
      <w:pPr>
        <w:rPr>
          <w:lang w:eastAsia="ar-SA" w:bidi="ar-SA"/>
        </w:rPr>
      </w:pPr>
      <w:r>
        <w:rPr>
          <w:lang w:eastAsia="ar-SA" w:bidi="ar-SA"/>
        </w:rPr>
        <w:t>It controls the user’s access rights like installing /uninstalling softwares, using external drives. User has to seek permission from the admin to perform certain actions. This module controls this kind of access right mechanism.</w:t>
      </w:r>
    </w:p>
    <w:p w:rsidR="003B1CA7" w:rsidRDefault="003B1CA7" w:rsidP="003B1CA7">
      <w:pPr>
        <w:pStyle w:val="Heading3"/>
        <w:ind w:left="709"/>
      </w:pPr>
      <w:bookmarkStart w:id="78" w:name="_Toc396602631"/>
      <w:r>
        <w:t>Connectivity controller</w:t>
      </w:r>
      <w:bookmarkEnd w:id="78"/>
    </w:p>
    <w:p w:rsidR="003B1CA7" w:rsidRDefault="003B1CA7" w:rsidP="003B1CA7">
      <w:pPr>
        <w:rPr>
          <w:lang w:eastAsia="ar-SA" w:bidi="ar-SA"/>
        </w:rPr>
      </w:pPr>
      <w:r>
        <w:rPr>
          <w:lang w:eastAsia="ar-SA" w:bidi="ar-SA"/>
        </w:rPr>
        <w:t>This module handles the internet connectivity and LAN connections in case of LAN Gaming. It tracks the user download and upload quantity and requests for billing if it exceeds the permitted amount.</w:t>
      </w:r>
    </w:p>
    <w:p w:rsidR="003B1CA7" w:rsidRDefault="003B1CA7" w:rsidP="003B1CA7">
      <w:pPr>
        <w:pStyle w:val="Heading3"/>
        <w:ind w:left="709"/>
      </w:pPr>
      <w:bookmarkStart w:id="79" w:name="_Toc396602632"/>
      <w:r>
        <w:lastRenderedPageBreak/>
        <w:t>Hospital Controller Engine Interactor</w:t>
      </w:r>
      <w:bookmarkEnd w:id="79"/>
    </w:p>
    <w:p w:rsidR="003B1CA7" w:rsidRDefault="003B1CA7" w:rsidP="003B1CA7">
      <w:pPr>
        <w:rPr>
          <w:lang w:eastAsia="ar-SA" w:bidi="ar-SA"/>
        </w:rPr>
      </w:pPr>
      <w:r>
        <w:rPr>
          <w:lang w:eastAsia="ar-SA" w:bidi="ar-SA"/>
        </w:rPr>
        <w:t>This module interacts with centralized Hospital controller engine to get certain information about user and perform actions accordingly.</w:t>
      </w:r>
    </w:p>
    <w:p w:rsidR="003B1CA7" w:rsidRDefault="003B1CA7" w:rsidP="003B1CA7">
      <w:pPr>
        <w:pStyle w:val="Heading2"/>
        <w:ind w:left="360"/>
        <w:rPr>
          <w:rFonts w:ascii="Times New Roman" w:hAnsi="Times New Roman"/>
        </w:rPr>
      </w:pPr>
      <w:bookmarkStart w:id="80" w:name="_Toc396602633"/>
      <w:r>
        <w:rPr>
          <w:rFonts w:ascii="Times New Roman" w:hAnsi="Times New Roman"/>
        </w:rPr>
        <w:t>Hospital Controller GUI</w:t>
      </w:r>
      <w:bookmarkEnd w:id="80"/>
    </w:p>
    <w:p w:rsidR="003B1CA7" w:rsidRDefault="003B1CA7" w:rsidP="003B1CA7">
      <w:pPr>
        <w:rPr>
          <w:lang w:eastAsia="ar-SA" w:bidi="ar-SA"/>
        </w:rPr>
      </w:pPr>
      <w:r>
        <w:rPr>
          <w:lang w:eastAsia="ar-SA" w:bidi="ar-SA"/>
        </w:rPr>
        <w:t xml:space="preserve">Hospital Controller GUI will display User information, usage &amp; billing information, product information search, Product selection browser, security management interface, video surveillance window and </w:t>
      </w:r>
      <w:r w:rsidR="00B379A6">
        <w:rPr>
          <w:lang w:eastAsia="ar-SA" w:bidi="ar-SA"/>
        </w:rPr>
        <w:t>Doctor</w:t>
      </w:r>
      <w:r>
        <w:rPr>
          <w:lang w:eastAsia="ar-SA" w:bidi="ar-SA"/>
        </w:rPr>
        <w:t xml:space="preserve"> account management browser. The Hospital can monitor and control whole Hospital from a single machine.</w:t>
      </w:r>
    </w:p>
    <w:p w:rsidR="003B1CA7" w:rsidRDefault="003B1CA7" w:rsidP="003B1CA7">
      <w:pPr>
        <w:rPr>
          <w:lang w:eastAsia="ar-SA" w:bidi="ar-SA"/>
        </w:rPr>
      </w:pPr>
      <w:r>
        <w:rPr>
          <w:lang w:eastAsia="ar-SA" w:bidi="ar-SA"/>
        </w:rPr>
        <w:t xml:space="preserve"> It is divided into eleven modules. Such as:</w:t>
      </w:r>
    </w:p>
    <w:p w:rsidR="003B1CA7" w:rsidRDefault="003B1CA7" w:rsidP="0044291A">
      <w:pPr>
        <w:widowControl w:val="0"/>
        <w:numPr>
          <w:ilvl w:val="0"/>
          <w:numId w:val="5"/>
        </w:numPr>
        <w:suppressAutoHyphens/>
        <w:spacing w:after="0" w:line="240" w:lineRule="auto"/>
        <w:rPr>
          <w:lang w:eastAsia="ar-SA" w:bidi="ar-SA"/>
        </w:rPr>
      </w:pPr>
      <w:r>
        <w:rPr>
          <w:lang w:eastAsia="ar-SA" w:bidi="ar-SA"/>
        </w:rPr>
        <w:t>Login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Access Right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Resource Management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Appointment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Billing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Medicine Stock &amp; Price Info browser</w:t>
      </w:r>
    </w:p>
    <w:p w:rsidR="003B1CA7" w:rsidRDefault="003B1CA7" w:rsidP="0044291A">
      <w:pPr>
        <w:widowControl w:val="0"/>
        <w:numPr>
          <w:ilvl w:val="0"/>
          <w:numId w:val="5"/>
        </w:numPr>
        <w:suppressAutoHyphens/>
        <w:spacing w:after="0" w:line="240" w:lineRule="auto"/>
        <w:rPr>
          <w:lang w:eastAsia="ar-SA" w:bidi="ar-SA"/>
        </w:rPr>
      </w:pPr>
      <w:r>
        <w:rPr>
          <w:lang w:eastAsia="ar-SA" w:bidi="ar-SA"/>
        </w:rPr>
        <w:t>Patient Management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Report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Security Management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Video Surveillance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Controller Engine Interactor</w:t>
      </w:r>
    </w:p>
    <w:p w:rsidR="003B1CA7" w:rsidRDefault="003B1CA7" w:rsidP="003B1CA7">
      <w:pPr>
        <w:pStyle w:val="Heading3"/>
      </w:pPr>
      <w:bookmarkStart w:id="81" w:name="_Toc396602634"/>
      <w:r>
        <w:t>Login Interface</w:t>
      </w:r>
      <w:bookmarkEnd w:id="81"/>
    </w:p>
    <w:p w:rsidR="003B1CA7" w:rsidRDefault="003B1CA7" w:rsidP="003B1CA7">
      <w:pPr>
        <w:rPr>
          <w:lang w:eastAsia="ar-SA" w:bidi="ar-SA"/>
        </w:rPr>
      </w:pPr>
      <w:r>
        <w:rPr>
          <w:lang w:eastAsia="ar-SA" w:bidi="ar-SA"/>
        </w:rPr>
        <w:t>This interface will allow the owner/admin to login and control other users. This will authenticate the admin and enable him to give access the admin features and approve user requests.</w:t>
      </w:r>
    </w:p>
    <w:p w:rsidR="003B1CA7" w:rsidRDefault="003B1CA7" w:rsidP="003B1CA7">
      <w:pPr>
        <w:pStyle w:val="Heading3"/>
      </w:pPr>
      <w:bookmarkStart w:id="82" w:name="_Toc396602635"/>
      <w:r>
        <w:t>Access Right Interface</w:t>
      </w:r>
      <w:bookmarkEnd w:id="82"/>
    </w:p>
    <w:p w:rsidR="003B1CA7" w:rsidRDefault="003B1CA7" w:rsidP="003B1CA7">
      <w:pPr>
        <w:rPr>
          <w:lang w:eastAsia="ar-SA" w:bidi="ar-SA"/>
        </w:rPr>
      </w:pPr>
      <w:r>
        <w:rPr>
          <w:lang w:eastAsia="ar-SA" w:bidi="ar-SA"/>
        </w:rPr>
        <w:t>The users will ask for several access requests like installing new software, use external drive, and connect with other machine on LAN. The admin get this request as a popup and he can approve or reject them.</w:t>
      </w:r>
    </w:p>
    <w:p w:rsidR="003B1CA7" w:rsidRDefault="003B1CA7" w:rsidP="003B1CA7">
      <w:pPr>
        <w:pStyle w:val="Heading3"/>
      </w:pPr>
      <w:bookmarkStart w:id="83" w:name="_Toc396602636"/>
      <w:r>
        <w:t>Billing Interface</w:t>
      </w:r>
      <w:bookmarkEnd w:id="83"/>
    </w:p>
    <w:p w:rsidR="003B1CA7" w:rsidRDefault="003B1CA7" w:rsidP="003B1CA7">
      <w:pPr>
        <w:rPr>
          <w:lang w:eastAsia="ar-SA" w:bidi="ar-SA"/>
        </w:rPr>
      </w:pPr>
      <w:r>
        <w:rPr>
          <w:lang w:eastAsia="ar-SA" w:bidi="ar-SA"/>
        </w:rPr>
        <w:t xml:space="preserve">This interface will display the usage of all the patients’ available. It will also help generate bill for a patient's usage and purchase.  This interface will allow viewing bulk purchase amounts, approvals for the higher management. </w:t>
      </w:r>
    </w:p>
    <w:p w:rsidR="003B1CA7" w:rsidRDefault="003B1CA7" w:rsidP="003B1CA7">
      <w:pPr>
        <w:pStyle w:val="Heading3"/>
      </w:pPr>
      <w:bookmarkStart w:id="84" w:name="_Toc396602637"/>
      <w:r>
        <w:t>Medicine Stock &amp; Price Info browser</w:t>
      </w:r>
      <w:bookmarkEnd w:id="84"/>
    </w:p>
    <w:p w:rsidR="003B1CA7" w:rsidRDefault="003B1CA7" w:rsidP="003B1CA7">
      <w:pPr>
        <w:rPr>
          <w:lang w:eastAsia="ar-SA" w:bidi="ar-SA"/>
        </w:rPr>
      </w:pPr>
      <w:r>
        <w:rPr>
          <w:lang w:eastAsia="ar-SA" w:bidi="ar-SA"/>
        </w:rPr>
        <w:lastRenderedPageBreak/>
        <w:t>This module will allow the IT-Admin to view the medicine stocks, price information.</w:t>
      </w:r>
    </w:p>
    <w:p w:rsidR="003B1CA7" w:rsidRDefault="003B1CA7" w:rsidP="003B1CA7">
      <w:pPr>
        <w:rPr>
          <w:lang w:eastAsia="ar-SA" w:bidi="ar-SA"/>
        </w:rPr>
      </w:pPr>
    </w:p>
    <w:p w:rsidR="003B1CA7" w:rsidRDefault="003B1CA7" w:rsidP="003B1CA7">
      <w:pPr>
        <w:rPr>
          <w:lang w:eastAsia="ar-SA" w:bidi="ar-SA"/>
        </w:rPr>
      </w:pPr>
    </w:p>
    <w:p w:rsidR="003B1CA7" w:rsidRDefault="00152A64" w:rsidP="003B1CA7">
      <w:pPr>
        <w:rPr>
          <w:lang w:eastAsia="ar-SA" w:bidi="ar-SA"/>
        </w:rPr>
      </w:pPr>
      <w:r>
        <w:rPr>
          <w:noProof/>
          <w:lang w:bidi="ar-SA"/>
        </w:rPr>
        <w:drawing>
          <wp:anchor distT="0" distB="0" distL="0" distR="0" simplePos="0" relativeHeight="251659264" behindDoc="0" locked="0" layoutInCell="1" allowOverlap="1" wp14:anchorId="5A0A0AE7" wp14:editId="4E5119FB">
            <wp:simplePos x="0" y="0"/>
            <wp:positionH relativeFrom="column">
              <wp:align>center</wp:align>
            </wp:positionH>
            <wp:positionV relativeFrom="paragraph">
              <wp:posOffset>0</wp:posOffset>
            </wp:positionV>
            <wp:extent cx="4989830" cy="4132580"/>
            <wp:effectExtent l="0" t="0" r="1270" b="1270"/>
            <wp:wrapTopAndBottom/>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9830" cy="4132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firstLine="0"/>
        <w:rPr>
          <w:lang w:eastAsia="ar-SA" w:bidi="ar-SA"/>
        </w:rPr>
      </w:pPr>
      <w:r>
        <w:rPr>
          <w:b/>
          <w:bCs/>
          <w:lang w:eastAsia="ar-SA" w:bidi="ar-SA"/>
        </w:rPr>
        <w:t xml:space="preserve">Figure: </w:t>
      </w:r>
      <w:r>
        <w:rPr>
          <w:lang w:eastAsia="ar-SA" w:bidi="ar-SA"/>
        </w:rPr>
        <w:t>Controller GUI Components</w:t>
      </w:r>
    </w:p>
    <w:p w:rsidR="003B1CA7" w:rsidRDefault="003B1CA7" w:rsidP="003B1CA7">
      <w:pPr>
        <w:pStyle w:val="Heading3"/>
      </w:pPr>
      <w:bookmarkStart w:id="85" w:name="_Toc396602638"/>
      <w:r>
        <w:t>Patient Management Interface</w:t>
      </w:r>
      <w:bookmarkEnd w:id="85"/>
    </w:p>
    <w:p w:rsidR="003B1CA7" w:rsidRDefault="003B1CA7" w:rsidP="003B1CA7">
      <w:pPr>
        <w:rPr>
          <w:lang w:eastAsia="ar-SA" w:bidi="ar-SA"/>
        </w:rPr>
      </w:pPr>
      <w:r>
        <w:rPr>
          <w:lang w:eastAsia="ar-SA" w:bidi="ar-SA"/>
        </w:rPr>
        <w:t>This interface will enable the admin to browse existing patients and add new patients. It will allow the admin to manage different aspects of patients of the Hospital.</w:t>
      </w:r>
    </w:p>
    <w:p w:rsidR="003B1CA7" w:rsidRDefault="003B1CA7" w:rsidP="003B1CA7">
      <w:pPr>
        <w:pStyle w:val="Heading3"/>
      </w:pPr>
      <w:bookmarkStart w:id="86" w:name="_Toc396602639"/>
      <w:r>
        <w:t>Resource Management Interface</w:t>
      </w:r>
      <w:bookmarkEnd w:id="86"/>
    </w:p>
    <w:p w:rsidR="003B1CA7" w:rsidRDefault="003B1CA7" w:rsidP="003B1CA7">
      <w:pPr>
        <w:rPr>
          <w:lang w:eastAsia="ar-SA" w:bidi="ar-SA"/>
        </w:rPr>
      </w:pPr>
      <w:r>
        <w:rPr>
          <w:lang w:eastAsia="ar-SA" w:bidi="ar-SA"/>
        </w:rPr>
        <w:t xml:space="preserve">This interface will enable the admin to browse existing resources and approve resource allocation requests. </w:t>
      </w:r>
    </w:p>
    <w:p w:rsidR="003B1CA7" w:rsidRDefault="003B1CA7" w:rsidP="003B1CA7">
      <w:pPr>
        <w:pStyle w:val="Heading3"/>
      </w:pPr>
      <w:bookmarkStart w:id="87" w:name="_Toc396602640"/>
      <w:r>
        <w:t>Appointment Management Interface</w:t>
      </w:r>
      <w:bookmarkEnd w:id="87"/>
    </w:p>
    <w:p w:rsidR="003B1CA7" w:rsidRDefault="003B1CA7" w:rsidP="003B1CA7">
      <w:pPr>
        <w:rPr>
          <w:lang w:eastAsia="ar-SA" w:bidi="ar-SA"/>
        </w:rPr>
      </w:pPr>
      <w:r>
        <w:rPr>
          <w:lang w:eastAsia="ar-SA" w:bidi="ar-SA"/>
        </w:rPr>
        <w:lastRenderedPageBreak/>
        <w:t xml:space="preserve">This interface will enable the admin to appointment of existing patients and resolve appointment conflicts. </w:t>
      </w:r>
    </w:p>
    <w:p w:rsidR="003B1CA7" w:rsidRDefault="003B1CA7" w:rsidP="003B1CA7">
      <w:pPr>
        <w:pStyle w:val="Heading3"/>
      </w:pPr>
      <w:bookmarkStart w:id="88" w:name="_Toc396602641"/>
      <w:r>
        <w:t>Report Interface</w:t>
      </w:r>
      <w:bookmarkEnd w:id="88"/>
    </w:p>
    <w:p w:rsidR="003B1CA7" w:rsidRDefault="003B1CA7" w:rsidP="003B1CA7">
      <w:pPr>
        <w:rPr>
          <w:lang w:eastAsia="ar-SA" w:bidi="ar-SA"/>
        </w:rPr>
      </w:pPr>
      <w:r>
        <w:rPr>
          <w:lang w:eastAsia="ar-SA" w:bidi="ar-SA"/>
        </w:rPr>
        <w:t xml:space="preserve">This interface is for managing the report </w:t>
      </w:r>
      <w:r w:rsidR="00164D7D">
        <w:rPr>
          <w:lang w:eastAsia="ar-SA" w:bidi="ar-SA"/>
        </w:rPr>
        <w:t>generation, centralized</w:t>
      </w:r>
      <w:r>
        <w:rPr>
          <w:lang w:eastAsia="ar-SA" w:bidi="ar-SA"/>
        </w:rPr>
        <w:t xml:space="preserve"> printer setup and to approve the print requests, prepare bill for the request.</w:t>
      </w:r>
    </w:p>
    <w:p w:rsidR="003B1CA7" w:rsidRDefault="003B1CA7" w:rsidP="003B1CA7">
      <w:pPr>
        <w:pStyle w:val="Heading3"/>
      </w:pPr>
      <w:bookmarkStart w:id="89" w:name="_Toc396602642"/>
      <w:r>
        <w:t>Security Management Interface</w:t>
      </w:r>
      <w:bookmarkEnd w:id="89"/>
    </w:p>
    <w:p w:rsidR="003B1CA7" w:rsidRDefault="003B1CA7" w:rsidP="003B1CA7">
      <w:pPr>
        <w:rPr>
          <w:lang w:eastAsia="ar-SA" w:bidi="ar-SA"/>
        </w:rPr>
      </w:pPr>
      <w:r>
        <w:rPr>
          <w:lang w:eastAsia="ar-SA" w:bidi="ar-SA"/>
        </w:rPr>
        <w:t xml:space="preserve">Hospitals need to maintain the patient data, photo identity card </w:t>
      </w:r>
      <w:r w:rsidR="00164D7D">
        <w:rPr>
          <w:lang w:eastAsia="ar-SA" w:bidi="ar-SA"/>
        </w:rPr>
        <w:t xml:space="preserve">number. </w:t>
      </w:r>
      <w:r>
        <w:rPr>
          <w:lang w:eastAsia="ar-SA" w:bidi="ar-SA"/>
        </w:rPr>
        <w:t xml:space="preserve">This interface will allow managing security measures to taken about the patients. It will have </w:t>
      </w:r>
      <w:proofErr w:type="gramStart"/>
      <w:r>
        <w:rPr>
          <w:lang w:eastAsia="ar-SA" w:bidi="ar-SA"/>
        </w:rPr>
        <w:t>a</w:t>
      </w:r>
      <w:proofErr w:type="gramEnd"/>
      <w:r>
        <w:rPr>
          <w:lang w:eastAsia="ar-SA" w:bidi="ar-SA"/>
        </w:rPr>
        <w:t xml:space="preserve"> interface for entering the patient's security data, photo and scan the photo identity card of the user. </w:t>
      </w:r>
    </w:p>
    <w:p w:rsidR="003B1CA7" w:rsidRDefault="003B1CA7" w:rsidP="003B1CA7">
      <w:pPr>
        <w:pStyle w:val="Heading3"/>
      </w:pPr>
      <w:bookmarkStart w:id="90" w:name="_Toc396602643"/>
      <w:r>
        <w:t>Video Surveillance Interface</w:t>
      </w:r>
      <w:bookmarkEnd w:id="90"/>
    </w:p>
    <w:p w:rsidR="003B1CA7" w:rsidRDefault="003B1CA7" w:rsidP="003B1CA7">
      <w:pPr>
        <w:rPr>
          <w:lang w:eastAsia="ar-SA" w:bidi="ar-SA"/>
        </w:rPr>
      </w:pPr>
      <w:r>
        <w:rPr>
          <w:lang w:eastAsia="ar-SA" w:bidi="ar-SA"/>
        </w:rPr>
        <w:t>This interface will display the video of specific areas of the Hospital and save the video for future reference. The admin can monitor from video surveillance window.</w:t>
      </w:r>
    </w:p>
    <w:p w:rsidR="003B1CA7" w:rsidRDefault="003B1CA7" w:rsidP="003B1CA7">
      <w:pPr>
        <w:pStyle w:val="Heading3"/>
      </w:pPr>
      <w:bookmarkStart w:id="91" w:name="_Toc396602644"/>
      <w:r>
        <w:t>Controller Engine Interactor</w:t>
      </w:r>
      <w:bookmarkEnd w:id="91"/>
    </w:p>
    <w:p w:rsidR="003B1CA7" w:rsidRDefault="003B1CA7" w:rsidP="003B1CA7">
      <w:pPr>
        <w:rPr>
          <w:lang w:eastAsia="ar-SA" w:bidi="ar-SA"/>
        </w:rPr>
      </w:pPr>
      <w:r>
        <w:rPr>
          <w:lang w:eastAsia="ar-SA" w:bidi="ar-SA"/>
        </w:rPr>
        <w:t>This interface will interact with centralized controller engine and fetch the required data.</w:t>
      </w:r>
    </w:p>
    <w:p w:rsidR="003B1CA7" w:rsidRDefault="003B1CA7" w:rsidP="003B1CA7">
      <w:pPr>
        <w:pStyle w:val="Heading2"/>
        <w:ind w:left="360"/>
        <w:rPr>
          <w:rFonts w:ascii="Times New Roman" w:hAnsi="Times New Roman"/>
        </w:rPr>
      </w:pPr>
      <w:bookmarkStart w:id="92" w:name="_Toc396602645"/>
      <w:r>
        <w:rPr>
          <w:rFonts w:ascii="Times New Roman" w:hAnsi="Times New Roman"/>
        </w:rPr>
        <w:t>Hospital Controller Engine</w:t>
      </w:r>
      <w:bookmarkEnd w:id="92"/>
    </w:p>
    <w:p w:rsidR="003B1CA7" w:rsidRDefault="003B1CA7" w:rsidP="003B1CA7">
      <w:pPr>
        <w:rPr>
          <w:lang w:eastAsia="ar-SA" w:bidi="ar-SA"/>
        </w:rPr>
      </w:pPr>
      <w:r>
        <w:rPr>
          <w:lang w:eastAsia="ar-SA" w:bidi="ar-SA"/>
        </w:rPr>
        <w:t>Hospital Controller Engine controls the overall system. It provides logical and tactical solutions for managing the whole system. The Hospital Management System is divided into 12 divided modular components. Such as:</w:t>
      </w:r>
    </w:p>
    <w:tbl>
      <w:tblPr>
        <w:tblW w:w="0" w:type="auto"/>
        <w:tblInd w:w="-3" w:type="dxa"/>
        <w:tblLayout w:type="fixed"/>
        <w:tblLook w:val="0000" w:firstRow="0" w:lastRow="0" w:firstColumn="0" w:lastColumn="0" w:noHBand="0" w:noVBand="0"/>
      </w:tblPr>
      <w:tblGrid>
        <w:gridCol w:w="4788"/>
        <w:gridCol w:w="4795"/>
      </w:tblGrid>
      <w:tr w:rsidR="005A48A1" w:rsidTr="0003479E">
        <w:tc>
          <w:tcPr>
            <w:tcW w:w="4788"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Engine controller</w:t>
            </w:r>
          </w:p>
        </w:tc>
        <w:tc>
          <w:tcPr>
            <w:tcW w:w="4795"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Access Controller</w:t>
            </w:r>
          </w:p>
        </w:tc>
      </w:tr>
      <w:tr w:rsidR="005A48A1" w:rsidTr="0003479E">
        <w:tc>
          <w:tcPr>
            <w:tcW w:w="4788"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GUI Interactor</w:t>
            </w:r>
          </w:p>
        </w:tc>
        <w:tc>
          <w:tcPr>
            <w:tcW w:w="4795"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Connectivity Controller</w:t>
            </w:r>
          </w:p>
        </w:tc>
      </w:tr>
      <w:tr w:rsidR="005A48A1" w:rsidTr="0003479E">
        <w:tc>
          <w:tcPr>
            <w:tcW w:w="4788"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Database Controller</w:t>
            </w:r>
          </w:p>
        </w:tc>
        <w:tc>
          <w:tcPr>
            <w:tcW w:w="4795"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Billing Handler</w:t>
            </w:r>
          </w:p>
        </w:tc>
      </w:tr>
      <w:tr w:rsidR="005A48A1" w:rsidTr="0003479E">
        <w:tc>
          <w:tcPr>
            <w:tcW w:w="4788"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Information Controller</w:t>
            </w:r>
          </w:p>
        </w:tc>
        <w:tc>
          <w:tcPr>
            <w:tcW w:w="4795"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Search Engine</w:t>
            </w:r>
          </w:p>
        </w:tc>
      </w:tr>
      <w:tr w:rsidR="005A48A1" w:rsidTr="0003479E">
        <w:tc>
          <w:tcPr>
            <w:tcW w:w="4788"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Employee Controller</w:t>
            </w:r>
          </w:p>
        </w:tc>
        <w:tc>
          <w:tcPr>
            <w:tcW w:w="4795"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Patient Controller</w:t>
            </w:r>
          </w:p>
        </w:tc>
      </w:tr>
      <w:tr w:rsidR="005A48A1" w:rsidTr="0003479E">
        <w:tc>
          <w:tcPr>
            <w:tcW w:w="4788"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Usage Handler</w:t>
            </w:r>
          </w:p>
        </w:tc>
        <w:tc>
          <w:tcPr>
            <w:tcW w:w="4795"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Security Controller</w:t>
            </w:r>
          </w:p>
        </w:tc>
      </w:tr>
    </w:tbl>
    <w:p w:rsidR="003B1CA7" w:rsidRDefault="003B1CA7" w:rsidP="003B1CA7">
      <w:pPr>
        <w:pStyle w:val="Heading3"/>
      </w:pPr>
      <w:bookmarkStart w:id="93" w:name="_Toc396602646"/>
      <w:r>
        <w:t>Engine controller:</w:t>
      </w:r>
      <w:bookmarkEnd w:id="93"/>
    </w:p>
    <w:p w:rsidR="003B1CA7" w:rsidRDefault="003B1CA7" w:rsidP="003B1CA7">
      <w:pPr>
        <w:rPr>
          <w:lang w:eastAsia="ar-SA" w:bidi="ar-SA"/>
        </w:rPr>
      </w:pPr>
      <w:r>
        <w:rPr>
          <w:lang w:eastAsia="ar-SA" w:bidi="ar-SA"/>
        </w:rPr>
        <w:t xml:space="preserve">This controls the overall interaction between all the backend modules. It schedules the priority of the actions in case of overlapping. </w:t>
      </w:r>
    </w:p>
    <w:p w:rsidR="003B1CA7" w:rsidRDefault="003B1CA7" w:rsidP="003B1CA7">
      <w:pPr>
        <w:pStyle w:val="Heading3"/>
      </w:pPr>
      <w:bookmarkStart w:id="94" w:name="_Toc396602647"/>
      <w:r>
        <w:t>GUI Interactor:</w:t>
      </w:r>
      <w:bookmarkEnd w:id="94"/>
    </w:p>
    <w:p w:rsidR="003B1CA7" w:rsidRDefault="003B1CA7" w:rsidP="003B1CA7">
      <w:pPr>
        <w:rPr>
          <w:lang w:eastAsia="ar-SA" w:bidi="ar-SA"/>
        </w:rPr>
      </w:pPr>
      <w:r>
        <w:rPr>
          <w:lang w:eastAsia="ar-SA" w:bidi="ar-SA"/>
        </w:rPr>
        <w:lastRenderedPageBreak/>
        <w:t>It interacts with the GUI and polls GUI calls. It exposes APIs and events for GUI to use. GUI Interactor helps Engine to maintain wrapper around the Engine modules so that the GUI can be ported to any other framework without much changes in Engine code.</w:t>
      </w:r>
    </w:p>
    <w:p w:rsidR="003B1CA7" w:rsidRDefault="003B1CA7" w:rsidP="003B1CA7">
      <w:pPr>
        <w:pStyle w:val="Heading3"/>
      </w:pPr>
      <w:bookmarkStart w:id="95" w:name="_Toc396602648"/>
      <w:r>
        <w:t>Database Controller:</w:t>
      </w:r>
      <w:bookmarkEnd w:id="95"/>
    </w:p>
    <w:p w:rsidR="003B1CA7" w:rsidRDefault="003B1CA7" w:rsidP="003B1CA7">
      <w:pPr>
        <w:rPr>
          <w:lang w:eastAsia="ar-SA" w:bidi="ar-SA"/>
        </w:rPr>
      </w:pPr>
      <w:r>
        <w:rPr>
          <w:lang w:eastAsia="ar-SA" w:bidi="ar-SA"/>
        </w:rPr>
        <w:t>It controls the database interactions. It forms query to fetch information from the database. It also sends data to be saved in database for future use.</w:t>
      </w:r>
    </w:p>
    <w:p w:rsidR="003B1CA7" w:rsidRDefault="003B1CA7" w:rsidP="003B1CA7">
      <w:pPr>
        <w:pStyle w:val="Heading3"/>
      </w:pPr>
      <w:bookmarkStart w:id="96" w:name="_Toc396602649"/>
      <w:r>
        <w:t>Information Controller:</w:t>
      </w:r>
      <w:bookmarkEnd w:id="96"/>
    </w:p>
    <w:p w:rsidR="003B1CA7" w:rsidRDefault="003B1CA7" w:rsidP="003B1CA7">
      <w:pPr>
        <w:rPr>
          <w:lang w:eastAsia="ar-SA" w:bidi="ar-SA"/>
        </w:rPr>
      </w:pPr>
      <w:r>
        <w:rPr>
          <w:lang w:eastAsia="ar-SA" w:bidi="ar-SA"/>
        </w:rPr>
        <w:t>This module processes patient and other information. It also archives the data to save space.</w:t>
      </w:r>
    </w:p>
    <w:p w:rsidR="003B1CA7" w:rsidRDefault="003B1CA7" w:rsidP="003B1CA7">
      <w:pPr>
        <w:pStyle w:val="Heading3"/>
      </w:pPr>
      <w:bookmarkStart w:id="97" w:name="_Toc396602650"/>
      <w:r>
        <w:t>Patient Controller:</w:t>
      </w:r>
      <w:bookmarkEnd w:id="97"/>
    </w:p>
    <w:p w:rsidR="003B1CA7" w:rsidRDefault="003B1CA7" w:rsidP="003B1CA7">
      <w:pPr>
        <w:rPr>
          <w:lang w:eastAsia="ar-SA" w:bidi="ar-SA"/>
        </w:rPr>
      </w:pPr>
      <w:r>
        <w:rPr>
          <w:lang w:eastAsia="ar-SA" w:bidi="ar-SA"/>
        </w:rPr>
        <w:t>It keeps track of patient information. It has an algorithm for maintaining patient's treatment, disease history. Depending on those patient's care will be taken accordingly.</w:t>
      </w:r>
    </w:p>
    <w:p w:rsidR="003B1CA7" w:rsidRDefault="003B1CA7" w:rsidP="003B1CA7">
      <w:pPr>
        <w:pStyle w:val="Heading3"/>
      </w:pPr>
      <w:bookmarkStart w:id="98" w:name="_Toc396602651"/>
      <w:r>
        <w:t>Security Controller:</w:t>
      </w:r>
      <w:bookmarkEnd w:id="98"/>
    </w:p>
    <w:p w:rsidR="003B1CA7" w:rsidRDefault="003B1CA7" w:rsidP="003B1CA7">
      <w:pPr>
        <w:rPr>
          <w:lang w:eastAsia="ar-SA" w:bidi="ar-SA"/>
        </w:rPr>
      </w:pPr>
      <w:r>
        <w:rPr>
          <w:lang w:eastAsia="ar-SA" w:bidi="ar-SA"/>
        </w:rPr>
        <w:t>It saves information for security measures. It can send it to the authority or police whenever required.</w:t>
      </w:r>
    </w:p>
    <w:p w:rsidR="003B1CA7" w:rsidRDefault="003B1CA7" w:rsidP="003B1CA7">
      <w:pPr>
        <w:pStyle w:val="Heading3"/>
      </w:pPr>
      <w:bookmarkStart w:id="99" w:name="_Toc396602652"/>
      <w:r>
        <w:t>Usage Controller:</w:t>
      </w:r>
      <w:bookmarkEnd w:id="99"/>
    </w:p>
    <w:p w:rsidR="003B1CA7" w:rsidRDefault="003B1CA7" w:rsidP="003B1CA7">
      <w:pPr>
        <w:rPr>
          <w:lang w:eastAsia="ar-SA" w:bidi="ar-SA"/>
        </w:rPr>
      </w:pPr>
      <w:r>
        <w:rPr>
          <w:lang w:eastAsia="ar-SA" w:bidi="ar-SA"/>
        </w:rPr>
        <w:t xml:space="preserve">It controls the usage of the users depending on </w:t>
      </w:r>
      <w:r w:rsidR="00164D7D">
        <w:rPr>
          <w:lang w:eastAsia="ar-SA" w:bidi="ar-SA"/>
        </w:rPr>
        <w:t>the balance</w:t>
      </w:r>
      <w:r>
        <w:rPr>
          <w:lang w:eastAsia="ar-SA" w:bidi="ar-SA"/>
        </w:rPr>
        <w:t xml:space="preserve"> available and informs the user about remaining time line.</w:t>
      </w:r>
    </w:p>
    <w:p w:rsidR="003B1CA7" w:rsidRDefault="003B1CA7" w:rsidP="003B1CA7">
      <w:pPr>
        <w:pStyle w:val="Heading3"/>
      </w:pPr>
      <w:bookmarkStart w:id="100" w:name="_Toc396602653"/>
      <w:r>
        <w:t>Access Controller:</w:t>
      </w:r>
      <w:bookmarkEnd w:id="100"/>
    </w:p>
    <w:p w:rsidR="003B1CA7" w:rsidRDefault="003B1CA7" w:rsidP="003B1CA7">
      <w:pPr>
        <w:rPr>
          <w:lang w:eastAsia="ar-SA" w:bidi="ar-SA"/>
        </w:rPr>
      </w:pPr>
      <w:r>
        <w:rPr>
          <w:lang w:eastAsia="ar-SA" w:bidi="ar-SA"/>
        </w:rPr>
        <w:t xml:space="preserve">Access controller manages user login and features to be accessed by them. It will validate user’s login and block access &amp; inform management if any access violation attempts happen. </w:t>
      </w:r>
    </w:p>
    <w:p w:rsidR="003B1CA7" w:rsidRDefault="003B1CA7" w:rsidP="003B1CA7">
      <w:pPr>
        <w:ind w:left="1065" w:firstLine="0"/>
        <w:rPr>
          <w:lang w:eastAsia="ar-SA" w:bidi="ar-SA"/>
        </w:rPr>
      </w:pPr>
    </w:p>
    <w:p w:rsidR="003B1CA7" w:rsidRDefault="003B1CA7" w:rsidP="003B1CA7">
      <w:pPr>
        <w:rPr>
          <w:lang w:eastAsia="ar-SA" w:bidi="ar-SA"/>
        </w:rPr>
      </w:pPr>
    </w:p>
    <w:p w:rsidR="003B1CA7" w:rsidRDefault="00152A64" w:rsidP="003B1CA7">
      <w:pPr>
        <w:rPr>
          <w:lang w:eastAsia="ar-SA" w:bidi="ar-SA"/>
        </w:rPr>
      </w:pPr>
      <w:r>
        <w:rPr>
          <w:noProof/>
          <w:lang w:bidi="ar-SA"/>
        </w:rPr>
        <w:lastRenderedPageBreak/>
        <w:drawing>
          <wp:anchor distT="0" distB="0" distL="0" distR="0" simplePos="0" relativeHeight="251660288" behindDoc="0" locked="0" layoutInCell="1" allowOverlap="1" wp14:anchorId="185E98C3" wp14:editId="00173DDF">
            <wp:simplePos x="0" y="0"/>
            <wp:positionH relativeFrom="column">
              <wp:align>center</wp:align>
            </wp:positionH>
            <wp:positionV relativeFrom="paragraph">
              <wp:posOffset>0</wp:posOffset>
            </wp:positionV>
            <wp:extent cx="4751070" cy="2787015"/>
            <wp:effectExtent l="0" t="0" r="0" b="0"/>
            <wp:wrapTopAndBottom/>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1070" cy="2787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left="1418" w:firstLine="0"/>
        <w:rPr>
          <w:lang w:eastAsia="ar-SA" w:bidi="ar-SA"/>
        </w:rPr>
      </w:pPr>
      <w:r>
        <w:rPr>
          <w:lang w:eastAsia="ar-SA" w:bidi="ar-SA"/>
        </w:rPr>
        <w:t>Figure: Components of Engine</w:t>
      </w:r>
    </w:p>
    <w:p w:rsidR="003B1CA7" w:rsidRDefault="003B1CA7" w:rsidP="003B1CA7">
      <w:pPr>
        <w:ind w:left="1418" w:firstLine="709"/>
        <w:rPr>
          <w:lang w:eastAsia="ar-SA" w:bidi="ar-SA"/>
        </w:rPr>
      </w:pPr>
    </w:p>
    <w:p w:rsidR="003B1CA7" w:rsidRDefault="003B1CA7" w:rsidP="003B1CA7">
      <w:pPr>
        <w:pStyle w:val="Heading3"/>
      </w:pPr>
      <w:bookmarkStart w:id="101" w:name="_Toc396602654"/>
      <w:r>
        <w:t>Employee Controller:</w:t>
      </w:r>
      <w:bookmarkEnd w:id="101"/>
    </w:p>
    <w:p w:rsidR="003B1CA7" w:rsidRDefault="003B1CA7" w:rsidP="003B1CA7">
      <w:pPr>
        <w:rPr>
          <w:lang w:eastAsia="ar-SA" w:bidi="ar-SA"/>
        </w:rPr>
      </w:pPr>
      <w:r>
        <w:rPr>
          <w:lang w:eastAsia="ar-SA" w:bidi="ar-SA"/>
        </w:rPr>
        <w:t xml:space="preserve">This module will maintain the information about employees such as doctor, nurse, </w:t>
      </w:r>
      <w:proofErr w:type="gramStart"/>
      <w:r>
        <w:rPr>
          <w:lang w:eastAsia="ar-SA" w:bidi="ar-SA"/>
        </w:rPr>
        <w:t>support</w:t>
      </w:r>
      <w:proofErr w:type="gramEnd"/>
      <w:r>
        <w:rPr>
          <w:lang w:eastAsia="ar-SA" w:bidi="ar-SA"/>
        </w:rPr>
        <w:t xml:space="preserve"> stuff. It will save the information in database and retrieve them when required.</w:t>
      </w:r>
    </w:p>
    <w:p w:rsidR="003B1CA7" w:rsidRDefault="003B1CA7" w:rsidP="003B1CA7">
      <w:pPr>
        <w:pStyle w:val="Heading3"/>
      </w:pPr>
      <w:bookmarkStart w:id="102" w:name="_Toc396602655"/>
      <w:r>
        <w:t>Search Engine:</w:t>
      </w:r>
      <w:bookmarkEnd w:id="102"/>
    </w:p>
    <w:p w:rsidR="003B1CA7" w:rsidRDefault="003B1CA7" w:rsidP="003B1CA7">
      <w:pPr>
        <w:rPr>
          <w:lang w:eastAsia="ar-SA" w:bidi="ar-SA"/>
        </w:rPr>
      </w:pPr>
      <w:r>
        <w:rPr>
          <w:lang w:eastAsia="ar-SA" w:bidi="ar-SA"/>
        </w:rPr>
        <w:t xml:space="preserve">Search engine enables rapid and efficient searching of data about </w:t>
      </w:r>
      <w:r w:rsidR="00B379A6">
        <w:rPr>
          <w:lang w:eastAsia="ar-SA" w:bidi="ar-SA"/>
        </w:rPr>
        <w:t>doctor</w:t>
      </w:r>
      <w:r>
        <w:rPr>
          <w:lang w:eastAsia="ar-SA" w:bidi="ar-SA"/>
        </w:rPr>
        <w:t xml:space="preserve">s, products and suppliers. Search Engine prepares search indexes depending most accessed data. It improves the efficiency and performance of the software. </w:t>
      </w:r>
    </w:p>
    <w:p w:rsidR="003B1CA7" w:rsidRDefault="003B1CA7" w:rsidP="003B1CA7">
      <w:pPr>
        <w:pStyle w:val="Heading3"/>
      </w:pPr>
      <w:bookmarkStart w:id="103" w:name="_Toc396602656"/>
      <w:r>
        <w:t>Billing Handler:</w:t>
      </w:r>
      <w:bookmarkEnd w:id="103"/>
    </w:p>
    <w:p w:rsidR="003B1CA7" w:rsidRDefault="003B1CA7" w:rsidP="003B1CA7">
      <w:pPr>
        <w:rPr>
          <w:lang w:eastAsia="ar-SA" w:bidi="ar-SA"/>
        </w:rPr>
      </w:pPr>
      <w:r>
        <w:rPr>
          <w:lang w:eastAsia="ar-SA" w:bidi="ar-SA"/>
        </w:rPr>
        <w:t>Billing Handler allows generating the bill for Patient's usage &amp; purchases. It will get the pricing information from the database depending on user data and admin input about product type and quantity. It will add discounts, special offer and VAT amounts on the purchase amount and calculate the amount payable.</w:t>
      </w:r>
    </w:p>
    <w:p w:rsidR="003B1CA7" w:rsidRDefault="003B1CA7" w:rsidP="003B1CA7">
      <w:pPr>
        <w:pStyle w:val="Heading3"/>
      </w:pPr>
      <w:bookmarkStart w:id="104" w:name="_Toc396602657"/>
      <w:r>
        <w:t>Connectivity Controller:</w:t>
      </w:r>
      <w:bookmarkEnd w:id="104"/>
    </w:p>
    <w:p w:rsidR="003B1CA7" w:rsidRDefault="003B1CA7" w:rsidP="003B1CA7">
      <w:pPr>
        <w:rPr>
          <w:lang w:eastAsia="ar-SA" w:bidi="ar-SA"/>
        </w:rPr>
      </w:pPr>
      <w:r>
        <w:rPr>
          <w:lang w:eastAsia="ar-SA" w:bidi="ar-SA"/>
        </w:rPr>
        <w:t>Web controller handles the interaction with Internet and LAN. It allows connecting to the internet depending users credit balance. It has the logic for connection handling between machines and controller.</w:t>
      </w:r>
    </w:p>
    <w:p w:rsidR="003B1CA7" w:rsidRDefault="003B1CA7" w:rsidP="003B1CA7">
      <w:pPr>
        <w:rPr>
          <w:lang w:eastAsia="ar-SA" w:bidi="ar-SA"/>
        </w:rPr>
      </w:pPr>
    </w:p>
    <w:p w:rsidR="003B1CA7" w:rsidRDefault="003B1CA7" w:rsidP="003B1CA7">
      <w:pPr>
        <w:pStyle w:val="Heading2"/>
        <w:ind w:left="360"/>
        <w:rPr>
          <w:rFonts w:ascii="Times New Roman" w:hAnsi="Times New Roman"/>
        </w:rPr>
      </w:pPr>
      <w:bookmarkStart w:id="105" w:name="_Toc396602658"/>
      <w:r>
        <w:rPr>
          <w:rFonts w:ascii="Times New Roman" w:hAnsi="Times New Roman"/>
        </w:rPr>
        <w:t>Hospital Management System Database</w:t>
      </w:r>
      <w:bookmarkEnd w:id="105"/>
    </w:p>
    <w:p w:rsidR="003B1CA7" w:rsidRDefault="003B1CA7" w:rsidP="003B1CA7">
      <w:pPr>
        <w:rPr>
          <w:lang w:eastAsia="ar-SA" w:bidi="ar-SA"/>
        </w:rPr>
      </w:pPr>
      <w:r>
        <w:rPr>
          <w:lang w:eastAsia="ar-SA" w:bidi="ar-SA"/>
        </w:rPr>
        <w:t>Hospital Management System will maintain a centralized database for storing information. We will design a RDBMS to manage the database and engine interaction. It will have optimized design and archive older data to save space and increase performance.</w:t>
      </w:r>
    </w:p>
    <w:p w:rsidR="00AE7768" w:rsidRPr="00185D1A" w:rsidRDefault="00AE7768" w:rsidP="00185D1A">
      <w:pPr>
        <w:spacing w:line="240" w:lineRule="auto"/>
        <w:rPr>
          <w:rFonts w:ascii="Arial" w:eastAsia="Arial" w:hAnsi="Arial" w:cs="Arial"/>
        </w:rPr>
      </w:pPr>
    </w:p>
    <w:p w:rsidR="00521FAD" w:rsidRPr="00185D1A" w:rsidRDefault="003B1CA7" w:rsidP="00185D1A">
      <w:pPr>
        <w:pStyle w:val="Heading2"/>
        <w:spacing w:line="240" w:lineRule="auto"/>
        <w:rPr>
          <w:rFonts w:ascii="Arial" w:eastAsia="Arial" w:hAnsi="Arial" w:cs="Arial"/>
        </w:rPr>
      </w:pPr>
      <w:bookmarkStart w:id="106" w:name="_Toc289216362"/>
      <w:bookmarkStart w:id="107" w:name="_Toc289216617"/>
      <w:r>
        <w:rPr>
          <w:rFonts w:ascii="Arial" w:eastAsia="Arial" w:hAnsi="Arial" w:cs="Arial"/>
        </w:rPr>
        <w:br w:type="page"/>
      </w:r>
      <w:bookmarkStart w:id="108" w:name="_Toc396602659"/>
      <w:r w:rsidR="00521FAD" w:rsidRPr="00185D1A">
        <w:rPr>
          <w:rFonts w:ascii="Arial" w:eastAsia="Arial" w:hAnsi="Arial" w:cs="Arial"/>
        </w:rPr>
        <w:lastRenderedPageBreak/>
        <w:t>Hardware &amp; Software Requirements for the application to run</w:t>
      </w:r>
      <w:bookmarkEnd w:id="38"/>
      <w:bookmarkEnd w:id="61"/>
      <w:bookmarkEnd w:id="62"/>
      <w:bookmarkEnd w:id="63"/>
      <w:bookmarkEnd w:id="64"/>
      <w:bookmarkEnd w:id="65"/>
      <w:bookmarkEnd w:id="66"/>
      <w:bookmarkEnd w:id="106"/>
      <w:bookmarkEnd w:id="107"/>
      <w:bookmarkEnd w:id="108"/>
    </w:p>
    <w:p w:rsidR="00E67F7B" w:rsidRPr="00185D1A" w:rsidRDefault="00E67F7B" w:rsidP="00185D1A">
      <w:pPr>
        <w:spacing w:line="240" w:lineRule="auto"/>
        <w:rPr>
          <w:rFonts w:ascii="Arial" w:eastAsia="Arial" w:hAnsi="Arial" w:cs="Arial"/>
        </w:rPr>
      </w:pPr>
    </w:p>
    <w:p w:rsidR="00521FAD" w:rsidRPr="00185D1A" w:rsidRDefault="00521FAD" w:rsidP="00185D1A">
      <w:pPr>
        <w:pStyle w:val="Heading4"/>
        <w:spacing w:line="240" w:lineRule="auto"/>
        <w:rPr>
          <w:rFonts w:ascii="Arial" w:eastAsia="Arial" w:hAnsi="Arial" w:cs="Arial"/>
        </w:rPr>
      </w:pPr>
      <w:bookmarkStart w:id="109" w:name="_Toc279818574"/>
      <w:bookmarkStart w:id="110" w:name="_Toc279843461"/>
      <w:bookmarkStart w:id="111" w:name="_Toc279845631"/>
      <w:bookmarkStart w:id="112" w:name="_Toc279846565"/>
      <w:bookmarkStart w:id="113" w:name="_Toc279846609"/>
      <w:bookmarkStart w:id="114" w:name="_Toc288953116"/>
      <w:bookmarkStart w:id="115" w:name="_Toc289214870"/>
      <w:r w:rsidRPr="00185D1A">
        <w:rPr>
          <w:rFonts w:ascii="Arial" w:eastAsia="Arial" w:hAnsi="Arial" w:cs="Arial"/>
        </w:rPr>
        <w:t>Hardware Requirements</w:t>
      </w:r>
      <w:bookmarkEnd w:id="109"/>
      <w:bookmarkEnd w:id="110"/>
      <w:bookmarkEnd w:id="111"/>
      <w:bookmarkEnd w:id="112"/>
      <w:bookmarkEnd w:id="113"/>
      <w:bookmarkEnd w:id="114"/>
      <w:bookmarkEnd w:id="115"/>
    </w:p>
    <w:p w:rsidR="00521FAD" w:rsidRPr="00185D1A" w:rsidRDefault="00521FAD" w:rsidP="00185D1A">
      <w:pPr>
        <w:spacing w:line="240" w:lineRule="auto"/>
        <w:rPr>
          <w:rFonts w:ascii="Arial" w:eastAsia="Arial" w:hAnsi="Arial" w:cs="Arial"/>
        </w:rPr>
      </w:pPr>
      <w:r w:rsidRPr="00185D1A">
        <w:rPr>
          <w:rFonts w:ascii="Arial" w:eastAsia="Arial" w:hAnsi="Arial" w:cs="Arial"/>
        </w:rPr>
        <w:t>Computer that has a 1.6GHz or faster processor</w:t>
      </w:r>
    </w:p>
    <w:p w:rsidR="00521FAD" w:rsidRPr="00185D1A" w:rsidRDefault="00521FAD" w:rsidP="00185D1A">
      <w:pPr>
        <w:spacing w:line="240" w:lineRule="auto"/>
        <w:rPr>
          <w:rFonts w:ascii="Arial" w:eastAsia="Arial" w:hAnsi="Arial" w:cs="Arial"/>
        </w:rPr>
      </w:pPr>
      <w:r w:rsidRPr="00185D1A">
        <w:rPr>
          <w:rFonts w:ascii="Arial" w:eastAsia="Arial" w:hAnsi="Arial" w:cs="Arial"/>
        </w:rPr>
        <w:t xml:space="preserve">1 GB (32 Bit) or 2 GB (64 Bit) RAM </w:t>
      </w:r>
    </w:p>
    <w:p w:rsidR="00521FAD" w:rsidRPr="00185D1A" w:rsidRDefault="00521FAD" w:rsidP="00185D1A">
      <w:pPr>
        <w:spacing w:line="240" w:lineRule="auto"/>
        <w:rPr>
          <w:rFonts w:ascii="Arial" w:eastAsia="Arial" w:hAnsi="Arial" w:cs="Arial"/>
        </w:rPr>
      </w:pPr>
      <w:r w:rsidRPr="00185D1A">
        <w:rPr>
          <w:rFonts w:ascii="Arial" w:eastAsia="Arial" w:hAnsi="Arial" w:cs="Arial"/>
        </w:rPr>
        <w:t>10 MB of available hard disk space</w:t>
      </w:r>
    </w:p>
    <w:p w:rsidR="00521FAD" w:rsidRPr="00185D1A" w:rsidRDefault="00521FAD" w:rsidP="00185D1A">
      <w:pPr>
        <w:spacing w:line="240" w:lineRule="auto"/>
        <w:rPr>
          <w:rFonts w:ascii="Arial" w:eastAsia="Arial" w:hAnsi="Arial" w:cs="Arial"/>
        </w:rPr>
      </w:pPr>
      <w:r w:rsidRPr="00185D1A">
        <w:rPr>
          <w:rFonts w:ascii="Arial" w:eastAsia="Arial" w:hAnsi="Arial" w:cs="Arial"/>
        </w:rPr>
        <w:t>DVD-ROM Drive / USB Port</w:t>
      </w:r>
    </w:p>
    <w:p w:rsidR="00B5633C" w:rsidRPr="00185D1A" w:rsidRDefault="00B5633C" w:rsidP="00185D1A">
      <w:pPr>
        <w:spacing w:line="240" w:lineRule="auto"/>
        <w:rPr>
          <w:rFonts w:ascii="Arial" w:eastAsia="Arial" w:hAnsi="Arial" w:cs="Arial"/>
        </w:rPr>
      </w:pPr>
      <w:r w:rsidRPr="00185D1A">
        <w:rPr>
          <w:rFonts w:ascii="Arial" w:eastAsia="Arial" w:hAnsi="Arial" w:cs="Arial"/>
        </w:rPr>
        <w:t>Webcam</w:t>
      </w:r>
    </w:p>
    <w:p w:rsidR="00B5633C" w:rsidRPr="00185D1A" w:rsidRDefault="00B5633C" w:rsidP="00185D1A">
      <w:pPr>
        <w:spacing w:line="240" w:lineRule="auto"/>
        <w:rPr>
          <w:rFonts w:ascii="Arial" w:eastAsia="Arial" w:hAnsi="Arial" w:cs="Arial"/>
        </w:rPr>
      </w:pPr>
      <w:r w:rsidRPr="00185D1A">
        <w:rPr>
          <w:rFonts w:ascii="Arial" w:eastAsia="Arial" w:hAnsi="Arial" w:cs="Arial"/>
        </w:rPr>
        <w:t>GPS Trackers</w:t>
      </w:r>
    </w:p>
    <w:p w:rsidR="00B5633C" w:rsidRPr="00185D1A" w:rsidRDefault="00B5633C" w:rsidP="00185D1A">
      <w:pPr>
        <w:spacing w:line="240" w:lineRule="auto"/>
        <w:rPr>
          <w:rFonts w:ascii="Arial" w:eastAsia="Arial" w:hAnsi="Arial" w:cs="Arial"/>
        </w:rPr>
      </w:pPr>
      <w:r w:rsidRPr="00185D1A">
        <w:rPr>
          <w:rFonts w:ascii="Arial" w:eastAsia="Arial" w:hAnsi="Arial" w:cs="Arial"/>
        </w:rPr>
        <w:t xml:space="preserve">NFC </w:t>
      </w:r>
      <w:proofErr w:type="gramStart"/>
      <w:r w:rsidRPr="00185D1A">
        <w:rPr>
          <w:rFonts w:ascii="Arial" w:eastAsia="Arial" w:hAnsi="Arial" w:cs="Arial"/>
        </w:rPr>
        <w:t>Id</w:t>
      </w:r>
      <w:proofErr w:type="gramEnd"/>
      <w:r w:rsidRPr="00185D1A">
        <w:rPr>
          <w:rFonts w:ascii="Arial" w:eastAsia="Arial" w:hAnsi="Arial" w:cs="Arial"/>
        </w:rPr>
        <w:t xml:space="preserve"> Cards</w:t>
      </w:r>
    </w:p>
    <w:p w:rsidR="00861C7C" w:rsidRPr="00185D1A" w:rsidRDefault="00B83E01" w:rsidP="00185D1A">
      <w:pPr>
        <w:spacing w:line="240" w:lineRule="auto"/>
        <w:rPr>
          <w:rFonts w:ascii="Arial" w:eastAsia="Arial" w:hAnsi="Arial" w:cs="Arial"/>
        </w:rPr>
      </w:pPr>
      <w:r w:rsidRPr="00185D1A">
        <w:rPr>
          <w:rFonts w:ascii="Arial" w:eastAsia="Arial" w:hAnsi="Arial" w:cs="Arial"/>
        </w:rPr>
        <w:t>Hospital</w:t>
      </w:r>
      <w:r w:rsidR="00861C7C" w:rsidRPr="00185D1A">
        <w:rPr>
          <w:rFonts w:ascii="Arial" w:eastAsia="Arial" w:hAnsi="Arial" w:cs="Arial"/>
        </w:rPr>
        <w:t xml:space="preserve"> Cameras</w:t>
      </w:r>
    </w:p>
    <w:p w:rsidR="00521FAD" w:rsidRPr="00185D1A" w:rsidRDefault="00821F08" w:rsidP="00185D1A">
      <w:pPr>
        <w:pStyle w:val="Heading4"/>
        <w:spacing w:line="240" w:lineRule="auto"/>
        <w:rPr>
          <w:rFonts w:ascii="Arial" w:eastAsia="Arial" w:hAnsi="Arial" w:cs="Arial"/>
        </w:rPr>
      </w:pPr>
      <w:bookmarkStart w:id="116" w:name="_Toc279818575"/>
      <w:bookmarkStart w:id="117" w:name="_Toc279843462"/>
      <w:bookmarkStart w:id="118" w:name="_Toc279845632"/>
      <w:bookmarkStart w:id="119" w:name="_Toc279846566"/>
      <w:bookmarkStart w:id="120" w:name="_Toc279846610"/>
      <w:bookmarkStart w:id="121" w:name="_Toc288953117"/>
      <w:bookmarkStart w:id="122" w:name="_Toc289214871"/>
      <w:r w:rsidRPr="00185D1A">
        <w:rPr>
          <w:rFonts w:ascii="Arial" w:eastAsia="Arial" w:hAnsi="Arial" w:cs="Arial"/>
        </w:rPr>
        <w:t>Software</w:t>
      </w:r>
      <w:r w:rsidR="00521FAD" w:rsidRPr="00185D1A">
        <w:rPr>
          <w:rFonts w:ascii="Arial" w:eastAsia="Arial" w:hAnsi="Arial" w:cs="Arial"/>
        </w:rPr>
        <w:t xml:space="preserve"> Requirements</w:t>
      </w:r>
      <w:bookmarkEnd w:id="116"/>
      <w:bookmarkEnd w:id="117"/>
      <w:bookmarkEnd w:id="118"/>
      <w:bookmarkEnd w:id="119"/>
      <w:bookmarkEnd w:id="120"/>
      <w:bookmarkEnd w:id="121"/>
      <w:bookmarkEnd w:id="122"/>
    </w:p>
    <w:p w:rsidR="00AE7768" w:rsidRPr="00185D1A" w:rsidRDefault="00AE7768" w:rsidP="00185D1A">
      <w:pPr>
        <w:spacing w:line="240" w:lineRule="auto"/>
        <w:rPr>
          <w:rFonts w:ascii="Arial" w:eastAsia="Arial" w:hAnsi="Arial" w:cs="Arial"/>
        </w:rPr>
      </w:pPr>
    </w:p>
    <w:p w:rsidR="00521FAD" w:rsidRPr="00185D1A" w:rsidRDefault="00521FAD" w:rsidP="00185D1A">
      <w:pPr>
        <w:spacing w:line="240" w:lineRule="auto"/>
        <w:rPr>
          <w:rFonts w:ascii="Arial" w:eastAsia="Arial" w:hAnsi="Arial" w:cs="Arial"/>
        </w:rPr>
      </w:pPr>
      <w:r w:rsidRPr="00185D1A">
        <w:rPr>
          <w:rFonts w:ascii="Arial" w:eastAsia="Arial" w:hAnsi="Arial" w:cs="Arial"/>
        </w:rPr>
        <w:t>Windows XP (x86) with Service Pack 3 / Windows Vista (x86 &amp; x64) with Service Pack 2 / Windows 7 (x86 &amp; x64)</w:t>
      </w:r>
    </w:p>
    <w:p w:rsidR="00521FAD" w:rsidRPr="00185D1A" w:rsidRDefault="00521FAD" w:rsidP="00185D1A">
      <w:pPr>
        <w:spacing w:line="240" w:lineRule="auto"/>
        <w:rPr>
          <w:rFonts w:ascii="Arial" w:eastAsia="Arial" w:hAnsi="Arial" w:cs="Arial"/>
        </w:rPr>
      </w:pPr>
      <w:r w:rsidRPr="00185D1A">
        <w:rPr>
          <w:rFonts w:ascii="Arial" w:eastAsia="Arial" w:hAnsi="Arial" w:cs="Arial"/>
        </w:rPr>
        <w:t>Microsoft .NET 4.0</w:t>
      </w:r>
    </w:p>
    <w:p w:rsidR="00521FAD" w:rsidRPr="00185D1A" w:rsidRDefault="00521FAD" w:rsidP="00185D1A">
      <w:pPr>
        <w:spacing w:line="240" w:lineRule="auto"/>
        <w:rPr>
          <w:rFonts w:ascii="Arial" w:eastAsia="Arial" w:hAnsi="Arial" w:cs="Arial"/>
        </w:rPr>
      </w:pPr>
    </w:p>
    <w:p w:rsidR="00DF3CF8" w:rsidRPr="00185D1A" w:rsidRDefault="00DF3CF8" w:rsidP="00185D1A">
      <w:pPr>
        <w:spacing w:line="240" w:lineRule="auto"/>
        <w:rPr>
          <w:rFonts w:ascii="Arial" w:eastAsia="Arial" w:hAnsi="Arial" w:cs="Arial"/>
        </w:rPr>
      </w:pPr>
    </w:p>
    <w:p w:rsidR="00BA0576" w:rsidRPr="00185D1A" w:rsidRDefault="00BA0576" w:rsidP="00185D1A">
      <w:pPr>
        <w:spacing w:line="240" w:lineRule="auto"/>
        <w:rPr>
          <w:rFonts w:ascii="Arial" w:eastAsia="Arial" w:hAnsi="Arial" w:cs="Arial"/>
        </w:rPr>
      </w:pPr>
    </w:p>
    <w:p w:rsidR="00F540C2" w:rsidRPr="00185D1A" w:rsidRDefault="00F540C2" w:rsidP="00185D1A">
      <w:pPr>
        <w:spacing w:line="240" w:lineRule="auto"/>
        <w:rPr>
          <w:rFonts w:ascii="Arial" w:eastAsia="Arial" w:hAnsi="Arial" w:cs="Arial"/>
        </w:rPr>
      </w:pPr>
    </w:p>
    <w:p w:rsidR="00F540C2" w:rsidRPr="00185D1A" w:rsidRDefault="00F540C2" w:rsidP="00185D1A">
      <w:pPr>
        <w:spacing w:line="240" w:lineRule="auto"/>
        <w:rPr>
          <w:rFonts w:ascii="Arial" w:eastAsia="Arial" w:hAnsi="Arial" w:cs="Arial"/>
        </w:rPr>
      </w:pPr>
    </w:p>
    <w:p w:rsidR="007C7673" w:rsidRDefault="006C6A0B" w:rsidP="006C6A0B">
      <w:pPr>
        <w:pStyle w:val="Heading1"/>
        <w:rPr>
          <w:rFonts w:eastAsia="Arial"/>
        </w:rPr>
      </w:pPr>
      <w:bookmarkStart w:id="123" w:name="_Toc289216364"/>
      <w:bookmarkStart w:id="124" w:name="_Toc289216620"/>
      <w:bookmarkStart w:id="125" w:name="_Toc275799015"/>
      <w:r>
        <w:rPr>
          <w:rFonts w:eastAsia="Arial"/>
        </w:rPr>
        <w:br w:type="page"/>
      </w:r>
      <w:bookmarkStart w:id="126" w:name="_Toc396602660"/>
      <w:r w:rsidR="00042E5B" w:rsidRPr="00185D1A">
        <w:rPr>
          <w:rFonts w:eastAsia="Arial"/>
        </w:rPr>
        <w:lastRenderedPageBreak/>
        <w:t>DESIGN DOCUMENT:</w:t>
      </w:r>
      <w:bookmarkEnd w:id="123"/>
      <w:bookmarkEnd w:id="124"/>
      <w:bookmarkEnd w:id="126"/>
    </w:p>
    <w:p w:rsidR="005E7823" w:rsidRDefault="005E7823" w:rsidP="005E7823">
      <w:pPr>
        <w:pStyle w:val="Heading2"/>
        <w:rPr>
          <w:rFonts w:eastAsia="Arial"/>
        </w:rPr>
      </w:pPr>
      <w:bookmarkStart w:id="127" w:name="_Toc396602661"/>
      <w:r>
        <w:rPr>
          <w:rFonts w:eastAsia="Arial"/>
        </w:rPr>
        <w:t>Class Diagram</w:t>
      </w:r>
      <w:bookmarkEnd w:id="127"/>
    </w:p>
    <w:p w:rsidR="007B3243" w:rsidRPr="007B3243" w:rsidRDefault="007B3243" w:rsidP="007B3243">
      <w:pPr>
        <w:rPr>
          <w:rFonts w:eastAsia="Arial"/>
        </w:rPr>
      </w:pPr>
    </w:p>
    <w:p w:rsidR="005E7823" w:rsidRDefault="00152A64" w:rsidP="005E7823">
      <w:pPr>
        <w:keepNext/>
      </w:pPr>
      <w:r>
        <w:rPr>
          <w:rFonts w:eastAsia="Arial"/>
          <w:noProof/>
          <w:lang w:bidi="ar-SA"/>
        </w:rPr>
        <w:drawing>
          <wp:inline distT="0" distB="0" distL="0" distR="0" wp14:anchorId="23633F35" wp14:editId="317C9C69">
            <wp:extent cx="5021580" cy="3055620"/>
            <wp:effectExtent l="0" t="0" r="7620" b="0"/>
            <wp:docPr id="9" name="Picture 9"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1580" cy="3055620"/>
                    </a:xfrm>
                    <a:prstGeom prst="rect">
                      <a:avLst/>
                    </a:prstGeom>
                    <a:noFill/>
                    <a:ln>
                      <a:noFill/>
                    </a:ln>
                  </pic:spPr>
                </pic:pic>
              </a:graphicData>
            </a:graphic>
          </wp:inline>
        </w:drawing>
      </w:r>
    </w:p>
    <w:p w:rsidR="005E7823" w:rsidRDefault="005E7823" w:rsidP="005E7823">
      <w:pPr>
        <w:pStyle w:val="Caption"/>
        <w:jc w:val="center"/>
      </w:pPr>
      <w:r>
        <w:t xml:space="preserve">Figure </w:t>
      </w:r>
      <w:r>
        <w:fldChar w:fldCharType="begin"/>
      </w:r>
      <w:r>
        <w:instrText xml:space="preserve"> SEQ Figure \* ARABIC </w:instrText>
      </w:r>
      <w:r>
        <w:fldChar w:fldCharType="separate"/>
      </w:r>
      <w:r w:rsidR="007B3243">
        <w:rPr>
          <w:noProof/>
        </w:rPr>
        <w:t>1</w:t>
      </w:r>
      <w:r>
        <w:fldChar w:fldCharType="end"/>
      </w:r>
      <w:r>
        <w:t>:-Class Diagram 1</w:t>
      </w:r>
    </w:p>
    <w:p w:rsidR="007B3243" w:rsidRDefault="00152A64" w:rsidP="007B3243">
      <w:pPr>
        <w:keepNext/>
      </w:pPr>
      <w:r>
        <w:rPr>
          <w:rFonts w:eastAsia="Arial"/>
          <w:noProof/>
          <w:lang w:bidi="ar-SA"/>
        </w:rPr>
        <w:drawing>
          <wp:inline distT="0" distB="0" distL="0" distR="0" wp14:anchorId="14893EEA" wp14:editId="703F5785">
            <wp:extent cx="4968240" cy="3002280"/>
            <wp:effectExtent l="0" t="0" r="3810" b="7620"/>
            <wp:docPr id="10" name="Picture 10"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8240" cy="3002280"/>
                    </a:xfrm>
                    <a:prstGeom prst="rect">
                      <a:avLst/>
                    </a:prstGeom>
                    <a:noFill/>
                    <a:ln>
                      <a:noFill/>
                    </a:ln>
                  </pic:spPr>
                </pic:pic>
              </a:graphicData>
            </a:graphic>
          </wp:inline>
        </w:drawing>
      </w:r>
    </w:p>
    <w:p w:rsidR="005E7823" w:rsidRDefault="007B3243" w:rsidP="007B3243">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:-Class Diagram2</w:t>
      </w:r>
    </w:p>
    <w:p w:rsidR="007B3243" w:rsidRDefault="00152A64" w:rsidP="007B3243">
      <w:pPr>
        <w:keepNext/>
        <w:ind w:firstLine="0"/>
      </w:pPr>
      <w:r>
        <w:rPr>
          <w:rFonts w:eastAsia="Arial"/>
          <w:noProof/>
          <w:lang w:bidi="ar-SA"/>
        </w:rPr>
        <w:lastRenderedPageBreak/>
        <w:drawing>
          <wp:inline distT="0" distB="0" distL="0" distR="0" wp14:anchorId="490D7237" wp14:editId="23E38D36">
            <wp:extent cx="6408420" cy="8054340"/>
            <wp:effectExtent l="0" t="0" r="0" b="3810"/>
            <wp:docPr id="11" name="Picture 11" descr="class-diagram-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diagram-overa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8420" cy="8054340"/>
                    </a:xfrm>
                    <a:prstGeom prst="rect">
                      <a:avLst/>
                    </a:prstGeom>
                    <a:noFill/>
                    <a:ln>
                      <a:noFill/>
                    </a:ln>
                  </pic:spPr>
                </pic:pic>
              </a:graphicData>
            </a:graphic>
          </wp:inline>
        </w:drawing>
      </w:r>
    </w:p>
    <w:p w:rsidR="007B3243" w:rsidRPr="007B3243" w:rsidRDefault="007B3243" w:rsidP="007B3243">
      <w:pPr>
        <w:pStyle w:val="Caption"/>
        <w:jc w:val="center"/>
        <w:rPr>
          <w:rFonts w:eastAsia="Arial"/>
        </w:rPr>
      </w:pPr>
      <w:r>
        <w:t xml:space="preserve">Figure </w:t>
      </w:r>
      <w:r>
        <w:fldChar w:fldCharType="begin"/>
      </w:r>
      <w:r>
        <w:instrText xml:space="preserve"> SEQ Figure \* ARABIC </w:instrText>
      </w:r>
      <w:r>
        <w:fldChar w:fldCharType="separate"/>
      </w:r>
      <w:r>
        <w:rPr>
          <w:noProof/>
        </w:rPr>
        <w:t>3</w:t>
      </w:r>
      <w:r>
        <w:fldChar w:fldCharType="end"/>
      </w:r>
      <w:r>
        <w:t>:-Class Diagram (overall)</w:t>
      </w:r>
    </w:p>
    <w:p w:rsidR="007B3243" w:rsidRDefault="007B3243" w:rsidP="007B20DD">
      <w:bookmarkStart w:id="128" w:name="_Toc289170453"/>
    </w:p>
    <w:p w:rsidR="006C6A0B" w:rsidRDefault="007B3243" w:rsidP="006C6A0B">
      <w:pPr>
        <w:pStyle w:val="Heading2"/>
        <w:keepNext/>
        <w:numPr>
          <w:ilvl w:val="1"/>
          <w:numId w:val="0"/>
        </w:numPr>
        <w:tabs>
          <w:tab w:val="num" w:pos="576"/>
        </w:tabs>
        <w:spacing w:before="240" w:after="60" w:line="240" w:lineRule="auto"/>
        <w:ind w:left="576" w:hanging="576"/>
      </w:pPr>
      <w:r>
        <w:br w:type="page"/>
      </w:r>
      <w:bookmarkStart w:id="129" w:name="_Toc396602662"/>
      <w:r w:rsidR="006C6A0B">
        <w:lastRenderedPageBreak/>
        <w:t xml:space="preserve">Data flow </w:t>
      </w:r>
      <w:r w:rsidR="006C6A0B" w:rsidRPr="00875452">
        <w:t>diagram</w:t>
      </w:r>
      <w:bookmarkEnd w:id="129"/>
    </w:p>
    <w:p w:rsidR="006C6A0B" w:rsidRDefault="006C6A0B" w:rsidP="006C6A0B">
      <w:pPr>
        <w:pStyle w:val="Heading3"/>
      </w:pPr>
      <w:bookmarkStart w:id="130" w:name="_Toc396602663"/>
      <w:r>
        <w:t>DFD-level 0</w:t>
      </w:r>
      <w:bookmarkEnd w:id="130"/>
    </w:p>
    <w:p w:rsidR="004304C3" w:rsidRPr="004304C3" w:rsidRDefault="004304C3" w:rsidP="004304C3"/>
    <w:p w:rsidR="006C6A0B" w:rsidRDefault="000E199C" w:rsidP="006C6A0B">
      <w:pPr>
        <w:keepNext/>
      </w:pPr>
      <w:r>
        <w:rPr>
          <w:noProof/>
          <w:lang w:bidi="ar-SA"/>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39" type="#_x0000_t144" style="position:absolute;left:0;text-align:left;margin-left:4.65pt;margin-top:207.85pt;width:36.3pt;height:26.15pt;z-index:251662336" adj="-10592474" fillcolor="black">
            <v:shadow color="#868686"/>
            <v:textpath style="font-family:&quot;Bookman Old Style&quot;;font-size:8pt" fitshape="t" trim="t" string="User Login&#10;"/>
          </v:shape>
        </w:pict>
      </w:r>
      <w:r w:rsidR="00152A64">
        <w:rPr>
          <w:noProof/>
          <w:lang w:bidi="ar-SA"/>
        </w:rPr>
        <w:drawing>
          <wp:inline distT="0" distB="0" distL="0" distR="0" wp14:anchorId="6BAD134D" wp14:editId="69CA6423">
            <wp:extent cx="6355080" cy="5775960"/>
            <wp:effectExtent l="0" t="0" r="7620" b="0"/>
            <wp:docPr id="12" name="Picture 12" descr="df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d_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5080" cy="5775960"/>
                    </a:xfrm>
                    <a:prstGeom prst="rect">
                      <a:avLst/>
                    </a:prstGeom>
                    <a:noFill/>
                    <a:ln>
                      <a:noFill/>
                    </a:ln>
                  </pic:spPr>
                </pic:pic>
              </a:graphicData>
            </a:graphic>
          </wp:inline>
        </w:drawing>
      </w:r>
    </w:p>
    <w:p w:rsidR="006C6A0B" w:rsidRDefault="006C6A0B" w:rsidP="006C6A0B">
      <w:pPr>
        <w:pStyle w:val="Caption"/>
        <w:ind w:left="3545" w:firstLine="0"/>
      </w:pPr>
      <w:r>
        <w:t xml:space="preserve">Figure </w:t>
      </w:r>
      <w:r>
        <w:fldChar w:fldCharType="begin"/>
      </w:r>
      <w:r>
        <w:instrText xml:space="preserve"> SEQ Figure \* ARABIC </w:instrText>
      </w:r>
      <w:r>
        <w:fldChar w:fldCharType="separate"/>
      </w:r>
      <w:r w:rsidR="007B3243">
        <w:rPr>
          <w:noProof/>
        </w:rPr>
        <w:t>4</w:t>
      </w:r>
      <w:r>
        <w:fldChar w:fldCharType="end"/>
      </w:r>
      <w:r>
        <w:t xml:space="preserve">  DFD-level 0</w:t>
      </w:r>
    </w:p>
    <w:p w:rsidR="004304C3" w:rsidRDefault="004304C3" w:rsidP="007B20DD"/>
    <w:p w:rsidR="004304C3" w:rsidRDefault="004304C3" w:rsidP="007B20DD"/>
    <w:p w:rsidR="00124186" w:rsidRPr="006F3927" w:rsidRDefault="00124186" w:rsidP="00124186">
      <w:pPr>
        <w:pStyle w:val="Heading3"/>
        <w:rPr>
          <w:lang w:eastAsia="ar-SA"/>
        </w:rPr>
      </w:pPr>
      <w:bookmarkStart w:id="131" w:name="_Toc396602664"/>
      <w:r>
        <w:t>DFD level 1</w:t>
      </w:r>
      <w:bookmarkEnd w:id="131"/>
    </w:p>
    <w:p w:rsidR="00124186" w:rsidRDefault="00124186" w:rsidP="006C6A0B">
      <w:pPr>
        <w:keepNext/>
      </w:pPr>
    </w:p>
    <w:p w:rsidR="006C6A0B" w:rsidRDefault="00152A64" w:rsidP="00124186">
      <w:pPr>
        <w:keepNext/>
        <w:spacing w:line="240" w:lineRule="auto"/>
      </w:pPr>
      <w:r>
        <w:rPr>
          <w:noProof/>
          <w:lang w:bidi="ar-SA"/>
        </w:rPr>
        <mc:AlternateContent>
          <mc:Choice Requires="wpc">
            <w:drawing>
              <wp:inline distT="0" distB="0" distL="0" distR="0" wp14:anchorId="1470739A" wp14:editId="390F891A">
                <wp:extent cx="6673850" cy="6463030"/>
                <wp:effectExtent l="0" t="0" r="3175" b="0"/>
                <wp:docPr id="29"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14300" y="114935"/>
                            <a:ext cx="5940425" cy="6090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1" o:spid="_x0000_s1026" editas="canvas" style="width:525.5pt;height:508.9pt;mso-position-horizontal-relative:char;mso-position-vertical-relative:line" coordsize="66738,64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6738;height:64630;visibility:visible;mso-wrap-style:square">
                  <v:fill o:detectmouseclick="t"/>
                  <v:path o:connecttype="none"/>
                </v:shape>
                <v:shape id="Picture 13" o:spid="_x0000_s1028" type="#_x0000_t75" style="position:absolute;left:1143;top:1149;width:59404;height:609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fkiDFAAAA2gAAAA8AAABkcnMvZG93bnJldi54bWxEj0FLw0AUhO+F/oflCb3ZjbaKxG5CEUpb&#10;RMEa9PrIPrMx2bchu21Sf70rCD0OM/MNs8pH24oT9b52rOBmnoAgLp2uuVJQvG+uH0D4gKyxdUwK&#10;zuQhz6aTFabaDfxGp0OoRISwT1GBCaFLpfSlIYt+7jri6H253mKIsq+k7nGIcNvK2yS5lxZrjgsG&#10;O3oyVDaHo1Ww/dib5vnl87W4230vfgZKmlAVSs2uxvUjiEBjuIT/2zutYAl/V+IN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H5IgxQAAANoAAAAPAAAAAAAAAAAAAAAA&#10;AJ8CAABkcnMvZG93bnJldi54bWxQSwUGAAAAAAQABAD3AAAAkQMAAAAA&#10;">
                  <v:imagedata r:id="rId32" o:title=""/>
                </v:shape>
                <w10:anchorlock/>
              </v:group>
            </w:pict>
          </mc:Fallback>
        </mc:AlternateContent>
      </w:r>
    </w:p>
    <w:p w:rsidR="006C6A0B" w:rsidRDefault="006C6A0B" w:rsidP="004304C3">
      <w:pPr>
        <w:pStyle w:val="Caption"/>
        <w:spacing w:line="240" w:lineRule="auto"/>
        <w:jc w:val="center"/>
      </w:pPr>
      <w:r>
        <w:t xml:space="preserve">Figure </w:t>
      </w:r>
      <w:r>
        <w:fldChar w:fldCharType="begin"/>
      </w:r>
      <w:r>
        <w:instrText xml:space="preserve"> SEQ Figure \* ARABIC </w:instrText>
      </w:r>
      <w:r>
        <w:fldChar w:fldCharType="separate"/>
      </w:r>
      <w:proofErr w:type="gramStart"/>
      <w:r w:rsidR="007B3243">
        <w:rPr>
          <w:noProof/>
        </w:rPr>
        <w:t>5</w:t>
      </w:r>
      <w:r>
        <w:fldChar w:fldCharType="end"/>
      </w:r>
      <w:r w:rsidR="00124186">
        <w:t xml:space="preserve">        </w:t>
      </w:r>
      <w:r>
        <w:t>DFD level</w:t>
      </w:r>
      <w:proofErr w:type="gramEnd"/>
      <w:r>
        <w:t xml:space="preserve"> 1</w:t>
      </w:r>
    </w:p>
    <w:p w:rsidR="00124186" w:rsidRDefault="00124186" w:rsidP="00124186">
      <w:pPr>
        <w:pStyle w:val="Heading3"/>
      </w:pPr>
      <w:r>
        <w:br w:type="page"/>
      </w:r>
      <w:bookmarkStart w:id="132" w:name="_Toc396602665"/>
      <w:r>
        <w:lastRenderedPageBreak/>
        <w:t>DFD level 2</w:t>
      </w:r>
      <w:bookmarkEnd w:id="132"/>
    </w:p>
    <w:p w:rsidR="00124186" w:rsidRPr="00124186" w:rsidRDefault="00124186" w:rsidP="00124186"/>
    <w:p w:rsidR="006C6A0B" w:rsidRDefault="00152A64" w:rsidP="00C239A5">
      <w:r>
        <w:rPr>
          <w:rFonts w:eastAsia="Arial"/>
          <w:noProof/>
          <w:lang w:bidi="ar-SA"/>
        </w:rPr>
        <w:drawing>
          <wp:inline distT="0" distB="0" distL="0" distR="0" wp14:anchorId="240B8017" wp14:editId="683DBD6E">
            <wp:extent cx="4914900" cy="3398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4900" cy="3398520"/>
                    </a:xfrm>
                    <a:prstGeom prst="rect">
                      <a:avLst/>
                    </a:prstGeom>
                    <a:noFill/>
                    <a:ln>
                      <a:noFill/>
                    </a:ln>
                  </pic:spPr>
                </pic:pic>
              </a:graphicData>
            </a:graphic>
          </wp:inline>
        </w:drawing>
      </w:r>
    </w:p>
    <w:p w:rsidR="002F67D1" w:rsidRDefault="006C6A0B" w:rsidP="002F67D1">
      <w:pPr>
        <w:pStyle w:val="Caption"/>
        <w:jc w:val="center"/>
      </w:pPr>
      <w:r>
        <w:t xml:space="preserve">Figure </w:t>
      </w:r>
      <w:r>
        <w:fldChar w:fldCharType="begin"/>
      </w:r>
      <w:r>
        <w:instrText xml:space="preserve"> SEQ Figure \* ARABIC </w:instrText>
      </w:r>
      <w:r>
        <w:fldChar w:fldCharType="separate"/>
      </w:r>
      <w:proofErr w:type="gramStart"/>
      <w:r w:rsidR="007B3243">
        <w:rPr>
          <w:noProof/>
        </w:rPr>
        <w:t>6</w:t>
      </w:r>
      <w:r>
        <w:fldChar w:fldCharType="end"/>
      </w:r>
      <w:r w:rsidR="00124186">
        <w:t xml:space="preserve"> </w:t>
      </w:r>
      <w:r>
        <w:t>DFD level</w:t>
      </w:r>
      <w:proofErr w:type="gramEnd"/>
      <w:r>
        <w:t xml:space="preserve"> 2</w:t>
      </w:r>
    </w:p>
    <w:p w:rsidR="00C239A5" w:rsidRDefault="00C239A5" w:rsidP="007B20DD">
      <w:pPr>
        <w:pStyle w:val="Heading3"/>
      </w:pPr>
      <w:bookmarkStart w:id="133" w:name="_Toc396602666"/>
      <w:r>
        <w:t>DFD - level 3</w:t>
      </w:r>
      <w:bookmarkEnd w:id="133"/>
    </w:p>
    <w:p w:rsidR="006C6A0B" w:rsidRDefault="00152A64" w:rsidP="00C239A5">
      <w:r>
        <w:rPr>
          <w:rFonts w:eastAsia="Arial"/>
          <w:noProof/>
          <w:lang w:bidi="ar-SA"/>
        </w:rPr>
        <w:drawing>
          <wp:inline distT="0" distB="0" distL="0" distR="0" wp14:anchorId="23992551" wp14:editId="45394DAC">
            <wp:extent cx="515112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1120" cy="3238500"/>
                    </a:xfrm>
                    <a:prstGeom prst="rect">
                      <a:avLst/>
                    </a:prstGeom>
                    <a:noFill/>
                    <a:ln>
                      <a:noFill/>
                    </a:ln>
                  </pic:spPr>
                </pic:pic>
              </a:graphicData>
            </a:graphic>
          </wp:inline>
        </w:drawing>
      </w:r>
    </w:p>
    <w:p w:rsidR="006C6A0B" w:rsidRDefault="006C6A0B" w:rsidP="002F67D1">
      <w:pPr>
        <w:pStyle w:val="Caption"/>
        <w:jc w:val="center"/>
      </w:pPr>
      <w:r>
        <w:t xml:space="preserve">Figure </w:t>
      </w:r>
      <w:r>
        <w:fldChar w:fldCharType="begin"/>
      </w:r>
      <w:r>
        <w:instrText xml:space="preserve"> SEQ Figure \* ARABIC </w:instrText>
      </w:r>
      <w:r>
        <w:fldChar w:fldCharType="separate"/>
      </w:r>
      <w:proofErr w:type="gramStart"/>
      <w:r w:rsidR="007B3243">
        <w:rPr>
          <w:noProof/>
        </w:rPr>
        <w:t>7</w:t>
      </w:r>
      <w:r>
        <w:fldChar w:fldCharType="end"/>
      </w:r>
      <w:r w:rsidR="00C239A5">
        <w:t xml:space="preserve">  </w:t>
      </w:r>
      <w:r>
        <w:t>DFD level</w:t>
      </w:r>
      <w:proofErr w:type="gramEnd"/>
      <w:r>
        <w:t xml:space="preserve"> 3</w:t>
      </w:r>
    </w:p>
    <w:p w:rsidR="00F96FEA" w:rsidRDefault="00F96FEA" w:rsidP="00F96FEA">
      <w:pPr>
        <w:rPr>
          <w:rFonts w:eastAsia="Arial"/>
        </w:rPr>
      </w:pPr>
    </w:p>
    <w:p w:rsidR="00F96FEA" w:rsidRDefault="00F96FEA" w:rsidP="004B5301">
      <w:pPr>
        <w:pStyle w:val="Heading2"/>
        <w:rPr>
          <w:rFonts w:eastAsia="Arial"/>
          <w:lang w:val="en-US"/>
        </w:rPr>
      </w:pPr>
      <w:r>
        <w:rPr>
          <w:rFonts w:eastAsia="Arial"/>
          <w:lang w:val="en-US"/>
        </w:rPr>
        <w:lastRenderedPageBreak/>
        <w:t>Gyantt Chart</w:t>
      </w:r>
    </w:p>
    <w:p w:rsidR="00F96FEA" w:rsidRDefault="00F96FEA" w:rsidP="00F96FEA">
      <w:pPr>
        <w:rPr>
          <w:rFonts w:eastAsia="Arial"/>
        </w:rPr>
      </w:pPr>
      <w:r>
        <w:rPr>
          <w:rFonts w:eastAsia="Arial"/>
          <w:noProof/>
          <w:lang w:bidi="ar-SA"/>
        </w:rPr>
        <w:drawing>
          <wp:inline distT="0" distB="0" distL="0" distR="0">
            <wp:extent cx="6576060" cy="3261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tt.JPG"/>
                    <pic:cNvPicPr/>
                  </pic:nvPicPr>
                  <pic:blipFill>
                    <a:blip r:embed="rId35">
                      <a:extLst>
                        <a:ext uri="{28A0092B-C50C-407E-A947-70E740481C1C}">
                          <a14:useLocalDpi xmlns:a14="http://schemas.microsoft.com/office/drawing/2010/main" val="0"/>
                        </a:ext>
                      </a:extLst>
                    </a:blip>
                    <a:stretch>
                      <a:fillRect/>
                    </a:stretch>
                  </pic:blipFill>
                  <pic:spPr>
                    <a:xfrm>
                      <a:off x="0" y="0"/>
                      <a:ext cx="6572250" cy="3259470"/>
                    </a:xfrm>
                    <a:prstGeom prst="rect">
                      <a:avLst/>
                    </a:prstGeom>
                  </pic:spPr>
                </pic:pic>
              </a:graphicData>
            </a:graphic>
          </wp:inline>
        </w:drawing>
      </w:r>
    </w:p>
    <w:p w:rsidR="00F96FEA" w:rsidRDefault="00F96FEA" w:rsidP="00F96FEA">
      <w:pPr>
        <w:pStyle w:val="Heading2"/>
        <w:rPr>
          <w:rFonts w:eastAsia="Arial"/>
          <w:lang w:val="en-US"/>
        </w:rPr>
      </w:pPr>
      <w:r>
        <w:rPr>
          <w:rFonts w:eastAsia="Arial"/>
        </w:rPr>
        <w:t>PERT Chart</w:t>
      </w:r>
    </w:p>
    <w:p w:rsidR="00F96FEA" w:rsidRDefault="00F96FEA" w:rsidP="00F96FEA">
      <w:pPr>
        <w:rPr>
          <w:rFonts w:eastAsia="Arial"/>
        </w:rPr>
      </w:pPr>
      <w:r>
        <w:rPr>
          <w:rFonts w:eastAsia="Arial"/>
          <w:noProof/>
          <w:lang w:bidi="ar-SA"/>
        </w:rPr>
        <w:drawing>
          <wp:inline distT="0" distB="0" distL="0" distR="0">
            <wp:extent cx="6572250" cy="4206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iagram.JPG"/>
                    <pic:cNvPicPr/>
                  </pic:nvPicPr>
                  <pic:blipFill>
                    <a:blip r:embed="rId36">
                      <a:extLst>
                        <a:ext uri="{28A0092B-C50C-407E-A947-70E740481C1C}">
                          <a14:useLocalDpi xmlns:a14="http://schemas.microsoft.com/office/drawing/2010/main" val="0"/>
                        </a:ext>
                      </a:extLst>
                    </a:blip>
                    <a:stretch>
                      <a:fillRect/>
                    </a:stretch>
                  </pic:blipFill>
                  <pic:spPr>
                    <a:xfrm>
                      <a:off x="0" y="0"/>
                      <a:ext cx="6572250" cy="4206240"/>
                    </a:xfrm>
                    <a:prstGeom prst="rect">
                      <a:avLst/>
                    </a:prstGeom>
                  </pic:spPr>
                </pic:pic>
              </a:graphicData>
            </a:graphic>
          </wp:inline>
        </w:drawing>
      </w:r>
      <w:r w:rsidR="00C239A5">
        <w:rPr>
          <w:rFonts w:eastAsia="Arial"/>
        </w:rPr>
        <w:br w:type="page"/>
      </w:r>
      <w:bookmarkStart w:id="134" w:name="_Toc396602667"/>
    </w:p>
    <w:p w:rsidR="00F96FEA" w:rsidRDefault="00F96FEA" w:rsidP="00F96FEA">
      <w:pPr>
        <w:pStyle w:val="Heading2"/>
        <w:rPr>
          <w:rFonts w:eastAsia="Arial"/>
        </w:rPr>
      </w:pPr>
      <w:r>
        <w:rPr>
          <w:rFonts w:eastAsia="Arial"/>
        </w:rPr>
        <w:lastRenderedPageBreak/>
        <w:t>Tracking Gyantt</w:t>
      </w:r>
    </w:p>
    <w:p w:rsidR="00F96FEA" w:rsidRDefault="00F96FEA" w:rsidP="00F96FEA">
      <w:pPr>
        <w:rPr>
          <w:rFonts w:eastAsia="Arial"/>
        </w:rPr>
      </w:pPr>
      <w:r>
        <w:rPr>
          <w:rFonts w:eastAsia="Arial"/>
          <w:noProof/>
          <w:lang w:bidi="ar-SA"/>
        </w:rPr>
        <w:drawing>
          <wp:inline distT="0" distB="0" distL="0" distR="0">
            <wp:extent cx="657606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rant.JPG"/>
                    <pic:cNvPicPr/>
                  </pic:nvPicPr>
                  <pic:blipFill>
                    <a:blip r:embed="rId37">
                      <a:extLst>
                        <a:ext uri="{28A0092B-C50C-407E-A947-70E740481C1C}">
                          <a14:useLocalDpi xmlns:a14="http://schemas.microsoft.com/office/drawing/2010/main" val="0"/>
                        </a:ext>
                      </a:extLst>
                    </a:blip>
                    <a:stretch>
                      <a:fillRect/>
                    </a:stretch>
                  </pic:blipFill>
                  <pic:spPr>
                    <a:xfrm>
                      <a:off x="0" y="0"/>
                      <a:ext cx="6572250" cy="3198546"/>
                    </a:xfrm>
                    <a:prstGeom prst="rect">
                      <a:avLst/>
                    </a:prstGeom>
                  </pic:spPr>
                </pic:pic>
              </a:graphicData>
            </a:graphic>
          </wp:inline>
        </w:drawing>
      </w:r>
    </w:p>
    <w:p w:rsidR="006C6A0B" w:rsidRDefault="006C6A0B" w:rsidP="004B5301">
      <w:pPr>
        <w:pStyle w:val="Heading2"/>
        <w:rPr>
          <w:rFonts w:eastAsia="Arial"/>
        </w:rPr>
      </w:pPr>
      <w:r>
        <w:rPr>
          <w:rFonts w:eastAsia="Arial"/>
        </w:rPr>
        <w:t>E-R Diagram:</w:t>
      </w:r>
      <w:bookmarkEnd w:id="134"/>
    </w:p>
    <w:p w:rsidR="006C6A0B" w:rsidRDefault="006C6A0B" w:rsidP="006C6A0B">
      <w:pPr>
        <w:rPr>
          <w:rFonts w:eastAsia="Arial"/>
        </w:rPr>
      </w:pPr>
      <w:r>
        <w:rPr>
          <w:rFonts w:eastAsia="Arial"/>
        </w:rPr>
        <w:t>We will design a RDBMS for File Management System. The entities and their attributes are listed below. Attributes in Bold letter is the unique key.</w:t>
      </w:r>
    </w:p>
    <w:tbl>
      <w:tblPr>
        <w:tblW w:w="9596" w:type="dxa"/>
        <w:tblInd w:w="-10" w:type="dxa"/>
        <w:tblLayout w:type="fixed"/>
        <w:tblLook w:val="0000" w:firstRow="0" w:lastRow="0" w:firstColumn="0" w:lastColumn="0" w:noHBand="0" w:noVBand="0"/>
      </w:tblPr>
      <w:tblGrid>
        <w:gridCol w:w="3420"/>
        <w:gridCol w:w="6176"/>
      </w:tblGrid>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b/>
                <w:bCs/>
              </w:rPr>
            </w:pPr>
            <w:r>
              <w:rPr>
                <w:rFonts w:eastAsia="Arial"/>
                <w:b/>
                <w:bCs/>
              </w:rPr>
              <w:t>Entities</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b/>
                <w:bCs/>
              </w:rPr>
            </w:pPr>
            <w:r>
              <w:rPr>
                <w:rFonts w:eastAsia="Arial"/>
                <w:b/>
                <w:bCs/>
              </w:rPr>
              <w:t>Attributes</w:t>
            </w:r>
          </w:p>
        </w:tc>
      </w:tr>
      <w:tr w:rsidR="006C6A0B" w:rsidTr="00F96FEA">
        <w:trPr>
          <w:trHeight w:val="998"/>
        </w:trPr>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Patient</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F96FEA">
            <w:pPr>
              <w:snapToGrid w:val="0"/>
              <w:rPr>
                <w:rFonts w:eastAsia="Arial"/>
              </w:rPr>
            </w:pPr>
            <w:r>
              <w:rPr>
                <w:rFonts w:eastAsia="Arial"/>
                <w:b/>
                <w:bCs/>
              </w:rPr>
              <w:t>User Id</w:t>
            </w:r>
            <w:r>
              <w:rPr>
                <w:rFonts w:eastAsia="Arial"/>
              </w:rPr>
              <w:t>, Name, Address , Contact Number, password, Photo ID Num, Photo</w:t>
            </w:r>
          </w:p>
        </w:tc>
      </w:tr>
      <w:tr w:rsidR="006C6A0B" w:rsidTr="00F96FEA">
        <w:trPr>
          <w:trHeight w:val="494"/>
        </w:trPr>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Hospital Management System</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F96FEA">
            <w:pPr>
              <w:tabs>
                <w:tab w:val="left" w:pos="4740"/>
              </w:tabs>
              <w:snapToGrid w:val="0"/>
              <w:rPr>
                <w:rFonts w:eastAsia="Arial"/>
              </w:rPr>
            </w:pPr>
            <w:r>
              <w:rPr>
                <w:rFonts w:eastAsia="Arial"/>
                <w:b/>
                <w:bCs/>
              </w:rPr>
              <w:t>Hospital Id</w:t>
            </w:r>
            <w:r>
              <w:rPr>
                <w:rFonts w:eastAsia="Arial"/>
              </w:rPr>
              <w:t xml:space="preserve"> , Name, Address, Registered no</w:t>
            </w:r>
          </w:p>
        </w:tc>
      </w:tr>
      <w:tr w:rsidR="006C6A0B" w:rsidTr="00F96FEA">
        <w:trPr>
          <w:trHeight w:val="602"/>
        </w:trPr>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Hospital Machine</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Machine Id</w:t>
            </w:r>
            <w:r>
              <w:rPr>
                <w:rFonts w:eastAsia="Arial"/>
              </w:rPr>
              <w:t>, Name, Software</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Session</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Session Id, </w:t>
            </w:r>
            <w:r>
              <w:rPr>
                <w:rFonts w:eastAsia="Arial"/>
              </w:rPr>
              <w:t>User Id, Time, Billing amount</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Doctor</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Doctor  Id</w:t>
            </w:r>
            <w:r>
              <w:rPr>
                <w:rFonts w:eastAsia="Arial"/>
              </w:rPr>
              <w:t>, Name, address, contact number</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User Preference</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Preference Id, </w:t>
            </w:r>
            <w:r>
              <w:rPr>
                <w:rFonts w:eastAsia="Arial"/>
              </w:rPr>
              <w:t>Type, Description</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Admin</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Admin id, </w:t>
            </w:r>
            <w:r>
              <w:rPr>
                <w:rFonts w:eastAsia="Arial"/>
              </w:rPr>
              <w:t>name, price</w:t>
            </w:r>
          </w:p>
        </w:tc>
      </w:tr>
    </w:tbl>
    <w:p w:rsidR="004B5301" w:rsidRDefault="004B5301" w:rsidP="006C6A0B">
      <w:pPr>
        <w:rPr>
          <w:rFonts w:eastAsia="Arial"/>
          <w:b/>
          <w:bCs/>
        </w:rPr>
      </w:pPr>
    </w:p>
    <w:p w:rsidR="006C6A0B" w:rsidRDefault="006C6A0B" w:rsidP="006C6A0B">
      <w:pPr>
        <w:rPr>
          <w:rFonts w:eastAsia="Arial"/>
          <w:b/>
          <w:bCs/>
        </w:rPr>
      </w:pPr>
      <w:r>
        <w:rPr>
          <w:rFonts w:eastAsia="Arial"/>
          <w:b/>
          <w:bCs/>
        </w:rPr>
        <w:lastRenderedPageBreak/>
        <w:t>Relationship between Entities:</w:t>
      </w:r>
    </w:p>
    <w:p w:rsidR="006C6A0B" w:rsidRDefault="006C6A0B" w:rsidP="0044291A">
      <w:pPr>
        <w:numPr>
          <w:ilvl w:val="0"/>
          <w:numId w:val="6"/>
        </w:numPr>
        <w:tabs>
          <w:tab w:val="left" w:pos="1890"/>
        </w:tabs>
        <w:suppressAutoHyphens/>
        <w:spacing w:after="0" w:line="240" w:lineRule="auto"/>
        <w:rPr>
          <w:rFonts w:eastAsia="Arial"/>
        </w:rPr>
      </w:pPr>
      <w:r>
        <w:rPr>
          <w:rFonts w:eastAsia="Arial"/>
        </w:rPr>
        <w:t>Hospital Management System has  Doctors</w:t>
      </w:r>
      <w:r>
        <w:rPr>
          <w:rFonts w:ascii="Wingdings" w:hAnsi="Wingdings"/>
        </w:rPr>
        <w:t></w:t>
      </w:r>
      <w:r>
        <w:rPr>
          <w:rFonts w:eastAsia="Arial"/>
        </w:rPr>
        <w:t xml:space="preserve"> 1 : N</w:t>
      </w:r>
    </w:p>
    <w:p w:rsidR="006C6A0B" w:rsidRDefault="006C6A0B" w:rsidP="0044291A">
      <w:pPr>
        <w:numPr>
          <w:ilvl w:val="0"/>
          <w:numId w:val="6"/>
        </w:numPr>
        <w:tabs>
          <w:tab w:val="left" w:pos="1890"/>
        </w:tabs>
        <w:suppressAutoHyphens/>
        <w:spacing w:after="0" w:line="240" w:lineRule="auto"/>
        <w:rPr>
          <w:rFonts w:eastAsia="Arial"/>
        </w:rPr>
      </w:pPr>
      <w:r>
        <w:rPr>
          <w:rFonts w:eastAsia="Arial"/>
        </w:rPr>
        <w:t>Hospital Management System has  Machine</w:t>
      </w:r>
      <w:r>
        <w:rPr>
          <w:rFonts w:ascii="Wingdings" w:hAnsi="Wingdings"/>
        </w:rPr>
        <w:t></w:t>
      </w:r>
      <w:r>
        <w:rPr>
          <w:rFonts w:eastAsia="Arial"/>
        </w:rPr>
        <w:t xml:space="preserve"> 1 : N</w:t>
      </w:r>
    </w:p>
    <w:p w:rsidR="006C6A0B" w:rsidRDefault="006C6A0B" w:rsidP="0044291A">
      <w:pPr>
        <w:numPr>
          <w:ilvl w:val="0"/>
          <w:numId w:val="6"/>
        </w:numPr>
        <w:tabs>
          <w:tab w:val="left" w:pos="1890"/>
        </w:tabs>
        <w:suppressAutoHyphens/>
        <w:spacing w:after="0" w:line="240" w:lineRule="auto"/>
        <w:rPr>
          <w:rFonts w:eastAsia="Arial"/>
        </w:rPr>
      </w:pPr>
      <w:r>
        <w:rPr>
          <w:rFonts w:eastAsia="Arial"/>
        </w:rPr>
        <w:t>Patient System uses Session</w:t>
      </w:r>
      <w:r>
        <w:rPr>
          <w:rFonts w:ascii="Wingdings" w:hAnsi="Wingdings"/>
        </w:rPr>
        <w:t></w:t>
      </w:r>
      <w:r>
        <w:rPr>
          <w:rFonts w:eastAsia="Arial"/>
        </w:rPr>
        <w:t xml:space="preserve"> 1 : 1</w:t>
      </w:r>
    </w:p>
    <w:p w:rsidR="006C6A0B" w:rsidRDefault="006C6A0B" w:rsidP="0044291A">
      <w:pPr>
        <w:numPr>
          <w:ilvl w:val="0"/>
          <w:numId w:val="6"/>
        </w:numPr>
        <w:tabs>
          <w:tab w:val="left" w:pos="1890"/>
        </w:tabs>
        <w:suppressAutoHyphens/>
        <w:spacing w:after="0" w:line="240" w:lineRule="auto"/>
        <w:rPr>
          <w:rFonts w:eastAsia="Arial"/>
        </w:rPr>
      </w:pPr>
      <w:r>
        <w:rPr>
          <w:rFonts w:eastAsia="Arial"/>
        </w:rPr>
        <w:t xml:space="preserve">Hospital Management System Cures  patients </w:t>
      </w:r>
      <w:r>
        <w:rPr>
          <w:rFonts w:ascii="Wingdings" w:hAnsi="Wingdings"/>
        </w:rPr>
        <w:t></w:t>
      </w:r>
      <w:r>
        <w:rPr>
          <w:rFonts w:eastAsia="Arial"/>
        </w:rPr>
        <w:t xml:space="preserve"> 1 : N</w:t>
      </w:r>
    </w:p>
    <w:p w:rsidR="006C6A0B" w:rsidRDefault="006C6A0B" w:rsidP="0044291A">
      <w:pPr>
        <w:numPr>
          <w:ilvl w:val="0"/>
          <w:numId w:val="6"/>
        </w:numPr>
        <w:tabs>
          <w:tab w:val="left" w:pos="1890"/>
        </w:tabs>
        <w:suppressAutoHyphens/>
        <w:spacing w:after="0" w:line="240" w:lineRule="auto"/>
        <w:rPr>
          <w:rFonts w:eastAsia="Arial"/>
        </w:rPr>
      </w:pPr>
      <w:r>
        <w:rPr>
          <w:rFonts w:eastAsia="Arial"/>
        </w:rPr>
        <w:t xml:space="preserve">Users provide Preferences </w:t>
      </w:r>
      <w:r>
        <w:rPr>
          <w:rFonts w:ascii="Wingdings" w:hAnsi="Wingdings"/>
        </w:rPr>
        <w:t></w:t>
      </w:r>
      <w:r>
        <w:rPr>
          <w:rFonts w:eastAsia="Arial"/>
        </w:rPr>
        <w:t xml:space="preserve"> M : N</w:t>
      </w:r>
    </w:p>
    <w:p w:rsidR="006C6A0B" w:rsidRDefault="00152A64" w:rsidP="006C6A0B">
      <w:pPr>
        <w:ind w:left="-630"/>
        <w:rPr>
          <w:rFonts w:eastAsia="Arial"/>
        </w:rPr>
      </w:pPr>
      <w:r>
        <w:rPr>
          <w:noProof/>
          <w:lang w:bidi="ar-SA"/>
        </w:rPr>
        <w:drawing>
          <wp:anchor distT="0" distB="0" distL="0" distR="0" simplePos="0" relativeHeight="251661312" behindDoc="0" locked="0" layoutInCell="1" allowOverlap="1" wp14:anchorId="426590A2" wp14:editId="4D6A65D3">
            <wp:simplePos x="0" y="0"/>
            <wp:positionH relativeFrom="column">
              <wp:align>center</wp:align>
            </wp:positionH>
            <wp:positionV relativeFrom="paragraph">
              <wp:posOffset>0</wp:posOffset>
            </wp:positionV>
            <wp:extent cx="6377940" cy="7480935"/>
            <wp:effectExtent l="0" t="0" r="3810" b="5715"/>
            <wp:wrapTopAndBottom/>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77940" cy="74809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C6A0B" w:rsidRDefault="006C6A0B" w:rsidP="006C6A0B">
      <w:pPr>
        <w:ind w:left="1440"/>
        <w:rPr>
          <w:rFonts w:eastAsia="Arial"/>
        </w:rPr>
      </w:pPr>
      <w:r>
        <w:rPr>
          <w:rFonts w:eastAsia="Arial"/>
        </w:rPr>
        <w:t xml:space="preserve">            E-R Diagram of Hospital management system</w:t>
      </w:r>
    </w:p>
    <w:p w:rsidR="006C6A0B" w:rsidRDefault="006C6A0B" w:rsidP="00185D1A">
      <w:pPr>
        <w:spacing w:line="240" w:lineRule="auto"/>
        <w:rPr>
          <w:rFonts w:ascii="Arial" w:eastAsia="Arial" w:hAnsi="Arial" w:cs="Arial"/>
          <w:u w:val="single"/>
        </w:rPr>
      </w:pPr>
    </w:p>
    <w:p w:rsidR="003C35CE" w:rsidRDefault="003C35CE" w:rsidP="00164D7D">
      <w:pPr>
        <w:pStyle w:val="Heading2"/>
        <w:rPr>
          <w:rFonts w:eastAsia="Arial"/>
          <w:lang w:val="en-US"/>
        </w:rPr>
      </w:pPr>
      <w:bookmarkStart w:id="135" w:name="_Toc396602668"/>
      <w:r w:rsidRPr="00164D7D">
        <w:rPr>
          <w:rFonts w:eastAsia="Arial"/>
        </w:rPr>
        <w:t>The user interface</w:t>
      </w:r>
      <w:r w:rsidR="00164D7D">
        <w:rPr>
          <w:rFonts w:eastAsia="Arial"/>
        </w:rPr>
        <w:t>:</w:t>
      </w:r>
      <w:bookmarkEnd w:id="135"/>
      <w:r w:rsidRPr="00164D7D">
        <w:rPr>
          <w:rFonts w:eastAsia="Arial"/>
        </w:rPr>
        <w:t xml:space="preserve"> </w:t>
      </w:r>
    </w:p>
    <w:p w:rsidR="00F96FEA" w:rsidRPr="00F96FEA" w:rsidRDefault="00F96FEA" w:rsidP="00F96FEA">
      <w:pPr>
        <w:rPr>
          <w:rFonts w:eastAsia="Arial"/>
          <w:lang w:eastAsia="x-none" w:bidi="ar-SA"/>
        </w:rPr>
      </w:pPr>
    </w:p>
    <w:p w:rsidR="001E7D09" w:rsidRPr="00185D1A"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14:anchorId="05D13ABB" wp14:editId="46C6BAB3">
            <wp:extent cx="5646420" cy="5379720"/>
            <wp:effectExtent l="0" t="0" r="0" b="0"/>
            <wp:docPr id="15" name="Picture 15"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6420" cy="5379720"/>
                    </a:xfrm>
                    <a:prstGeom prst="rect">
                      <a:avLst/>
                    </a:prstGeom>
                    <a:noFill/>
                    <a:ln>
                      <a:noFill/>
                    </a:ln>
                  </pic:spPr>
                </pic:pic>
              </a:graphicData>
            </a:graphic>
          </wp:inline>
        </w:drawing>
      </w:r>
    </w:p>
    <w:bookmarkEnd w:id="128"/>
    <w:p w:rsidR="00042E5B" w:rsidRPr="00185D1A" w:rsidRDefault="00042E5B" w:rsidP="00185D1A">
      <w:pPr>
        <w:spacing w:line="240" w:lineRule="auto"/>
        <w:rPr>
          <w:rFonts w:ascii="Arial" w:eastAsia="Arial" w:hAnsi="Arial" w:cs="Arial"/>
          <w:u w:val="single"/>
        </w:rPr>
      </w:pPr>
    </w:p>
    <w:p w:rsidR="001E7D09" w:rsidRPr="00185D1A" w:rsidRDefault="001E7D09" w:rsidP="00185D1A">
      <w:pPr>
        <w:spacing w:line="240" w:lineRule="auto"/>
        <w:ind w:firstLine="0"/>
        <w:rPr>
          <w:rFonts w:ascii="Arial" w:eastAsia="Arial" w:hAnsi="Arial" w:cs="Arial"/>
        </w:rPr>
      </w:pPr>
    </w:p>
    <w:p w:rsidR="00E67F7B" w:rsidRPr="00185D1A" w:rsidRDefault="00E67F7B" w:rsidP="00164D7D">
      <w:pPr>
        <w:rPr>
          <w:rFonts w:eastAsia="Arial"/>
        </w:rPr>
      </w:pPr>
    </w:p>
    <w:p w:rsidR="00E67F7B" w:rsidRPr="00185D1A" w:rsidRDefault="00E67F7B" w:rsidP="00164D7D">
      <w:pPr>
        <w:rPr>
          <w:rFonts w:eastAsia="Arial"/>
        </w:rPr>
      </w:pPr>
    </w:p>
    <w:p w:rsidR="001E7D09" w:rsidRDefault="001E7D09" w:rsidP="00185D1A">
      <w:pPr>
        <w:spacing w:line="240" w:lineRule="auto"/>
        <w:rPr>
          <w:rFonts w:ascii="Arial" w:eastAsia="Arial" w:hAnsi="Arial" w:cs="Arial"/>
          <w:u w:val="single"/>
        </w:rPr>
      </w:pPr>
    </w:p>
    <w:p w:rsidR="00AD707E" w:rsidRPr="00944AD6" w:rsidRDefault="007B20DD" w:rsidP="00AD707E">
      <w:pPr>
        <w:pStyle w:val="Heading1"/>
        <w:spacing w:line="480" w:lineRule="auto"/>
        <w:rPr>
          <w:rFonts w:ascii="Tahoma" w:eastAsia="Arial" w:hAnsi="Tahoma" w:cs="Tahoma"/>
        </w:rPr>
      </w:pPr>
      <w:bookmarkStart w:id="136" w:name="_Toc289170455"/>
      <w:bookmarkStart w:id="137" w:name="_Toc304459194"/>
      <w:r>
        <w:rPr>
          <w:rFonts w:ascii="Tahoma" w:eastAsia="Arial" w:hAnsi="Tahoma" w:cs="Tahoma"/>
        </w:rPr>
        <w:br w:type="page"/>
      </w:r>
      <w:bookmarkStart w:id="138" w:name="_Toc396602669"/>
      <w:r w:rsidR="00AD707E" w:rsidRPr="00944AD6">
        <w:rPr>
          <w:rFonts w:ascii="Tahoma" w:eastAsia="Arial" w:hAnsi="Tahoma" w:cs="Tahoma"/>
        </w:rPr>
        <w:lastRenderedPageBreak/>
        <w:t>PROGRAMME CODE:</w:t>
      </w:r>
      <w:bookmarkEnd w:id="136"/>
      <w:bookmarkEnd w:id="137"/>
      <w:bookmarkEnd w:id="138"/>
    </w:p>
    <w:p w:rsidR="00AD707E" w:rsidRDefault="00AD707E" w:rsidP="00181C6B">
      <w:pPr>
        <w:pStyle w:val="Heading2"/>
        <w:rPr>
          <w:rFonts w:eastAsia="Arial"/>
        </w:rPr>
      </w:pPr>
      <w:bookmarkStart w:id="139" w:name="_Toc396602672"/>
      <w:r>
        <w:rPr>
          <w:rFonts w:eastAsia="Arial"/>
        </w:rPr>
        <w:t>Source Code Hierarchy</w:t>
      </w:r>
      <w:bookmarkEnd w:id="139"/>
    </w:p>
    <w:p w:rsidR="00AD707E" w:rsidRDefault="00AD707E" w:rsidP="00AD707E">
      <w:pPr>
        <w:jc w:val="center"/>
        <w:rPr>
          <w:rFonts w:eastAsia="Arial"/>
        </w:rPr>
      </w:pPr>
    </w:p>
    <w:p w:rsidR="0088065F" w:rsidRDefault="0088065F" w:rsidP="00AD707E">
      <w:pPr>
        <w:jc w:val="center"/>
        <w:rPr>
          <w:rFonts w:eastAsia="Arial"/>
        </w:rPr>
      </w:pPr>
      <w:r>
        <w:rPr>
          <w:noProof/>
          <w:lang w:bidi="ar-SA"/>
        </w:rPr>
        <w:drawing>
          <wp:inline distT="0" distB="0" distL="0" distR="0" wp14:anchorId="50F549A8" wp14:editId="6D1789B2">
            <wp:extent cx="3497580" cy="69342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97580" cy="6934200"/>
                    </a:xfrm>
                    <a:prstGeom prst="rect">
                      <a:avLst/>
                    </a:prstGeom>
                  </pic:spPr>
                </pic:pic>
              </a:graphicData>
            </a:graphic>
          </wp:inline>
        </w:drawing>
      </w:r>
    </w:p>
    <w:p w:rsidR="00AD707E" w:rsidRDefault="00AD707E" w:rsidP="00AD707E">
      <w:pPr>
        <w:jc w:val="center"/>
        <w:rPr>
          <w:rFonts w:eastAsia="Arial"/>
        </w:rPr>
      </w:pPr>
    </w:p>
    <w:p w:rsidR="00181C6B" w:rsidRDefault="00181C6B" w:rsidP="00181C6B">
      <w:pPr>
        <w:pStyle w:val="Heading2"/>
        <w:rPr>
          <w:rFonts w:eastAsia="Arial"/>
          <w:lang w:val="en-US"/>
        </w:rPr>
      </w:pPr>
      <w:bookmarkStart w:id="140" w:name="_Toc396602673"/>
      <w:r>
        <w:rPr>
          <w:rFonts w:eastAsia="Arial"/>
        </w:rPr>
        <w:lastRenderedPageBreak/>
        <w:t>Source Code</w:t>
      </w:r>
      <w:bookmarkEnd w:id="140"/>
    </w:p>
    <w:p w:rsidR="00E75013" w:rsidRPr="002B6008" w:rsidRDefault="00E75013" w:rsidP="00E75013">
      <w:pPr>
        <w:rPr>
          <w:rFonts w:eastAsia="Arial"/>
          <w:b/>
        </w:rPr>
      </w:pPr>
      <w:r w:rsidRPr="00E75013">
        <w:rPr>
          <w:rFonts w:eastAsia="Arial"/>
          <w:b/>
        </w:rPr>
        <w:t>ProviderDAO</w:t>
      </w:r>
      <w:r w:rsidRPr="002B6008">
        <w:rPr>
          <w:rFonts w:eastAsia="Arial"/>
          <w:b/>
        </w:rPr>
        <w: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E75013" w:rsidRPr="00944AD6" w:rsidTr="005A48A1">
        <w:trPr>
          <w:trHeight w:val="945"/>
        </w:trPr>
        <w:tc>
          <w:tcPr>
            <w:tcW w:w="9576" w:type="dxa"/>
          </w:tcPr>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package com.hms.dao;</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java.util.List;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org.springframework.stereotype.Component;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com.hms.entity.Doctor;</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com.hms.model.Response;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@Component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public interface ProviderDAO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public</w:t>
            </w:r>
            <w:r w:rsidRPr="00E75013">
              <w:rPr>
                <w:rFonts w:ascii="Consolas" w:hAnsi="Consolas" w:cs="Consolas"/>
                <w:sz w:val="19"/>
                <w:szCs w:val="19"/>
                <w:lang w:val="en-IN" w:eastAsia="en-IN" w:bidi="ar-SA"/>
              </w:rPr>
              <w:tab/>
              <w:t xml:space="preserve">  Response addDoctor(Doctor doc);</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//public Response updateDoctor(Doctor doc)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public Response deleteDoctor(Doctor doc);</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public Doctor getDoctorByID(Doctor doc)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public</w:t>
            </w:r>
            <w:r w:rsidRPr="00E75013">
              <w:rPr>
                <w:rFonts w:ascii="Consolas" w:hAnsi="Consolas" w:cs="Consolas"/>
                <w:sz w:val="19"/>
                <w:szCs w:val="19"/>
                <w:lang w:val="en-IN" w:eastAsia="en-IN" w:bidi="ar-SA"/>
              </w:rPr>
              <w:tab/>
              <w:t xml:space="preserve"> List&lt;Doctor&gt;  getDoctorsByAttributes(Doctor doc);</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w:t>
            </w:r>
          </w:p>
          <w:p w:rsidR="00E75013" w:rsidRPr="00944AD6" w:rsidRDefault="00E75013" w:rsidP="005A48A1">
            <w:pPr>
              <w:autoSpaceDE w:val="0"/>
              <w:autoSpaceDN w:val="0"/>
              <w:adjustRightInd w:val="0"/>
              <w:spacing w:after="0"/>
              <w:rPr>
                <w:rFonts w:ascii="Tahoma" w:eastAsia="Arial" w:hAnsi="Tahoma" w:cs="Tahoma"/>
                <w:sz w:val="18"/>
                <w:szCs w:val="18"/>
              </w:rPr>
            </w:pPr>
          </w:p>
        </w:tc>
      </w:tr>
    </w:tbl>
    <w:p w:rsidR="00E75013" w:rsidRDefault="00E75013" w:rsidP="00E75013">
      <w:pPr>
        <w:rPr>
          <w:rFonts w:eastAsia="Arial"/>
          <w:b/>
        </w:rPr>
      </w:pPr>
    </w:p>
    <w:p w:rsidR="00E75013" w:rsidRPr="002B6008" w:rsidRDefault="00E75013" w:rsidP="00E75013">
      <w:pPr>
        <w:rPr>
          <w:rFonts w:eastAsia="Arial"/>
          <w:b/>
        </w:rPr>
      </w:pPr>
      <w:r w:rsidRPr="00E75013">
        <w:rPr>
          <w:rFonts w:eastAsia="Arial"/>
          <w:b/>
        </w:rPr>
        <w:t>ProviderDAOImpl</w:t>
      </w:r>
      <w:r w:rsidRPr="002B6008">
        <w:rPr>
          <w:rFonts w:eastAsia="Arial"/>
          <w:b/>
        </w:rPr>
        <w: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E75013" w:rsidRPr="00944AD6" w:rsidTr="005A48A1">
        <w:trPr>
          <w:trHeight w:val="945"/>
        </w:trPr>
        <w:tc>
          <w:tcPr>
            <w:tcW w:w="9576" w:type="dxa"/>
          </w:tcPr>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package com.hms.dao.Impl;</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java.util.List;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org.hibernate.Criteria;</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org.hibernate.Session;</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org.hibernate.SessionFactory;</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org.springframework.beans.factory.annotation.Autowired;</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org.springframework.stereotype.Repository;</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org.springframework.transaction.annotation.Propagation;</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org.springframework.transaction.annotation.Transactional;</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com.hms.dao.ProviderDAO;</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com.hms.entity.Doctor;</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com.hms.model.Response;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@Repository</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@Transactional</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public class ProviderDAOImpl implements ProviderDAO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@Autowired</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 xml:space="preserve">    private SessionFactory sessionFactory;</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lastRenderedPageBreak/>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Session session = null;</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@Override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@Transactional(readOnly=false,propagation=Propagation.REQUIRED)</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public Response addDoctor(Doctor doc)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Response response =new Response();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try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session = sessionFactory.getCurrentSession();</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session.saveOrUpdate(doc);</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 catch (Exception e)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response.setCode("HMS001");</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roofErr w:type="gramStart"/>
            <w:r w:rsidRPr="00E75013">
              <w:rPr>
                <w:rFonts w:ascii="Consolas" w:hAnsi="Consolas" w:cs="Consolas"/>
                <w:sz w:val="19"/>
                <w:szCs w:val="19"/>
                <w:lang w:val="en-IN" w:eastAsia="en-IN" w:bidi="ar-SA"/>
              </w:rPr>
              <w:t>response.setStatus(</w:t>
            </w:r>
            <w:proofErr w:type="gramEnd"/>
            <w:r w:rsidRPr="00E75013">
              <w:rPr>
                <w:rFonts w:ascii="Consolas" w:hAnsi="Consolas" w:cs="Consolas"/>
                <w:sz w:val="19"/>
                <w:szCs w:val="19"/>
                <w:lang w:val="en-IN" w:eastAsia="en-IN" w:bidi="ar-SA"/>
              </w:rPr>
              <w:t>"Successfully Added.");</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return response;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@Override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@Transactional(readOnly=false,propagation=Propagation.REQUIRED)</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public Response deleteDoctor(Doctor doc)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Response response =new Response();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try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session = sessionFactory.getCurrentSession();</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session.delete(doc);</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session.flush();</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 catch (Exception e)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response.setCode("HMS002");</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roofErr w:type="gramStart"/>
            <w:r w:rsidRPr="00E75013">
              <w:rPr>
                <w:rFonts w:ascii="Consolas" w:hAnsi="Consolas" w:cs="Consolas"/>
                <w:sz w:val="19"/>
                <w:szCs w:val="19"/>
                <w:lang w:val="en-IN" w:eastAsia="en-IN" w:bidi="ar-SA"/>
              </w:rPr>
              <w:t>response.setStatus(</w:t>
            </w:r>
            <w:proofErr w:type="gramEnd"/>
            <w:r w:rsidRPr="00E75013">
              <w:rPr>
                <w:rFonts w:ascii="Consolas" w:hAnsi="Consolas" w:cs="Consolas"/>
                <w:sz w:val="19"/>
                <w:szCs w:val="19"/>
                <w:lang w:val="en-IN" w:eastAsia="en-IN" w:bidi="ar-SA"/>
              </w:rPr>
              <w:t>"Record deleted succesfully.");</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return response;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@Override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@Transactional(readOnly=false,propagation=Propagation.REQUIRED)</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public Response updateDoctor(Doctor doc)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Response response =new Response();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try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session = sessionFactory.getCurrentSession();</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 xml:space="preserve">Doctor docEntity =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 xml:space="preserve">                    (Doctor)session.get(Doctor.class, doc.getIddoctors());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session.saveOrUpdate(doc);</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 catch (Exception e)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response.setCode("HMS002");</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roofErr w:type="gramStart"/>
            <w:r w:rsidRPr="00E75013">
              <w:rPr>
                <w:rFonts w:ascii="Consolas" w:hAnsi="Consolas" w:cs="Consolas"/>
                <w:sz w:val="19"/>
                <w:szCs w:val="19"/>
                <w:lang w:val="en-IN" w:eastAsia="en-IN" w:bidi="ar-SA"/>
              </w:rPr>
              <w:t>response.setStatus(</w:t>
            </w:r>
            <w:proofErr w:type="gramEnd"/>
            <w:r w:rsidRPr="00E75013">
              <w:rPr>
                <w:rFonts w:ascii="Consolas" w:hAnsi="Consolas" w:cs="Consolas"/>
                <w:sz w:val="19"/>
                <w:szCs w:val="19"/>
                <w:lang w:val="en-IN" w:eastAsia="en-IN" w:bidi="ar-SA"/>
              </w:rPr>
              <w:t>"Successfully Updated.");</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return response;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lastRenderedPageBreak/>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@SuppressWarnings("unchecked")</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@Override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@Transactional(readOnly=true,propagation=Propagation.REQUIRED)</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public List&lt;Doctor&gt; getDoctorsByAttributes(Doctor doc)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List&lt;Doctor&gt; doctorList = null;</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try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session = sessionFactory.getCurrentSession();</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Criteria c = session.createCriteria(Doctor.class);</w:t>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/*if(!isNullOrEmpty(doc.getContactNumber()))</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c.add(Restrictions.eq("name.firstname", doc.getContactNumber())));</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if(!isNullOrEmpty(doc.getContactNumber()))</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c.add(Restrictions.eq("name.lastname", lastName));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if(!isNullOrEmpty(doc.getContactNumber()))</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c.add(Restrictions.eq("demographic.sex", gender));</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if(!isNullOrEmpty(doc.getContactNumber()))</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c.add(Restrictions.eq("master.dob", DateUtil.convertDateToSqlformat(dob)));</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doctorList = (List&lt;Doctor&gt;)c.list();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 catch (Exception e)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return doctorList;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@SuppressWarnings("unchecked")</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@Override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@Transactional(readOnly=true,propagation=Propagation.REQUIRED)</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public Doctor getDoctorByID(Doctor doc)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Doctor docEntity=null;</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//List&lt;Doctor&gt; doctorList = null;</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try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session = sessionFactory.getCurrentSession();</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docEntity=</w:t>
            </w:r>
            <w:r w:rsidRPr="00E75013">
              <w:rPr>
                <w:rFonts w:ascii="Consolas" w:hAnsi="Consolas" w:cs="Consolas"/>
                <w:sz w:val="19"/>
                <w:szCs w:val="19"/>
                <w:lang w:val="en-IN" w:eastAsia="en-IN" w:bidi="ar-SA"/>
              </w:rPr>
              <w:tab/>
              <w:t>(Doctor) session.load(Doctor.class, doc.getIddoctors());</w:t>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System.out.println("inside getDoctorByID in DAO impl " + docEntity.getName());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 catch (Exception e)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return docEntity;</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public static boolean isNullOrEmpty(Object str)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roofErr w:type="gramStart"/>
            <w:r w:rsidRPr="00E75013">
              <w:rPr>
                <w:rFonts w:ascii="Consolas" w:hAnsi="Consolas" w:cs="Consolas"/>
                <w:sz w:val="19"/>
                <w:szCs w:val="19"/>
                <w:lang w:val="en-IN" w:eastAsia="en-IN" w:bidi="ar-SA"/>
              </w:rPr>
              <w:t>return</w:t>
            </w:r>
            <w:proofErr w:type="gramEnd"/>
            <w:r w:rsidRPr="00E75013">
              <w:rPr>
                <w:rFonts w:ascii="Consolas" w:hAnsi="Consolas" w:cs="Consolas"/>
                <w:sz w:val="19"/>
                <w:szCs w:val="19"/>
                <w:lang w:val="en-IN" w:eastAsia="en-IN" w:bidi="ar-SA"/>
              </w:rPr>
              <w:t xml:space="preserve"> (str == null || str.toString().trim().isEmpty()) ? true : false;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944AD6" w:rsidRDefault="00E75013" w:rsidP="00F12F3C">
            <w:pPr>
              <w:autoSpaceDE w:val="0"/>
              <w:autoSpaceDN w:val="0"/>
              <w:adjustRightInd w:val="0"/>
              <w:spacing w:after="0" w:line="240" w:lineRule="auto"/>
              <w:rPr>
                <w:rFonts w:ascii="Tahoma" w:eastAsia="Arial" w:hAnsi="Tahoma" w:cs="Tahoma"/>
                <w:sz w:val="18"/>
                <w:szCs w:val="18"/>
              </w:rPr>
            </w:pPr>
            <w:r w:rsidRPr="00E75013">
              <w:rPr>
                <w:rFonts w:ascii="Consolas" w:hAnsi="Consolas" w:cs="Consolas"/>
                <w:sz w:val="19"/>
                <w:szCs w:val="19"/>
                <w:lang w:val="en-IN" w:eastAsia="en-IN" w:bidi="ar-SA"/>
              </w:rPr>
              <w:t>}</w:t>
            </w:r>
          </w:p>
        </w:tc>
      </w:tr>
    </w:tbl>
    <w:p w:rsidR="00E75013" w:rsidRDefault="00E75013" w:rsidP="00181C6B">
      <w:pPr>
        <w:ind w:firstLine="0"/>
        <w:rPr>
          <w:rFonts w:eastAsia="Arial"/>
          <w:b/>
        </w:rPr>
      </w:pPr>
    </w:p>
    <w:p w:rsidR="00E75013" w:rsidRPr="002B6008" w:rsidRDefault="00F12F3C" w:rsidP="00E75013">
      <w:pPr>
        <w:rPr>
          <w:rFonts w:eastAsia="Arial"/>
          <w:b/>
        </w:rPr>
      </w:pPr>
      <w:r>
        <w:rPr>
          <w:rFonts w:eastAsia="Arial"/>
          <w:b/>
        </w:rPr>
        <w:lastRenderedPageBreak/>
        <w:t>DoctorEntity</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E75013" w:rsidRPr="00944AD6" w:rsidTr="005A48A1">
        <w:trPr>
          <w:trHeight w:val="945"/>
        </w:trPr>
        <w:tc>
          <w:tcPr>
            <w:tcW w:w="9576" w:type="dxa"/>
          </w:tcPr>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package com.hms.entity;</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import java.io.Serializable;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roofErr w:type="gramStart"/>
            <w:r w:rsidRPr="00F12F3C">
              <w:rPr>
                <w:rFonts w:ascii="Consolas" w:hAnsi="Consolas" w:cs="Consolas"/>
                <w:sz w:val="19"/>
                <w:szCs w:val="19"/>
                <w:lang w:val="en-IN" w:eastAsia="en-IN" w:bidi="ar-SA"/>
              </w:rPr>
              <w:t>import</w:t>
            </w:r>
            <w:proofErr w:type="gramEnd"/>
            <w:r w:rsidRPr="00F12F3C">
              <w:rPr>
                <w:rFonts w:ascii="Consolas" w:hAnsi="Consolas" w:cs="Consolas"/>
                <w:sz w:val="19"/>
                <w:szCs w:val="19"/>
                <w:lang w:val="en-IN" w:eastAsia="en-IN" w:bidi="ar-SA"/>
              </w:rPr>
              <w:t xml:space="preserve"> javax.persistence.*;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 xml:space="preserve"> * The persistent class for the doctors database table.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 xml:space="preserve"> *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 xml:space="preserve">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@Entity</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@Table(name="doctors")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public class Doctor implements Serializable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static final long serialVersionUID = 1L;</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@Id</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@SequenceGenerator(name="DOCTORS_IDDOCTORS_GENERATOR", sequenceName="SEQ_DOCTORS")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@GeneratedValue(strategy=GenerationType.SEQUENCE, generator="DOCTORS_IDDOCTORS_GENERATOR")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Integer iddoctors;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String address;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@Column(name="contact_number")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String contactNumber;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@Column(name="doctor_reg_number")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String doctorRegNumber;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@Column(name="doctor_specialty")</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String doctorSpecialty;</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String name;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 xml:space="preserve">    public Doctor()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 xml:space="preserve">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Integer getIddoctors()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this.iddoctors;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setIddoctors(Integer iddoctors)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this.iddoctors = iddoctors;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String getAddress()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this.address;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setAddress(String address)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this.address = address;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String getContactNumber()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this.contactNumber;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bookmarkStart w:id="141" w:name="_GoBack"/>
            <w:bookmarkEnd w:id="141"/>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setContactNumber(String contactNumber)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this.contactNumber = contactNumber;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String getDoctorRegNumber()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this.doctorRegNumber;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lastRenderedPageBreak/>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setDoctorRegNumber(String doctorRegNumber)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this.doctorRegNumber = doctorRegNumber;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String getDoctorSpecialty()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this.doctorSpecialty;</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setDoctorSpecialty(String doctorSpecialty)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this.doctorSpecialty = doctorSpecialty;</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String getName()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this.name;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setName(String name)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this.name = name;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E75013"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w:t>
            </w:r>
          </w:p>
          <w:p w:rsidR="00E75013" w:rsidRDefault="00E75013" w:rsidP="005A48A1">
            <w:pPr>
              <w:autoSpaceDE w:val="0"/>
              <w:autoSpaceDN w:val="0"/>
              <w:adjustRightInd w:val="0"/>
              <w:spacing w:after="0" w:line="240" w:lineRule="auto"/>
              <w:rPr>
                <w:rFonts w:ascii="Consolas" w:hAnsi="Consolas" w:cs="Consolas"/>
                <w:sz w:val="19"/>
                <w:szCs w:val="19"/>
                <w:lang w:val="en-IN" w:eastAsia="en-IN" w:bidi="ar-SA"/>
              </w:rPr>
            </w:pPr>
          </w:p>
          <w:p w:rsidR="00E75013" w:rsidRPr="00944AD6" w:rsidRDefault="00E75013" w:rsidP="005A48A1">
            <w:pPr>
              <w:autoSpaceDE w:val="0"/>
              <w:autoSpaceDN w:val="0"/>
              <w:adjustRightInd w:val="0"/>
              <w:spacing w:after="0"/>
              <w:rPr>
                <w:rFonts w:ascii="Tahoma" w:eastAsia="Arial" w:hAnsi="Tahoma" w:cs="Tahoma"/>
                <w:sz w:val="18"/>
                <w:szCs w:val="18"/>
              </w:rPr>
            </w:pPr>
          </w:p>
        </w:tc>
      </w:tr>
    </w:tbl>
    <w:p w:rsidR="00E75013" w:rsidRDefault="00E75013" w:rsidP="00E75013">
      <w:pPr>
        <w:rPr>
          <w:rFonts w:eastAsia="Arial"/>
          <w:b/>
        </w:rPr>
      </w:pPr>
    </w:p>
    <w:p w:rsidR="00E75013" w:rsidRPr="002B6008" w:rsidRDefault="00F12F3C" w:rsidP="00E75013">
      <w:pPr>
        <w:rPr>
          <w:rFonts w:eastAsia="Arial"/>
          <w:b/>
        </w:rPr>
      </w:pPr>
      <w:r>
        <w:rPr>
          <w:rFonts w:eastAsia="Arial"/>
          <w:b/>
        </w:rPr>
        <w:t>PatientEntity</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E75013" w:rsidRPr="00944AD6" w:rsidTr="005A48A1">
        <w:trPr>
          <w:trHeight w:val="945"/>
        </w:trPr>
        <w:tc>
          <w:tcPr>
            <w:tcW w:w="9576" w:type="dxa"/>
          </w:tcPr>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package com.hms.entity;</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import java.io.Serializable;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roofErr w:type="gramStart"/>
            <w:r w:rsidRPr="00F12F3C">
              <w:rPr>
                <w:rFonts w:ascii="Consolas" w:hAnsi="Consolas" w:cs="Consolas"/>
                <w:sz w:val="19"/>
                <w:szCs w:val="19"/>
                <w:lang w:val="en-IN" w:eastAsia="en-IN" w:bidi="ar-SA"/>
              </w:rPr>
              <w:t>import</w:t>
            </w:r>
            <w:proofErr w:type="gramEnd"/>
            <w:r w:rsidRPr="00F12F3C">
              <w:rPr>
                <w:rFonts w:ascii="Consolas" w:hAnsi="Consolas" w:cs="Consolas"/>
                <w:sz w:val="19"/>
                <w:szCs w:val="19"/>
                <w:lang w:val="en-IN" w:eastAsia="en-IN" w:bidi="ar-SA"/>
              </w:rPr>
              <w:t xml:space="preserve"> javax.persistence.*;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 xml:space="preserve"> * The persistent class for the patients database table.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 xml:space="preserve"> *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 xml:space="preserve">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@Entity</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@Table(name="patients")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public class Patient implements Serializable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static final long serialVersionUID = 1L;</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@Id</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@SequenceGenerator(name="PATIENTS_IDPATIENTS_GENERATOR", sequenceName="SEQ_PATIENTS")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@GeneratedValue(strategy=GenerationType.SEQUENCE, generator="PATIENTS_IDPATIENTS_GENERATOR")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Integer idpatients;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String address;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@Column(name="contact_number")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String contactNumber;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@Column(name="govt_photo_id")</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String govtPhotoId;</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String name;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@Column(name="photo_path")</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lastRenderedPageBreak/>
              <w:tab/>
              <w:t>private String photoPath;</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 xml:space="preserve">    public Patient()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 xml:space="preserve">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Integer getIdpatients()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this.idpatients;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setIdpatients(Integer idpatients)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this.idpatients = idpatients;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String getAddress()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this.address;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setAddress(String address)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this.address = address;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String getContactNumber()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this.contactNumber;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setContactNumber(String contactNumber)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this.contactNumber = contactNumber;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String getGovtPhotoId()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this.govtPhotoId;</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setGovtPhotoId(String govtPhotoId)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this.govtPhotoId = govtPhotoId;</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String getName()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this.name;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setName(String name)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this.name = name;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String getPhotoPath()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this.photoPath;</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setPhotoPath(String photoPath)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this.photoPath = photoPath;</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E75013"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w:t>
            </w:r>
          </w:p>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E75013" w:rsidRDefault="00E75013" w:rsidP="005A48A1">
            <w:pPr>
              <w:autoSpaceDE w:val="0"/>
              <w:autoSpaceDN w:val="0"/>
              <w:adjustRightInd w:val="0"/>
              <w:spacing w:after="0" w:line="240" w:lineRule="auto"/>
              <w:rPr>
                <w:rFonts w:ascii="Consolas" w:hAnsi="Consolas" w:cs="Consolas"/>
                <w:sz w:val="19"/>
                <w:szCs w:val="19"/>
                <w:lang w:val="en-IN" w:eastAsia="en-IN" w:bidi="ar-SA"/>
              </w:rPr>
            </w:pPr>
          </w:p>
          <w:p w:rsidR="00E75013" w:rsidRPr="00944AD6" w:rsidRDefault="00E75013" w:rsidP="005A48A1">
            <w:pPr>
              <w:autoSpaceDE w:val="0"/>
              <w:autoSpaceDN w:val="0"/>
              <w:adjustRightInd w:val="0"/>
              <w:spacing w:after="0"/>
              <w:rPr>
                <w:rFonts w:ascii="Tahoma" w:eastAsia="Arial" w:hAnsi="Tahoma" w:cs="Tahoma"/>
                <w:sz w:val="18"/>
                <w:szCs w:val="18"/>
              </w:rPr>
            </w:pPr>
          </w:p>
        </w:tc>
      </w:tr>
    </w:tbl>
    <w:p w:rsidR="00E75013" w:rsidRDefault="00E75013" w:rsidP="00181C6B">
      <w:pPr>
        <w:ind w:firstLine="0"/>
        <w:rPr>
          <w:rFonts w:eastAsia="Arial"/>
          <w:b/>
        </w:rPr>
      </w:pPr>
    </w:p>
    <w:p w:rsidR="00AD707E" w:rsidRPr="00181C6B" w:rsidRDefault="00AD707E" w:rsidP="00181C6B">
      <w:pPr>
        <w:ind w:firstLine="0"/>
        <w:rPr>
          <w:rFonts w:eastAsia="Arial"/>
          <w:b/>
        </w:rPr>
      </w:pPr>
      <w:r w:rsidRPr="00181C6B">
        <w:rPr>
          <w:rFonts w:eastAsia="Arial"/>
          <w:b/>
        </w:rPr>
        <w:t>AccessInfo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0E199C" w:rsidP="000E199C">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AD707E">
              <w:rPr>
                <w:rFonts w:ascii="Consolas" w:hAnsi="Consolas" w:cs="Consolas"/>
                <w:sz w:val="19"/>
                <w:szCs w:val="19"/>
                <w:lang w:val="en-IN" w:eastAsia="en-IN" w:bidi="ar-SA"/>
              </w:rPr>
              <w:t xml:space="preserve"> </w:t>
            </w:r>
            <w:r w:rsidR="00876987">
              <w:rPr>
                <w:rFonts w:ascii="Consolas" w:hAnsi="Consolas" w:cs="Consolas"/>
                <w:sz w:val="19"/>
                <w:szCs w:val="19"/>
                <w:lang w:val="en-IN" w:eastAsia="en-IN" w:bidi="ar-SA"/>
              </w:rPr>
              <w:t>Hospital</w:t>
            </w:r>
            <w:r w:rsidR="00AD707E">
              <w:rPr>
                <w:rFonts w:ascii="Consolas" w:hAnsi="Consolas" w:cs="Consolas"/>
                <w:sz w:val="19"/>
                <w:szCs w:val="19"/>
                <w:lang w:val="en-IN" w:eastAsia="en-IN" w:bidi="ar-SA"/>
              </w:rPr>
              <w:t>ManagementSystem.</w:t>
            </w:r>
            <w:r w:rsidR="00876987">
              <w:rPr>
                <w:rFonts w:ascii="Consolas" w:hAnsi="Consolas" w:cs="Consolas"/>
                <w:sz w:val="19"/>
                <w:szCs w:val="19"/>
                <w:lang w:val="en-IN" w:eastAsia="en-IN" w:bidi="ar-SA"/>
              </w:rPr>
              <w:t>Hospital</w:t>
            </w:r>
            <w:r w:rsidR="00AD707E">
              <w:rPr>
                <w:rFonts w:ascii="Consolas" w:hAnsi="Consolas" w:cs="Consolas"/>
                <w:sz w:val="19"/>
                <w:szCs w:val="19"/>
                <w:lang w:val="en-IN" w:eastAsia="en-IN" w:bidi="ar-SA"/>
              </w:rPr>
              <w:t>UserGUI</w:t>
            </w:r>
            <w:r>
              <w:rPr>
                <w:rFonts w:ascii="Consolas" w:hAnsi="Consolas" w:cs="Consolas"/>
                <w:sz w:val="19"/>
                <w:szCs w:val="19"/>
                <w:lang w:val="en-IN" w:eastAsia="en-IN" w:bidi="ar-SA"/>
              </w:rPr>
              <w:t>;</w:t>
            </w:r>
          </w:p>
          <w:p w:rsidR="000E199C" w:rsidRDefault="000E199C" w:rsidP="000E199C">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AccessInfo</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IsRememberPassword;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UniqueId;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emailId;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ValidateUserString(</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AuthenticateUser(</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username,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r>
              <w:rPr>
                <w:rFonts w:ascii="Consolas" w:hAnsi="Consolas" w:cs="Consolas"/>
                <w:sz w:val="19"/>
                <w:szCs w:val="19"/>
                <w:lang w:val="en-IN" w:eastAsia="en-IN" w:bidi="ar-SA"/>
              </w:rPr>
              <w:tab/>
            </w:r>
            <w:r>
              <w:rPr>
                <w:rFonts w:ascii="Consolas" w:hAnsi="Consolas" w:cs="Consolas"/>
                <w:sz w:val="19"/>
                <w:szCs w:val="19"/>
                <w:lang w:val="en-IN" w:eastAsia="en-IN" w:bidi="ar-SA"/>
              </w:rPr>
              <w:tab/>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RetrieveForgetPassword(</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username,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FC2C76" w:rsidRDefault="00FC2C76" w:rsidP="00FC2C76">
      <w:pPr>
        <w:rPr>
          <w:rFonts w:eastAsia="Arial"/>
          <w:b/>
        </w:rPr>
      </w:pPr>
    </w:p>
    <w:p w:rsidR="00AD707E" w:rsidRPr="00FC2C76" w:rsidRDefault="00255F3F" w:rsidP="00FC2C76">
      <w:pPr>
        <w:rPr>
          <w:rFonts w:eastAsia="Arial"/>
          <w:b/>
        </w:rPr>
      </w:pPr>
      <w:r w:rsidRPr="00FC2C76">
        <w:rPr>
          <w:rFonts w:eastAsia="Arial"/>
          <w:b/>
        </w:rPr>
        <w:t>BillingInfo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0E199C" w:rsidRDefault="000E199C"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255F3F">
              <w:rPr>
                <w:rFonts w:ascii="Consolas" w:hAnsi="Consolas" w:cs="Consolas"/>
                <w:sz w:val="19"/>
                <w:szCs w:val="19"/>
                <w:lang w:val="en-IN" w:eastAsia="en-IN" w:bidi="ar-SA"/>
              </w:rPr>
              <w:t xml:space="preserve"> HospitalManagementSystem.HmsDesign</w:t>
            </w:r>
            <w:r>
              <w:rPr>
                <w:rFonts w:ascii="Consolas" w:hAnsi="Consolas" w:cs="Consolas"/>
                <w:sz w:val="19"/>
                <w:szCs w:val="19"/>
                <w:lang w:val="en-IN" w:eastAsia="en-IN" w:bidi="ar-SA"/>
              </w:rPr>
              <w:t>;</w:t>
            </w:r>
          </w:p>
          <w:p w:rsidR="000E199C" w:rsidRDefault="000E199C"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billAmount;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billingId;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 xml:space="preserve"> responsibilityName;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status;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NewMethod()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GetAmount()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GetStatus()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FC2C76" w:rsidRDefault="00FC2C76" w:rsidP="00FC2C76">
      <w:pPr>
        <w:rPr>
          <w:rFonts w:eastAsia="Arial"/>
        </w:rPr>
      </w:pPr>
    </w:p>
    <w:p w:rsidR="00AD707E" w:rsidRPr="00FC2C76" w:rsidRDefault="00255F3F" w:rsidP="00FC2C76">
      <w:pPr>
        <w:rPr>
          <w:rFonts w:eastAsia="Arial"/>
          <w:b/>
        </w:rPr>
      </w:pPr>
      <w:r w:rsidRPr="00FC2C76">
        <w:rPr>
          <w:rFonts w:eastAsia="Arial"/>
          <w:b/>
        </w:rPr>
        <w:t>DepartmentalInfo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255F3F" w:rsidRDefault="000E199C"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package</w:t>
            </w:r>
            <w:r w:rsidR="00255F3F">
              <w:rPr>
                <w:rFonts w:ascii="Consolas" w:hAnsi="Consolas" w:cs="Consolas"/>
                <w:sz w:val="19"/>
                <w:szCs w:val="19"/>
                <w:lang w:val="en-IN" w:eastAsia="en-IN" w:bidi="ar-SA"/>
              </w:rPr>
              <w:t xml:space="preserve"> HospitalManagementSystem.HmsDesign</w:t>
            </w:r>
            <w:r>
              <w:rPr>
                <w:rFonts w:ascii="Consolas" w:hAnsi="Consolas" w:cs="Consolas"/>
                <w:sz w:val="19"/>
                <w:szCs w:val="19"/>
                <w:lang w:val="en-IN" w:eastAsia="en-IN" w:bidi="ar-SA"/>
              </w:rPr>
              <w:t>;</w:t>
            </w:r>
          </w:p>
          <w:p w:rsidR="000E199C" w:rsidRDefault="000E199C"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DepartmentalInfo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phoneNo;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wardAddress;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departmentName;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departmentMemberId;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departmentEmailId;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emergencyDoctor;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AddDepartmentInfo()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FC2C76" w:rsidRDefault="00FC2C76" w:rsidP="00FC2C76">
      <w:pPr>
        <w:rPr>
          <w:rFonts w:eastAsia="Arial"/>
          <w:b/>
        </w:rPr>
      </w:pPr>
    </w:p>
    <w:p w:rsidR="00AD707E" w:rsidRPr="00FC2C76" w:rsidRDefault="00255F3F" w:rsidP="00FC2C76">
      <w:pPr>
        <w:rPr>
          <w:rFonts w:eastAsia="Arial"/>
          <w:b/>
        </w:rPr>
      </w:pPr>
      <w:proofErr w:type="gramStart"/>
      <w:r w:rsidRPr="00FC2C76">
        <w:rPr>
          <w:rFonts w:eastAsia="Arial"/>
          <w:b/>
        </w:rPr>
        <w:t>EmployeeTypeEnum.</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255F3F" w:rsidRDefault="000E199C"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255F3F">
              <w:rPr>
                <w:rFonts w:ascii="Consolas" w:hAnsi="Consolas" w:cs="Consolas"/>
                <w:sz w:val="19"/>
                <w:szCs w:val="19"/>
                <w:lang w:val="en-IN" w:eastAsia="en-IN" w:bidi="ar-SA"/>
              </w:rPr>
              <w:t xml:space="preserve"> HospitalManagementSystem.HmsDesign</w:t>
            </w:r>
            <w:r>
              <w:rPr>
                <w:rFonts w:ascii="Consolas" w:hAnsi="Consolas" w:cs="Consolas"/>
                <w:sz w:val="19"/>
                <w:szCs w:val="19"/>
                <w:lang w:val="en-IN" w:eastAsia="en-IN" w:bidi="ar-SA"/>
              </w:rPr>
              <w:t>;</w:t>
            </w:r>
          </w:p>
          <w:p w:rsidR="000E199C" w:rsidRDefault="000E199C"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EmployeeTypeEnum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Doctor,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Nurse,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Surgeon,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FrontDesk,</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LabAttendant,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SalesPerson,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AdminEmployees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FC2C76" w:rsidRDefault="00FC2C76" w:rsidP="00FC2C76">
      <w:pPr>
        <w:rPr>
          <w:rFonts w:eastAsia="Arial"/>
          <w:b/>
        </w:rPr>
      </w:pPr>
    </w:p>
    <w:p w:rsidR="00AD707E" w:rsidRPr="00FC2C76" w:rsidRDefault="00255F3F" w:rsidP="00FC2C76">
      <w:pPr>
        <w:rPr>
          <w:rFonts w:eastAsia="Arial"/>
          <w:b/>
        </w:rPr>
      </w:pPr>
      <w:r w:rsidRPr="00FC2C76">
        <w:rPr>
          <w:rFonts w:eastAsia="Arial"/>
          <w:b/>
        </w:rPr>
        <w:t>ExpertiseInfo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255F3F" w:rsidRDefault="000E199C"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255F3F">
              <w:rPr>
                <w:rFonts w:ascii="Consolas" w:hAnsi="Consolas" w:cs="Consolas"/>
                <w:sz w:val="19"/>
                <w:szCs w:val="19"/>
                <w:lang w:val="en-IN" w:eastAsia="en-IN" w:bidi="ar-SA"/>
              </w:rPr>
              <w:t xml:space="preserve"> HospitalManagementSystem.HmsDesign</w:t>
            </w:r>
            <w:r>
              <w:rPr>
                <w:rFonts w:ascii="Consolas" w:hAnsi="Consolas" w:cs="Consolas"/>
                <w:sz w:val="19"/>
                <w:szCs w:val="19"/>
                <w:lang w:val="en-IN" w:eastAsia="en-IN" w:bidi="ar-SA"/>
              </w:rPr>
              <w:t>;</w:t>
            </w:r>
          </w:p>
          <w:p w:rsidR="000E199C" w:rsidRDefault="000E199C"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ExpertiseInfo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yearsOfExperience;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Qualifications;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RegistrationId;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 xml:space="preserve"> expertiseDomain;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GetExperience()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GetRegNumber()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 xml:space="preserve"> GetExpertise()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614C63" w:rsidRDefault="00614C63" w:rsidP="00614C63">
      <w:pPr>
        <w:rPr>
          <w:rFonts w:eastAsia="Arial"/>
        </w:rPr>
      </w:pPr>
    </w:p>
    <w:p w:rsidR="00AD707E" w:rsidRPr="00614C63" w:rsidRDefault="00935D54" w:rsidP="00614C63">
      <w:pPr>
        <w:rPr>
          <w:rFonts w:eastAsia="Arial"/>
          <w:b/>
        </w:rPr>
      </w:pPr>
      <w:r w:rsidRPr="00614C63">
        <w:rPr>
          <w:rFonts w:eastAsia="Arial"/>
          <w:b/>
        </w:rPr>
        <w:t>HospitalAdmin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0E199C"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935D54">
              <w:rPr>
                <w:rFonts w:ascii="Consolas" w:hAnsi="Consolas" w:cs="Consolas"/>
                <w:sz w:val="19"/>
                <w:szCs w:val="19"/>
                <w:lang w:val="en-IN" w:eastAsia="en-IN" w:bidi="ar-SA"/>
              </w:rPr>
              <w:t xml:space="preserve"> HospitalManagementSystem.HmsDesign</w:t>
            </w:r>
            <w:r>
              <w:rPr>
                <w:rFonts w:ascii="Consolas" w:hAnsi="Consolas" w:cs="Consolas"/>
                <w:sz w:val="19"/>
                <w:szCs w:val="19"/>
                <w:lang w:val="en-IN" w:eastAsia="en-IN" w:bidi="ar-SA"/>
              </w:rPr>
              <w:t>;</w:t>
            </w:r>
          </w:p>
          <w:p w:rsidR="000E199C" w:rsidRDefault="000E199C"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HospitalAdmin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HospitalInstruments</w:t>
            </w:r>
            <w:r>
              <w:rPr>
                <w:rFonts w:ascii="Consolas" w:hAnsi="Consolas" w:cs="Consolas"/>
                <w:sz w:val="19"/>
                <w:szCs w:val="19"/>
                <w:lang w:val="en-IN" w:eastAsia="en-IN" w:bidi="ar-SA"/>
              </w:rPr>
              <w:t>&gt; assginedItems;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departmentDetails;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GetAssigningHistory()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CheckAccessForItems()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614C63" w:rsidRDefault="00614C63" w:rsidP="00614C63">
      <w:pPr>
        <w:rPr>
          <w:rFonts w:eastAsia="Arial"/>
        </w:rPr>
      </w:pPr>
    </w:p>
    <w:p w:rsidR="00AD707E" w:rsidRPr="00614C63" w:rsidRDefault="00935D54" w:rsidP="00614C63">
      <w:pPr>
        <w:rPr>
          <w:rFonts w:eastAsia="Arial"/>
          <w:b/>
        </w:rPr>
      </w:pPr>
      <w:r w:rsidRPr="00614C63">
        <w:rPr>
          <w:rFonts w:eastAsia="Arial"/>
          <w:b/>
        </w:rPr>
        <w:t>HospitalController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0E199C"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935D54">
              <w:rPr>
                <w:rFonts w:ascii="Consolas" w:hAnsi="Consolas" w:cs="Consolas"/>
                <w:sz w:val="19"/>
                <w:szCs w:val="19"/>
                <w:lang w:val="en-IN" w:eastAsia="en-IN" w:bidi="ar-SA"/>
              </w:rPr>
              <w:t xml:space="preserve"> HospitalManagementSystem.HmsDesign</w:t>
            </w:r>
            <w:r>
              <w:rPr>
                <w:rFonts w:ascii="Consolas" w:hAnsi="Consolas" w:cs="Consolas"/>
                <w:sz w:val="19"/>
                <w:szCs w:val="19"/>
                <w:lang w:val="en-IN" w:eastAsia="en-IN" w:bidi="ar-SA"/>
              </w:rPr>
              <w:t>;</w:t>
            </w:r>
          </w:p>
          <w:p w:rsidR="000E199C" w:rsidRDefault="000E199C"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HospitalController</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HospitalEmployee</w:t>
            </w:r>
            <w:r>
              <w:rPr>
                <w:rFonts w:ascii="Consolas" w:hAnsi="Consolas" w:cs="Consolas"/>
                <w:sz w:val="19"/>
                <w:szCs w:val="19"/>
                <w:lang w:val="en-IN" w:eastAsia="en-IN" w:bidi="ar-SA"/>
              </w:rPr>
              <w:t>&gt; employees;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HospitalResources</w:t>
            </w:r>
            <w:r>
              <w:rPr>
                <w:rFonts w:ascii="Consolas" w:hAnsi="Consolas" w:cs="Consolas"/>
                <w:sz w:val="19"/>
                <w:szCs w:val="19"/>
                <w:lang w:val="en-IN" w:eastAsia="en-IN" w:bidi="ar-SA"/>
              </w:rPr>
              <w:t>&gt; resources;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HospitalAdmin</w:t>
            </w:r>
            <w:r>
              <w:rPr>
                <w:rFonts w:ascii="Consolas" w:hAnsi="Consolas" w:cs="Consolas"/>
                <w:sz w:val="19"/>
                <w:szCs w:val="19"/>
                <w:lang w:val="en-IN" w:eastAsia="en-IN" w:bidi="ar-SA"/>
              </w:rPr>
              <w:t>&gt; admins;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PatientInfo</w:t>
            </w:r>
            <w:r>
              <w:rPr>
                <w:rFonts w:ascii="Consolas" w:hAnsi="Consolas" w:cs="Consolas"/>
                <w:sz w:val="19"/>
                <w:szCs w:val="19"/>
                <w:lang w:val="en-IN" w:eastAsia="en-IN" w:bidi="ar-SA"/>
              </w:rPr>
              <w:t>&gt; patients;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HospitalInstruments</w:t>
            </w:r>
            <w:r>
              <w:rPr>
                <w:rFonts w:ascii="Consolas" w:hAnsi="Consolas" w:cs="Consolas"/>
                <w:sz w:val="19"/>
                <w:szCs w:val="19"/>
                <w:lang w:val="en-IN" w:eastAsia="en-IN" w:bidi="ar-SA"/>
              </w:rPr>
              <w:t>&gt; 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BillingInfo</w:t>
            </w:r>
            <w:r>
              <w:rPr>
                <w:rFonts w:ascii="Consolas" w:hAnsi="Consolas" w:cs="Consolas"/>
                <w:sz w:val="19"/>
                <w:szCs w:val="19"/>
                <w:lang w:val="en-IN" w:eastAsia="en-IN" w:bidi="ar-SA"/>
              </w:rPr>
              <w:t>&gt; billingItems;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GetReport()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GetUsageMatrix()</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GetPatient()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GetEmployee()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096C40" w:rsidRDefault="00096C40" w:rsidP="00096C40">
      <w:pPr>
        <w:rPr>
          <w:rFonts w:eastAsia="Arial"/>
          <w:b/>
        </w:rPr>
      </w:pPr>
    </w:p>
    <w:p w:rsidR="00AD707E" w:rsidRPr="00096C40" w:rsidRDefault="00935D54" w:rsidP="00096C40">
      <w:pPr>
        <w:rPr>
          <w:rFonts w:eastAsia="Arial"/>
          <w:b/>
        </w:rPr>
      </w:pPr>
      <w:r w:rsidRPr="00096C40">
        <w:rPr>
          <w:rFonts w:eastAsia="Arial"/>
          <w:b/>
        </w:rPr>
        <w:t>HospitalEmployee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0E199C"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935D54">
              <w:rPr>
                <w:rFonts w:ascii="Consolas" w:hAnsi="Consolas" w:cs="Consolas"/>
                <w:sz w:val="19"/>
                <w:szCs w:val="19"/>
                <w:lang w:val="en-IN" w:eastAsia="en-IN" w:bidi="ar-SA"/>
              </w:rPr>
              <w:t xml:space="preserve"> HospitalManagementSystem.HmsDesign</w:t>
            </w:r>
            <w:r>
              <w:rPr>
                <w:rFonts w:ascii="Consolas" w:hAnsi="Consolas" w:cs="Consolas"/>
                <w:sz w:val="19"/>
                <w:szCs w:val="19"/>
                <w:lang w:val="en-IN" w:eastAsia="en-IN" w:bidi="ar-SA"/>
              </w:rPr>
              <w:t>;</w:t>
            </w:r>
          </w:p>
          <w:p w:rsidR="000E199C" w:rsidRDefault="000E199C"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HospitalEmployee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departmentDetails;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GetResponsibilities()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096C40" w:rsidRDefault="00096C40" w:rsidP="00096C40">
      <w:pPr>
        <w:rPr>
          <w:rFonts w:eastAsia="Arial"/>
          <w:b/>
        </w:rPr>
      </w:pPr>
      <w:r>
        <w:rPr>
          <w:rFonts w:eastAsia="Arial"/>
        </w:rPr>
        <w:br/>
      </w:r>
      <w:r w:rsidR="00935D54" w:rsidRPr="00096C40">
        <w:rPr>
          <w:rFonts w:eastAsia="Arial"/>
          <w:b/>
        </w:rPr>
        <w:t>HospitalInstruments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935D54" w:rsidRDefault="000E199C"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935D54">
              <w:rPr>
                <w:rFonts w:ascii="Consolas" w:hAnsi="Consolas" w:cs="Consolas"/>
                <w:sz w:val="19"/>
                <w:szCs w:val="19"/>
                <w:lang w:val="en-IN" w:eastAsia="en-IN" w:bidi="ar-SA"/>
              </w:rPr>
              <w:t xml:space="preserve"> HospitalManagementSystem.HmsDesign</w:t>
            </w:r>
            <w:r w:rsidR="00FD05AB">
              <w:rPr>
                <w:rFonts w:ascii="Consolas" w:hAnsi="Consolas" w:cs="Consolas"/>
                <w:sz w:val="19"/>
                <w:szCs w:val="19"/>
                <w:lang w:val="en-IN" w:eastAsia="en-IN" w:bidi="ar-SA"/>
              </w:rPr>
              <w:t>;</w:t>
            </w:r>
          </w:p>
          <w:p w:rsidR="00FD05AB" w:rsidRDefault="00FD05AB"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itemName;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itemId;</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itemTags;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itemDescription;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ResourceTypeEnum</w:t>
            </w:r>
            <w:r>
              <w:rPr>
                <w:rFonts w:ascii="Consolas" w:hAnsi="Consolas" w:cs="Consolas"/>
                <w:sz w:val="19"/>
                <w:szCs w:val="19"/>
                <w:lang w:val="en-IN" w:eastAsia="en-IN" w:bidi="ar-SA"/>
              </w:rPr>
              <w:t xml:space="preserve"> itemType;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itemUsers;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&gt; patientDomainList;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ItemGetUsage()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&gt; GetDomainList()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096C40" w:rsidRDefault="00096C40" w:rsidP="00096C40">
      <w:pPr>
        <w:rPr>
          <w:rFonts w:eastAsia="Arial"/>
        </w:rPr>
      </w:pPr>
    </w:p>
    <w:p w:rsidR="00AD707E" w:rsidRPr="00096C40" w:rsidRDefault="00935D54" w:rsidP="00096C40">
      <w:pPr>
        <w:rPr>
          <w:rFonts w:eastAsia="Arial"/>
          <w:b/>
        </w:rPr>
      </w:pPr>
      <w:r w:rsidRPr="00096C40">
        <w:rPr>
          <w:rFonts w:eastAsia="Arial"/>
          <w:b/>
        </w:rPr>
        <w:t>HospitalResources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0E199C"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935D54">
              <w:rPr>
                <w:rFonts w:ascii="Consolas" w:hAnsi="Consolas" w:cs="Consolas"/>
                <w:sz w:val="19"/>
                <w:szCs w:val="19"/>
                <w:lang w:val="en-IN" w:eastAsia="en-IN" w:bidi="ar-SA"/>
              </w:rPr>
              <w:t xml:space="preserve"> HospitalManagementSystem.HmsDesign</w:t>
            </w:r>
            <w:r w:rsidR="002379CD">
              <w:rPr>
                <w:rFonts w:ascii="Consolas" w:hAnsi="Consolas" w:cs="Consolas"/>
                <w:sz w:val="19"/>
                <w:szCs w:val="19"/>
                <w:lang w:val="en-IN" w:eastAsia="en-IN" w:bidi="ar-SA"/>
              </w:rPr>
              <w:t>;</w:t>
            </w:r>
          </w:p>
          <w:p w:rsidR="002379CD" w:rsidRDefault="002379CD"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HospitalResources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itemName;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itemId;</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itemTags;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itemDescription;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ResourceTypeEnum</w:t>
            </w:r>
            <w:r>
              <w:rPr>
                <w:rFonts w:ascii="Consolas" w:hAnsi="Consolas" w:cs="Consolas"/>
                <w:sz w:val="19"/>
                <w:szCs w:val="19"/>
                <w:lang w:val="en-IN" w:eastAsia="en-IN" w:bidi="ar-SA"/>
              </w:rPr>
              <w:t xml:space="preserve"> itemType;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itemUsers;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ItemGetUsage()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jc w:val="center"/>
        <w:rPr>
          <w:rFonts w:eastAsia="Arial"/>
        </w:rPr>
      </w:pPr>
    </w:p>
    <w:p w:rsidR="00AD707E" w:rsidRPr="0097281E" w:rsidRDefault="00935D54" w:rsidP="0097281E">
      <w:pPr>
        <w:rPr>
          <w:rFonts w:eastAsia="Arial"/>
          <w:b/>
        </w:rPr>
      </w:pPr>
      <w:r w:rsidRPr="0097281E">
        <w:rPr>
          <w:rFonts w:eastAsia="Arial"/>
          <w:b/>
        </w:rPr>
        <w:t>MedicalInstruments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97281E">
        <w:trPr>
          <w:trHeight w:val="324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0E199C"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935D54">
              <w:rPr>
                <w:rFonts w:ascii="Consolas" w:hAnsi="Consolas" w:cs="Consolas"/>
                <w:sz w:val="19"/>
                <w:szCs w:val="19"/>
                <w:lang w:val="en-IN" w:eastAsia="en-IN" w:bidi="ar-SA"/>
              </w:rPr>
              <w:t xml:space="preserve"> HospitalManagementSystem.HmsDesign</w:t>
            </w:r>
            <w:r w:rsidR="002379CD">
              <w:rPr>
                <w:rFonts w:ascii="Consolas" w:hAnsi="Consolas" w:cs="Consolas"/>
                <w:sz w:val="19"/>
                <w:szCs w:val="19"/>
                <w:lang w:val="en-IN" w:eastAsia="en-IN" w:bidi="ar-SA"/>
              </w:rPr>
              <w:t>;</w:t>
            </w:r>
          </w:p>
          <w:p w:rsidR="002379CD" w:rsidRDefault="002379CD"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MedicalInstruments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ECG_machine,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USG_machine,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X_RAY_machine,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CT_SCANNER,</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OXYGEN_SETUP</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rPr>
          <w:rFonts w:eastAsia="Arial"/>
        </w:rPr>
      </w:pPr>
    </w:p>
    <w:p w:rsidR="00AD707E" w:rsidRPr="0097281E" w:rsidRDefault="00935D54" w:rsidP="0097281E">
      <w:pPr>
        <w:rPr>
          <w:rFonts w:eastAsia="Arial"/>
          <w:b/>
        </w:rPr>
      </w:pPr>
      <w:r w:rsidRPr="0097281E">
        <w:rPr>
          <w:rFonts w:eastAsia="Arial"/>
          <w:b/>
        </w:rPr>
        <w:t>PatientDomainEnum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2379CD">
        <w:trPr>
          <w:trHeight w:val="4265"/>
        </w:trPr>
        <w:tc>
          <w:tcPr>
            <w:tcW w:w="9576" w:type="dxa"/>
          </w:tcPr>
          <w:p w:rsidR="00935D54" w:rsidRDefault="000E199C"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935D54">
              <w:rPr>
                <w:rFonts w:ascii="Consolas" w:hAnsi="Consolas" w:cs="Consolas"/>
                <w:sz w:val="19"/>
                <w:szCs w:val="19"/>
                <w:lang w:val="en-IN" w:eastAsia="en-IN" w:bidi="ar-SA"/>
              </w:rPr>
              <w:t xml:space="preserve"> HospitalManagementSystem.HmsDesign</w:t>
            </w:r>
            <w:r w:rsidR="002379CD">
              <w:rPr>
                <w:rFonts w:ascii="Consolas" w:hAnsi="Consolas" w:cs="Consolas"/>
                <w:sz w:val="19"/>
                <w:szCs w:val="19"/>
                <w:lang w:val="en-IN" w:eastAsia="en-IN" w:bidi="ar-SA"/>
              </w:rPr>
              <w:t>;</w:t>
            </w:r>
          </w:p>
          <w:p w:rsidR="002379CD" w:rsidRDefault="002379CD"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PatientDomainEnum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GeneralMedicine,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Cardiology,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ENT,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Pedriatic,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Gastroenterology,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Neurology,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Gynaecology,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Nephrology,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Oncology,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Orthopaedics,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Physiotherapy,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Radiology,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Urology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rPr>
          <w:rFonts w:eastAsia="Arial"/>
        </w:rPr>
      </w:pPr>
    </w:p>
    <w:p w:rsidR="00AD707E" w:rsidRPr="0097281E" w:rsidRDefault="00935D54" w:rsidP="0097281E">
      <w:pPr>
        <w:rPr>
          <w:rFonts w:eastAsia="Arial"/>
          <w:b/>
        </w:rPr>
      </w:pPr>
      <w:r w:rsidRPr="0097281E">
        <w:rPr>
          <w:rFonts w:eastAsia="Arial"/>
          <w:b/>
        </w:rPr>
        <w:t>PatientInfo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0E199C"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935D54">
              <w:rPr>
                <w:rFonts w:ascii="Consolas" w:hAnsi="Consolas" w:cs="Consolas"/>
                <w:sz w:val="19"/>
                <w:szCs w:val="19"/>
                <w:lang w:val="en-IN" w:eastAsia="en-IN" w:bidi="ar-SA"/>
              </w:rPr>
              <w:t xml:space="preserve"> HospitalManagementSystem.HmsDesign</w:t>
            </w:r>
            <w:r w:rsidR="002379CD">
              <w:rPr>
                <w:rFonts w:ascii="Consolas" w:hAnsi="Consolas" w:cs="Consolas"/>
                <w:sz w:val="19"/>
                <w:szCs w:val="19"/>
                <w:lang w:val="en-IN" w:eastAsia="en-IN" w:bidi="ar-SA"/>
              </w:rPr>
              <w:t>;</w:t>
            </w:r>
          </w:p>
          <w:p w:rsidR="002379CD" w:rsidRDefault="002379CD"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PatientInfo</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MedicalInstruments</w:t>
            </w:r>
            <w:r>
              <w:rPr>
                <w:rFonts w:ascii="Consolas" w:hAnsi="Consolas" w:cs="Consolas"/>
                <w:sz w:val="19"/>
                <w:szCs w:val="19"/>
                <w:lang w:val="en-IN" w:eastAsia="en-IN" w:bidi="ar-SA"/>
              </w:rPr>
              <w:t>&gt; assginedItems;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GetAssigningHistory()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CheckAccessForItems()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Pr="002379CD" w:rsidRDefault="00AD707E" w:rsidP="002379CD">
            <w:pPr>
              <w:autoSpaceDE w:val="0"/>
              <w:autoSpaceDN w:val="0"/>
              <w:adjustRightInd w:val="0"/>
              <w:spacing w:after="0" w:line="240" w:lineRule="auto"/>
              <w:ind w:firstLine="0"/>
              <w:rPr>
                <w:rFonts w:ascii="Consolas" w:hAnsi="Consolas" w:cs="Consolas"/>
                <w:sz w:val="19"/>
                <w:szCs w:val="19"/>
                <w:lang w:val="en-IN" w:eastAsia="en-IN" w:bidi="ar-SA"/>
              </w:rPr>
            </w:pPr>
          </w:p>
        </w:tc>
      </w:tr>
    </w:tbl>
    <w:p w:rsidR="0097281E" w:rsidRDefault="0097281E" w:rsidP="0097281E">
      <w:pPr>
        <w:rPr>
          <w:rFonts w:eastAsia="Arial"/>
        </w:rPr>
      </w:pPr>
    </w:p>
    <w:p w:rsidR="00AD707E" w:rsidRPr="0097281E" w:rsidRDefault="00876987" w:rsidP="0097281E">
      <w:pPr>
        <w:rPr>
          <w:rFonts w:eastAsia="Arial"/>
          <w:b/>
        </w:rPr>
      </w:pPr>
      <w:r w:rsidRPr="0097281E">
        <w:rPr>
          <w:rFonts w:eastAsia="Arial"/>
          <w:b/>
        </w:rPr>
        <w:t>PatientTypeEnum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945"/>
        </w:trPr>
        <w:tc>
          <w:tcPr>
            <w:tcW w:w="9576" w:type="dxa"/>
          </w:tcPr>
          <w:p w:rsidR="00876987" w:rsidRDefault="000E199C"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876987">
              <w:rPr>
                <w:rFonts w:ascii="Consolas" w:hAnsi="Consolas" w:cs="Consolas"/>
                <w:sz w:val="19"/>
                <w:szCs w:val="19"/>
                <w:lang w:val="en-IN" w:eastAsia="en-IN" w:bidi="ar-SA"/>
              </w:rPr>
              <w:t xml:space="preserve"> HospitalManagementSystem.HmsDesign</w:t>
            </w:r>
            <w:r w:rsidR="002379CD">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PatientTypeEnum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OutPatient,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InPatient,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Emergency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6616D3" w:rsidRDefault="006616D3" w:rsidP="006616D3">
      <w:pPr>
        <w:rPr>
          <w:rFonts w:eastAsia="Arial"/>
        </w:rPr>
      </w:pPr>
    </w:p>
    <w:p w:rsidR="00AD707E" w:rsidRPr="006616D3" w:rsidRDefault="00876987" w:rsidP="006616D3">
      <w:pPr>
        <w:rPr>
          <w:rFonts w:eastAsia="Arial"/>
          <w:b/>
        </w:rPr>
      </w:pPr>
      <w:r w:rsidRPr="006616D3">
        <w:rPr>
          <w:rFonts w:eastAsia="Arial"/>
          <w:b/>
        </w:rPr>
        <w:t>PersonalInfo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0E199C"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876987">
              <w:rPr>
                <w:rFonts w:ascii="Consolas" w:hAnsi="Consolas" w:cs="Consolas"/>
                <w:sz w:val="19"/>
                <w:szCs w:val="19"/>
                <w:lang w:val="en-IN" w:eastAsia="en-IN" w:bidi="ar-SA"/>
              </w:rPr>
              <w:t xml:space="preserve"> HospitalManagementSystem.HmsDesign</w:t>
            </w:r>
            <w:r w:rsidR="002379CD">
              <w:rPr>
                <w:rFonts w:ascii="Consolas" w:hAnsi="Consolas" w:cs="Consolas"/>
                <w:sz w:val="19"/>
                <w:szCs w:val="19"/>
                <w:lang w:val="en-IN" w:eastAsia="en-IN" w:bidi="ar-SA"/>
              </w:rPr>
              <w:t>;</w:t>
            </w:r>
          </w:p>
          <w:p w:rsidR="002379CD" w:rsidRDefault="002379CD"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PersonalInfo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name;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address;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phoneNumber;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sex;</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dob;</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emergencyContact;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AddPersonalInfo()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spacing w:after="40"/>
              <w:rPr>
                <w:rFonts w:ascii="Tahoma" w:eastAsia="Arial" w:hAnsi="Tahoma" w:cs="Tahoma"/>
                <w:sz w:val="18"/>
                <w:szCs w:val="18"/>
              </w:rPr>
            </w:pPr>
          </w:p>
        </w:tc>
      </w:tr>
    </w:tbl>
    <w:p w:rsidR="006616D3" w:rsidRDefault="006616D3" w:rsidP="006616D3">
      <w:pPr>
        <w:rPr>
          <w:rFonts w:eastAsia="Arial"/>
        </w:rPr>
      </w:pPr>
    </w:p>
    <w:p w:rsidR="00AD707E" w:rsidRPr="006616D3" w:rsidRDefault="00876987" w:rsidP="006616D3">
      <w:pPr>
        <w:rPr>
          <w:rFonts w:eastAsia="Arial"/>
          <w:b/>
        </w:rPr>
      </w:pPr>
      <w:r w:rsidRPr="006616D3">
        <w:rPr>
          <w:rFonts w:eastAsia="Arial"/>
          <w:b/>
        </w:rPr>
        <w:t>ReportInfo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0E199C"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876987">
              <w:rPr>
                <w:rFonts w:ascii="Consolas" w:hAnsi="Consolas" w:cs="Consolas"/>
                <w:sz w:val="19"/>
                <w:szCs w:val="19"/>
                <w:lang w:val="en-IN" w:eastAsia="en-IN" w:bidi="ar-SA"/>
              </w:rPr>
              <w:t xml:space="preserve"> HospitalManagementSystem.HmsDesign</w:t>
            </w:r>
            <w:r w:rsidR="002379CD">
              <w:rPr>
                <w:rFonts w:ascii="Consolas" w:hAnsi="Consolas" w:cs="Consolas"/>
                <w:sz w:val="19"/>
                <w:szCs w:val="19"/>
                <w:lang w:val="en-IN" w:eastAsia="en-IN" w:bidi="ar-SA"/>
              </w:rPr>
              <w:t>;</w:t>
            </w:r>
          </w:p>
          <w:p w:rsidR="002379CD" w:rsidRDefault="002379CD"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ReportInfo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reportValue;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HospitalEmployee</w:t>
            </w:r>
            <w:r>
              <w:rPr>
                <w:rFonts w:ascii="Consolas" w:hAnsi="Consolas" w:cs="Consolas"/>
                <w:sz w:val="19"/>
                <w:szCs w:val="19"/>
                <w:lang w:val="en-IN" w:eastAsia="en-IN" w:bidi="ar-SA"/>
              </w:rPr>
              <w:t xml:space="preserve"> employeeReferrer;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PatientInfo</w:t>
            </w:r>
            <w:r>
              <w:rPr>
                <w:rFonts w:ascii="Consolas" w:hAnsi="Consolas" w:cs="Consolas"/>
                <w:sz w:val="19"/>
                <w:szCs w:val="19"/>
                <w:lang w:val="en-IN" w:eastAsia="en-IN" w:bidi="ar-SA"/>
              </w:rPr>
              <w:t xml:space="preserve"> 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GetReport()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Display()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GetApproval()</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spacing w:after="40"/>
              <w:rPr>
                <w:rFonts w:ascii="Tahoma" w:eastAsia="Arial" w:hAnsi="Tahoma" w:cs="Tahoma"/>
                <w:sz w:val="18"/>
                <w:szCs w:val="18"/>
              </w:rPr>
            </w:pPr>
          </w:p>
        </w:tc>
      </w:tr>
    </w:tbl>
    <w:p w:rsidR="006616D3" w:rsidRDefault="006616D3" w:rsidP="006616D3">
      <w:pPr>
        <w:rPr>
          <w:rFonts w:eastAsia="Arial"/>
        </w:rPr>
      </w:pPr>
    </w:p>
    <w:p w:rsidR="00AD707E" w:rsidRPr="006616D3" w:rsidRDefault="00876987" w:rsidP="006616D3">
      <w:pPr>
        <w:rPr>
          <w:rFonts w:eastAsia="Arial"/>
          <w:b/>
        </w:rPr>
      </w:pPr>
      <w:r w:rsidRPr="006616D3">
        <w:rPr>
          <w:rFonts w:eastAsia="Arial"/>
          <w:b/>
        </w:rPr>
        <w:t>ResourceTypeEnum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0E199C"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876987">
              <w:rPr>
                <w:rFonts w:ascii="Consolas" w:hAnsi="Consolas" w:cs="Consolas"/>
                <w:sz w:val="19"/>
                <w:szCs w:val="19"/>
                <w:lang w:val="en-IN" w:eastAsia="en-IN" w:bidi="ar-SA"/>
              </w:rPr>
              <w:t xml:space="preserve"> HospitalManagementSystem.HmsDesign</w:t>
            </w:r>
            <w:r w:rsidR="002379CD">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ResourceTypeEnum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Computer,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t>Printer,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Table,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Chair,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Bed,</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Almirah,</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ElectronicsItem,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Scanner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6616D3" w:rsidRDefault="006616D3" w:rsidP="006616D3">
      <w:pPr>
        <w:rPr>
          <w:rFonts w:eastAsia="Arial"/>
          <w:b/>
        </w:rPr>
      </w:pPr>
    </w:p>
    <w:p w:rsidR="00AD707E" w:rsidRPr="006616D3" w:rsidRDefault="00876987" w:rsidP="006616D3">
      <w:pPr>
        <w:rPr>
          <w:rFonts w:eastAsia="Arial"/>
          <w:b/>
        </w:rPr>
      </w:pPr>
      <w:r w:rsidRPr="006616D3">
        <w:rPr>
          <w:rFonts w:eastAsia="Arial"/>
          <w:b/>
        </w:rPr>
        <w:t>Responsibility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0E199C"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876987">
              <w:rPr>
                <w:rFonts w:ascii="Consolas" w:hAnsi="Consolas" w:cs="Consolas"/>
                <w:sz w:val="19"/>
                <w:szCs w:val="19"/>
                <w:lang w:val="en-IN" w:eastAsia="en-IN" w:bidi="ar-SA"/>
              </w:rPr>
              <w:t xml:space="preserve"> HospitalManagementSystem.HmsDesign</w:t>
            </w:r>
            <w:r w:rsidR="002379CD">
              <w:rPr>
                <w:rFonts w:ascii="Consolas" w:hAnsi="Consolas" w:cs="Consolas"/>
                <w:sz w:val="19"/>
                <w:szCs w:val="19"/>
                <w:lang w:val="en-IN" w:eastAsia="en-IN" w:bidi="ar-SA"/>
              </w:rPr>
              <w:t>;</w:t>
            </w:r>
          </w:p>
          <w:p w:rsidR="002379CD" w:rsidRDefault="002379CD"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Responsibility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description;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id;</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relatedInstruments;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relatedResources;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relatedPatients;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releatedDoctor;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GetStatus()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GetResponsible()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2B6008" w:rsidRDefault="002B6008" w:rsidP="002B6008">
      <w:pPr>
        <w:rPr>
          <w:rFonts w:eastAsia="Arial"/>
        </w:rPr>
      </w:pPr>
    </w:p>
    <w:p w:rsidR="00AD707E" w:rsidRPr="002B6008" w:rsidRDefault="00AD707E" w:rsidP="002B6008">
      <w:pPr>
        <w:rPr>
          <w:rFonts w:eastAsia="Arial"/>
          <w:b/>
        </w:rPr>
      </w:pPr>
      <w:r w:rsidRPr="002B6008">
        <w:rPr>
          <w:rFonts w:eastAsia="Arial"/>
          <w:b/>
        </w:rPr>
        <w:t>VideoSurveillance</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Window</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Class</w:t>
            </w:r>
            <w:r w:rsidRPr="00944AD6">
              <w:rPr>
                <w:rFonts w:ascii="Tahoma" w:hAnsi="Tahoma" w:cs="Tahoma"/>
                <w:color w:val="0000FF"/>
                <w:sz w:val="19"/>
                <w:szCs w:val="19"/>
                <w:lang w:val="en-IN" w:bidi="ar-SA"/>
              </w:rPr>
              <w:t>="CyberCafeController.VideoSurveillance"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xmlns</w:t>
            </w:r>
            <w:r w:rsidRPr="00944AD6">
              <w:rPr>
                <w:rFonts w:ascii="Tahoma" w:hAnsi="Tahoma" w:cs="Tahoma"/>
                <w:color w:val="0000FF"/>
                <w:sz w:val="19"/>
                <w:szCs w:val="19"/>
                <w:lang w:val="en-IN" w:bidi="ar-SA"/>
              </w:rPr>
              <w:t>="http://schemas.microsoft.com/winfx/2006/xaml/presentation"</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xmlns</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x</w:t>
            </w:r>
            <w:r w:rsidRPr="00944AD6">
              <w:rPr>
                <w:rFonts w:ascii="Tahoma" w:hAnsi="Tahoma" w:cs="Tahoma"/>
                <w:color w:val="0000FF"/>
                <w:sz w:val="19"/>
                <w:szCs w:val="19"/>
                <w:lang w:val="en-IN" w:bidi="ar-SA"/>
              </w:rPr>
              <w:t>="http://schemas.microsoft.com/winfx/2006/xaml"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Title</w:t>
            </w:r>
            <w:r w:rsidRPr="00944AD6">
              <w:rPr>
                <w:rFonts w:ascii="Tahoma" w:hAnsi="Tahoma" w:cs="Tahoma"/>
                <w:color w:val="0000FF"/>
                <w:sz w:val="19"/>
                <w:szCs w:val="19"/>
                <w:lang w:val="en-IN" w:bidi="ar-SA"/>
              </w:rPr>
              <w:t>="VideoSurveillance"</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="307"</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="339"&gt;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="270"&gt;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Grid.RowDefinitions</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RowDefinition</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="226*"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lastRenderedPageBreak/>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RowDefinition</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="36*"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Grid.RowDefinitions</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MediaElement</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="MediaEL"</w:t>
            </w:r>
            <w:r w:rsidRPr="00944AD6">
              <w:rPr>
                <w:rFonts w:ascii="Tahoma" w:hAnsi="Tahoma" w:cs="Tahoma"/>
                <w:color w:val="FF0000"/>
                <w:sz w:val="19"/>
                <w:szCs w:val="19"/>
                <w:lang w:val="en-IN" w:bidi="ar-SA"/>
              </w:rPr>
              <w:t xml:space="preserve"> Grid.RowSpan</w:t>
            </w:r>
            <w:r w:rsidRPr="00944AD6">
              <w:rPr>
                <w:rFonts w:ascii="Tahoma" w:hAnsi="Tahoma" w:cs="Tahoma"/>
                <w:color w:val="0000FF"/>
                <w:sz w:val="19"/>
                <w:szCs w:val="19"/>
                <w:lang w:val="en-IN" w:bidi="ar-SA"/>
              </w:rPr>
              <w:t>="1"</w:t>
            </w:r>
            <w:r w:rsidRPr="00944AD6">
              <w:rPr>
                <w:rFonts w:ascii="Tahoma" w:hAnsi="Tahoma" w:cs="Tahoma"/>
                <w:color w:val="FF0000"/>
                <w:sz w:val="19"/>
                <w:szCs w:val="19"/>
                <w:lang w:val="en-IN" w:bidi="ar-SA"/>
              </w:rPr>
              <w:t xml:space="preserve"> LoadedBehavior</w:t>
            </w:r>
            <w:r w:rsidRPr="00944AD6">
              <w:rPr>
                <w:rFonts w:ascii="Tahoma" w:hAnsi="Tahoma" w:cs="Tahoma"/>
                <w:color w:val="0000FF"/>
                <w:sz w:val="19"/>
                <w:szCs w:val="19"/>
                <w:lang w:val="en-IN" w:bidi="ar-SA"/>
              </w:rPr>
              <w:t>="Manual"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StackPanel</w:t>
            </w:r>
            <w:r w:rsidRPr="00944AD6">
              <w:rPr>
                <w:rFonts w:ascii="Tahoma" w:hAnsi="Tahoma" w:cs="Tahoma"/>
                <w:color w:val="FF0000"/>
                <w:sz w:val="19"/>
                <w:szCs w:val="19"/>
                <w:lang w:val="en-IN" w:bidi="ar-SA"/>
              </w:rPr>
              <w:t xml:space="preserve"> Orientation</w:t>
            </w:r>
            <w:r w:rsidRPr="00944AD6">
              <w:rPr>
                <w:rFonts w:ascii="Tahoma" w:hAnsi="Tahoma" w:cs="Tahoma"/>
                <w:color w:val="0000FF"/>
                <w:sz w:val="19"/>
                <w:szCs w:val="19"/>
                <w:lang w:val="en-IN" w:bidi="ar-SA"/>
              </w:rPr>
              <w:t>="Horizontal"</w:t>
            </w:r>
            <w:r w:rsidRPr="00944AD6">
              <w:rPr>
                <w:rFonts w:ascii="Tahoma" w:hAnsi="Tahoma" w:cs="Tahoma"/>
                <w:color w:val="FF0000"/>
                <w:sz w:val="19"/>
                <w:szCs w:val="19"/>
                <w:lang w:val="en-IN" w:bidi="ar-SA"/>
              </w:rPr>
              <w:t xml:space="preserve"> Grid.Row</w:t>
            </w:r>
            <w:r w:rsidRPr="00944AD6">
              <w:rPr>
                <w:rFonts w:ascii="Tahoma" w:hAnsi="Tahoma" w:cs="Tahoma"/>
                <w:color w:val="0000FF"/>
                <w:sz w:val="19"/>
                <w:szCs w:val="19"/>
                <w:lang w:val="en-IN" w:bidi="ar-SA"/>
              </w:rPr>
              <w:t>="1"</w:t>
            </w:r>
            <w:r w:rsidRPr="00944AD6">
              <w:rPr>
                <w:rFonts w:ascii="Tahoma" w:hAnsi="Tahoma" w:cs="Tahoma"/>
                <w:color w:val="FF0000"/>
                <w:sz w:val="19"/>
                <w:szCs w:val="19"/>
                <w:lang w:val="en-IN" w:bidi="ar-SA"/>
              </w:rPr>
              <w:t xml:space="preserve"> HorizontalAlignment</w:t>
            </w:r>
            <w:r w:rsidRPr="00944AD6">
              <w:rPr>
                <w:rFonts w:ascii="Tahoma" w:hAnsi="Tahoma" w:cs="Tahoma"/>
                <w:color w:val="0000FF"/>
                <w:sz w:val="19"/>
                <w:szCs w:val="19"/>
                <w:lang w:val="en-IN" w:bidi="ar-SA"/>
              </w:rPr>
              <w:t>="Center"</w:t>
            </w:r>
            <w:r w:rsidRPr="00944AD6">
              <w:rPr>
                <w:rFonts w:ascii="Tahoma" w:hAnsi="Tahoma" w:cs="Tahoma"/>
                <w:color w:val="FF0000"/>
                <w:sz w:val="19"/>
                <w:szCs w:val="19"/>
                <w:lang w:val="en-IN" w:bidi="ar-SA"/>
              </w:rPr>
              <w:t xml:space="preserve"> Margin</w:t>
            </w:r>
            <w:r w:rsidRPr="00944AD6">
              <w:rPr>
                <w:rFonts w:ascii="Tahoma" w:hAnsi="Tahoma" w:cs="Tahoma"/>
                <w:color w:val="0000FF"/>
                <w:sz w:val="19"/>
                <w:szCs w:val="19"/>
                <w:lang w:val="en-IN" w:bidi="ar-SA"/>
              </w:rPr>
              <w:t>="8,0,8,5"</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="301"&gt;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="btnRec"</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="Record"</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="btnRec_Click"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="btnPlay"</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="Play"</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="btnPlay_Click"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="btnStop"</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="Stop"</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="btnStop_Click"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="btnMoveBackward"</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="Back"</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="btnMoveBackward_Click"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="btnMoveForward"</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="Forward"</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="btnMoveForward_Click"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="btnOpen"</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="Open"</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="btnOpen_Click"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StackPanel</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eastAsia="Arial" w:hAnsi="Tahoma" w:cs="Tahoma"/>
                <w:sz w:val="18"/>
                <w:szCs w:val="18"/>
              </w:rPr>
            </w:pP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Window</w:t>
            </w:r>
            <w:r w:rsidRPr="00944AD6">
              <w:rPr>
                <w:rFonts w:ascii="Tahoma" w:hAnsi="Tahoma" w:cs="Tahoma"/>
                <w:color w:val="0000FF"/>
                <w:sz w:val="19"/>
                <w:szCs w:val="19"/>
                <w:lang w:val="en-IN" w:bidi="ar-SA"/>
              </w:rPr>
              <w:t>&gt;</w:t>
            </w:r>
          </w:p>
        </w:tc>
      </w:tr>
    </w:tbl>
    <w:p w:rsidR="002B6008" w:rsidRDefault="002B6008" w:rsidP="002B6008">
      <w:pPr>
        <w:rPr>
          <w:rFonts w:eastAsia="Arial"/>
        </w:rPr>
      </w:pPr>
    </w:p>
    <w:p w:rsidR="00AD707E" w:rsidRPr="002B6008" w:rsidRDefault="00AD707E" w:rsidP="002B6008">
      <w:pPr>
        <w:rPr>
          <w:rFonts w:eastAsia="Arial"/>
          <w:b/>
        </w:rPr>
      </w:pPr>
      <w:r w:rsidRPr="002B6008">
        <w:rPr>
          <w:rFonts w:eastAsia="Arial"/>
          <w:b/>
        </w:rPr>
        <w:t>VideoSurveillance</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AD707E" w:rsidRPr="00944AD6" w:rsidRDefault="000E199C" w:rsidP="002379CD">
            <w:pPr>
              <w:autoSpaceDE w:val="0"/>
              <w:autoSpaceDN w:val="0"/>
              <w:adjustRightInd w:val="0"/>
              <w:spacing w:after="0"/>
              <w:rPr>
                <w:rFonts w:ascii="Tahoma" w:hAnsi="Tahoma" w:cs="Tahoma"/>
                <w:sz w:val="19"/>
                <w:szCs w:val="19"/>
                <w:lang w:val="en-IN" w:bidi="ar-SA"/>
              </w:rPr>
            </w:pPr>
            <w:r>
              <w:rPr>
                <w:rFonts w:ascii="Tahoma" w:hAnsi="Tahoma" w:cs="Tahoma"/>
                <w:color w:val="0000FF"/>
                <w:sz w:val="19"/>
                <w:szCs w:val="19"/>
                <w:lang w:val="en-IN" w:bidi="ar-SA"/>
              </w:rPr>
              <w:t>package</w:t>
            </w:r>
            <w:r w:rsidR="00AD707E">
              <w:rPr>
                <w:rFonts w:ascii="Tahoma" w:hAnsi="Tahoma" w:cs="Tahoma"/>
                <w:sz w:val="19"/>
                <w:szCs w:val="19"/>
                <w:lang w:val="en-IN" w:bidi="ar-SA"/>
              </w:rPr>
              <w:t xml:space="preserve"> </w:t>
            </w:r>
            <w:r w:rsidR="00876987">
              <w:rPr>
                <w:rFonts w:ascii="Tahoma" w:hAnsi="Tahoma" w:cs="Tahoma"/>
                <w:sz w:val="19"/>
                <w:szCs w:val="19"/>
                <w:lang w:val="en-IN" w:bidi="ar-SA"/>
              </w:rPr>
              <w:t>Hospital</w:t>
            </w:r>
            <w:r w:rsidR="00AD707E" w:rsidRPr="00944AD6">
              <w:rPr>
                <w:rFonts w:ascii="Tahoma" w:hAnsi="Tahoma" w:cs="Tahoma"/>
                <w:sz w:val="19"/>
                <w:szCs w:val="19"/>
                <w:lang w:val="en-IN" w:bidi="ar-SA"/>
              </w:rPr>
              <w:t>Controller</w:t>
            </w:r>
            <w:r w:rsidR="002379CD">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w:t>
            </w:r>
            <w:r w:rsidRPr="00944AD6">
              <w:rPr>
                <w:rFonts w:ascii="Tahoma" w:hAnsi="Tahoma" w:cs="Tahoma"/>
                <w:color w:val="808080"/>
                <w:sz w:val="19"/>
                <w:szCs w:val="19"/>
                <w:lang w:val="en-IN" w:bidi="ar-SA"/>
              </w:rPr>
              <w:t>&lt;summary&gt;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Interaction logic for VideoSurveillance</w:t>
            </w:r>
            <w:r w:rsidR="006616D3">
              <w:rPr>
                <w:rFonts w:ascii="Tahoma" w:hAnsi="Tahoma" w:cs="Tahoma"/>
                <w:color w:val="008000"/>
                <w:sz w:val="19"/>
                <w:szCs w:val="19"/>
                <w:lang w:val="en-IN" w:bidi="ar-SA"/>
              </w:rPr>
              <w:t>.html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w:t>
            </w:r>
            <w:r w:rsidRPr="00944AD6">
              <w:rPr>
                <w:rFonts w:ascii="Tahoma" w:hAnsi="Tahoma" w:cs="Tahoma"/>
                <w:color w:val="808080"/>
                <w:sz w:val="19"/>
                <w:szCs w:val="19"/>
                <w:lang w:val="en-IN" w:bidi="ar-SA"/>
              </w:rPr>
              <w:t>&lt;/summary&gt;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public</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partial</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class</w:t>
            </w:r>
            <w:r w:rsidRPr="00944AD6">
              <w:rPr>
                <w:rFonts w:ascii="Tahoma" w:hAnsi="Tahoma" w:cs="Tahoma"/>
                <w:sz w:val="19"/>
                <w:szCs w:val="19"/>
                <w:lang w:val="en-IN" w:bidi="ar-SA"/>
              </w:rPr>
              <w:t xml:space="preserve"> </w:t>
            </w:r>
            <w:r w:rsidRPr="00944AD6">
              <w:rPr>
                <w:rFonts w:ascii="Tahoma" w:hAnsi="Tahoma" w:cs="Tahoma"/>
                <w:color w:val="2B91AF"/>
                <w:sz w:val="19"/>
                <w:szCs w:val="19"/>
                <w:lang w:val="en-IN" w:bidi="ar-SA"/>
              </w:rPr>
              <w:t>VideoSurveillance</w:t>
            </w:r>
            <w:r w:rsidRPr="00944AD6">
              <w:rPr>
                <w:rFonts w:ascii="Tahoma" w:hAnsi="Tahoma" w:cs="Tahoma"/>
                <w:sz w:val="19"/>
                <w:szCs w:val="19"/>
                <w:lang w:val="en-IN" w:bidi="ar-SA"/>
              </w:rPr>
              <w:t xml:space="preserve"> : </w:t>
            </w:r>
            <w:r w:rsidRPr="00944AD6">
              <w:rPr>
                <w:rFonts w:ascii="Tahoma" w:hAnsi="Tahoma" w:cs="Tahoma"/>
                <w:color w:val="2B91AF"/>
                <w:sz w:val="19"/>
                <w:szCs w:val="19"/>
                <w:lang w:val="en-IN" w:bidi="ar-SA"/>
              </w:rPr>
              <w:t>Window</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public</w:t>
            </w:r>
            <w:r w:rsidRPr="00944AD6">
              <w:rPr>
                <w:rFonts w:ascii="Tahoma" w:hAnsi="Tahoma" w:cs="Tahoma"/>
                <w:sz w:val="19"/>
                <w:szCs w:val="19"/>
                <w:lang w:val="en-IN" w:bidi="ar-SA"/>
              </w:rPr>
              <w:t xml:space="preserve"> VideoSurveillance()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InitializeComponent();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lastRenderedPageBreak/>
              <w:t xml:space="preserve">            IsPlaying(</w:t>
            </w:r>
            <w:r w:rsidRPr="00944AD6">
              <w:rPr>
                <w:rFonts w:ascii="Tahoma" w:hAnsi="Tahoma" w:cs="Tahoma"/>
                <w:color w:val="0000FF"/>
                <w:sz w:val="19"/>
                <w:szCs w:val="19"/>
                <w:lang w:val="en-IN" w:bidi="ar-SA"/>
              </w:rPr>
              <w:t>false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btnRec_Click(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IsPlaying(bool)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bool</w:t>
            </w:r>
            <w:r w:rsidRPr="00944AD6">
              <w:rPr>
                <w:rFonts w:ascii="Tahoma" w:hAnsi="Tahoma" w:cs="Tahoma"/>
                <w:sz w:val="19"/>
                <w:szCs w:val="19"/>
                <w:lang w:val="en-IN" w:bidi="ar-SA"/>
              </w:rPr>
              <w:t xml:space="preserve">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btnStop.IsEnabled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btnMoveBackward.IsEnabled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btnMoveForward.IsEnabled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Play and Pause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btnPlay_Click(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if</w:t>
            </w:r>
            <w:r w:rsidRPr="00944AD6">
              <w:rPr>
                <w:rFonts w:ascii="Tahoma" w:hAnsi="Tahoma" w:cs="Tahoma"/>
                <w:sz w:val="19"/>
                <w:szCs w:val="19"/>
                <w:lang w:val="en-IN" w:bidi="ar-SA"/>
              </w:rPr>
              <w:t xml:space="preserve"> (btnPlay.Content.ToString()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MediaEL.Play();</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"Pause"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else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MediaEL.Pause();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lastRenderedPageBreak/>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Stop</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btnStop_Click(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MediaEL.Stop();</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false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Back and Forward</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btnMoveForward_Click(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MediaEL.Position = MediaEL.Position + </w:t>
            </w:r>
            <w:r w:rsidRPr="00944AD6">
              <w:rPr>
                <w:rFonts w:ascii="Tahoma" w:hAnsi="Tahoma" w:cs="Tahoma"/>
                <w:color w:val="2B91AF"/>
                <w:sz w:val="19"/>
                <w:szCs w:val="19"/>
                <w:lang w:val="en-IN" w:bidi="ar-SA"/>
              </w:rPr>
              <w:t>TimeSpan</w:t>
            </w:r>
            <w:r w:rsidRPr="00944AD6">
              <w:rPr>
                <w:rFonts w:ascii="Tahoma" w:hAnsi="Tahoma" w:cs="Tahoma"/>
                <w:sz w:val="19"/>
                <w:szCs w:val="19"/>
                <w:lang w:val="en-IN" w:bidi="ar-SA"/>
              </w:rPr>
              <w:t>.FromSeconds(10);</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btnMoveBackward_Click(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MediaEL.Position = MediaEL.Position - </w:t>
            </w:r>
            <w:r w:rsidRPr="00944AD6">
              <w:rPr>
                <w:rFonts w:ascii="Tahoma" w:hAnsi="Tahoma" w:cs="Tahoma"/>
                <w:color w:val="2B91AF"/>
                <w:sz w:val="19"/>
                <w:szCs w:val="19"/>
                <w:lang w:val="en-IN" w:bidi="ar-SA"/>
              </w:rPr>
              <w:t>TimeSpan</w:t>
            </w:r>
            <w:r w:rsidRPr="00944AD6">
              <w:rPr>
                <w:rFonts w:ascii="Tahoma" w:hAnsi="Tahoma" w:cs="Tahoma"/>
                <w:sz w:val="19"/>
                <w:szCs w:val="19"/>
                <w:lang w:val="en-IN" w:bidi="ar-SA"/>
              </w:rPr>
              <w:t>.FromSeconds(10);</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Open Media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btnOpen_Click(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Microsoft.Win32.</w:t>
            </w:r>
            <w:r w:rsidRPr="00944AD6">
              <w:rPr>
                <w:rFonts w:ascii="Tahoma" w:hAnsi="Tahoma" w:cs="Tahoma"/>
                <w:color w:val="2B91AF"/>
                <w:sz w:val="19"/>
                <w:szCs w:val="19"/>
                <w:lang w:val="en-IN" w:bidi="ar-SA"/>
              </w:rPr>
              <w:t>OpenFileDialog</w:t>
            </w:r>
            <w:r w:rsidRPr="00944AD6">
              <w:rPr>
                <w:rFonts w:ascii="Tahoma" w:hAnsi="Tahoma" w:cs="Tahoma"/>
                <w:sz w:val="19"/>
                <w:szCs w:val="19"/>
                <w:lang w:val="en-IN" w:bidi="ar-SA"/>
              </w:rPr>
              <w:t xml:space="preserve"> ofd = </w:t>
            </w:r>
            <w:r w:rsidRPr="00944AD6">
              <w:rPr>
                <w:rFonts w:ascii="Tahoma" w:hAnsi="Tahoma" w:cs="Tahoma"/>
                <w:color w:val="0000FF"/>
                <w:sz w:val="19"/>
                <w:szCs w:val="19"/>
                <w:lang w:val="en-IN" w:bidi="ar-SA"/>
              </w:rPr>
              <w:t>new</w:t>
            </w:r>
            <w:r w:rsidRPr="00944AD6">
              <w:rPr>
                <w:rFonts w:ascii="Tahoma" w:hAnsi="Tahoma" w:cs="Tahoma"/>
                <w:sz w:val="19"/>
                <w:szCs w:val="19"/>
                <w:lang w:val="en-IN" w:bidi="ar-SA"/>
              </w:rPr>
              <w:t xml:space="preserve"> Microsoft.Win32.</w:t>
            </w:r>
            <w:r w:rsidRPr="00944AD6">
              <w:rPr>
                <w:rFonts w:ascii="Tahoma" w:hAnsi="Tahoma" w:cs="Tahoma"/>
                <w:color w:val="2B91AF"/>
                <w:sz w:val="19"/>
                <w:szCs w:val="19"/>
                <w:lang w:val="en-IN" w:bidi="ar-SA"/>
              </w:rPr>
              <w:t>OpenFileDialog</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ofd.Filter = </w:t>
            </w:r>
            <w:r w:rsidRPr="00944AD6">
              <w:rPr>
                <w:rFonts w:ascii="Tahoma" w:hAnsi="Tahoma" w:cs="Tahoma"/>
                <w:color w:val="A31515"/>
                <w:sz w:val="19"/>
                <w:szCs w:val="19"/>
                <w:lang w:val="en-IN" w:bidi="ar-SA"/>
              </w:rPr>
              <w:t>"Video Files (*.wmv)|*.wmv"</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if</w:t>
            </w:r>
            <w:r w:rsidRPr="00944AD6">
              <w:rPr>
                <w:rFonts w:ascii="Tahoma" w:hAnsi="Tahoma" w:cs="Tahoma"/>
                <w:sz w:val="19"/>
                <w:szCs w:val="19"/>
                <w:lang w:val="en-IN" w:bidi="ar-SA"/>
              </w:rPr>
              <w:t xml:space="preserve"> (ofd.ShowDialog()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MediaEL.Source = </w:t>
            </w:r>
            <w:r w:rsidRPr="00944AD6">
              <w:rPr>
                <w:rFonts w:ascii="Tahoma" w:hAnsi="Tahoma" w:cs="Tahoma"/>
                <w:color w:val="0000FF"/>
                <w:sz w:val="19"/>
                <w:szCs w:val="19"/>
                <w:lang w:val="en-IN" w:bidi="ar-SA"/>
              </w:rPr>
              <w:t>new</w:t>
            </w:r>
            <w:r w:rsidRPr="00944AD6">
              <w:rPr>
                <w:rFonts w:ascii="Tahoma" w:hAnsi="Tahoma" w:cs="Tahoma"/>
                <w:sz w:val="19"/>
                <w:szCs w:val="19"/>
                <w:lang w:val="en-IN" w:bidi="ar-SA"/>
              </w:rPr>
              <w:t xml:space="preserve"> </w:t>
            </w:r>
            <w:r w:rsidRPr="00944AD6">
              <w:rPr>
                <w:rFonts w:ascii="Tahoma" w:hAnsi="Tahoma" w:cs="Tahoma"/>
                <w:color w:val="2B91AF"/>
                <w:sz w:val="19"/>
                <w:szCs w:val="19"/>
                <w:lang w:val="en-IN" w:bidi="ar-SA"/>
              </w:rPr>
              <w:t>Uri</w:t>
            </w:r>
            <w:r w:rsidRPr="00944AD6">
              <w:rPr>
                <w:rFonts w:ascii="Tahoma" w:hAnsi="Tahoma" w:cs="Tahoma"/>
                <w:sz w:val="19"/>
                <w:szCs w:val="19"/>
                <w:lang w:val="en-IN" w:bidi="ar-SA"/>
              </w:rPr>
              <w:t>(ofd.FileName);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lastRenderedPageBreak/>
              <w:t xml:space="preserve">                btnPlay.IsEnabled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AD707E" w:rsidP="00AD707E">
      <w:pPr>
        <w:rPr>
          <w:rFonts w:ascii="Tahoma" w:eastAsia="Arial" w:hAnsi="Tahoma" w:cs="Tahoma"/>
        </w:rPr>
      </w:pPr>
    </w:p>
    <w:p w:rsidR="00AD707E" w:rsidRPr="002731B6" w:rsidRDefault="00876987" w:rsidP="002731B6">
      <w:pPr>
        <w:rPr>
          <w:rFonts w:eastAsia="Arial"/>
          <w:b/>
        </w:rPr>
      </w:pPr>
      <w:r w:rsidRPr="002731B6">
        <w:rPr>
          <w:rFonts w:eastAsia="Arial"/>
          <w:b/>
        </w:rPr>
        <w:t>Hospital</w:t>
      </w:r>
      <w:r w:rsidR="00AD707E" w:rsidRPr="002731B6">
        <w:rPr>
          <w:rFonts w:eastAsia="Arial"/>
          <w:b/>
        </w:rPr>
        <w:t>Storage.</w:t>
      </w:r>
      <w:r w:rsidR="002731B6" w:rsidRPr="002731B6">
        <w:rPr>
          <w:rFonts w:eastAsia="Arial"/>
          <w:b/>
        </w:rPr>
        <w:t>java</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tcPr>
          <w:p w:rsidR="00AD707E" w:rsidRDefault="000E199C"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AD707E">
              <w:rPr>
                <w:rFonts w:ascii="Consolas" w:hAnsi="Consolas" w:cs="Consolas"/>
                <w:sz w:val="19"/>
                <w:szCs w:val="19"/>
                <w:lang w:val="en-IN" w:eastAsia="en-IN" w:bidi="ar-SA"/>
              </w:rPr>
              <w:t xml:space="preserve"> </w:t>
            </w:r>
            <w:r w:rsidR="00876987">
              <w:rPr>
                <w:rFonts w:ascii="Consolas" w:hAnsi="Consolas" w:cs="Consolas"/>
                <w:sz w:val="19"/>
                <w:szCs w:val="19"/>
                <w:lang w:val="en-IN" w:eastAsia="en-IN" w:bidi="ar-SA"/>
              </w:rPr>
              <w:t>Hospital</w:t>
            </w:r>
            <w:r w:rsidR="00AD707E">
              <w:rPr>
                <w:rFonts w:ascii="Consolas" w:hAnsi="Consolas" w:cs="Consolas"/>
                <w:sz w:val="19"/>
                <w:szCs w:val="19"/>
                <w:lang w:val="en-IN" w:eastAsia="en-IN" w:bidi="ar-SA"/>
              </w:rPr>
              <w:t>Storage</w:t>
            </w:r>
            <w:r w:rsidR="002379CD">
              <w:rPr>
                <w:rFonts w:ascii="Consolas" w:hAnsi="Consolas" w:cs="Consolas"/>
                <w:sz w:val="19"/>
                <w:szCs w:val="19"/>
                <w:lang w:val="en-IN" w:eastAsia="en-IN" w:bidi="ar-SA"/>
              </w:rPr>
              <w:t>;</w:t>
            </w:r>
          </w:p>
          <w:p w:rsidR="002379CD" w:rsidRDefault="002379CD"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sidR="00876987">
              <w:rPr>
                <w:rFonts w:ascii="Consolas" w:hAnsi="Consolas" w:cs="Consolas"/>
                <w:color w:val="2B91AF"/>
                <w:sz w:val="19"/>
                <w:szCs w:val="19"/>
                <w:lang w:val="en-IN" w:eastAsia="en-IN" w:bidi="ar-SA"/>
              </w:rPr>
              <w:t>Hospital</w:t>
            </w:r>
            <w:r>
              <w:rPr>
                <w:rFonts w:ascii="Consolas" w:hAnsi="Consolas" w:cs="Consolas"/>
                <w:color w:val="2B91AF"/>
                <w:sz w:val="19"/>
                <w:szCs w:val="19"/>
                <w:lang w:val="en-IN" w:eastAsia="en-IN" w:bidi="ar-SA"/>
              </w:rPr>
              <w:t>Storage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database interction data fetching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null</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fetcheUserData()</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"server=localhost;user id=root;Password=technicise;database=sptdb;persist security info=False"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try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   </w:t>
            </w:r>
            <w:r>
              <w:rPr>
                <w:rFonts w:ascii="Consolas" w:hAnsi="Consolas" w:cs="Consolas"/>
                <w:color w:val="008000"/>
                <w:sz w:val="19"/>
                <w:szCs w:val="19"/>
                <w:lang w:val="en-IN" w:eastAsia="en-IN" w:bidi="ar-SA"/>
              </w:rPr>
              <w:t>//define the command reference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 xml:space="preserve"> msqlCommand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msqlCommand.Connection = msqlConnection;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w:t>
            </w:r>
            <w:r>
              <w:rPr>
                <w:rFonts w:ascii="Consolas" w:hAnsi="Consolas" w:cs="Consolas"/>
                <w:color w:val="A31515"/>
                <w:sz w:val="19"/>
                <w:szCs w:val="19"/>
                <w:lang w:val="en-IN" w:eastAsia="en-IN" w:bidi="ar-SA"/>
              </w:rPr>
              <w:t>"Select * from Users;"</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MySqlDataReader</w:t>
            </w:r>
            <w:r>
              <w:rPr>
                <w:rFonts w:ascii="Consolas" w:hAnsi="Consolas" w:cs="Consolas"/>
                <w:sz w:val="19"/>
                <w:szCs w:val="19"/>
                <w:lang w:val="en-IN" w:eastAsia="en-IN" w:bidi="ar-SA"/>
              </w:rPr>
              <w:t xml:space="preserve"> msqlReader = msqlCommand.ExecuteReader();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_UsersCollection.Clear();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while</w:t>
            </w:r>
            <w:r>
              <w:rPr>
                <w:rFonts w:ascii="Consolas" w:hAnsi="Consolas" w:cs="Consolas"/>
                <w:sz w:val="19"/>
                <w:szCs w:val="19"/>
                <w:lang w:val="en-IN" w:eastAsia="en-IN" w:bidi="ar-SA"/>
              </w:rPr>
              <w:t xml:space="preserve"> (msqlReader.Read())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 UsersDataObject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UsersData();</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//UsersDataObject.serialNo = msqlReader.GetString("sl_no");</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UsersDataObject.UserAdress = msqlReader.GetString(</w:t>
            </w:r>
            <w:r>
              <w:rPr>
                <w:rFonts w:ascii="Consolas" w:hAnsi="Consolas" w:cs="Consolas"/>
                <w:color w:val="A31515"/>
                <w:sz w:val="19"/>
                <w:szCs w:val="19"/>
                <w:lang w:val="en-IN" w:eastAsia="en-IN" w:bidi="ar-SA"/>
              </w:rPr>
              <w:t>"address"</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UsersDataObject.phoneNumber = msqlReader.GetString(</w:t>
            </w:r>
            <w:r>
              <w:rPr>
                <w:rFonts w:ascii="Consolas" w:hAnsi="Consolas" w:cs="Consolas"/>
                <w:color w:val="A31515"/>
                <w:sz w:val="19"/>
                <w:szCs w:val="19"/>
                <w:lang w:val="en-IN" w:eastAsia="en-IN" w:bidi="ar-SA"/>
              </w:rPr>
              <w:t>"ph_no"</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UsersDataObject.UserName = msqlReader.GetString(</w:t>
            </w:r>
            <w:r>
              <w:rPr>
                <w:rFonts w:ascii="Consolas" w:hAnsi="Consolas" w:cs="Consolas"/>
                <w:color w:val="A31515"/>
                <w:sz w:val="19"/>
                <w:szCs w:val="19"/>
                <w:lang w:val="en-IN" w:eastAsia="en-IN" w:bidi="ar-SA"/>
              </w:rPr>
              <w:t>"User_name"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UsersDataObject.UserVatNo = msqlReader.GetString(</w:t>
            </w:r>
            <w:r>
              <w:rPr>
                <w:rFonts w:ascii="Consolas" w:hAnsi="Consolas" w:cs="Consolas"/>
                <w:color w:val="A31515"/>
                <w:sz w:val="19"/>
                <w:szCs w:val="19"/>
                <w:lang w:val="en-IN" w:eastAsia="en-IN" w:bidi="ar-SA"/>
              </w:rPr>
              <w:t>"vat_no"</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UsersDataObject.UserId = msqlReader.GetString(</w:t>
            </w:r>
            <w:r>
              <w:rPr>
                <w:rFonts w:ascii="Consolas" w:hAnsi="Consolas" w:cs="Consolas"/>
                <w:color w:val="A31515"/>
                <w:sz w:val="19"/>
                <w:szCs w:val="19"/>
                <w:lang w:val="en-IN" w:eastAsia="en-IN" w:bidi="ar-SA"/>
              </w:rPr>
              <w:t>"id"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UsersDataObject.UserTurnOver = msqlReader.GetString(</w:t>
            </w:r>
            <w:r>
              <w:rPr>
                <w:rFonts w:ascii="Consolas" w:hAnsi="Consolas" w:cs="Consolas"/>
                <w:color w:val="A31515"/>
                <w:sz w:val="19"/>
                <w:szCs w:val="19"/>
                <w:lang w:val="en-IN" w:eastAsia="en-IN" w:bidi="ar-SA"/>
              </w:rPr>
              <w:t>"turn_over"</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UsersDataObject.UserDue = msqlReader.GetString(</w:t>
            </w:r>
            <w:r>
              <w:rPr>
                <w:rFonts w:ascii="Consolas" w:hAnsi="Consolas" w:cs="Consolas"/>
                <w:color w:val="A31515"/>
                <w:sz w:val="19"/>
                <w:szCs w:val="19"/>
                <w:lang w:val="en-IN" w:eastAsia="en-IN" w:bidi="ar-SA"/>
              </w:rPr>
              <w:t>"due"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_UsersCollection.Add(UsersDataObject);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catch</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Exception</w:t>
            </w:r>
            <w:r>
              <w:rPr>
                <w:rFonts w:ascii="Consolas" w:hAnsi="Consolas" w:cs="Consolas"/>
                <w:sz w:val="19"/>
                <w:szCs w:val="19"/>
                <w:lang w:val="en-IN" w:eastAsia="en-IN" w:bidi="ar-SA"/>
              </w:rPr>
              <w:t xml:space="preserve"> 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MessageBox.Show(er.Message);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finally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//always close the 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User table update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UpdateUserTable()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connection reference and initialize it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"server=localhost;user id=root;Password=technicise;database=sptdb;persist security info=False"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try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command reference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 xml:space="preserve"> msqlCommand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connection used by the command object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msqlCommand.Connection = msqlConnection;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dbDue = 0.0;</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dbTurnOver = 0.0;</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//open the 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cusIdKey = UserInfoTb.SelectedValue.ToString();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cmdStr = </w:t>
            </w:r>
            <w:r>
              <w:rPr>
                <w:rFonts w:ascii="Consolas" w:hAnsi="Consolas" w:cs="Consolas"/>
                <w:color w:val="A31515"/>
                <w:sz w:val="19"/>
                <w:szCs w:val="19"/>
                <w:lang w:val="en-IN" w:eastAsia="en-IN" w:bidi="ar-SA"/>
              </w:rPr>
              <w:t>"SELECT turn_over,due FROM Users WHERE id='"</w:t>
            </w:r>
            <w:r>
              <w:rPr>
                <w:rFonts w:ascii="Consolas" w:hAnsi="Consolas" w:cs="Consolas"/>
                <w:sz w:val="19"/>
                <w:szCs w:val="19"/>
                <w:lang w:val="en-IN" w:eastAsia="en-IN" w:bidi="ar-SA"/>
              </w:rPr>
              <w:t xml:space="preserve"> + cusIdKey + </w:t>
            </w:r>
            <w:r>
              <w:rPr>
                <w:rFonts w:ascii="Consolas" w:hAnsi="Consolas" w:cs="Consolas"/>
                <w:color w:val="A31515"/>
                <w:sz w:val="19"/>
                <w:szCs w:val="19"/>
                <w:lang w:val="en-IN" w:eastAsia="en-IN" w:bidi="ar-SA"/>
              </w:rPr>
              <w:t>"';"</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cmdStr;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MySqlDataReader</w:t>
            </w:r>
            <w:r>
              <w:rPr>
                <w:rFonts w:ascii="Consolas" w:hAnsi="Consolas" w:cs="Consolas"/>
                <w:sz w:val="19"/>
                <w:szCs w:val="19"/>
                <w:lang w:val="en-IN" w:eastAsia="en-IN" w:bidi="ar-SA"/>
              </w:rPr>
              <w:t xml:space="preserve"> msqlReader = msqlCommand.ExecuteReader();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while</w:t>
            </w:r>
            <w:r>
              <w:rPr>
                <w:rFonts w:ascii="Consolas" w:hAnsi="Consolas" w:cs="Consolas"/>
                <w:sz w:val="19"/>
                <w:szCs w:val="19"/>
                <w:lang w:val="en-IN" w:eastAsia="en-IN" w:bidi="ar-SA"/>
              </w:rPr>
              <w:t xml:space="preserve"> (msqlReader.Read())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dbDue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.Parse(msqlReader.GetString(</w:t>
            </w:r>
            <w:r>
              <w:rPr>
                <w:rFonts w:ascii="Consolas" w:hAnsi="Consolas" w:cs="Consolas"/>
                <w:color w:val="A31515"/>
                <w:sz w:val="19"/>
                <w:szCs w:val="19"/>
                <w:lang w:val="en-IN" w:eastAsia="en-IN" w:bidi="ar-SA"/>
              </w:rPr>
              <w:t>"due"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dbTurnOver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.Parse(msqlReader.GetString(</w:t>
            </w:r>
            <w:r>
              <w:rPr>
                <w:rFonts w:ascii="Consolas" w:hAnsi="Consolas" w:cs="Consolas"/>
                <w:color w:val="A31515"/>
                <w:sz w:val="19"/>
                <w:szCs w:val="19"/>
                <w:lang w:val="en-IN" w:eastAsia="en-IN" w:bidi="ar-SA"/>
              </w:rPr>
              <w:t>"turn_over"</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//updating the value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totalBilledAmount = CalculateTotalAmount() + CalculateVAT();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newDueDouble = dbDue + totalBilledAmount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.Parse(paymentAmountTB.Text);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String</w:t>
            </w:r>
            <w:r>
              <w:rPr>
                <w:rFonts w:ascii="Consolas" w:hAnsi="Consolas" w:cs="Consolas"/>
                <w:sz w:val="19"/>
                <w:szCs w:val="19"/>
                <w:lang w:val="en-IN" w:eastAsia="en-IN" w:bidi="ar-SA"/>
              </w:rPr>
              <w:t xml:space="preserve"> newDue = newDueDouble.ToString();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String</w:t>
            </w:r>
            <w:r>
              <w:rPr>
                <w:rFonts w:ascii="Consolas" w:hAnsi="Consolas" w:cs="Consolas"/>
                <w:sz w:val="19"/>
                <w:szCs w:val="19"/>
                <w:lang w:val="en-IN" w:eastAsia="en-IN" w:bidi="ar-SA"/>
              </w:rPr>
              <w:t xml:space="preserve"> newTurnOver = (dbTurnOver + totalBilledAmount).ToString();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msqlCommand.CommandText = </w:t>
            </w:r>
            <w:r>
              <w:rPr>
                <w:rFonts w:ascii="Consolas" w:hAnsi="Consolas" w:cs="Consolas"/>
                <w:color w:val="A31515"/>
                <w:sz w:val="19"/>
                <w:szCs w:val="19"/>
                <w:lang w:val="en-IN" w:eastAsia="en-IN" w:bidi="ar-SA"/>
              </w:rPr>
              <w:t>"UPDATE Users SET due='"</w:t>
            </w:r>
            <w:r>
              <w:rPr>
                <w:rFonts w:ascii="Consolas" w:hAnsi="Consolas" w:cs="Consolas"/>
                <w:sz w:val="19"/>
                <w:szCs w:val="19"/>
                <w:lang w:val="en-IN" w:eastAsia="en-IN" w:bidi="ar-SA"/>
              </w:rPr>
              <w:t xml:space="preserve"> + newDue + </w:t>
            </w:r>
            <w:r>
              <w:rPr>
                <w:rFonts w:ascii="Consolas" w:hAnsi="Consolas" w:cs="Consolas"/>
                <w:color w:val="A31515"/>
                <w:sz w:val="19"/>
                <w:szCs w:val="19"/>
                <w:lang w:val="en-IN" w:eastAsia="en-IN" w:bidi="ar-SA"/>
              </w:rPr>
              <w:t>"', turn_over='"</w:t>
            </w:r>
            <w:r>
              <w:rPr>
                <w:rFonts w:ascii="Consolas" w:hAnsi="Consolas" w:cs="Consolas"/>
                <w:sz w:val="19"/>
                <w:szCs w:val="19"/>
                <w:lang w:val="en-IN" w:eastAsia="en-IN" w:bidi="ar-SA"/>
              </w:rPr>
              <w:t xml:space="preserve"> + newTurnOver + </w:t>
            </w:r>
            <w:r>
              <w:rPr>
                <w:rFonts w:ascii="Consolas" w:hAnsi="Consolas" w:cs="Consolas"/>
                <w:color w:val="A31515"/>
                <w:sz w:val="19"/>
                <w:szCs w:val="19"/>
                <w:lang w:val="en-IN" w:eastAsia="en-IN" w:bidi="ar-SA"/>
              </w:rPr>
              <w:t>"' WHERE id='"</w:t>
            </w:r>
            <w:r>
              <w:rPr>
                <w:rFonts w:ascii="Consolas" w:hAnsi="Consolas" w:cs="Consolas"/>
                <w:sz w:val="19"/>
                <w:szCs w:val="19"/>
                <w:lang w:val="en-IN" w:eastAsia="en-IN" w:bidi="ar-SA"/>
              </w:rPr>
              <w:t xml:space="preserve"> + cusIdKey + </w:t>
            </w:r>
            <w:r>
              <w:rPr>
                <w:rFonts w:ascii="Consolas" w:hAnsi="Consolas" w:cs="Consolas"/>
                <w:color w:val="A31515"/>
                <w:sz w:val="19"/>
                <w:szCs w:val="19"/>
                <w:lang w:val="en-IN" w:eastAsia="en-IN" w:bidi="ar-SA"/>
              </w:rPr>
              <w:t>"'; "</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msqlCommand.ExecuteNonQuery();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catch</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Exception</w:t>
            </w:r>
            <w:r>
              <w:rPr>
                <w:rFonts w:ascii="Consolas" w:hAnsi="Consolas" w:cs="Consolas"/>
                <w:sz w:val="19"/>
                <w:szCs w:val="19"/>
                <w:lang w:val="en-IN" w:eastAsia="en-IN" w:bidi="ar-SA"/>
              </w:rPr>
              <w:t xml:space="preserve"> 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MessageBox.Show(er.Message);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finally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suppressAutoHyphens/>
              <w:rPr>
                <w:rFonts w:ascii="Tahoma" w:eastAsia="Arial" w:hAnsi="Tahoma" w:cs="Tahoma"/>
              </w:rPr>
            </w:pPr>
          </w:p>
        </w:tc>
      </w:tr>
    </w:tbl>
    <w:p w:rsidR="00AD707E" w:rsidRPr="00185D1A" w:rsidRDefault="00AD707E" w:rsidP="00185D1A">
      <w:pPr>
        <w:spacing w:line="240" w:lineRule="auto"/>
        <w:rPr>
          <w:rFonts w:ascii="Arial" w:eastAsia="Arial" w:hAnsi="Arial" w:cs="Arial"/>
          <w:u w:val="single"/>
        </w:rPr>
      </w:pPr>
    </w:p>
    <w:p w:rsidR="002C4E1B" w:rsidRPr="002B6008" w:rsidRDefault="002C4E1B" w:rsidP="002B6008">
      <w:pPr>
        <w:rPr>
          <w:rFonts w:eastAsia="Arial"/>
          <w:b/>
        </w:rPr>
      </w:pPr>
      <w:r w:rsidRPr="002B6008">
        <w:rPr>
          <w:rFonts w:eastAsia="Arial"/>
          <w:b/>
        </w:rPr>
        <w:t>AddNewDoctorWindow</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s.AddNew</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sys</w:t>
            </w:r>
            <w:r>
              <w:rPr>
                <w:rFonts w:ascii="Consolas" w:hAnsi="Consolas" w:cs="Consolas"/>
                <w:color w:val="0000FF"/>
                <w:sz w:val="19"/>
                <w:szCs w:val="19"/>
                <w:lang w:val="en-IN" w:eastAsia="en-IN" w:bidi="ar-SA"/>
              </w:rPr>
              <w:t>="clr-namespace:System;assembly=mscorlib"</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="Add New Doctor"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="223"</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="596"&gt;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="cancelBtn"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="5"</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="cancelBtn_Click"&gt;</w:t>
            </w:r>
            <w:r>
              <w:rPr>
                <w:rFonts w:ascii="Consolas" w:hAnsi="Consolas" w:cs="Consolas"/>
                <w:color w:val="A31515"/>
                <w:sz w:val="19"/>
                <w:szCs w:val="19"/>
                <w:lang w:val="en-IN" w:eastAsia="en-IN" w:bidi="ar-SA"/>
              </w:rPr>
              <w:t>Cancel</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="addBtn_Click"&gt;</w:t>
            </w:r>
            <w:r>
              <w:rPr>
                <w:rFonts w:ascii="Consolas" w:hAnsi="Consolas" w:cs="Consolas"/>
                <w:color w:val="A31515"/>
                <w:sz w:val="19"/>
                <w:szCs w:val="19"/>
                <w:lang w:val="en-IN" w:eastAsia="en-IN" w:bidi="ar-SA"/>
              </w:rPr>
              <w:t>Add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NameBtn"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="addressBtn"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Address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="phNumberBtn"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Phone Number</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Reg No</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="NameDataTB"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="NameDataTB_PreviewTextInput"&gt;&lt;/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="AddrDataTB_PreviewTextInput"&gt;&lt;/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="phDataTB_PreviewTextInput"&gt;&lt;/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="vatdataTB_PreviewTextInput"&gt;&lt;/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2C4E1B" w:rsidP="002B6008">
      <w:pPr>
        <w:rPr>
          <w:rFonts w:eastAsia="Arial"/>
          <w:b/>
        </w:rPr>
      </w:pPr>
      <w:r w:rsidRPr="002B6008">
        <w:rPr>
          <w:rFonts w:eastAsia="Arial"/>
          <w:b/>
        </w:rPr>
        <w:t>AddNewDoctorWindow</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0E199C"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2C4E1B">
              <w:rPr>
                <w:rFonts w:ascii="Consolas" w:hAnsi="Consolas" w:cs="Consolas"/>
                <w:sz w:val="19"/>
                <w:szCs w:val="19"/>
                <w:lang w:val="en-IN" w:eastAsia="en-IN" w:bidi="ar-SA"/>
              </w:rPr>
              <w:t xml:space="preserve"> </w:t>
            </w:r>
            <w:r w:rsidR="00B379A6">
              <w:rPr>
                <w:rFonts w:ascii="Consolas" w:hAnsi="Consolas" w:cs="Consolas"/>
                <w:sz w:val="19"/>
                <w:szCs w:val="19"/>
                <w:lang w:val="en-IN" w:eastAsia="en-IN" w:bidi="ar-SA"/>
              </w:rPr>
              <w:t>doctor</w:t>
            </w:r>
            <w:r w:rsidR="002C4E1B">
              <w:rPr>
                <w:rFonts w:ascii="Consolas" w:hAnsi="Consolas" w:cs="Consolas"/>
                <w:sz w:val="19"/>
                <w:szCs w:val="19"/>
                <w:lang w:val="en-IN" w:eastAsia="en-IN" w:bidi="ar-SA"/>
              </w:rPr>
              <w:t>s</w:t>
            </w:r>
            <w:r w:rsidR="002379CD">
              <w:rPr>
                <w:rFonts w:ascii="Consolas" w:hAnsi="Consolas" w:cs="Consolas"/>
                <w:sz w:val="19"/>
                <w:szCs w:val="19"/>
                <w:lang w:val="en-IN" w:eastAsia="en-IN" w:bidi="ar-SA"/>
              </w:rPr>
              <w:t>;</w:t>
            </w:r>
          </w:p>
          <w:p w:rsidR="002379CD" w:rsidRDefault="002379CD"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AddNew</w:t>
            </w:r>
            <w:r w:rsidR="00B379A6">
              <w:rPr>
                <w:rFonts w:ascii="Consolas" w:hAnsi="Consolas" w:cs="Consolas"/>
                <w:color w:val="008000"/>
                <w:sz w:val="19"/>
                <w:szCs w:val="19"/>
                <w:lang w:val="en-IN" w:eastAsia="en-IN" w:bidi="ar-SA"/>
              </w:rPr>
              <w:t>Doctor</w:t>
            </w:r>
            <w:r>
              <w:rPr>
                <w:rFonts w:ascii="Consolas" w:hAnsi="Consolas" w:cs="Consolas"/>
                <w:color w:val="008000"/>
                <w:sz w:val="19"/>
                <w:szCs w:val="19"/>
                <w:lang w:val="en-IN" w:eastAsia="en-IN" w:bidi="ar-SA"/>
              </w:rPr>
              <w:t>Window</w:t>
            </w:r>
            <w:r w:rsidR="006616D3">
              <w:rPr>
                <w:rFonts w:ascii="Consolas" w:hAnsi="Consolas" w:cs="Consolas"/>
                <w:color w:val="008000"/>
                <w:sz w:val="19"/>
                <w:szCs w:val="19"/>
                <w:lang w:val="en-IN" w:eastAsia="en-IN" w:bidi="ar-SA"/>
              </w:rPr>
              <w:t>.html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AddNew</w:t>
            </w:r>
            <w:r w:rsidR="00B379A6">
              <w:rPr>
                <w:rFonts w:ascii="Consolas" w:hAnsi="Consolas" w:cs="Consolas"/>
                <w:color w:val="2B91AF"/>
                <w:sz w:val="19"/>
                <w:szCs w:val="19"/>
                <w:lang w:val="en-IN" w:eastAsia="en-IN" w:bidi="ar-SA"/>
              </w:rPr>
              <w:t>Doctor</w:t>
            </w:r>
            <w:r>
              <w:rPr>
                <w:rFonts w:ascii="Consolas" w:hAnsi="Consolas" w:cs="Consolas"/>
                <w:color w:val="2B91AF"/>
                <w:sz w:val="19"/>
                <w:szCs w:val="19"/>
                <w:lang w:val="en-IN" w:eastAsia="en-IN" w:bidi="ar-SA"/>
              </w:rPr>
              <w:t>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AddNew</w:t>
            </w:r>
            <w:r w:rsidR="00B379A6">
              <w:rPr>
                <w:rFonts w:ascii="Consolas" w:hAnsi="Consolas" w:cs="Consolas"/>
                <w:sz w:val="19"/>
                <w:szCs w:val="19"/>
                <w:lang w:val="en-IN" w:eastAsia="en-IN" w:bidi="ar-SA"/>
              </w:rPr>
              <w:t>Doctor</w:t>
            </w:r>
            <w:r>
              <w:rPr>
                <w:rFonts w:ascii="Consolas" w:hAnsi="Consolas" w:cs="Consolas"/>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validation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onlyNumeric(</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"[^0-9.-]+"</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onlyAlphabet(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"[^A-Z|^a-z|^ |^\t]"</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onlyAlphaNumeric(</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"^[a-zA-Z0-9]*$"</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NameDataTB_PreviewTextInput(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!onlyAlphabet(e.Text);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AddrDataTB_PreviewTextInput(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//e.Handled = !onlyAlphaNumeric(e.Text);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phDataTB_PreviewTextInput(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vatdataTB_PreviewTextInput(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onlyAlphaNumeric(e.Text);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 xml:space="preserve">        #endregion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cancelBtn_Click(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2C4E1B" w:rsidP="002B6008">
      <w:pPr>
        <w:rPr>
          <w:rFonts w:eastAsia="Arial"/>
          <w:b/>
        </w:rPr>
      </w:pPr>
      <w:r w:rsidRPr="002B6008">
        <w:rPr>
          <w:rFonts w:eastAsia="Arial"/>
          <w:b/>
        </w:rPr>
        <w:t>App</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="HospitalManagementSystem.App"</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StartupUri</w:t>
            </w:r>
            <w:r>
              <w:rPr>
                <w:rFonts w:ascii="Consolas" w:hAnsi="Consolas" w:cs="Consolas"/>
                <w:color w:val="0000FF"/>
                <w:sz w:val="19"/>
                <w:szCs w:val="19"/>
                <w:lang w:val="en-IN" w:eastAsia="en-IN" w:bidi="ar-SA"/>
              </w:rPr>
              <w:t>="HospitalControllerGUI</w:t>
            </w:r>
            <w:r w:rsidR="006616D3">
              <w:rPr>
                <w:rFonts w:ascii="Consolas" w:hAnsi="Consolas" w:cs="Consolas"/>
                <w:color w:val="0000FF"/>
                <w:sz w:val="19"/>
                <w:szCs w:val="19"/>
                <w:lang w:val="en-IN" w:eastAsia="en-IN" w:bidi="ar-SA"/>
              </w:rPr>
              <w:t>.html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Application.Resources</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Application.Resources</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2C4E1B" w:rsidP="002B6008">
      <w:pPr>
        <w:rPr>
          <w:rFonts w:eastAsia="Arial"/>
          <w:b/>
        </w:rPr>
      </w:pPr>
      <w:r w:rsidRPr="002B6008">
        <w:rPr>
          <w:rFonts w:eastAsia="Arial"/>
          <w:b/>
        </w:rPr>
        <w:t>BillingWindow</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="HospitalManagementSystem.BillingWindow"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sys</w:t>
            </w:r>
            <w:r>
              <w:rPr>
                <w:rFonts w:ascii="Consolas" w:hAnsi="Consolas" w:cs="Consolas"/>
                <w:color w:val="0000FF"/>
                <w:sz w:val="19"/>
                <w:szCs w:val="19"/>
                <w:lang w:val="en-IN" w:eastAsia="en-IN" w:bidi="ar-SA"/>
              </w:rPr>
              <w:t>="clr-namespace:System;assembly=mscorlib"</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="Billing Window"</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="857"</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="864"&gt;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="Date:"&gt;&lt;/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DatePicker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="25"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="datePicker"</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="#FFA39797"</w:t>
            </w:r>
            <w:r>
              <w:rPr>
                <w:rFonts w:ascii="Consolas" w:hAnsi="Consolas" w:cs="Consolas"/>
                <w:color w:val="FF0000"/>
                <w:sz w:val="19"/>
                <w:szCs w:val="19"/>
                <w:lang w:val="en-IN" w:eastAsia="en-IN" w:bidi="ar-SA"/>
              </w:rPr>
              <w:t xml:space="preserve"> SelectedDate</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x</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Static</w:t>
            </w:r>
            <w:r>
              <w:rPr>
                <w:rFonts w:ascii="Consolas" w:hAnsi="Consolas" w:cs="Consolas"/>
                <w:color w:val="FF0000"/>
                <w:sz w:val="19"/>
                <w:szCs w:val="19"/>
                <w:lang w:val="en-IN" w:eastAsia="en-IN" w:bidi="ar-SA"/>
              </w:rPr>
              <w:t xml:space="preserve"> sys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DateTime</w:t>
            </w:r>
            <w:r>
              <w:rPr>
                <w:rFonts w:ascii="Consolas" w:hAnsi="Consolas" w:cs="Consolas"/>
                <w:color w:val="0000FF"/>
                <w:sz w:val="19"/>
                <w:szCs w:val="19"/>
                <w:lang w:val="en-IN" w:eastAsia="en-IN" w:bidi="ar-SA"/>
              </w:rPr>
              <w:t>.Now}"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="Invoice Number:"&gt;&lt;/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="invoiceNumberTB"</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="#FFA39797"&gt;&lt;/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="Patient"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="PatientSelectBtn"&gt;&lt;/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="Seller"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="80"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="PatientInfoTb"</w:t>
            </w:r>
            <w:r>
              <w:rPr>
                <w:rFonts w:ascii="Consolas" w:hAnsi="Consolas" w:cs="Consolas"/>
                <w:color w:val="FF0000"/>
                <w:sz w:val="19"/>
                <w:szCs w:val="19"/>
                <w:lang w:val="en-IN" w:eastAsia="en-IN" w:bidi="ar-SA"/>
              </w:rPr>
              <w:t xml:space="preserve"> VerticalAlignment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="57"&gt;</w:t>
            </w:r>
            <w:r>
              <w:rPr>
                <w:rFonts w:ascii="Consolas" w:hAnsi="Consolas" w:cs="Consolas"/>
                <w:color w:val="A31515"/>
                <w:sz w:val="19"/>
                <w:szCs w:val="19"/>
                <w:lang w:val="en-IN" w:eastAsia="en-IN" w:bidi="ar-SA"/>
              </w:rPr>
              <w:t>Patient 001</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="sellerInfoTb"</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TextWrapping</w:t>
            </w:r>
            <w:r>
              <w:rPr>
                <w:rFonts w:ascii="Consolas" w:hAnsi="Consolas" w:cs="Consolas"/>
                <w:color w:val="0000FF"/>
                <w:sz w:val="19"/>
                <w:szCs w:val="19"/>
                <w:lang w:val="en-IN" w:eastAsia="en-IN" w:bidi="ar-SA"/>
              </w:rPr>
              <w:t>="Wrap"&gt;&lt;/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="160"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="#FFE5E2E2"</w:t>
            </w:r>
            <w:r>
              <w:rPr>
                <w:rFonts w:ascii="Consolas" w:hAnsi="Consolas" w:cs="Consolas"/>
                <w:color w:val="FF0000"/>
                <w:sz w:val="19"/>
                <w:szCs w:val="19"/>
                <w:lang w:val="en-IN" w:eastAsia="en-IN" w:bidi="ar-SA"/>
              </w:rPr>
              <w:t xml:space="preserve"> TextWrapping</w:t>
            </w:r>
            <w:r>
              <w:rPr>
                <w:rFonts w:ascii="Consolas" w:hAnsi="Consolas" w:cs="Consolas"/>
                <w:color w:val="0000FF"/>
                <w:sz w:val="19"/>
                <w:szCs w:val="19"/>
                <w:lang w:val="en-IN" w:eastAsia="en-IN" w:bidi="ar-SA"/>
              </w:rPr>
              <w:t>="Wrap"&gt;</w:t>
            </w:r>
            <w:r>
              <w:rPr>
                <w:rFonts w:ascii="Consolas" w:hAnsi="Consolas" w:cs="Consolas"/>
                <w:color w:val="A31515"/>
                <w:sz w:val="19"/>
                <w:szCs w:val="19"/>
                <w:lang w:val="en-IN" w:eastAsia="en-IN" w:bidi="ar-SA"/>
              </w:rPr>
              <w:t xml:space="preserve">This invoice shows the </w:t>
            </w:r>
            <w:r>
              <w:rPr>
                <w:rFonts w:ascii="Consolas" w:hAnsi="Consolas" w:cs="Consolas"/>
                <w:color w:val="A31515"/>
                <w:sz w:val="19"/>
                <w:szCs w:val="19"/>
                <w:lang w:val="en-IN" w:eastAsia="en-IN" w:bidi="ar-SA"/>
              </w:rPr>
              <w:lastRenderedPageBreak/>
              <w:t>actual price of the items , decribed in are true and correct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="Center"&gt;</w:t>
            </w:r>
            <w:r>
              <w:rPr>
                <w:rFonts w:ascii="Consolas" w:hAnsi="Consolas" w:cs="Consolas"/>
                <w:color w:val="A31515"/>
                <w:sz w:val="19"/>
                <w:szCs w:val="19"/>
                <w:lang w:val="en-IN" w:eastAsia="en-IN" w:bidi="ar-SA"/>
              </w:rPr>
              <w:t>Payment Amount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="paymentAmountTB"</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="Center"&gt;</w:t>
            </w:r>
            <w:r>
              <w:rPr>
                <w:rFonts w:ascii="Consolas" w:hAnsi="Consolas" w:cs="Consolas"/>
                <w:color w:val="A31515"/>
                <w:sz w:val="19"/>
                <w:szCs w:val="19"/>
                <w:lang w:val="en-IN" w:eastAsia="en-IN" w:bidi="ar-SA"/>
              </w:rPr>
              <w:t>0.0</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Declaration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="Right"&gt;</w:t>
            </w:r>
            <w:r>
              <w:rPr>
                <w:rFonts w:ascii="Consolas" w:hAnsi="Consolas" w:cs="Consolas"/>
                <w:color w:val="A31515"/>
                <w:sz w:val="19"/>
                <w:szCs w:val="19"/>
                <w:lang w:val="en-IN" w:eastAsia="en-IN" w:bidi="ar-SA"/>
              </w:rPr>
              <w:t>Authorized Signature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Price in Words: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="calculateTotalBtn"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="Total"</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w:t>
            </w:r>
            <w:r>
              <w:rPr>
                <w:rFonts w:ascii="Consolas" w:hAnsi="Consolas" w:cs="Consolas"/>
                <w:color w:val="FF0000"/>
                <w:sz w:val="19"/>
                <w:szCs w:val="19"/>
                <w:lang w:val="en-IN" w:eastAsia="en-IN" w:bidi="ar-SA"/>
              </w:rPr>
              <w:t xml:space="preserve"> FontWeight</w:t>
            </w:r>
            <w:r>
              <w:rPr>
                <w:rFonts w:ascii="Consolas" w:hAnsi="Consolas" w:cs="Consolas"/>
                <w:color w:val="0000FF"/>
                <w:sz w:val="19"/>
                <w:szCs w:val="19"/>
                <w:lang w:val="en-IN" w:eastAsia="en-IN" w:bidi="ar-SA"/>
              </w:rPr>
              <w:t>="Bold"&gt;&lt;/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="totalNoOfItems"</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="itemUnit"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="300"</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="Left" &gt;&lt;/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="totalAmountLabel"</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="VAT"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="calculateVATBtn"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w:t>
            </w:r>
            <w:r>
              <w:rPr>
                <w:rFonts w:ascii="Consolas" w:hAnsi="Consolas" w:cs="Consolas"/>
                <w:color w:val="FF0000"/>
                <w:sz w:val="19"/>
                <w:szCs w:val="19"/>
                <w:lang w:val="en-IN" w:eastAsia="en-IN" w:bidi="ar-SA"/>
              </w:rPr>
              <w:t xml:space="preserve"> FontWeight</w:t>
            </w:r>
            <w:r>
              <w:rPr>
                <w:rFonts w:ascii="Consolas" w:hAnsi="Consolas" w:cs="Consolas"/>
                <w:color w:val="0000FF"/>
                <w:sz w:val="19"/>
                <w:szCs w:val="19"/>
                <w:lang w:val="en-IN" w:eastAsia="en-IN" w:bidi="ar-SA"/>
              </w:rPr>
              <w:t>="Bold"&gt;&lt;/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="300"</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="Left" &gt;&lt;/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="vatAmount"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="billingItemListView"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ItemsSource</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billingCollection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="Sl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serialNo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="Description"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description</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="Quantity"</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quantity</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="VAT"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vat</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="Rate"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rate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="180"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="Amount"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amount</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2C4E1B" w:rsidP="002B6008">
      <w:pPr>
        <w:rPr>
          <w:rFonts w:eastAsia="Arial"/>
          <w:b/>
        </w:rPr>
      </w:pPr>
      <w:r w:rsidRPr="002B6008">
        <w:rPr>
          <w:rFonts w:eastAsia="Arial"/>
          <w:b/>
        </w:rPr>
        <w:t>BillingWindow</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0E199C"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package</w:t>
            </w:r>
            <w:r w:rsidR="002C4E1B">
              <w:rPr>
                <w:rFonts w:ascii="Consolas" w:hAnsi="Consolas" w:cs="Consolas"/>
                <w:sz w:val="19"/>
                <w:szCs w:val="19"/>
                <w:lang w:val="en-IN" w:eastAsia="en-IN" w:bidi="ar-SA"/>
              </w:rPr>
              <w:t xml:space="preserve"> HospitalManagementSystem</w:t>
            </w:r>
            <w:r w:rsidR="002379CD">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379CD" w:rsidRDefault="002379CD"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BillingWindow</w:t>
            </w:r>
            <w:r w:rsidR="006616D3">
              <w:rPr>
                <w:rFonts w:ascii="Consolas" w:hAnsi="Consolas" w:cs="Consolas"/>
                <w:color w:val="008000"/>
                <w:sz w:val="19"/>
                <w:szCs w:val="19"/>
                <w:lang w:val="en-IN" w:eastAsia="en-IN" w:bidi="ar-SA"/>
              </w:rPr>
              <w:t>.html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BillingWindow()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2C4E1B" w:rsidP="002B6008">
      <w:pPr>
        <w:rPr>
          <w:rFonts w:eastAsia="Arial"/>
          <w:b/>
        </w:rPr>
      </w:pPr>
      <w:r w:rsidRPr="002B6008">
        <w:rPr>
          <w:rFonts w:eastAsia="Arial"/>
          <w:b/>
        </w:rPr>
        <w:t>DoctorsBrowser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="HospitalManagementSystem.DoctorsBrowser"</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="DoctorsBrowser"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="418"</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="1008"&gt;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doctors"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doctorName</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="Manager"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="Expertise"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="Duty Cycle"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7C1B2D" w:rsidP="002B6008">
      <w:pPr>
        <w:rPr>
          <w:rFonts w:eastAsia="Arial"/>
          <w:b/>
        </w:rPr>
      </w:pPr>
      <w:r w:rsidRPr="002B6008">
        <w:rPr>
          <w:rFonts w:eastAsia="Arial"/>
          <w:b/>
        </w:rPr>
        <w:lastRenderedPageBreak/>
        <w:t>DoctorsBrowser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7C1B2D" w:rsidRDefault="000E199C"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7C1B2D">
              <w:rPr>
                <w:rFonts w:ascii="Consolas" w:hAnsi="Consolas" w:cs="Consolas"/>
                <w:sz w:val="19"/>
                <w:szCs w:val="19"/>
                <w:lang w:val="en-IN" w:eastAsia="en-IN" w:bidi="ar-SA"/>
              </w:rPr>
              <w:t xml:space="preserve"> HospitalManagementSystem</w:t>
            </w:r>
            <w:r w:rsidR="002379CD">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DoctorsBrowser</w:t>
            </w:r>
            <w:r w:rsidR="006616D3">
              <w:rPr>
                <w:rFonts w:ascii="Consolas" w:hAnsi="Consolas" w:cs="Consolas"/>
                <w:color w:val="008000"/>
                <w:sz w:val="19"/>
                <w:szCs w:val="19"/>
                <w:lang w:val="en-IN" w:eastAsia="en-IN" w:bidi="ar-SA"/>
              </w:rPr>
              <w:t>.html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DoctorsBrowser()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7C1B2D" w:rsidP="002B6008">
      <w:pPr>
        <w:rPr>
          <w:rFonts w:eastAsia="Arial"/>
          <w:b/>
        </w:rPr>
      </w:pPr>
      <w:r w:rsidRPr="002B6008">
        <w:rPr>
          <w:rFonts w:eastAsia="Arial"/>
          <w:b/>
        </w:rPr>
        <w:t>EmployeesBrowser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="HospitalManagementSystem.EmployeesBrowser"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="Employees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="695"</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="986"&gt;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employees"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="Manager"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="Expertise"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="Duty Cycle"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7C1B2D" w:rsidP="002B6008">
      <w:pPr>
        <w:rPr>
          <w:rFonts w:eastAsia="Arial"/>
          <w:b/>
        </w:rPr>
      </w:pPr>
      <w:r w:rsidRPr="002B6008">
        <w:rPr>
          <w:rFonts w:eastAsia="Arial"/>
          <w:b/>
        </w:rPr>
        <w:t>EmployeesBrowser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0E199C"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7C1B2D">
              <w:rPr>
                <w:rFonts w:ascii="Consolas" w:hAnsi="Consolas" w:cs="Consolas"/>
                <w:sz w:val="19"/>
                <w:szCs w:val="19"/>
                <w:lang w:val="en-IN" w:eastAsia="en-IN" w:bidi="ar-SA"/>
              </w:rPr>
              <w:t xml:space="preserve"> HospitalManagementSystem</w:t>
            </w:r>
            <w:r w:rsidR="00276FBE">
              <w:rPr>
                <w:rFonts w:ascii="Consolas" w:hAnsi="Consolas" w:cs="Consolas"/>
                <w:sz w:val="19"/>
                <w:szCs w:val="19"/>
                <w:lang w:val="en-IN" w:eastAsia="en-IN" w:bidi="ar-SA"/>
              </w:rPr>
              <w:t>;</w:t>
            </w:r>
          </w:p>
          <w:p w:rsidR="00276FBE" w:rsidRDefault="00276FBE"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EmployeesBrowser</w:t>
            </w:r>
            <w:r w:rsidR="006616D3">
              <w:rPr>
                <w:rFonts w:ascii="Consolas" w:hAnsi="Consolas" w:cs="Consolas"/>
                <w:color w:val="008000"/>
                <w:sz w:val="19"/>
                <w:szCs w:val="19"/>
                <w:lang w:val="en-IN" w:eastAsia="en-IN" w:bidi="ar-SA"/>
              </w:rPr>
              <w:t>.html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EmployeesBrowser()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7C1B2D" w:rsidP="002B6008">
      <w:pPr>
        <w:rPr>
          <w:rFonts w:eastAsia="Arial"/>
          <w:b/>
        </w:rPr>
      </w:pPr>
      <w:r w:rsidRPr="002B6008">
        <w:rPr>
          <w:rFonts w:eastAsia="Arial"/>
          <w:b/>
        </w:rPr>
        <w:t>HospitalControllerGUI</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="HospitalManagementSystem.MainWindow"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="Hospital Controller"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="372"</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="1066"&gt;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FF0000"/>
                <w:sz w:val="19"/>
                <w:szCs w:val="19"/>
                <w:lang w:val="en-IN" w:eastAsia="en-IN" w:bidi="ar-SA"/>
              </w:rPr>
              <w:t xml:space="preserve"> IsExpanded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="Gray"</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="Login"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="expander1"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Expanded</w:t>
            </w:r>
            <w:r>
              <w:rPr>
                <w:rFonts w:ascii="Consolas" w:hAnsi="Consolas" w:cs="Consolas"/>
                <w:color w:val="0000FF"/>
                <w:sz w:val="19"/>
                <w:szCs w:val="19"/>
                <w:lang w:val="en-IN" w:eastAsia="en-IN" w:bidi="ar-SA"/>
              </w:rPr>
              <w:t>="expander1_Expanded"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="486"</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="476"&gt;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="6"</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="Stretch"</w:t>
            </w:r>
            <w:r>
              <w:rPr>
                <w:rFonts w:ascii="Consolas" w:hAnsi="Consolas" w:cs="Consolas"/>
                <w:color w:val="FF0000"/>
                <w:sz w:val="19"/>
                <w:szCs w:val="19"/>
                <w:lang w:val="en-IN" w:eastAsia="en-IN" w:bidi="ar-SA"/>
              </w:rPr>
              <w:t xml:space="preserve"> VerticalAlignment</w:t>
            </w:r>
            <w:r>
              <w:rPr>
                <w:rFonts w:ascii="Consolas" w:hAnsi="Consolas" w:cs="Consolas"/>
                <w:color w:val="0000FF"/>
                <w:sz w:val="19"/>
                <w:szCs w:val="19"/>
                <w:lang w:val="en-IN" w:eastAsia="en-IN" w:bidi="ar-SA"/>
              </w:rPr>
              <w:t>="Stretch"&gt;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PasswordBox</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="40"&gt;&lt;/</w:t>
            </w:r>
            <w:r>
              <w:rPr>
                <w:rFonts w:ascii="Consolas" w:hAnsi="Consolas" w:cs="Consolas"/>
                <w:color w:val="A31515"/>
                <w:sz w:val="19"/>
                <w:szCs w:val="19"/>
                <w:lang w:val="en-IN" w:eastAsia="en-IN" w:bidi="ar-SA"/>
              </w:rPr>
              <w:t>PasswordBox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CheckBox</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Remember 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CheckBox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Hyperlink.Click</w:t>
            </w:r>
            <w:r>
              <w:rPr>
                <w:rFonts w:ascii="Consolas" w:hAnsi="Consolas" w:cs="Consolas"/>
                <w:color w:val="0000FF"/>
                <w:sz w:val="19"/>
                <w:szCs w:val="19"/>
                <w:lang w:val="en-IN" w:eastAsia="en-IN" w:bidi="ar-SA"/>
              </w:rPr>
              <w:t>="Label_Click"&gt;</w:t>
            </w:r>
            <w:r>
              <w:rPr>
                <w:rFonts w:ascii="Consolas" w:hAnsi="Consolas" w:cs="Consolas"/>
                <w:color w:val="A31515"/>
                <w:sz w:val="19"/>
                <w:szCs w:val="19"/>
                <w:lang w:val="en-IN" w:eastAsia="en-IN" w:bidi="ar-SA"/>
              </w:rPr>
              <w:t>Forgot 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r>
              <w:rPr>
                <w:rFonts w:ascii="Consolas" w:hAnsi="Consolas" w:cs="Consolas"/>
                <w:color w:val="A31515"/>
                <w:sz w:val="19"/>
                <w:szCs w:val="19"/>
                <w:lang w:val="en-IN" w:eastAsia="en-IN" w:bidi="ar-SA"/>
              </w:rPr>
              <w:t>Login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="Button_Click_6"&gt;</w:t>
            </w:r>
            <w:r>
              <w:rPr>
                <w:rFonts w:ascii="Consolas" w:hAnsi="Consolas" w:cs="Consolas"/>
                <w:color w:val="A31515"/>
                <w:sz w:val="19"/>
                <w:szCs w:val="19"/>
                <w:lang w:val="en-IN" w:eastAsia="en-IN" w:bidi="ar-SA"/>
              </w:rPr>
              <w:t>Print Report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="Button_Click_7"&gt;</w:t>
            </w:r>
            <w:r>
              <w:rPr>
                <w:rFonts w:ascii="Consolas" w:hAnsi="Consolas" w:cs="Consolas"/>
                <w:color w:val="A31515"/>
                <w:sz w:val="19"/>
                <w:szCs w:val="19"/>
                <w:lang w:val="en-IN" w:eastAsia="en-IN" w:bidi="ar-SA"/>
              </w:rPr>
              <w:t>Settings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="Features Access"</w:t>
            </w:r>
            <w:r>
              <w:rPr>
                <w:rFonts w:ascii="Consolas" w:hAnsi="Consolas" w:cs="Consolas"/>
                <w:color w:val="FF0000"/>
                <w:sz w:val="19"/>
                <w:szCs w:val="19"/>
                <w:lang w:val="en-IN" w:eastAsia="en-IN" w:bidi="ar-SA"/>
              </w:rPr>
              <w:t xml:space="preserve"> IsExpanded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="Right"&gt;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="2"&gt;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="Button_Click"&gt;</w:t>
            </w:r>
            <w:r>
              <w:rPr>
                <w:rFonts w:ascii="Consolas" w:hAnsi="Consolas" w:cs="Consolas"/>
                <w:color w:val="A31515"/>
                <w:sz w:val="19"/>
                <w:szCs w:val="19"/>
                <w:lang w:val="en-IN" w:eastAsia="en-IN" w:bidi="ar-SA"/>
              </w:rPr>
              <w:t>Patients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="Button_Click_5"&gt;</w:t>
            </w:r>
            <w:r>
              <w:rPr>
                <w:rFonts w:ascii="Consolas" w:hAnsi="Consolas" w:cs="Consolas"/>
                <w:color w:val="A31515"/>
                <w:sz w:val="19"/>
                <w:szCs w:val="19"/>
                <w:lang w:val="en-IN" w:eastAsia="en-IN" w:bidi="ar-SA"/>
              </w:rPr>
              <w:t>Doctors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="Button_Click_6"&gt;</w:t>
            </w:r>
            <w:r>
              <w:rPr>
                <w:rFonts w:ascii="Consolas" w:hAnsi="Consolas" w:cs="Consolas"/>
                <w:color w:val="A31515"/>
                <w:sz w:val="19"/>
                <w:szCs w:val="19"/>
                <w:lang w:val="en-IN" w:eastAsia="en-IN" w:bidi="ar-SA"/>
              </w:rPr>
              <w:t>Billing</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="Button_Click"&gt;</w:t>
            </w:r>
            <w:r>
              <w:rPr>
                <w:rFonts w:ascii="Consolas" w:hAnsi="Consolas" w:cs="Consolas"/>
                <w:color w:val="A31515"/>
                <w:sz w:val="19"/>
                <w:szCs w:val="19"/>
                <w:lang w:val="en-IN" w:eastAsia="en-IN" w:bidi="ar-SA"/>
              </w:rPr>
              <w:t>Employees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="Button_Click_1"&gt;</w:t>
            </w:r>
            <w:r>
              <w:rPr>
                <w:rFonts w:ascii="Consolas" w:hAnsi="Consolas" w:cs="Consolas"/>
                <w:color w:val="A31515"/>
                <w:sz w:val="19"/>
                <w:szCs w:val="19"/>
                <w:lang w:val="en-IN" w:eastAsia="en-IN" w:bidi="ar-SA"/>
              </w:rPr>
              <w:t>Resources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="Button_Click_2"&gt;</w:t>
            </w:r>
            <w:r>
              <w:rPr>
                <w:rFonts w:ascii="Consolas" w:hAnsi="Consolas" w:cs="Consolas"/>
                <w:color w:val="A31515"/>
                <w:sz w:val="19"/>
                <w:szCs w:val="19"/>
                <w:lang w:val="en-IN" w:eastAsia="en-IN" w:bidi="ar-SA"/>
              </w:rPr>
              <w:t>Instruments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="Button_Click_3"&gt;</w:t>
            </w:r>
            <w:r>
              <w:rPr>
                <w:rFonts w:ascii="Consolas" w:hAnsi="Consolas" w:cs="Consolas"/>
                <w:color w:val="A31515"/>
                <w:sz w:val="19"/>
                <w:szCs w:val="19"/>
                <w:lang w:val="en-IN" w:eastAsia="en-IN" w:bidi="ar-SA"/>
              </w:rPr>
              <w:t>Patient Registration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="Button_Click_4"&gt;</w:t>
            </w:r>
            <w:r>
              <w:rPr>
                <w:rFonts w:ascii="Consolas" w:hAnsi="Consolas" w:cs="Consolas"/>
                <w:color w:val="A31515"/>
                <w:sz w:val="19"/>
                <w:szCs w:val="19"/>
                <w:lang w:val="en-IN" w:eastAsia="en-IN" w:bidi="ar-SA"/>
              </w:rPr>
              <w:t>Video Surveilance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7C1B2D" w:rsidRPr="002B6008" w:rsidRDefault="007C1B2D" w:rsidP="002B6008">
      <w:pPr>
        <w:rPr>
          <w:rFonts w:eastAsia="Arial"/>
          <w:b/>
        </w:rPr>
      </w:pPr>
      <w:r w:rsidRPr="002B6008">
        <w:rPr>
          <w:rFonts w:eastAsia="Arial"/>
          <w:b/>
        </w:rPr>
        <w:t>HospitalControllerGUI</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FA07A0" w:rsidRDefault="000E199C"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FA07A0">
              <w:rPr>
                <w:rFonts w:ascii="Consolas" w:hAnsi="Consolas" w:cs="Consolas"/>
                <w:sz w:val="19"/>
                <w:szCs w:val="19"/>
                <w:lang w:val="en-IN" w:eastAsia="en-IN" w:bidi="ar-SA"/>
              </w:rPr>
              <w:t xml:space="preserve"> HospitalManagementSystem</w:t>
            </w:r>
            <w:r w:rsidR="00276FBE">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MainWindow</w:t>
            </w:r>
            <w:r w:rsidR="006616D3">
              <w:rPr>
                <w:rFonts w:ascii="Consolas" w:hAnsi="Consolas" w:cs="Consolas"/>
                <w:color w:val="008000"/>
                <w:sz w:val="19"/>
                <w:szCs w:val="19"/>
                <w:lang w:val="en-IN" w:eastAsia="en-IN" w:bidi="ar-SA"/>
              </w:rPr>
              <w:t>.html</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MainWindow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MainWindow()</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expander1_Expanded(</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 xml:space="preserve"> pb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pb.ShowDialog();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Button_Click_2(</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 xml:space="preserve"> ib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Button_Click_3(</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 xml:space="preserve"> pr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pr.ShowDialog();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Button_Click_4(</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Button_Click_5(</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 xml:space="preserve"> db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db.ShowDialog();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Button_Click_6(</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 xml:space="preserve"> bw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bw.ShowDialog();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Label_Click(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Button_Click_7(</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Button_Click_8(</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 xml:space="preserve"> eb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2B6008" w:rsidRDefault="007C1B2D" w:rsidP="002B6008">
      <w:pPr>
        <w:rPr>
          <w:rFonts w:eastAsia="Arial"/>
          <w:b/>
        </w:rPr>
      </w:pPr>
      <w:r w:rsidRPr="002B6008">
        <w:rPr>
          <w:rFonts w:eastAsia="Arial"/>
          <w:b/>
        </w:rPr>
        <w:lastRenderedPageBreak/>
        <w:t>InstrumentsBrowser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="HospitalManagementSystem.InstrumentsBrowser"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="Instruments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="494"</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="1002"&gt;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instruments"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="Location"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="Admin"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="Usage"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r>
              <w:rPr>
                <w:rFonts w:ascii="Consolas" w:hAnsi="Consolas" w:cs="Consolas"/>
                <w:color w:val="A31515"/>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2B6008" w:rsidRDefault="007C1B2D" w:rsidP="002B6008">
      <w:pPr>
        <w:rPr>
          <w:rFonts w:eastAsia="Arial"/>
          <w:b/>
        </w:rPr>
      </w:pPr>
      <w:r w:rsidRPr="002B6008">
        <w:rPr>
          <w:rFonts w:eastAsia="Arial"/>
          <w:b/>
        </w:rPr>
        <w:lastRenderedPageBreak/>
        <w:t>InstrumentsBrowser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0E199C"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7C1B2D">
              <w:rPr>
                <w:rFonts w:ascii="Consolas" w:hAnsi="Consolas" w:cs="Consolas"/>
                <w:sz w:val="19"/>
                <w:szCs w:val="19"/>
                <w:lang w:val="en-IN" w:eastAsia="en-IN" w:bidi="ar-SA"/>
              </w:rPr>
              <w:t xml:space="preserve"> HospitalManagementSystem</w:t>
            </w:r>
            <w:r w:rsidR="00276FBE">
              <w:rPr>
                <w:rFonts w:ascii="Consolas" w:hAnsi="Consolas" w:cs="Consolas"/>
                <w:sz w:val="19"/>
                <w:szCs w:val="19"/>
                <w:lang w:val="en-IN" w:eastAsia="en-IN" w:bidi="ar-SA"/>
              </w:rPr>
              <w:t>;</w:t>
            </w:r>
          </w:p>
          <w:p w:rsidR="00276FBE" w:rsidRDefault="00276FBE"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InstrumentsBrowser</w:t>
            </w:r>
            <w:r w:rsidR="006616D3">
              <w:rPr>
                <w:rFonts w:ascii="Consolas" w:hAnsi="Consolas" w:cs="Consolas"/>
                <w:color w:val="008000"/>
                <w:sz w:val="19"/>
                <w:szCs w:val="19"/>
                <w:lang w:val="en-IN" w:eastAsia="en-IN" w:bidi="ar-SA"/>
              </w:rPr>
              <w:t>.html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InstrumentsBrowser()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2B6008" w:rsidRDefault="002B6008" w:rsidP="002B6008">
      <w:pPr>
        <w:rPr>
          <w:rFonts w:eastAsia="Arial"/>
          <w:b/>
        </w:rPr>
      </w:pPr>
    </w:p>
    <w:p w:rsidR="007C1B2D" w:rsidRPr="002B6008" w:rsidRDefault="007C1B2D" w:rsidP="002B6008">
      <w:pPr>
        <w:rPr>
          <w:rFonts w:eastAsia="Arial"/>
          <w:b/>
        </w:rPr>
      </w:pPr>
      <w:r w:rsidRPr="002B6008">
        <w:rPr>
          <w:rFonts w:eastAsia="Arial"/>
          <w:b/>
        </w:rPr>
        <w:t>PatientRegistration</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="HospitalManagementSystem.PatientRegistration"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="Patient Registration"</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="303"</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="660"&gt;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="cancelBtn"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="5"</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="cancelBtn_Click"&gt;</w:t>
            </w:r>
            <w:r>
              <w:rPr>
                <w:rFonts w:ascii="Consolas" w:hAnsi="Consolas" w:cs="Consolas"/>
                <w:color w:val="A31515"/>
                <w:sz w:val="19"/>
                <w:szCs w:val="19"/>
                <w:lang w:val="en-IN" w:eastAsia="en-IN" w:bidi="ar-SA"/>
              </w:rPr>
              <w:t>Cancel</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="addBtn_Click"&gt;</w:t>
            </w:r>
            <w:r>
              <w:rPr>
                <w:rFonts w:ascii="Consolas" w:hAnsi="Consolas" w:cs="Consolas"/>
                <w:color w:val="A31515"/>
                <w:sz w:val="19"/>
                <w:szCs w:val="19"/>
                <w:lang w:val="en-IN" w:eastAsia="en-IN" w:bidi="ar-SA"/>
              </w:rPr>
              <w:t>Add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NameBtn"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="addressBtn"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Address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="phNumberBtn"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Phone Number</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Problems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="NameDataTB"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2B6008" w:rsidRDefault="002B6008" w:rsidP="002B6008">
      <w:pPr>
        <w:rPr>
          <w:rFonts w:eastAsia="Arial"/>
        </w:rPr>
      </w:pPr>
    </w:p>
    <w:p w:rsidR="007C1B2D" w:rsidRPr="002B6008" w:rsidRDefault="007C1B2D" w:rsidP="002B6008">
      <w:pPr>
        <w:rPr>
          <w:rFonts w:eastAsia="Arial"/>
          <w:b/>
        </w:rPr>
      </w:pPr>
      <w:r w:rsidRPr="002B6008">
        <w:rPr>
          <w:rFonts w:eastAsia="Arial"/>
          <w:b/>
        </w:rPr>
        <w:t>PatientRegistration</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0E199C"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7C1B2D">
              <w:rPr>
                <w:rFonts w:ascii="Consolas" w:hAnsi="Consolas" w:cs="Consolas"/>
                <w:sz w:val="19"/>
                <w:szCs w:val="19"/>
                <w:lang w:val="en-IN" w:eastAsia="en-IN" w:bidi="ar-SA"/>
              </w:rPr>
              <w:t xml:space="preserve"> HospitalManagementSystem</w:t>
            </w:r>
            <w:r w:rsidR="00276FBE">
              <w:rPr>
                <w:rFonts w:ascii="Consolas" w:hAnsi="Consolas" w:cs="Consolas"/>
                <w:sz w:val="19"/>
                <w:szCs w:val="19"/>
                <w:lang w:val="en-IN" w:eastAsia="en-IN" w:bidi="ar-SA"/>
              </w:rPr>
              <w:t>;</w:t>
            </w:r>
          </w:p>
          <w:p w:rsidR="00276FBE" w:rsidRDefault="00276FBE"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PatientRegistration</w:t>
            </w:r>
            <w:r w:rsidR="006616D3">
              <w:rPr>
                <w:rFonts w:ascii="Consolas" w:hAnsi="Consolas" w:cs="Consolas"/>
                <w:color w:val="008000"/>
                <w:sz w:val="19"/>
                <w:szCs w:val="19"/>
                <w:lang w:val="en-IN" w:eastAsia="en-IN" w:bidi="ar-SA"/>
              </w:rPr>
              <w:t>.html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PatientRegistration()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cancelBtn_Click(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2B6008" w:rsidRDefault="002B6008" w:rsidP="002B6008">
      <w:pPr>
        <w:rPr>
          <w:rFonts w:eastAsia="Arial"/>
        </w:rPr>
      </w:pPr>
    </w:p>
    <w:p w:rsidR="007C1B2D" w:rsidRPr="002B6008" w:rsidRDefault="007C1B2D" w:rsidP="002B6008">
      <w:pPr>
        <w:rPr>
          <w:rFonts w:eastAsia="Arial"/>
          <w:b/>
        </w:rPr>
      </w:pPr>
      <w:r w:rsidRPr="002B6008">
        <w:rPr>
          <w:rFonts w:eastAsia="Arial"/>
          <w:b/>
        </w:rPr>
        <w:t>PatientsBrowser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="HospitalManagementSystem.PatientsBrowser"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="Patients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="635"</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="1020"&gt;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patients"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="Doctor"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t>
            </w:r>
            <w:r>
              <w:rPr>
                <w:rFonts w:ascii="Consolas" w:hAnsi="Consolas" w:cs="Consolas"/>
                <w:color w:val="FF0000"/>
                <w:sz w:val="19"/>
                <w:szCs w:val="19"/>
                <w:lang w:val="en-IN" w:eastAsia="en-IN" w:bidi="ar-SA"/>
              </w:rPr>
              <w:lastRenderedPageBreak/>
              <w:t>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="Problems"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="Bill Amount"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2B6008" w:rsidRDefault="002B6008" w:rsidP="002B6008">
      <w:pPr>
        <w:rPr>
          <w:rFonts w:eastAsia="Arial"/>
        </w:rPr>
      </w:pPr>
    </w:p>
    <w:p w:rsidR="007C1B2D" w:rsidRPr="002B6008" w:rsidRDefault="007C1B2D" w:rsidP="002B6008">
      <w:pPr>
        <w:rPr>
          <w:rFonts w:eastAsia="Arial"/>
          <w:b/>
        </w:rPr>
      </w:pPr>
      <w:r w:rsidRPr="002B6008">
        <w:rPr>
          <w:rFonts w:eastAsia="Arial"/>
          <w:b/>
        </w:rPr>
        <w:t>PatientsBrowser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0E199C"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7C1B2D">
              <w:rPr>
                <w:rFonts w:ascii="Consolas" w:hAnsi="Consolas" w:cs="Consolas"/>
                <w:sz w:val="19"/>
                <w:szCs w:val="19"/>
                <w:lang w:val="en-IN" w:eastAsia="en-IN" w:bidi="ar-SA"/>
              </w:rPr>
              <w:t xml:space="preserve"> HospitalManagementSystem</w:t>
            </w:r>
            <w:r w:rsidR="00276FBE">
              <w:rPr>
                <w:rFonts w:ascii="Consolas" w:hAnsi="Consolas" w:cs="Consolas"/>
                <w:sz w:val="19"/>
                <w:szCs w:val="19"/>
                <w:lang w:val="en-IN" w:eastAsia="en-IN" w:bidi="ar-SA"/>
              </w:rPr>
              <w:t>;</w:t>
            </w:r>
          </w:p>
          <w:p w:rsidR="00276FBE" w:rsidRDefault="00276FBE"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PatientsBrowser</w:t>
            </w:r>
            <w:r w:rsidR="006616D3">
              <w:rPr>
                <w:rFonts w:ascii="Consolas" w:hAnsi="Consolas" w:cs="Consolas"/>
                <w:color w:val="008000"/>
                <w:sz w:val="19"/>
                <w:szCs w:val="19"/>
                <w:lang w:val="en-IN" w:eastAsia="en-IN" w:bidi="ar-SA"/>
              </w:rPr>
              <w:t>.html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PatientsBrowser()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Pr="00944AD6" w:rsidRDefault="007C1B2D" w:rsidP="00FB4334">
            <w:pPr>
              <w:autoSpaceDE w:val="0"/>
              <w:autoSpaceDN w:val="0"/>
              <w:adjustRightInd w:val="0"/>
              <w:spacing w:after="0" w:line="240" w:lineRule="auto"/>
              <w:ind w:firstLine="0"/>
              <w:rPr>
                <w:rFonts w:ascii="Tahoma" w:eastAsia="Arial" w:hAnsi="Tahoma" w:cs="Tahoma"/>
                <w:sz w:val="18"/>
                <w:szCs w:val="18"/>
              </w:rPr>
            </w:pPr>
            <w:r>
              <w:rPr>
                <w:rFonts w:ascii="Consolas" w:hAnsi="Consolas" w:cs="Consolas"/>
                <w:sz w:val="19"/>
                <w:szCs w:val="19"/>
                <w:lang w:val="en-IN" w:eastAsia="en-IN" w:bidi="ar-SA"/>
              </w:rPr>
              <w:t>}</w:t>
            </w:r>
          </w:p>
        </w:tc>
      </w:tr>
    </w:tbl>
    <w:p w:rsidR="00FB4334" w:rsidRDefault="00FB4334" w:rsidP="00FB4334">
      <w:pPr>
        <w:rPr>
          <w:rFonts w:eastAsia="Arial"/>
        </w:rPr>
      </w:pPr>
      <w:bookmarkStart w:id="142" w:name="_Toc289216366"/>
      <w:bookmarkStart w:id="143" w:name="_Toc289216622"/>
    </w:p>
    <w:p w:rsidR="00FB4334" w:rsidRDefault="00FB4334" w:rsidP="00FB4334">
      <w:pPr>
        <w:rPr>
          <w:rFonts w:eastAsia="Arial"/>
        </w:rPr>
      </w:pPr>
    </w:p>
    <w:p w:rsidR="00FB4334" w:rsidRDefault="00FB4334" w:rsidP="00FB4334">
      <w:pPr>
        <w:rPr>
          <w:rFonts w:eastAsia="Arial"/>
        </w:rPr>
      </w:pPr>
    </w:p>
    <w:p w:rsidR="00FB4334" w:rsidRPr="002B6008" w:rsidRDefault="00FB4334" w:rsidP="00FB4334">
      <w:pPr>
        <w:rPr>
          <w:rFonts w:eastAsia="Arial"/>
          <w:b/>
        </w:rPr>
      </w:pPr>
      <w:r w:rsidRPr="00FB4334">
        <w:rPr>
          <w:rFonts w:eastAsia="Arial"/>
          <w:b/>
        </w:rPr>
        <w:t>RestfulClient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FB4334" w:rsidRPr="00944AD6" w:rsidTr="005A48A1">
        <w:trPr>
          <w:trHeight w:val="945"/>
        </w:trPr>
        <w:tc>
          <w:tcPr>
            <w:tcW w:w="9576" w:type="dxa"/>
          </w:tcPr>
          <w:p w:rsidR="00FB4334" w:rsidRDefault="00FB4334"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package com.hms.client;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import javax.ws.rs.core.MediaType;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import org.apache.log4j.chainsaw.Main;</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import com.hms.model.DoctorInfo;</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import com.hms.model.Response;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import com.sun.jersey.api.client.Client;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import com.sun.jersey.api.client.ClientResponse;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import com.sun.jersey.api.client.WebResource;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public class RestfulClient {</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public void invokeClient(){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DoctorInfo doc= new DoctorInfo();</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doc.setIddoctors(300);</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doc.setAddress("Govind Address");</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doc.setContactNumber("9611125680");</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doc.setName("Govind Reddy");</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try{</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Client client = Client.create();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WebResource webResource = client.resource("http://localhost:8080/hmsapp/hms/findDoctorByID");</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ClientResponse response = webResource.accept(MediaType.APPLICATION_XML, MediaType.APPLICATION_JSON).post(ClientResponse.class, doc);</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DoctorInfo  doc1 = response.getEntity(DoctorInfo.class);</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System.out.println("Name" + doc1.getName());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}catch (Exception e) {</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 TODO: handle exception</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e.printStackTrace();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public static void main(String[] args) {</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RestfulClient client= new RestfulClient();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try {</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client.findDoctorByID();</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//client.addOrUpdateDoctor();</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 catch (Exception e) {</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 TODO: handle exception</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e.printStackTrace();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private void addOrUpdateDoctor() {</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lastRenderedPageBreak/>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DoctorInfo doc= new DoctorInfo();</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//doc.setIddoctors(300);</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doc.setAddress("Govind Address");</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doc.setContactNumber("9611125680");</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doc.setName("Govind Reddy");</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try{</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Client client = Client.create();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WebResource webResource = client.resource("http://localhost:8080/hmsapp/hms/addOrUpdateDoctor");</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ClientResponse response = webResource.accept(MediaType.APPLICATION_XML, MediaType.APPLICATION_JSON).post(ClientResponse.class, doc);</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Response serviceResponse = response.getEntity(Response.class);</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if(serviceResponse != null){</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System.out.println(serviceResponse.getStatus());</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}catch (Exception e) {</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 TODO: handle exception</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e.printStackTrace();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private void findDoctorByID() {</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DoctorInfo doc= new DoctorInfo();</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doc.setIddoctors(300);</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doc.setAddress("Govind Address");</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doc.setContactNumber("9611125680");</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doc.setName("Govind Reddy");</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try{</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Client client = Client.create();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WebResource webResource = client.resource("http://localhost:8080/hmsapp/hms/findDoctorByID");</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ClientResponse response = webResource.accept(MediaType.APPLICATION_XML, MediaType.APPLICATION_JSON).post(ClientResponse.class, doc);</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DoctorInfo  doc1 = response.getEntity(DoctorInfo.class);</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System.out.println("Name" + doc1.getName());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/*Response serviceResponse = response.getEntity(Response.class);</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if(serviceResponse != null){</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System.out.println(serviceResponse.getDoctorInfoList().size());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}catch (Exception e) {</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 TODO: handle exception</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e.printStackTrace();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w:t>
            </w:r>
          </w:p>
          <w:p w:rsid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w:t>
            </w:r>
          </w:p>
          <w:p w:rsidR="00FB4334" w:rsidRDefault="00FB4334" w:rsidP="005A48A1">
            <w:pPr>
              <w:autoSpaceDE w:val="0"/>
              <w:autoSpaceDN w:val="0"/>
              <w:adjustRightInd w:val="0"/>
              <w:spacing w:after="0" w:line="240" w:lineRule="auto"/>
              <w:rPr>
                <w:rFonts w:ascii="Consolas" w:hAnsi="Consolas" w:cs="Consolas"/>
                <w:sz w:val="19"/>
                <w:szCs w:val="19"/>
                <w:lang w:val="en-IN" w:eastAsia="en-IN" w:bidi="ar-SA"/>
              </w:rPr>
            </w:pPr>
          </w:p>
          <w:p w:rsidR="00FB4334" w:rsidRPr="00944AD6" w:rsidRDefault="00FB4334" w:rsidP="005A48A1">
            <w:pPr>
              <w:autoSpaceDE w:val="0"/>
              <w:autoSpaceDN w:val="0"/>
              <w:adjustRightInd w:val="0"/>
              <w:spacing w:after="0"/>
              <w:rPr>
                <w:rFonts w:ascii="Tahoma" w:eastAsia="Arial" w:hAnsi="Tahoma" w:cs="Tahoma"/>
                <w:sz w:val="18"/>
                <w:szCs w:val="18"/>
              </w:rPr>
            </w:pPr>
          </w:p>
        </w:tc>
      </w:tr>
    </w:tbl>
    <w:p w:rsidR="00FB4334" w:rsidRDefault="00FB4334" w:rsidP="00FB4334">
      <w:pPr>
        <w:spacing w:line="240" w:lineRule="auto"/>
        <w:rPr>
          <w:rFonts w:ascii="Arial" w:eastAsia="Arial" w:hAnsi="Arial" w:cs="Arial"/>
          <w:u w:val="single"/>
        </w:rPr>
      </w:pPr>
    </w:p>
    <w:p w:rsidR="00E75013" w:rsidRDefault="00E75013" w:rsidP="00FB4334">
      <w:pPr>
        <w:spacing w:line="240" w:lineRule="auto"/>
        <w:rPr>
          <w:rFonts w:ascii="Arial" w:eastAsia="Arial" w:hAnsi="Arial" w:cs="Arial"/>
          <w:u w:val="single"/>
        </w:rPr>
      </w:pPr>
    </w:p>
    <w:p w:rsidR="00E75013" w:rsidRPr="002B6008" w:rsidRDefault="00E75013" w:rsidP="00E75013">
      <w:pPr>
        <w:rPr>
          <w:rFonts w:eastAsia="Arial"/>
          <w:b/>
        </w:rPr>
      </w:pPr>
      <w:r w:rsidRPr="00E75013">
        <w:rPr>
          <w:rFonts w:eastAsia="Arial"/>
          <w:b/>
        </w:rPr>
        <w:lastRenderedPageBreak/>
        <w:t>ProviderController</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E75013" w:rsidRPr="00944AD6" w:rsidTr="005A48A1">
        <w:trPr>
          <w:trHeight w:val="945"/>
        </w:trPr>
        <w:tc>
          <w:tcPr>
            <w:tcW w:w="9576" w:type="dxa"/>
          </w:tcPr>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package com.hms.controller;</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org.springframework.beans.factory.annotation.Autowired;</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org.springframework.web.bind.annotation.RequestBody;</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org.springframework.web.bind.annotation.RequestMapping;</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org.springframework.web.bind.annotation.RequestMethod;</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org.springframework.web.bind.annotation.ResponseBody;</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org.springframework.web.bind.annotation.RestController;</w:t>
            </w:r>
          </w:p>
          <w:p w:rsidR="00E75013" w:rsidRPr="00E75013" w:rsidRDefault="00E75013" w:rsidP="00E75013">
            <w:pPr>
              <w:autoSpaceDE w:val="0"/>
              <w:autoSpaceDN w:val="0"/>
              <w:adjustRightInd w:val="0"/>
              <w:spacing w:after="0"/>
              <w:rPr>
                <w:rFonts w:ascii="Tahoma" w:eastAsia="Arial" w:hAnsi="Tahoma" w:cs="Tahoma"/>
                <w:sz w:val="18"/>
                <w:szCs w:val="18"/>
              </w:rPr>
            </w:pP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com.hms.model.DoctorInfo;</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com.hms.model.Response;</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com.hms.service.ProviderService;</w:t>
            </w:r>
          </w:p>
          <w:p w:rsidR="00E75013" w:rsidRPr="00E75013" w:rsidRDefault="00E75013" w:rsidP="00E75013">
            <w:pPr>
              <w:autoSpaceDE w:val="0"/>
              <w:autoSpaceDN w:val="0"/>
              <w:adjustRightInd w:val="0"/>
              <w:spacing w:after="0"/>
              <w:rPr>
                <w:rFonts w:ascii="Tahoma" w:eastAsia="Arial" w:hAnsi="Tahoma" w:cs="Tahoma"/>
                <w:sz w:val="18"/>
                <w:szCs w:val="18"/>
              </w:rPr>
            </w:pPr>
          </w:p>
          <w:p w:rsidR="00E75013" w:rsidRPr="00E75013" w:rsidRDefault="00E75013" w:rsidP="00E75013">
            <w:pPr>
              <w:autoSpaceDE w:val="0"/>
              <w:autoSpaceDN w:val="0"/>
              <w:adjustRightInd w:val="0"/>
              <w:spacing w:after="0"/>
              <w:rPr>
                <w:rFonts w:ascii="Tahoma" w:eastAsia="Arial" w:hAnsi="Tahoma" w:cs="Tahoma"/>
                <w:sz w:val="18"/>
                <w:szCs w:val="18"/>
              </w:rPr>
            </w:pP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@RestController</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@RequestMapping(value = "/hms")</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public class ProviderController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@Autowired</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ProviderService providerService;</w:t>
            </w:r>
          </w:p>
          <w:p w:rsidR="00E75013" w:rsidRPr="00E75013" w:rsidRDefault="00E75013" w:rsidP="00E75013">
            <w:pPr>
              <w:autoSpaceDE w:val="0"/>
              <w:autoSpaceDN w:val="0"/>
              <w:adjustRightInd w:val="0"/>
              <w:spacing w:after="0"/>
              <w:rPr>
                <w:rFonts w:ascii="Tahoma" w:eastAsia="Arial" w:hAnsi="Tahoma" w:cs="Tahoma"/>
                <w:sz w:val="18"/>
                <w:szCs w:val="18"/>
              </w:rPr>
            </w:pP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@RequestMapping(value="/addOrUpdateDoctor", method = RequestMethod.POST ,headers="Accept=application/json,application/xml")</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Response addDoctor(@RequestBody DoctorInfo doctorInfo){</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System.out.println("inside addOrUpdateDoctor method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Response response=null;</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providerService.addDoctor(doctorInfo);</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lastRenderedPageBreak/>
              <w:tab/>
            </w:r>
            <w:r w:rsidRPr="00E75013">
              <w:rPr>
                <w:rFonts w:ascii="Tahoma" w:eastAsia="Arial" w:hAnsi="Tahoma" w:cs="Tahoma"/>
                <w:sz w:val="18"/>
                <w:szCs w:val="18"/>
              </w:rPr>
              <w:tab/>
              <w:t>}</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@RequestMapping(value="/deleteDoctor", method = RequestMethod.POST ,headers="Accept=application/json,application/xml")</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Response deleteDoctor(@RequestBody DoctorInfo doctorInfo){</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System.out.println("inside deleteDoctor method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Response response=null;</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providerService.deleteDoctor(doctorInfo);</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 = "/findDoctorByAttributes" , method = RequestMethod.POST,headers="Accept=application/json,application/xml")</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Response findDoctorstByAttributes(@RequestBody DoctorInfo doctorInfo){</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System.out.println("inside findDoctorByAttributes method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Response response=null;</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providerService.getDoctorsByAttributes(doctorInfo);</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lastRenderedPageBreak/>
              <w:tab/>
              <w:t>}</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 = "/findDoctorByID" , method = RequestMethod.POST,headers="Accept=application/json,application/xml")</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DoctorInfo findDoctorByID(@RequestBody DoctorInfo doctorInfo){</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System.out.println("inside findDoctorByID method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DoctorInfo response=null;</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providerService.getDoctorByID(doctorInfo);</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944AD6"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w:t>
            </w:r>
          </w:p>
        </w:tc>
      </w:tr>
    </w:tbl>
    <w:p w:rsidR="00E75013" w:rsidRDefault="00E75013" w:rsidP="00FB4334">
      <w:pPr>
        <w:spacing w:line="240" w:lineRule="auto"/>
        <w:rPr>
          <w:rFonts w:ascii="Arial" w:eastAsia="Arial" w:hAnsi="Arial" w:cs="Arial"/>
          <w:u w:val="single"/>
        </w:rPr>
      </w:pPr>
    </w:p>
    <w:p w:rsidR="00E75013" w:rsidRPr="002B6008" w:rsidRDefault="0062040F" w:rsidP="00E75013">
      <w:pPr>
        <w:rPr>
          <w:rFonts w:eastAsia="Arial"/>
          <w:b/>
        </w:rPr>
      </w:pPr>
      <w:r w:rsidRPr="0062040F">
        <w:rPr>
          <w:rFonts w:eastAsia="Arial"/>
          <w:b/>
        </w:rPr>
        <w:t>ProviderRequestResponseMapper</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E75013" w:rsidRPr="00944AD6" w:rsidTr="005A48A1">
        <w:trPr>
          <w:trHeight w:val="945"/>
        </w:trPr>
        <w:tc>
          <w:tcPr>
            <w:tcW w:w="9576" w:type="dxa"/>
          </w:tcPr>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 xml:space="preserve"> * </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 xml:space="preserve"> */</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package com.hms.mapper;</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import java.util.ArrayList;</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import java.util.List;</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import org.springframework.stereotype.Component;</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import com.hms.entity.Doctor;</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import com.hms.model.DoctorInfo;</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@Component</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public class ProviderRequestResponseMapper {</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t>public Doctor getDoctorEntity(DoctorInfo doctorInfo){</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Doctor doc =new Doctor();</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doc.setIddoctors(doctorInfo.getIddoctors());</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doc.setAddress(doctorInfo.getAddress());</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doc.setContactNumber(doctorInfo.getContactNumber());</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doc.setDoctorRegNumber(doctorInfo.getDoctorRegNumber());</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doc.setDoctorSpecialty(doctorInfo.getDoctorSpecialty());</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doc.setName(doctorInfo.getName());</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return doc;</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t>}</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t>public List&lt;DoctorInfo&gt; getDoctorInfoList(List&lt;Doctor&gt;  doctorList) {</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 TODO Auto-generated method stub</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lastRenderedPageBreak/>
              <w:tab/>
            </w:r>
            <w:r w:rsidRPr="005A48A1">
              <w:rPr>
                <w:rFonts w:ascii="Consolas" w:hAnsi="Consolas" w:cs="Consolas"/>
                <w:sz w:val="19"/>
                <w:szCs w:val="19"/>
                <w:lang w:val="en-IN" w:eastAsia="en-IN" w:bidi="ar-SA"/>
              </w:rPr>
              <w:tab/>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List&lt;DoctorInfo&gt; doctorInfoList=  new ArrayList&lt;DoctorInfo&gt;();</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for (int i = 0; i &lt; doctorList.size(); i++) {</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Doctor doc=</w:t>
            </w:r>
            <w:r w:rsidRPr="005A48A1">
              <w:rPr>
                <w:rFonts w:ascii="Consolas" w:hAnsi="Consolas" w:cs="Consolas"/>
                <w:sz w:val="19"/>
                <w:szCs w:val="19"/>
                <w:lang w:val="en-IN" w:eastAsia="en-IN" w:bidi="ar-SA"/>
              </w:rPr>
              <w:tab/>
              <w:t>doctorList.get(i);</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doctorInfoList.add(getDoctorInfoFromEntity(doc));</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return doctorInfoList;</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t>}</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t>public DoctorInfo getDoctorInfoFromEntity(Doctor doc) {</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DoctorInfo doctorInfo = new DoctorInfo();</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doctorInfo.setAddress(doc.getAddress());</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doctorInfo.setContactNumber(doc.getContactNumber());</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doctorInfo.setDoctorRegNumber(doc.getDoctorRegNumber());</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doctorInfo.setDoctorSpecialty(doc.getDoctorSpecialty());</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doctorInfo.setName(doc.getName());</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doctorInfo.setIddoctors(doc.getIddoctors());</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return doctorInfo;</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t>}</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p>
          <w:p w:rsidR="00E75013"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w:t>
            </w:r>
          </w:p>
          <w:p w:rsidR="00E75013" w:rsidRPr="00944AD6" w:rsidRDefault="00E75013" w:rsidP="005A48A1">
            <w:pPr>
              <w:autoSpaceDE w:val="0"/>
              <w:autoSpaceDN w:val="0"/>
              <w:adjustRightInd w:val="0"/>
              <w:spacing w:after="0"/>
              <w:rPr>
                <w:rFonts w:ascii="Tahoma" w:eastAsia="Arial" w:hAnsi="Tahoma" w:cs="Tahoma"/>
                <w:sz w:val="18"/>
                <w:szCs w:val="18"/>
              </w:rPr>
            </w:pPr>
          </w:p>
        </w:tc>
      </w:tr>
    </w:tbl>
    <w:p w:rsidR="00E75013" w:rsidRDefault="00E75013" w:rsidP="00E75013">
      <w:pPr>
        <w:rPr>
          <w:rFonts w:eastAsia="Arial"/>
          <w:b/>
        </w:rPr>
      </w:pPr>
    </w:p>
    <w:p w:rsidR="00E75013" w:rsidRPr="002B6008" w:rsidRDefault="000A0C93" w:rsidP="00E75013">
      <w:pPr>
        <w:rPr>
          <w:rFonts w:eastAsia="Arial"/>
          <w:b/>
        </w:rPr>
      </w:pPr>
      <w:r w:rsidRPr="000A0C93">
        <w:rPr>
          <w:rFonts w:eastAsia="Arial"/>
          <w:b/>
        </w:rPr>
        <w:t>DoctorInfo</w:t>
      </w:r>
      <w:r>
        <w:rPr>
          <w:rFonts w:eastAsia="Arial"/>
          <w:b/>
        </w:rPr>
        <w:t>Model</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E75013" w:rsidRPr="00944AD6" w:rsidTr="005A48A1">
        <w:trPr>
          <w:trHeight w:val="945"/>
        </w:trPr>
        <w:tc>
          <w:tcPr>
            <w:tcW w:w="9576" w:type="dxa"/>
          </w:tcPr>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package com.hms.model;</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import java.io.Serializable;</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import javax.xml.bind.annotation.XmlRootElement;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import org.springframework.stereotype.Component;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@XmlRootElement (name = "DoctorInfo")</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@Component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public class DoctorInfo implements Serializable{</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 xml:space="preserve"> *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 xml:space="preserve">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static final long serialVersionUID = 1L;</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String address;</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Integer iddoctors;</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String contactNumber;</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String doctorRegNumber;</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String doctorSpecialty;</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lastRenderedPageBreak/>
              <w:tab/>
              <w:t>private String name;</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String getAddress()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return address;</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void setAddress(String address)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this.address = address;</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String getContactNumber()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return contactNumber;</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void setContactNumber(String contactNumber)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this.contactNumber = contactNumber;</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String getDoctorRegNumber()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return doctorRegNumber;</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void setDoctorRegNumber(String doctorRegNumber)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this.doctorRegNumber = doctorRegNumber;</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String getDoctorSpecialty()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return doctorSpecialty;</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void setDoctorSpecialty(String doctorSpecialty)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this.doctorSpecialty = doctorSpecialty;</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String getName()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return name;</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void setName(String name)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this.name = name;</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Integer getIddoctors()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return iddoctors;</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void setIddoctors(Integer iddoctors)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this.iddoctors = iddoctors;</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E7501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w:t>
            </w:r>
          </w:p>
          <w:p w:rsidR="00E75013" w:rsidRDefault="00E75013" w:rsidP="005A48A1">
            <w:pPr>
              <w:autoSpaceDE w:val="0"/>
              <w:autoSpaceDN w:val="0"/>
              <w:adjustRightInd w:val="0"/>
              <w:spacing w:after="0" w:line="240" w:lineRule="auto"/>
              <w:rPr>
                <w:rFonts w:ascii="Consolas" w:hAnsi="Consolas" w:cs="Consolas"/>
                <w:sz w:val="19"/>
                <w:szCs w:val="19"/>
                <w:lang w:val="en-IN" w:eastAsia="en-IN" w:bidi="ar-SA"/>
              </w:rPr>
            </w:pPr>
          </w:p>
          <w:p w:rsidR="00E75013" w:rsidRPr="00944AD6" w:rsidRDefault="00E75013" w:rsidP="005A48A1">
            <w:pPr>
              <w:autoSpaceDE w:val="0"/>
              <w:autoSpaceDN w:val="0"/>
              <w:adjustRightInd w:val="0"/>
              <w:spacing w:after="0"/>
              <w:rPr>
                <w:rFonts w:ascii="Tahoma" w:eastAsia="Arial" w:hAnsi="Tahoma" w:cs="Tahoma"/>
                <w:sz w:val="18"/>
                <w:szCs w:val="18"/>
              </w:rPr>
            </w:pPr>
          </w:p>
        </w:tc>
      </w:tr>
    </w:tbl>
    <w:p w:rsidR="00E75013" w:rsidRDefault="00E75013" w:rsidP="00E75013">
      <w:pPr>
        <w:rPr>
          <w:rFonts w:eastAsia="Arial"/>
          <w:b/>
        </w:rPr>
      </w:pPr>
    </w:p>
    <w:p w:rsidR="00E75013" w:rsidRPr="002B6008" w:rsidRDefault="000A0C93" w:rsidP="00E75013">
      <w:pPr>
        <w:rPr>
          <w:rFonts w:eastAsia="Arial"/>
          <w:b/>
        </w:rPr>
      </w:pPr>
      <w:r>
        <w:rPr>
          <w:rFonts w:eastAsia="Arial"/>
          <w:b/>
        </w:rPr>
        <w:lastRenderedPageBreak/>
        <w:t>PatientInfoModel</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E75013" w:rsidRPr="00944AD6" w:rsidTr="005A48A1">
        <w:trPr>
          <w:trHeight w:val="945"/>
        </w:trPr>
        <w:tc>
          <w:tcPr>
            <w:tcW w:w="9576" w:type="dxa"/>
          </w:tcPr>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package com.hms.model;</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import java.io.Serializable;</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import javax.xml.bind.annotation.XmlRootElement;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import org.springframework.stereotype.Component;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@XmlRootElement (name = "PatientInfo")</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@Component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public class PatientInfo implements Serializable{</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 xml:space="preserve"> *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 xml:space="preserve">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static final long serialVersionUID = 1L;</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String address;</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String contactNumber;</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String govtPhotoId;</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String name;</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String photoPath;</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String getAddress()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return address;</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void setAddress(String address)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this.address = address;</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String getContactNumber()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return contactNumber;</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void setContactNumber(String contactNumber)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this.contactNumber = contactNumber;</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String getGovtPhotoId()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return govtPhotoId;</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void setGovtPhotoId(String govtPhotoId)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this.govtPhotoId = govtPhotoId;</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String getName()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return name;</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void setName(String name)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this.name = name;</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String getPhotoPath()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return photoPath;</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lastRenderedPageBreak/>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void setPhotoPath(String photoPath)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this.photoPath = photoPath;</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E7501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w:t>
            </w:r>
          </w:p>
          <w:p w:rsidR="00E75013" w:rsidRDefault="00E75013" w:rsidP="005A48A1">
            <w:pPr>
              <w:autoSpaceDE w:val="0"/>
              <w:autoSpaceDN w:val="0"/>
              <w:adjustRightInd w:val="0"/>
              <w:spacing w:after="0" w:line="240" w:lineRule="auto"/>
              <w:rPr>
                <w:rFonts w:ascii="Consolas" w:hAnsi="Consolas" w:cs="Consolas"/>
                <w:sz w:val="19"/>
                <w:szCs w:val="19"/>
                <w:lang w:val="en-IN" w:eastAsia="en-IN" w:bidi="ar-SA"/>
              </w:rPr>
            </w:pPr>
          </w:p>
          <w:p w:rsidR="00E75013" w:rsidRPr="00944AD6" w:rsidRDefault="00E75013" w:rsidP="005A48A1">
            <w:pPr>
              <w:autoSpaceDE w:val="0"/>
              <w:autoSpaceDN w:val="0"/>
              <w:adjustRightInd w:val="0"/>
              <w:spacing w:after="0"/>
              <w:rPr>
                <w:rFonts w:ascii="Tahoma" w:eastAsia="Arial" w:hAnsi="Tahoma" w:cs="Tahoma"/>
                <w:sz w:val="18"/>
                <w:szCs w:val="18"/>
              </w:rPr>
            </w:pPr>
          </w:p>
        </w:tc>
      </w:tr>
    </w:tbl>
    <w:p w:rsidR="00E75013" w:rsidRDefault="00E75013" w:rsidP="00E75013">
      <w:pPr>
        <w:rPr>
          <w:rFonts w:eastAsia="Arial"/>
          <w:b/>
        </w:rPr>
      </w:pPr>
    </w:p>
    <w:p w:rsidR="00E75013" w:rsidRPr="002B6008" w:rsidRDefault="000A0C93" w:rsidP="00E75013">
      <w:pPr>
        <w:rPr>
          <w:rFonts w:eastAsia="Arial"/>
          <w:b/>
        </w:rPr>
      </w:pPr>
      <w:r w:rsidRPr="000A0C93">
        <w:rPr>
          <w:rFonts w:eastAsia="Arial"/>
          <w:b/>
        </w:rPr>
        <w:t>Response</w:t>
      </w:r>
      <w:r>
        <w:rPr>
          <w:rFonts w:eastAsia="Arial"/>
          <w:b/>
        </w:rPr>
        <w:t>Model</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E75013" w:rsidRPr="00944AD6" w:rsidTr="005A48A1">
        <w:trPr>
          <w:trHeight w:val="945"/>
        </w:trPr>
        <w:tc>
          <w:tcPr>
            <w:tcW w:w="9576" w:type="dxa"/>
          </w:tcPr>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package com.hms.model;</w:t>
            </w:r>
          </w:p>
          <w:p w:rsidR="000A0C93" w:rsidRPr="000A0C93" w:rsidRDefault="000A0C93" w:rsidP="000A0C93">
            <w:pPr>
              <w:autoSpaceDE w:val="0"/>
              <w:autoSpaceDN w:val="0"/>
              <w:adjustRightInd w:val="0"/>
              <w:spacing w:after="0"/>
              <w:rPr>
                <w:rFonts w:ascii="Tahoma" w:eastAsia="Arial" w:hAnsi="Tahoma" w:cs="Tahoma"/>
                <w:sz w:val="18"/>
                <w:szCs w:val="18"/>
              </w:rPr>
            </w:pPr>
          </w:p>
          <w:p w:rsidR="000A0C93" w:rsidRPr="000A0C93" w:rsidRDefault="000A0C93" w:rsidP="000A0C93">
            <w:pPr>
              <w:autoSpaceDE w:val="0"/>
              <w:autoSpaceDN w:val="0"/>
              <w:adjustRightInd w:val="0"/>
              <w:spacing w:after="0"/>
              <w:rPr>
                <w:rFonts w:ascii="Tahoma" w:eastAsia="Arial" w:hAnsi="Tahoma" w:cs="Tahoma"/>
                <w:sz w:val="18"/>
                <w:szCs w:val="18"/>
              </w:rPr>
            </w:pP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java.io.Serializable;</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java.util.ArrayList;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java.util.List;</w:t>
            </w:r>
          </w:p>
          <w:p w:rsidR="000A0C93" w:rsidRPr="000A0C93" w:rsidRDefault="000A0C93" w:rsidP="000A0C93">
            <w:pPr>
              <w:autoSpaceDE w:val="0"/>
              <w:autoSpaceDN w:val="0"/>
              <w:adjustRightInd w:val="0"/>
              <w:spacing w:after="0"/>
              <w:rPr>
                <w:rFonts w:ascii="Tahoma" w:eastAsia="Arial" w:hAnsi="Tahoma" w:cs="Tahoma"/>
                <w:sz w:val="18"/>
                <w:szCs w:val="18"/>
              </w:rPr>
            </w:pP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javax.xml.bind.annotation.XmlAccessType;</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javax.xml.bind.annotation.XmlAccessorType;</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javax.xml.bind.annotation.XmlRootElement;</w:t>
            </w:r>
          </w:p>
          <w:p w:rsidR="000A0C93" w:rsidRPr="000A0C93" w:rsidRDefault="000A0C93" w:rsidP="000A0C93">
            <w:pPr>
              <w:autoSpaceDE w:val="0"/>
              <w:autoSpaceDN w:val="0"/>
              <w:adjustRightInd w:val="0"/>
              <w:spacing w:after="0"/>
              <w:rPr>
                <w:rFonts w:ascii="Tahoma" w:eastAsia="Arial" w:hAnsi="Tahoma" w:cs="Tahoma"/>
                <w:sz w:val="18"/>
                <w:szCs w:val="18"/>
              </w:rPr>
            </w:pP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org.springframework.stereotype.Component;</w:t>
            </w:r>
          </w:p>
          <w:p w:rsidR="000A0C93" w:rsidRPr="000A0C93" w:rsidRDefault="000A0C93" w:rsidP="000A0C93">
            <w:pPr>
              <w:autoSpaceDE w:val="0"/>
              <w:autoSpaceDN w:val="0"/>
              <w:adjustRightInd w:val="0"/>
              <w:spacing w:after="0"/>
              <w:rPr>
                <w:rFonts w:ascii="Tahoma" w:eastAsia="Arial" w:hAnsi="Tahoma" w:cs="Tahoma"/>
                <w:sz w:val="18"/>
                <w:szCs w:val="18"/>
              </w:rPr>
            </w:pP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 @author govind</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@XmlRootElement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@Component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@XmlAccessorType(XmlAccessType.PROPERTY)</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public class Response implements Serializable{</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lastRenderedPageBreak/>
              <w:tab/>
              <w:t>public Response(){</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 xml:space="preserve"> *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 xml:space="preserve">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static final long serialVersionUID = 1L;</w:t>
            </w:r>
          </w:p>
          <w:p w:rsidR="000A0C93" w:rsidRPr="000A0C93" w:rsidRDefault="000A0C93" w:rsidP="000A0C93">
            <w:pPr>
              <w:autoSpaceDE w:val="0"/>
              <w:autoSpaceDN w:val="0"/>
              <w:adjustRightInd w:val="0"/>
              <w:spacing w:after="0"/>
              <w:rPr>
                <w:rFonts w:ascii="Tahoma" w:eastAsia="Arial" w:hAnsi="Tahoma" w:cs="Tahoma"/>
                <w:sz w:val="18"/>
                <w:szCs w:val="18"/>
              </w:rPr>
            </w:pP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String code;</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String status;</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List&lt;PatientInfo&gt; patientInfoList = new ArrayList&lt;PatientInfo&gt;();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List&lt;DoctorInfo&gt; doctorInfoList = new ArrayList&lt;DoctorInfo&gt;();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String getCode()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code;</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setCode(String code)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this.code = code;</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String getStatus()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status;</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setStatus(String status)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this.status = status;</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List&lt;PatientInfo&gt; getPatientInfoList()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patientInfoList;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setPatientInfoList(List&lt;PatientInfo&gt; patientInfoList)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this.patientInfoList = patientInfoList;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lastRenderedPageBreak/>
              <w:tab/>
              <w:t>public List&lt;DoctorInfo&gt; getDoctorInfoList()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doctorInfoList;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setDoctorInfoList(List&lt;DoctorInfo&gt; doctorInfoList)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this.doctorInfoList = doctorInfoList;</w:t>
            </w:r>
          </w:p>
          <w:p w:rsid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E75013" w:rsidRPr="00944AD6"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w:t>
            </w:r>
          </w:p>
        </w:tc>
      </w:tr>
    </w:tbl>
    <w:p w:rsidR="00E75013" w:rsidRDefault="00E75013" w:rsidP="00E75013">
      <w:pPr>
        <w:rPr>
          <w:rFonts w:eastAsia="Arial"/>
          <w:b/>
        </w:rPr>
      </w:pPr>
    </w:p>
    <w:p w:rsidR="00E75013" w:rsidRPr="002B6008" w:rsidRDefault="00C57CC6" w:rsidP="00E75013">
      <w:pPr>
        <w:rPr>
          <w:rFonts w:eastAsia="Arial"/>
          <w:b/>
        </w:rPr>
      </w:pPr>
      <w:r>
        <w:rPr>
          <w:rFonts w:eastAsia="Arial"/>
          <w:b/>
        </w:rPr>
        <w:t>ProviderService</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E75013" w:rsidRPr="00944AD6" w:rsidTr="005A48A1">
        <w:trPr>
          <w:trHeight w:val="945"/>
        </w:trPr>
        <w:tc>
          <w:tcPr>
            <w:tcW w:w="9576" w:type="dxa"/>
          </w:tcPr>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 xml:space="preserve"> * </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 xml:space="preserve"> */</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package com.hms.service;</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import org.springframework.stereotype.Component;</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import com.hms.entity.Doctor;</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import com.hms.model.DoctorInfo;</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import com.hms.model.Response;</w:t>
            </w:r>
          </w:p>
          <w:p w:rsid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p>
          <w:p w:rsid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@Component</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public interface ProviderService {</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ab/>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public</w:t>
            </w:r>
            <w:r w:rsidRPr="00C57CC6">
              <w:rPr>
                <w:rFonts w:ascii="Consolas" w:hAnsi="Consolas" w:cs="Consolas"/>
                <w:sz w:val="19"/>
                <w:szCs w:val="19"/>
                <w:lang w:val="en-IN" w:eastAsia="en-IN" w:bidi="ar-SA"/>
              </w:rPr>
              <w:tab/>
              <w:t xml:space="preserve"> Response addDoctor(DoctorInfo doctorInfo);</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public Response deleteDoctor(DoctorInfo doctorInfo);</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public</w:t>
            </w:r>
            <w:r w:rsidRPr="00C57CC6">
              <w:rPr>
                <w:rFonts w:ascii="Consolas" w:hAnsi="Consolas" w:cs="Consolas"/>
                <w:sz w:val="19"/>
                <w:szCs w:val="19"/>
                <w:lang w:val="en-IN" w:eastAsia="en-IN" w:bidi="ar-SA"/>
              </w:rPr>
              <w:tab/>
              <w:t xml:space="preserve"> Response getDoctorsByAttributes(DoctorInfo doctorInfo);</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public DoctorInfo getDoctorByID(DoctorInfo doctorInfo);</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p>
          <w:p w:rsidR="00E75013"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w:t>
            </w:r>
          </w:p>
          <w:p w:rsidR="00E75013" w:rsidRDefault="00E75013" w:rsidP="005A48A1">
            <w:pPr>
              <w:autoSpaceDE w:val="0"/>
              <w:autoSpaceDN w:val="0"/>
              <w:adjustRightInd w:val="0"/>
              <w:spacing w:after="0" w:line="240" w:lineRule="auto"/>
              <w:rPr>
                <w:rFonts w:ascii="Consolas" w:hAnsi="Consolas" w:cs="Consolas"/>
                <w:sz w:val="19"/>
                <w:szCs w:val="19"/>
                <w:lang w:val="en-IN" w:eastAsia="en-IN" w:bidi="ar-SA"/>
              </w:rPr>
            </w:pPr>
          </w:p>
          <w:p w:rsidR="00E75013" w:rsidRPr="00944AD6" w:rsidRDefault="00E75013" w:rsidP="005A48A1">
            <w:pPr>
              <w:autoSpaceDE w:val="0"/>
              <w:autoSpaceDN w:val="0"/>
              <w:adjustRightInd w:val="0"/>
              <w:spacing w:after="0"/>
              <w:rPr>
                <w:rFonts w:ascii="Tahoma" w:eastAsia="Arial" w:hAnsi="Tahoma" w:cs="Tahoma"/>
                <w:sz w:val="18"/>
                <w:szCs w:val="18"/>
              </w:rPr>
            </w:pPr>
          </w:p>
        </w:tc>
      </w:tr>
    </w:tbl>
    <w:p w:rsidR="00E75013" w:rsidRDefault="00E75013" w:rsidP="00E75013">
      <w:pPr>
        <w:spacing w:line="240" w:lineRule="auto"/>
        <w:rPr>
          <w:rFonts w:ascii="Arial" w:eastAsia="Arial" w:hAnsi="Arial" w:cs="Arial"/>
          <w:u w:val="single"/>
        </w:rPr>
      </w:pPr>
    </w:p>
    <w:p w:rsidR="00C57CC6" w:rsidRPr="002B6008" w:rsidRDefault="00C57CC6" w:rsidP="00C57CC6">
      <w:pPr>
        <w:rPr>
          <w:rFonts w:eastAsia="Arial"/>
          <w:b/>
        </w:rPr>
      </w:pPr>
      <w:bookmarkStart w:id="144" w:name="_Toc396602674"/>
      <w:r>
        <w:rPr>
          <w:rFonts w:eastAsia="Arial"/>
          <w:b/>
        </w:rPr>
        <w:t>ProviderService</w:t>
      </w:r>
      <w:r>
        <w:rPr>
          <w:rFonts w:eastAsia="Arial"/>
          <w:b/>
        </w:rPr>
        <w:t>Implementation</w:t>
      </w:r>
      <w:r w:rsidRPr="002B6008">
        <w:rPr>
          <w:rFonts w:eastAsia="Arial"/>
          <w:b/>
        </w:rPr>
        <w: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57CC6" w:rsidRPr="00944AD6" w:rsidTr="002122BF">
        <w:trPr>
          <w:trHeight w:val="945"/>
        </w:trPr>
        <w:tc>
          <w:tcPr>
            <w:tcW w:w="9576" w:type="dxa"/>
          </w:tcPr>
          <w:p w:rsidR="00C57CC6" w:rsidRDefault="00C57CC6" w:rsidP="002122BF">
            <w:pPr>
              <w:autoSpaceDE w:val="0"/>
              <w:autoSpaceDN w:val="0"/>
              <w:adjustRightInd w:val="0"/>
              <w:spacing w:after="0" w:line="240" w:lineRule="auto"/>
              <w:ind w:firstLine="0"/>
              <w:rPr>
                <w:rFonts w:ascii="Consolas" w:hAnsi="Consolas" w:cs="Consolas"/>
                <w:sz w:val="19"/>
                <w:szCs w:val="19"/>
                <w:lang w:val="en-IN" w:eastAsia="en-IN" w:bidi="ar-SA"/>
              </w:rPr>
            </w:pP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 </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package com.hms.service.impl;</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java.util.List;</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org.springframework.beans.factory.annotation.Autowired;</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org.springframework.stereotype.Repository;</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com.hms.dao.ProviderDAO;</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lastRenderedPageBreak/>
              <w:t>import com.hms.entity.Doctor;</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com.hms.mapper.ProviderRequestResponseMapper;</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com.hms.model.DoctorInfo;</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com.hms.model.Response;</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com.hms.service.ProviderService;</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 @author govind</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@Repository</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public class ProviderServiceImpl implements ProviderService {</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@Autowired</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ProviderDAO providerDAO;</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@Autowired</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ProviderRequestResponseMapper providerRequestResponseMapper;</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(non-Javadoc)</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 @see com.hms.service.ProviderService#addDoctor(com.hms.model.DoctorInfo)</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Response addDoctor(DoctorInfo doctorInfo) {</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 TODO Auto-generated method stub</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providerDAO.addDoctor(providerRequestResponseMapper.getDoctorEntity(doctorInfo));</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(non-Javadoc)</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 @see com.hms.service.ProviderService#getDoctorsByAttributes(com.hms.model.DoctorInfo)</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Response getDoctorsByAttributes(DoctorInfo doctorInfo) {</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 TODO Auto-generated method stub</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Response response= new Response();</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List&lt;Doctor&gt;  doctorList= providerDAO.getDoctorsByAttributes(providerRequestResponseMapper.getDoctorEntity(doctorInfo));</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if(doctorList.size()&gt;0){</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r>
            <w:r w:rsidRPr="00C57CC6">
              <w:rPr>
                <w:rFonts w:ascii="Tahoma" w:eastAsia="Arial" w:hAnsi="Tahoma" w:cs="Tahoma"/>
                <w:sz w:val="18"/>
                <w:szCs w:val="18"/>
              </w:rPr>
              <w:tab/>
              <w:t>List&lt;DoctorInfo&gt; doctorInfoList=</w:t>
            </w:r>
            <w:r w:rsidRPr="00C57CC6">
              <w:rPr>
                <w:rFonts w:ascii="Tahoma" w:eastAsia="Arial" w:hAnsi="Tahoma" w:cs="Tahoma"/>
                <w:sz w:val="18"/>
                <w:szCs w:val="18"/>
              </w:rPr>
              <w:tab/>
              <w:t>providerRequestResponseMapper.getDoctorInfoList(doctorList);</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r>
            <w:r w:rsidRPr="00C57CC6">
              <w:rPr>
                <w:rFonts w:ascii="Tahoma" w:eastAsia="Arial" w:hAnsi="Tahoma" w:cs="Tahoma"/>
                <w:sz w:val="18"/>
                <w:szCs w:val="18"/>
              </w:rPr>
              <w:tab/>
              <w:t>response.setDoctorInfoList(doctorInfoList);</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response;</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Response deleteDoctor(DoctorInfo doctorInfo) {</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providerDAO.deleteDoctor(providerRequestResponseMapper.getDoctorEntity(doctorInfo));</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DoctorInfo getDoctorByID(DoctorInfo doctorInfo) {</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 TODO Auto-generated method stub</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Doctor doc = providerDAO.getDoctorByID(providerRequestResponseMapper.getDoctorEntity(doctorInfo));</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providerRequestResponseMapper.getDoctorInfoFromEntity(doc);</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p>
          <w:p w:rsidR="00C57CC6" w:rsidRPr="00944AD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w:t>
            </w:r>
          </w:p>
        </w:tc>
      </w:tr>
    </w:tbl>
    <w:p w:rsidR="00E75013" w:rsidRDefault="00E75013" w:rsidP="00E75013">
      <w:pPr>
        <w:ind w:firstLine="0"/>
        <w:rPr>
          <w:rFonts w:eastAsia="Arial"/>
        </w:rPr>
      </w:pPr>
    </w:p>
    <w:p w:rsidR="00C57CC6" w:rsidRDefault="00C57CC6">
      <w:pPr>
        <w:spacing w:after="0" w:line="240" w:lineRule="auto"/>
        <w:ind w:firstLine="0"/>
        <w:rPr>
          <w:rFonts w:ascii="Cambria" w:eastAsia="Arial" w:hAnsi="Cambria"/>
          <w:b/>
          <w:bCs/>
          <w:i/>
          <w:iCs/>
          <w:sz w:val="32"/>
          <w:szCs w:val="32"/>
          <w:lang w:val="x-none" w:eastAsia="x-none" w:bidi="ar-SA"/>
        </w:rPr>
      </w:pPr>
      <w:r>
        <w:rPr>
          <w:rFonts w:eastAsia="Arial"/>
        </w:rPr>
        <w:br w:type="page"/>
      </w:r>
    </w:p>
    <w:p w:rsidR="00566355" w:rsidRPr="008400E1" w:rsidRDefault="00042E5B" w:rsidP="00E75013">
      <w:pPr>
        <w:pStyle w:val="Heading1"/>
        <w:rPr>
          <w:rFonts w:eastAsia="Arial"/>
          <w:lang w:val="en-US"/>
        </w:rPr>
      </w:pPr>
      <w:r w:rsidRPr="00185D1A">
        <w:rPr>
          <w:rFonts w:eastAsia="Arial"/>
        </w:rPr>
        <w:lastRenderedPageBreak/>
        <w:t>TESTING</w:t>
      </w:r>
      <w:bookmarkStart w:id="145" w:name="_Toc289229211"/>
      <w:bookmarkStart w:id="146" w:name="_Toc304459198"/>
      <w:bookmarkEnd w:id="142"/>
      <w:bookmarkEnd w:id="143"/>
      <w:bookmarkEnd w:id="144"/>
    </w:p>
    <w:p w:rsidR="00132545" w:rsidRPr="00132545" w:rsidRDefault="00D807D3" w:rsidP="00566355">
      <w:pPr>
        <w:pStyle w:val="Heading2"/>
        <w:rPr>
          <w:rFonts w:eastAsia="Arial"/>
        </w:rPr>
      </w:pPr>
      <w:bookmarkStart w:id="147" w:name="_Toc396602675"/>
      <w:r w:rsidRPr="00944AD6">
        <w:rPr>
          <w:rFonts w:eastAsia="Arial"/>
        </w:rPr>
        <w:t>UNIT TESTCASES:</w:t>
      </w:r>
      <w:bookmarkEnd w:id="145"/>
      <w:bookmarkEnd w:id="146"/>
      <w:bookmarkEnd w:id="147"/>
    </w:p>
    <w:tbl>
      <w:tblPr>
        <w:tblpPr w:leftFromText="180" w:rightFromText="180" w:vertAnchor="text" w:tblpY="1"/>
        <w:tblOverlap w:val="neve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5"/>
        <w:gridCol w:w="1947"/>
        <w:gridCol w:w="3016"/>
        <w:gridCol w:w="3330"/>
      </w:tblGrid>
      <w:tr w:rsidR="00D807D3" w:rsidRPr="001933BE" w:rsidTr="001933BE">
        <w:trPr>
          <w:trHeight w:val="440"/>
        </w:trPr>
        <w:tc>
          <w:tcPr>
            <w:tcW w:w="1445" w:type="dxa"/>
          </w:tcPr>
          <w:p w:rsidR="00D807D3" w:rsidRPr="001933BE" w:rsidRDefault="00D807D3" w:rsidP="001933BE">
            <w:pPr>
              <w:spacing w:after="0" w:line="240" w:lineRule="auto"/>
              <w:ind w:firstLine="0"/>
              <w:rPr>
                <w:rFonts w:eastAsia="Arial"/>
                <w:b/>
              </w:rPr>
            </w:pPr>
            <w:r w:rsidRPr="001933BE">
              <w:rPr>
                <w:rFonts w:eastAsia="Arial"/>
                <w:b/>
              </w:rPr>
              <w:t>Test case Id</w:t>
            </w:r>
          </w:p>
        </w:tc>
        <w:tc>
          <w:tcPr>
            <w:tcW w:w="1947" w:type="dxa"/>
          </w:tcPr>
          <w:p w:rsidR="00D807D3" w:rsidRPr="001933BE" w:rsidRDefault="00D807D3" w:rsidP="001933BE">
            <w:pPr>
              <w:spacing w:after="0" w:line="240" w:lineRule="auto"/>
              <w:ind w:firstLine="0"/>
              <w:rPr>
                <w:rFonts w:eastAsia="Arial"/>
                <w:b/>
              </w:rPr>
            </w:pPr>
            <w:r w:rsidRPr="001933BE">
              <w:rPr>
                <w:rFonts w:eastAsia="Arial"/>
                <w:b/>
              </w:rPr>
              <w:t>Description</w:t>
            </w:r>
          </w:p>
        </w:tc>
        <w:tc>
          <w:tcPr>
            <w:tcW w:w="3016" w:type="dxa"/>
          </w:tcPr>
          <w:p w:rsidR="00D807D3" w:rsidRPr="001933BE" w:rsidRDefault="00D807D3" w:rsidP="001933BE">
            <w:pPr>
              <w:spacing w:after="0" w:line="240" w:lineRule="auto"/>
              <w:ind w:firstLine="0"/>
              <w:rPr>
                <w:rFonts w:eastAsia="Arial"/>
                <w:b/>
              </w:rPr>
            </w:pPr>
            <w:r w:rsidRPr="001933BE">
              <w:rPr>
                <w:rFonts w:eastAsia="Arial"/>
                <w:b/>
              </w:rPr>
              <w:t>Prerequisite</w:t>
            </w:r>
          </w:p>
        </w:tc>
        <w:tc>
          <w:tcPr>
            <w:tcW w:w="3330" w:type="dxa"/>
          </w:tcPr>
          <w:p w:rsidR="00D807D3" w:rsidRPr="001933BE" w:rsidRDefault="00D807D3" w:rsidP="001933BE">
            <w:pPr>
              <w:spacing w:after="0" w:line="240" w:lineRule="auto"/>
              <w:rPr>
                <w:rFonts w:eastAsia="Arial"/>
                <w:b/>
              </w:rPr>
            </w:pPr>
            <w:r w:rsidRPr="001933BE">
              <w:rPr>
                <w:rFonts w:eastAsia="Arial"/>
                <w:b/>
              </w:rPr>
              <w:t>Steps to produce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HMS_UT_001</w:t>
            </w:r>
          </w:p>
        </w:tc>
        <w:tc>
          <w:tcPr>
            <w:tcW w:w="1947" w:type="dxa"/>
          </w:tcPr>
          <w:p w:rsidR="00D807D3" w:rsidRPr="001933BE" w:rsidRDefault="00D807D3" w:rsidP="001933BE">
            <w:pPr>
              <w:spacing w:after="0" w:line="240" w:lineRule="auto"/>
              <w:ind w:firstLine="0"/>
              <w:rPr>
                <w:rFonts w:eastAsia="Arial"/>
              </w:rPr>
            </w:pPr>
            <w:r w:rsidRPr="001933BE">
              <w:rPr>
                <w:rFonts w:eastAsia="Arial"/>
              </w:rPr>
              <w:t>Load a Prescription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HMS_UT_002</w:t>
            </w:r>
          </w:p>
        </w:tc>
        <w:tc>
          <w:tcPr>
            <w:tcW w:w="1947" w:type="dxa"/>
          </w:tcPr>
          <w:p w:rsidR="00D807D3" w:rsidRPr="001933BE" w:rsidRDefault="00D807D3" w:rsidP="001933BE">
            <w:pPr>
              <w:spacing w:after="0" w:line="240" w:lineRule="auto"/>
              <w:ind w:firstLine="0"/>
              <w:rPr>
                <w:rFonts w:eastAsia="Arial"/>
              </w:rPr>
            </w:pPr>
            <w:r w:rsidRPr="001933BE">
              <w:rPr>
                <w:rFonts w:eastAsia="Arial"/>
              </w:rPr>
              <w:t>Login as a doctor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user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HMS_UT_003</w:t>
            </w:r>
          </w:p>
        </w:tc>
        <w:tc>
          <w:tcPr>
            <w:tcW w:w="1947" w:type="dxa"/>
          </w:tcPr>
          <w:p w:rsidR="00D807D3" w:rsidRPr="001933BE" w:rsidRDefault="00D807D3" w:rsidP="001933BE">
            <w:pPr>
              <w:spacing w:after="0" w:line="240" w:lineRule="auto"/>
              <w:ind w:firstLine="0"/>
              <w:rPr>
                <w:rFonts w:eastAsia="Arial"/>
              </w:rPr>
            </w:pPr>
            <w:r w:rsidRPr="001933BE">
              <w:rPr>
                <w:rFonts w:eastAsia="Arial"/>
              </w:rPr>
              <w:t>Display Image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user with Image and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HMS_UT_004</w:t>
            </w:r>
          </w:p>
        </w:tc>
        <w:tc>
          <w:tcPr>
            <w:tcW w:w="1947" w:type="dxa"/>
          </w:tcPr>
          <w:p w:rsidR="00D807D3" w:rsidRPr="001933BE" w:rsidRDefault="00D807D3" w:rsidP="001933BE">
            <w:pPr>
              <w:spacing w:after="0" w:line="240" w:lineRule="auto"/>
              <w:ind w:firstLine="0"/>
              <w:rPr>
                <w:rFonts w:eastAsia="Arial"/>
              </w:rPr>
            </w:pPr>
            <w:r w:rsidRPr="001933BE">
              <w:rPr>
                <w:rFonts w:eastAsia="Arial"/>
              </w:rPr>
              <w:t>Display Video</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with video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video tab</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HMS_UT_005</w:t>
            </w:r>
          </w:p>
        </w:tc>
        <w:tc>
          <w:tcPr>
            <w:tcW w:w="1947" w:type="dxa"/>
          </w:tcPr>
          <w:p w:rsidR="00D807D3" w:rsidRPr="001933BE" w:rsidRDefault="00D807D3" w:rsidP="001933BE">
            <w:pPr>
              <w:spacing w:after="0" w:line="240" w:lineRule="auto"/>
              <w:ind w:firstLine="0"/>
              <w:rPr>
                <w:rFonts w:eastAsia="Arial"/>
              </w:rPr>
            </w:pPr>
            <w:r w:rsidRPr="001933BE">
              <w:rPr>
                <w:rFonts w:eastAsia="Arial"/>
              </w:rPr>
              <w:t xml:space="preserve">Video Play </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with video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video tab</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HMS_UT_006</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Pause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once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HMS_UT_007</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Stop</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stop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HMS_UT_008</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Fast Forward</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 click on fast forward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HMS_UT_009</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Rewind</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 click on back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HMS_UT_010</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Open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click on open button </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HMS_UT_011</w:t>
            </w:r>
          </w:p>
        </w:tc>
        <w:tc>
          <w:tcPr>
            <w:tcW w:w="1947" w:type="dxa"/>
          </w:tcPr>
          <w:p w:rsidR="00D807D3" w:rsidRPr="001933BE" w:rsidRDefault="00A75116" w:rsidP="001933BE">
            <w:pPr>
              <w:spacing w:after="0" w:line="240" w:lineRule="auto"/>
              <w:ind w:firstLine="0"/>
              <w:rPr>
                <w:rFonts w:eastAsia="Arial"/>
              </w:rPr>
            </w:pPr>
            <w:r w:rsidRPr="001933BE">
              <w:rPr>
                <w:rFonts w:eastAsia="Arial"/>
              </w:rPr>
              <w:t xml:space="preserve">Display Online </w:t>
            </w:r>
            <w:r w:rsidR="00D807D3" w:rsidRPr="001933BE">
              <w:rPr>
                <w:rFonts w:eastAsia="Arial"/>
              </w:rPr>
              <w:t>Prescription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software.click on online button (Online prescription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HMS_UT_013</w:t>
            </w:r>
          </w:p>
        </w:tc>
        <w:tc>
          <w:tcPr>
            <w:tcW w:w="1947" w:type="dxa"/>
          </w:tcPr>
          <w:p w:rsidR="00D807D3" w:rsidRPr="001933BE" w:rsidRDefault="00D807D3" w:rsidP="001933BE">
            <w:pPr>
              <w:spacing w:after="0" w:line="240" w:lineRule="auto"/>
              <w:ind w:firstLine="0"/>
              <w:rPr>
                <w:rFonts w:eastAsia="Arial"/>
              </w:rPr>
            </w:pPr>
            <w:r w:rsidRPr="001933BE">
              <w:rPr>
                <w:rFonts w:eastAsia="Arial"/>
              </w:rPr>
              <w:t>Go to Online prescription Link</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buy button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HMS_UT_014</w:t>
            </w:r>
          </w:p>
        </w:tc>
        <w:tc>
          <w:tcPr>
            <w:tcW w:w="1947" w:type="dxa"/>
          </w:tcPr>
          <w:p w:rsidR="00D807D3" w:rsidRPr="001933BE" w:rsidRDefault="00D807D3" w:rsidP="001933BE">
            <w:pPr>
              <w:spacing w:after="0" w:line="240" w:lineRule="auto"/>
              <w:ind w:firstLine="0"/>
              <w:rPr>
                <w:rFonts w:eastAsia="Arial"/>
              </w:rPr>
            </w:pPr>
            <w:r w:rsidRPr="001933BE">
              <w:rPr>
                <w:rFonts w:eastAsia="Arial"/>
              </w:rPr>
              <w:t>Sound On/Off</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sound on/off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HMS_UT_015</w:t>
            </w:r>
          </w:p>
        </w:tc>
        <w:tc>
          <w:tcPr>
            <w:tcW w:w="1947" w:type="dxa"/>
          </w:tcPr>
          <w:p w:rsidR="00D807D3" w:rsidRPr="001933BE" w:rsidRDefault="00D807D3" w:rsidP="001933BE">
            <w:pPr>
              <w:spacing w:after="0" w:line="240" w:lineRule="auto"/>
              <w:ind w:firstLine="0"/>
              <w:rPr>
                <w:rFonts w:eastAsia="Arial"/>
              </w:rPr>
            </w:pPr>
            <w:r w:rsidRPr="001933BE">
              <w:rPr>
                <w:rFonts w:eastAsia="Arial"/>
              </w:rPr>
              <w:t>Local prescription</w:t>
            </w:r>
            <w:r w:rsidR="00A75116" w:rsidRPr="001933BE">
              <w:rPr>
                <w:rFonts w:eastAsia="Arial"/>
              </w:rPr>
              <w:t xml:space="preserve"> </w:t>
            </w:r>
            <w:r w:rsidRPr="001933BE">
              <w:rPr>
                <w:rFonts w:eastAsia="Arial"/>
              </w:rPr>
              <w:t>Display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proofErr w:type="gramStart"/>
            <w:r w:rsidRPr="001933BE">
              <w:rPr>
                <w:rFonts w:eastAsia="Arial"/>
              </w:rPr>
              <w:t>click</w:t>
            </w:r>
            <w:proofErr w:type="gramEnd"/>
            <w:r w:rsidRPr="001933BE">
              <w:rPr>
                <w:rFonts w:eastAsia="Arial"/>
              </w:rPr>
              <w:t xml:space="preserve"> on open button to browse the saved prescriptions.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HMS_UT_016</w:t>
            </w:r>
          </w:p>
        </w:tc>
        <w:tc>
          <w:tcPr>
            <w:tcW w:w="1947" w:type="dxa"/>
          </w:tcPr>
          <w:p w:rsidR="00D807D3" w:rsidRPr="001933BE" w:rsidRDefault="00D807D3" w:rsidP="001933BE">
            <w:pPr>
              <w:spacing w:after="0" w:line="240" w:lineRule="auto"/>
              <w:ind w:firstLine="0"/>
              <w:rPr>
                <w:rFonts w:eastAsia="Arial"/>
              </w:rPr>
            </w:pPr>
            <w:r w:rsidRPr="001933BE">
              <w:rPr>
                <w:rFonts w:eastAsia="Arial"/>
              </w:rPr>
              <w:t>Menu items functionality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menubar</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HMS_UT_017</w:t>
            </w:r>
          </w:p>
        </w:tc>
        <w:tc>
          <w:tcPr>
            <w:tcW w:w="1947" w:type="dxa"/>
          </w:tcPr>
          <w:p w:rsidR="00D807D3" w:rsidRPr="001933BE" w:rsidRDefault="00D807D3" w:rsidP="001933BE">
            <w:pPr>
              <w:spacing w:after="0" w:line="240" w:lineRule="auto"/>
              <w:ind w:firstLine="0"/>
              <w:rPr>
                <w:rFonts w:eastAsia="Arial"/>
              </w:rPr>
            </w:pPr>
            <w:r w:rsidRPr="001933BE">
              <w:rPr>
                <w:rFonts w:eastAsia="Arial"/>
              </w:rPr>
              <w:t>Toolbar item functionality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buttons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HMS_UT_018</w:t>
            </w:r>
          </w:p>
        </w:tc>
        <w:tc>
          <w:tcPr>
            <w:tcW w:w="1947" w:type="dxa"/>
          </w:tcPr>
          <w:p w:rsidR="00D807D3" w:rsidRPr="001933BE" w:rsidRDefault="00D807D3" w:rsidP="001933BE">
            <w:pPr>
              <w:spacing w:after="0" w:line="240" w:lineRule="auto"/>
              <w:ind w:firstLine="0"/>
              <w:rPr>
                <w:rFonts w:eastAsia="Arial"/>
              </w:rPr>
            </w:pPr>
            <w:r w:rsidRPr="001933BE">
              <w:rPr>
                <w:rFonts w:eastAsia="Arial"/>
              </w:rPr>
              <w:t>Register as a new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and register buttons(create an account)</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HMS_UT_019</w:t>
            </w:r>
          </w:p>
        </w:tc>
        <w:tc>
          <w:tcPr>
            <w:tcW w:w="1947" w:type="dxa"/>
          </w:tcPr>
          <w:p w:rsidR="00D807D3" w:rsidRPr="001933BE" w:rsidRDefault="00D807D3" w:rsidP="001933BE">
            <w:pPr>
              <w:spacing w:after="0" w:line="240" w:lineRule="auto"/>
              <w:ind w:firstLine="0"/>
              <w:rPr>
                <w:rFonts w:eastAsia="Arial"/>
              </w:rPr>
            </w:pPr>
            <w:r w:rsidRPr="001933BE">
              <w:rPr>
                <w:rFonts w:eastAsia="Arial"/>
              </w:rPr>
              <w:t>Login as a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HMS_UT_020</w:t>
            </w:r>
          </w:p>
        </w:tc>
        <w:tc>
          <w:tcPr>
            <w:tcW w:w="1947" w:type="dxa"/>
          </w:tcPr>
          <w:p w:rsidR="00D807D3" w:rsidRPr="001933BE" w:rsidRDefault="00D807D3" w:rsidP="001933BE">
            <w:pPr>
              <w:spacing w:after="0" w:line="240" w:lineRule="auto"/>
              <w:ind w:firstLine="0"/>
              <w:rPr>
                <w:rFonts w:eastAsia="Arial"/>
              </w:rPr>
            </w:pPr>
            <w:r w:rsidRPr="001933BE">
              <w:rPr>
                <w:rFonts w:eastAsia="Arial"/>
              </w:rPr>
              <w:t>Register as a new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and register buttons(create an account) at admin section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HMS_UT_021</w:t>
            </w:r>
          </w:p>
        </w:tc>
        <w:tc>
          <w:tcPr>
            <w:tcW w:w="1947" w:type="dxa"/>
          </w:tcPr>
          <w:p w:rsidR="00D807D3" w:rsidRPr="001933BE" w:rsidRDefault="00D807D3" w:rsidP="001933BE">
            <w:pPr>
              <w:spacing w:after="0" w:line="240" w:lineRule="auto"/>
              <w:ind w:firstLine="0"/>
              <w:rPr>
                <w:rFonts w:eastAsia="Arial"/>
              </w:rPr>
            </w:pPr>
            <w:r w:rsidRPr="001933BE">
              <w:rPr>
                <w:rFonts w:eastAsia="Arial"/>
              </w:rPr>
              <w:t xml:space="preserve">Membership card issuing </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proofErr w:type="gramStart"/>
            <w:r w:rsidRPr="001933BE">
              <w:rPr>
                <w:rFonts w:eastAsia="Arial"/>
              </w:rPr>
              <w:t>click</w:t>
            </w:r>
            <w:proofErr w:type="gramEnd"/>
            <w:r w:rsidRPr="001933BE">
              <w:rPr>
                <w:rFonts w:eastAsia="Arial"/>
              </w:rPr>
              <w:t xml:space="preserve"> on toolbar and register buttons(create an account)and click to issue membership.</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lastRenderedPageBreak/>
              <w:t>HMS_UT_022</w:t>
            </w:r>
          </w:p>
        </w:tc>
        <w:tc>
          <w:tcPr>
            <w:tcW w:w="1947" w:type="dxa"/>
          </w:tcPr>
          <w:p w:rsidR="00D807D3" w:rsidRPr="001933BE" w:rsidRDefault="00D807D3" w:rsidP="001933BE">
            <w:pPr>
              <w:spacing w:after="0" w:line="240" w:lineRule="auto"/>
              <w:ind w:firstLine="0"/>
              <w:rPr>
                <w:rFonts w:eastAsia="Arial"/>
              </w:rPr>
            </w:pPr>
            <w:r w:rsidRPr="001933BE">
              <w:rPr>
                <w:rFonts w:eastAsia="Arial"/>
              </w:rPr>
              <w:t>Check Data Usages</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Data Usage toolbar</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HMS_UT_023</w:t>
            </w:r>
          </w:p>
        </w:tc>
        <w:tc>
          <w:tcPr>
            <w:tcW w:w="1947" w:type="dxa"/>
          </w:tcPr>
          <w:p w:rsidR="00D807D3" w:rsidRPr="001933BE" w:rsidRDefault="00D807D3" w:rsidP="001933BE">
            <w:pPr>
              <w:spacing w:after="0" w:line="240" w:lineRule="auto"/>
              <w:ind w:firstLine="0"/>
              <w:rPr>
                <w:rFonts w:eastAsia="Arial"/>
              </w:rPr>
            </w:pPr>
            <w:r w:rsidRPr="001933BE">
              <w:rPr>
                <w:rFonts w:eastAsia="Arial"/>
              </w:rPr>
              <w:t>Print report from Local site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print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HMS_UT_024</w:t>
            </w:r>
          </w:p>
        </w:tc>
        <w:tc>
          <w:tcPr>
            <w:tcW w:w="1947" w:type="dxa"/>
          </w:tcPr>
          <w:p w:rsidR="00D807D3" w:rsidRPr="001933BE" w:rsidRDefault="00D807D3" w:rsidP="001933BE">
            <w:pPr>
              <w:spacing w:after="0" w:line="240" w:lineRule="auto"/>
              <w:ind w:firstLine="0"/>
              <w:rPr>
                <w:rFonts w:eastAsia="Arial"/>
              </w:rPr>
            </w:pPr>
            <w:r w:rsidRPr="001933BE">
              <w:rPr>
                <w:rFonts w:eastAsia="Arial"/>
              </w:rPr>
              <w:t>Print report from Central site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software.click on print button from central machine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HMS_UT_025</w:t>
            </w:r>
          </w:p>
        </w:tc>
        <w:tc>
          <w:tcPr>
            <w:tcW w:w="1947" w:type="dxa"/>
          </w:tcPr>
          <w:p w:rsidR="00D807D3" w:rsidRPr="001933BE" w:rsidRDefault="00D807D3" w:rsidP="001933BE">
            <w:pPr>
              <w:spacing w:after="0" w:line="240" w:lineRule="auto"/>
              <w:ind w:firstLine="0"/>
              <w:rPr>
                <w:rFonts w:eastAsia="Arial"/>
              </w:rPr>
            </w:pPr>
            <w:r w:rsidRPr="001933BE">
              <w:rPr>
                <w:rFonts w:eastAsia="Arial"/>
              </w:rPr>
              <w:t>Check availability information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navigation menu</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HMS_UT_026</w:t>
            </w:r>
          </w:p>
        </w:tc>
        <w:tc>
          <w:tcPr>
            <w:tcW w:w="1947" w:type="dxa"/>
          </w:tcPr>
          <w:p w:rsidR="00D807D3" w:rsidRPr="001933BE" w:rsidRDefault="00D807D3" w:rsidP="001933BE">
            <w:pPr>
              <w:spacing w:after="0" w:line="240" w:lineRule="auto"/>
              <w:ind w:firstLine="0"/>
              <w:rPr>
                <w:rFonts w:eastAsia="Arial"/>
              </w:rPr>
            </w:pPr>
            <w:r w:rsidRPr="001933BE">
              <w:rPr>
                <w:rFonts w:eastAsia="Arial"/>
              </w:rPr>
              <w:t>Search a item</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search</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HMS_UT_027</w:t>
            </w:r>
          </w:p>
        </w:tc>
        <w:tc>
          <w:tcPr>
            <w:tcW w:w="1947" w:type="dxa"/>
          </w:tcPr>
          <w:p w:rsidR="00D807D3" w:rsidRPr="001933BE" w:rsidRDefault="00D807D3" w:rsidP="001933BE">
            <w:pPr>
              <w:spacing w:after="0" w:line="240" w:lineRule="auto"/>
              <w:ind w:firstLine="0"/>
              <w:rPr>
                <w:rFonts w:eastAsia="Arial"/>
              </w:rPr>
            </w:pPr>
            <w:r w:rsidRPr="001933BE">
              <w:rPr>
                <w:rFonts w:eastAsia="Arial"/>
              </w:rPr>
              <w:t>Arrangement of searching items</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search</w:t>
            </w:r>
          </w:p>
        </w:tc>
      </w:tr>
    </w:tbl>
    <w:p w:rsidR="00D807D3" w:rsidRPr="00944AD6" w:rsidRDefault="00D807D3" w:rsidP="00A75116">
      <w:pPr>
        <w:rPr>
          <w:rFonts w:ascii="Tahoma" w:eastAsia="Arial" w:hAnsi="Tahoma" w:cs="Tahoma"/>
        </w:rPr>
      </w:pPr>
    </w:p>
    <w:p w:rsidR="009D2732" w:rsidRDefault="009D2732" w:rsidP="009D2732">
      <w:pPr>
        <w:rPr>
          <w:rFonts w:eastAsia="Arial"/>
        </w:rPr>
      </w:pPr>
      <w:bookmarkStart w:id="148" w:name="_Toc289229212"/>
      <w:bookmarkStart w:id="149" w:name="_Toc304459199"/>
    </w:p>
    <w:p w:rsidR="009D2732" w:rsidRDefault="009D2732" w:rsidP="009D2732">
      <w:pPr>
        <w:rPr>
          <w:rFonts w:eastAsia="Arial"/>
        </w:rPr>
      </w:pPr>
    </w:p>
    <w:p w:rsidR="009D2732" w:rsidRDefault="009D2732" w:rsidP="009D2732">
      <w:pPr>
        <w:rPr>
          <w:rFonts w:eastAsia="Arial"/>
        </w:rPr>
      </w:pPr>
    </w:p>
    <w:p w:rsidR="009D2732" w:rsidRDefault="009D2732" w:rsidP="009D2732">
      <w:pPr>
        <w:rPr>
          <w:rFonts w:eastAsia="Arial"/>
        </w:rPr>
      </w:pPr>
    </w:p>
    <w:p w:rsidR="009D2732" w:rsidRDefault="009D2732" w:rsidP="009D2732">
      <w:pPr>
        <w:rPr>
          <w:rFonts w:eastAsia="Arial"/>
        </w:rPr>
      </w:pPr>
    </w:p>
    <w:p w:rsidR="00D807D3" w:rsidRPr="00944AD6" w:rsidRDefault="00D807D3" w:rsidP="009D2732">
      <w:pPr>
        <w:pStyle w:val="Heading2"/>
        <w:rPr>
          <w:rFonts w:eastAsia="Arial"/>
        </w:rPr>
      </w:pPr>
      <w:bookmarkStart w:id="150" w:name="_Toc396602676"/>
      <w:r w:rsidRPr="00944AD6">
        <w:rPr>
          <w:rFonts w:eastAsia="Arial"/>
        </w:rPr>
        <w:t>INTEGRATION TESTCASES:</w:t>
      </w:r>
      <w:bookmarkEnd w:id="148"/>
      <w:bookmarkEnd w:id="149"/>
      <w:bookmarkEnd w:id="150"/>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2382"/>
        <w:gridCol w:w="1970"/>
        <w:gridCol w:w="3847"/>
      </w:tblGrid>
      <w:tr w:rsidR="00D807D3" w:rsidRPr="001933BE" w:rsidTr="001933BE">
        <w:trPr>
          <w:trHeight w:val="814"/>
        </w:trPr>
        <w:tc>
          <w:tcPr>
            <w:tcW w:w="1353" w:type="dxa"/>
          </w:tcPr>
          <w:p w:rsidR="00D807D3" w:rsidRPr="001933BE" w:rsidRDefault="00D807D3" w:rsidP="001933BE">
            <w:pPr>
              <w:spacing w:after="0" w:line="240" w:lineRule="auto"/>
              <w:ind w:firstLine="0"/>
              <w:rPr>
                <w:rFonts w:eastAsia="Arial"/>
                <w:b/>
              </w:rPr>
            </w:pPr>
            <w:r w:rsidRPr="001933BE">
              <w:rPr>
                <w:rFonts w:eastAsia="Arial"/>
                <w:b/>
              </w:rPr>
              <w:t>Test case Id</w:t>
            </w:r>
          </w:p>
        </w:tc>
        <w:tc>
          <w:tcPr>
            <w:tcW w:w="2383" w:type="dxa"/>
          </w:tcPr>
          <w:p w:rsidR="00D807D3" w:rsidRPr="001933BE" w:rsidRDefault="00D807D3" w:rsidP="001933BE">
            <w:pPr>
              <w:spacing w:after="0" w:line="240" w:lineRule="auto"/>
              <w:ind w:firstLine="0"/>
              <w:rPr>
                <w:rFonts w:eastAsia="Arial"/>
                <w:b/>
              </w:rPr>
            </w:pPr>
            <w:r w:rsidRPr="001933BE">
              <w:rPr>
                <w:rFonts w:eastAsia="Arial"/>
                <w:b/>
              </w:rPr>
              <w:t>Description</w:t>
            </w:r>
          </w:p>
        </w:tc>
        <w:tc>
          <w:tcPr>
            <w:tcW w:w="1971" w:type="dxa"/>
          </w:tcPr>
          <w:p w:rsidR="00D807D3" w:rsidRPr="001933BE" w:rsidRDefault="00D807D3" w:rsidP="001933BE">
            <w:pPr>
              <w:spacing w:after="0" w:line="240" w:lineRule="auto"/>
              <w:ind w:firstLine="0"/>
              <w:rPr>
                <w:rFonts w:eastAsia="Arial"/>
                <w:b/>
              </w:rPr>
            </w:pPr>
            <w:r w:rsidRPr="001933BE">
              <w:rPr>
                <w:rFonts w:eastAsia="Arial"/>
                <w:b/>
              </w:rPr>
              <w:t>Prerequisite</w:t>
            </w:r>
          </w:p>
        </w:tc>
        <w:tc>
          <w:tcPr>
            <w:tcW w:w="3851" w:type="dxa"/>
          </w:tcPr>
          <w:p w:rsidR="00D807D3" w:rsidRPr="001933BE" w:rsidRDefault="00D807D3" w:rsidP="001933BE">
            <w:pPr>
              <w:spacing w:after="0" w:line="240" w:lineRule="auto"/>
              <w:ind w:firstLine="0"/>
              <w:rPr>
                <w:rFonts w:eastAsia="Arial"/>
                <w:b/>
              </w:rPr>
            </w:pPr>
            <w:r w:rsidRPr="001933BE">
              <w:rPr>
                <w:rFonts w:eastAsia="Arial"/>
                <w:b/>
              </w:rPr>
              <w:t>Steps to produce</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HMS_IT_001</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Completely Run a </w:t>
            </w:r>
            <w:r w:rsidR="00566355" w:rsidRPr="001933BE">
              <w:rPr>
                <w:rFonts w:eastAsia="Arial"/>
              </w:rPr>
              <w:t>prescription</w:t>
            </w:r>
            <w:r w:rsidRPr="001933BE">
              <w:rPr>
                <w:rFonts w:eastAsia="Arial"/>
              </w:rPr>
              <w:t xml:space="preserve"> online</w:t>
            </w:r>
          </w:p>
        </w:tc>
        <w:tc>
          <w:tcPr>
            <w:tcW w:w="1971" w:type="dxa"/>
          </w:tcPr>
          <w:p w:rsidR="00D807D3" w:rsidRPr="001933BE" w:rsidRDefault="00D807D3" w:rsidP="001933BE">
            <w:pPr>
              <w:spacing w:after="0" w:line="240" w:lineRule="auto"/>
              <w:ind w:firstLine="0"/>
              <w:rPr>
                <w:rFonts w:eastAsia="Arial"/>
              </w:rPr>
            </w:pPr>
            <w:r w:rsidRPr="001933BE">
              <w:rPr>
                <w:rFonts w:eastAsia="Arial"/>
              </w:rPr>
              <w:t xml:space="preserve">Installed software and a valid and </w:t>
            </w:r>
            <w:r w:rsidR="00566355" w:rsidRPr="001933BE">
              <w:rPr>
                <w:rFonts w:eastAsia="Arial"/>
              </w:rPr>
              <w:t>prescription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HMS_IT_002</w:t>
            </w:r>
          </w:p>
        </w:tc>
        <w:tc>
          <w:tcPr>
            <w:tcW w:w="2383" w:type="dxa"/>
          </w:tcPr>
          <w:p w:rsidR="00D807D3" w:rsidRPr="001933BE" w:rsidRDefault="00D807D3" w:rsidP="001933BE">
            <w:pPr>
              <w:spacing w:after="0" w:line="240" w:lineRule="auto"/>
              <w:ind w:firstLine="0"/>
              <w:rPr>
                <w:rFonts w:eastAsia="Arial"/>
              </w:rPr>
            </w:pPr>
            <w:r w:rsidRPr="001933BE">
              <w:rPr>
                <w:rFonts w:eastAsia="Arial"/>
              </w:rPr>
              <w:t>Run a Saved 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valid and prescription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 and click on open button to browse the saved prescription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HMS_IT_003</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Run a downloaded </w:t>
            </w:r>
            <w:r w:rsidR="00566355" w:rsidRPr="001933BE">
              <w:rPr>
                <w:rFonts w:eastAsia="Arial"/>
              </w:rPr>
              <w:t>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valid and prescription and an internet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Download a prescription from online store.</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HMS_IT_004</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the installer</w:t>
            </w:r>
          </w:p>
        </w:tc>
        <w:tc>
          <w:tcPr>
            <w:tcW w:w="1971" w:type="dxa"/>
          </w:tcPr>
          <w:p w:rsidR="00D807D3" w:rsidRPr="001933BE" w:rsidRDefault="00D807D3" w:rsidP="001933BE">
            <w:pPr>
              <w:spacing w:after="0" w:line="240" w:lineRule="auto"/>
              <w:ind w:firstLine="0"/>
              <w:rPr>
                <w:rFonts w:eastAsia="Arial"/>
              </w:rPr>
            </w:pPr>
            <w:r w:rsidRPr="001933BE">
              <w:rPr>
                <w:rFonts w:eastAsia="Arial"/>
              </w:rPr>
              <w:t xml:space="preserve">Installed software </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icon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HMS_IT_005</w:t>
            </w:r>
          </w:p>
        </w:tc>
        <w:tc>
          <w:tcPr>
            <w:tcW w:w="2383" w:type="dxa"/>
          </w:tcPr>
          <w:p w:rsidR="00D807D3" w:rsidRPr="001933BE" w:rsidRDefault="00D807D3" w:rsidP="001933BE">
            <w:pPr>
              <w:spacing w:after="0" w:line="240" w:lineRule="auto"/>
              <w:ind w:firstLine="0"/>
              <w:rPr>
                <w:rFonts w:eastAsia="Arial"/>
              </w:rPr>
            </w:pPr>
            <w:r w:rsidRPr="001933BE">
              <w:rPr>
                <w:rFonts w:eastAsia="Arial"/>
              </w:rPr>
              <w:t>Track resource usage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ID ,prescription and an internet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icon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HMS_IT_006</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membership</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 xml:space="preserve">And logged in as a valid user </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HMS_IT_007</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admin authentication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And logged in as a valid admin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HMS_IT_008</w:t>
            </w:r>
          </w:p>
        </w:tc>
        <w:tc>
          <w:tcPr>
            <w:tcW w:w="2383" w:type="dxa"/>
          </w:tcPr>
          <w:p w:rsidR="00D807D3" w:rsidRPr="001933BE" w:rsidRDefault="00D807D3" w:rsidP="001933BE">
            <w:pPr>
              <w:spacing w:after="0" w:line="240" w:lineRule="auto"/>
              <w:ind w:firstLine="0"/>
              <w:rPr>
                <w:rFonts w:eastAsia="Arial"/>
              </w:rPr>
            </w:pPr>
            <w:r w:rsidRPr="001933BE">
              <w:rPr>
                <w:rFonts w:eastAsia="Arial"/>
              </w:rPr>
              <w:t>Local machine connectivity with central machine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With a configured LAN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the connect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HMS_IT_009</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data usage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With a configured LAN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the connect button and Data usage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HMS_IT_010</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Search an user or </w:t>
            </w:r>
            <w:r w:rsidR="00566355" w:rsidRPr="001933BE">
              <w:rPr>
                <w:rFonts w:eastAsia="Arial"/>
              </w:rPr>
              <w:t>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 xml:space="preserve">And logged in as a </w:t>
            </w:r>
            <w:r w:rsidRPr="001933BE">
              <w:rPr>
                <w:rFonts w:eastAsia="Arial"/>
              </w:rPr>
              <w:lastRenderedPageBreak/>
              <w:t>valid user</w:t>
            </w:r>
          </w:p>
        </w:tc>
        <w:tc>
          <w:tcPr>
            <w:tcW w:w="3851" w:type="dxa"/>
          </w:tcPr>
          <w:p w:rsidR="00D807D3" w:rsidRPr="001933BE" w:rsidRDefault="00D807D3" w:rsidP="001933BE">
            <w:pPr>
              <w:spacing w:after="0" w:line="240" w:lineRule="auto"/>
              <w:ind w:firstLine="0"/>
              <w:rPr>
                <w:rFonts w:eastAsia="Arial"/>
              </w:rPr>
            </w:pPr>
            <w:r w:rsidRPr="001933BE">
              <w:rPr>
                <w:rFonts w:eastAsia="Arial"/>
              </w:rPr>
              <w:lastRenderedPageBreak/>
              <w:t>Launch the software</w:t>
            </w:r>
          </w:p>
          <w:p w:rsidR="00D807D3" w:rsidRPr="001933BE" w:rsidRDefault="00D807D3" w:rsidP="001933BE">
            <w:pPr>
              <w:spacing w:after="0" w:line="240" w:lineRule="auto"/>
              <w:ind w:firstLine="0"/>
              <w:rPr>
                <w:rFonts w:eastAsia="Arial"/>
              </w:rPr>
            </w:pPr>
            <w:r w:rsidRPr="001933BE">
              <w:rPr>
                <w:rFonts w:eastAsia="Arial"/>
              </w:rPr>
              <w:t>Click on search menu</w:t>
            </w:r>
          </w:p>
        </w:tc>
      </w:tr>
    </w:tbl>
    <w:p w:rsidR="00D807D3" w:rsidRDefault="00D807D3" w:rsidP="00A75116">
      <w:pPr>
        <w:spacing w:after="0" w:line="240" w:lineRule="auto"/>
        <w:rPr>
          <w:rFonts w:ascii="Tahoma" w:eastAsia="Arial" w:hAnsi="Tahoma" w:cs="Tahoma"/>
        </w:rPr>
      </w:pPr>
    </w:p>
    <w:p w:rsidR="00D807D3" w:rsidRPr="00944AD6" w:rsidRDefault="00D807D3" w:rsidP="00A75116">
      <w:pPr>
        <w:spacing w:after="0" w:line="240" w:lineRule="auto"/>
        <w:rPr>
          <w:rFonts w:ascii="Tahoma" w:eastAsia="Arial" w:hAnsi="Tahoma" w:cs="Tahoma"/>
        </w:rPr>
      </w:pPr>
    </w:p>
    <w:p w:rsidR="00D807D3" w:rsidRPr="00944AD6" w:rsidRDefault="00D807D3" w:rsidP="00A75116">
      <w:pPr>
        <w:pStyle w:val="Heading2"/>
        <w:spacing w:before="0" w:line="240" w:lineRule="auto"/>
        <w:ind w:left="576" w:hanging="576"/>
        <w:rPr>
          <w:rFonts w:eastAsia="Arial"/>
        </w:rPr>
      </w:pPr>
      <w:bookmarkStart w:id="151" w:name="_Toc289229213"/>
      <w:bookmarkStart w:id="152" w:name="_Toc304459200"/>
      <w:bookmarkStart w:id="153" w:name="_Toc396602677"/>
      <w:r w:rsidRPr="00944AD6">
        <w:rPr>
          <w:rFonts w:eastAsia="Arial"/>
        </w:rPr>
        <w:t>SYSTEM TESTCASES:</w:t>
      </w:r>
      <w:bookmarkEnd w:id="151"/>
      <w:bookmarkEnd w:id="152"/>
      <w:bookmarkEnd w:id="153"/>
    </w:p>
    <w:tbl>
      <w:tblPr>
        <w:tblW w:w="9558"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2369"/>
        <w:gridCol w:w="1964"/>
        <w:gridCol w:w="3820"/>
      </w:tblGrid>
      <w:tr w:rsidR="00D807D3" w:rsidRPr="00944AD6" w:rsidTr="004304C3">
        <w:trPr>
          <w:trHeight w:val="814"/>
        </w:trPr>
        <w:tc>
          <w:tcPr>
            <w:tcW w:w="1391"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73" w:type="dxa"/>
          </w:tcPr>
          <w:p w:rsidR="00D807D3" w:rsidRPr="008420FA" w:rsidRDefault="00D807D3" w:rsidP="00132545">
            <w:pPr>
              <w:spacing w:after="0" w:line="240" w:lineRule="auto"/>
              <w:ind w:firstLine="0"/>
              <w:rPr>
                <w:rFonts w:eastAsia="Arial"/>
                <w:b/>
              </w:rPr>
            </w:pPr>
            <w:r w:rsidRPr="008420FA">
              <w:rPr>
                <w:rFonts w:eastAsia="Arial"/>
                <w:b/>
              </w:rPr>
              <w:t>Description</w:t>
            </w:r>
          </w:p>
        </w:tc>
        <w:tc>
          <w:tcPr>
            <w:tcW w:w="1966" w:type="dxa"/>
          </w:tcPr>
          <w:p w:rsidR="00D807D3" w:rsidRPr="008420FA" w:rsidRDefault="00D807D3" w:rsidP="00132545">
            <w:pPr>
              <w:spacing w:after="0" w:line="240" w:lineRule="auto"/>
              <w:ind w:firstLine="0"/>
              <w:rPr>
                <w:rFonts w:eastAsia="Arial"/>
                <w:b/>
              </w:rPr>
            </w:pPr>
            <w:r w:rsidRPr="008420FA">
              <w:rPr>
                <w:rFonts w:eastAsia="Arial"/>
                <w:b/>
              </w:rPr>
              <w:t>Prerequisite</w:t>
            </w:r>
          </w:p>
        </w:tc>
        <w:tc>
          <w:tcPr>
            <w:tcW w:w="3828" w:type="dxa"/>
          </w:tcPr>
          <w:p w:rsidR="00D807D3" w:rsidRPr="008420FA" w:rsidRDefault="00D807D3" w:rsidP="00132545">
            <w:pPr>
              <w:spacing w:after="0" w:line="240" w:lineRule="auto"/>
              <w:ind w:firstLine="0"/>
              <w:rPr>
                <w:rFonts w:eastAsia="Arial"/>
                <w:b/>
              </w:rPr>
            </w:pPr>
            <w:r w:rsidRPr="008420FA">
              <w:rPr>
                <w:rFonts w:eastAsia="Arial"/>
                <w:b/>
              </w:rPr>
              <w:t>Steps to produce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_ST_001</w:t>
            </w:r>
          </w:p>
        </w:tc>
        <w:tc>
          <w:tcPr>
            <w:tcW w:w="2373"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installer,.net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Double click on the setup file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_ST_002</w:t>
            </w:r>
          </w:p>
        </w:tc>
        <w:tc>
          <w:tcPr>
            <w:tcW w:w="2373"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 ,.net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 xml:space="preserve">Double click on the </w:t>
            </w:r>
            <w:r>
              <w:rPr>
                <w:rFonts w:eastAsia="Arial"/>
              </w:rPr>
              <w:t>HMS</w:t>
            </w:r>
            <w:r w:rsidRPr="00944AD6">
              <w:rPr>
                <w:rFonts w:eastAsia="Arial"/>
              </w:rPr>
              <w:t xml:space="preserve"> icon </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_ST_003</w:t>
            </w:r>
          </w:p>
        </w:tc>
        <w:tc>
          <w:tcPr>
            <w:tcW w:w="2373"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 xml:space="preserve">Navigate from start and click on </w:t>
            </w:r>
            <w:r>
              <w:rPr>
                <w:rFonts w:eastAsia="Arial"/>
              </w:rPr>
              <w:t>HMS</w:t>
            </w:r>
            <w:r w:rsidRPr="00944AD6">
              <w:rPr>
                <w:rFonts w:eastAsia="Arial"/>
              </w:rPr>
              <w:t xml:space="preserve"> icon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_ST_004</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 xml:space="preserve">double click on left navigation pan and click on open button to browse the saved </w:t>
            </w:r>
            <w:r>
              <w:rPr>
                <w:rFonts w:eastAsia="Arial"/>
              </w:rPr>
              <w:t>prescription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_ST_005</w:t>
            </w:r>
          </w:p>
        </w:tc>
        <w:tc>
          <w:tcPr>
            <w:tcW w:w="2373" w:type="dxa"/>
          </w:tcPr>
          <w:p w:rsidR="00D807D3" w:rsidRPr="00944AD6" w:rsidRDefault="00D807D3" w:rsidP="00132545">
            <w:pPr>
              <w:spacing w:after="0" w:line="240" w:lineRule="auto"/>
              <w:ind w:firstLine="0"/>
              <w:rPr>
                <w:rFonts w:eastAsia="Arial"/>
              </w:rPr>
            </w:pPr>
            <w:r w:rsidRPr="00944AD6">
              <w:rPr>
                <w:rFonts w:eastAsia="Arial"/>
              </w:rPr>
              <w:t>Close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 launched software </w:t>
            </w:r>
          </w:p>
        </w:tc>
        <w:tc>
          <w:tcPr>
            <w:tcW w:w="3828" w:type="dxa"/>
          </w:tcPr>
          <w:p w:rsidR="00D807D3" w:rsidRPr="00944AD6" w:rsidRDefault="00D807D3" w:rsidP="00132545">
            <w:pPr>
              <w:spacing w:after="0" w:line="240" w:lineRule="auto"/>
              <w:ind w:firstLine="0"/>
              <w:rPr>
                <w:rFonts w:eastAsia="Arial"/>
              </w:rPr>
            </w:pPr>
            <w:r w:rsidRPr="00944AD6">
              <w:rPr>
                <w:rFonts w:eastAsia="Arial"/>
              </w:rPr>
              <w:t>Press alt+f4 or click on close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_ST_006</w:t>
            </w:r>
          </w:p>
        </w:tc>
        <w:tc>
          <w:tcPr>
            <w:tcW w:w="2373"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Open control panel and uninstall the program.</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_ST_007</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Download a </w:t>
            </w:r>
            <w:r w:rsidR="00132545">
              <w:rPr>
                <w:rFonts w:eastAsia="Arial"/>
              </w:rPr>
              <w:t>p</w:t>
            </w:r>
            <w:r>
              <w:rPr>
                <w:rFonts w:eastAsia="Arial"/>
              </w:rPr>
              <w:t>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work,valid </w:t>
            </w:r>
            <w:r>
              <w:rPr>
                <w:rFonts w:eastAsia="Arial"/>
              </w:rPr>
              <w:t>prescription</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 xml:space="preserve">Download a </w:t>
            </w:r>
            <w:r>
              <w:rPr>
                <w:rFonts w:eastAsia="Arial"/>
              </w:rPr>
              <w:t>prescription</w:t>
            </w:r>
            <w:r w:rsidRPr="00944AD6">
              <w:rPr>
                <w:rFonts w:eastAsia="Arial"/>
              </w:rPr>
              <w:t xml:space="preserve"> from online store.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_ST_008</w:t>
            </w:r>
          </w:p>
        </w:tc>
        <w:tc>
          <w:tcPr>
            <w:tcW w:w="2373" w:type="dxa"/>
          </w:tcPr>
          <w:p w:rsidR="00D807D3" w:rsidRPr="00944AD6" w:rsidRDefault="00D807D3" w:rsidP="00566355">
            <w:pPr>
              <w:spacing w:after="0" w:line="240" w:lineRule="auto"/>
              <w:ind w:firstLine="0"/>
              <w:rPr>
                <w:rFonts w:eastAsia="Arial"/>
              </w:rPr>
            </w:pPr>
            <w:r w:rsidRPr="00944AD6">
              <w:rPr>
                <w:rFonts w:eastAsia="Arial"/>
              </w:rPr>
              <w:t xml:space="preserve">Run a Video </w:t>
            </w:r>
            <w:r w:rsidR="00566355">
              <w:rPr>
                <w:rFonts w:eastAsia="Arial"/>
              </w:rPr>
              <w:t>report</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video</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_ST_009</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w:t>
            </w:r>
            <w:r>
              <w:rPr>
                <w:rFonts w:eastAsia="Arial"/>
              </w:rPr>
              <w:t>10</w:t>
            </w:r>
          </w:p>
        </w:tc>
        <w:tc>
          <w:tcPr>
            <w:tcW w:w="2373" w:type="dxa"/>
          </w:tcPr>
          <w:p w:rsidR="00D807D3" w:rsidRPr="00944AD6" w:rsidRDefault="00D807D3" w:rsidP="00132545">
            <w:pPr>
              <w:spacing w:after="0" w:line="240" w:lineRule="auto"/>
              <w:ind w:firstLine="0"/>
              <w:rPr>
                <w:rFonts w:eastAsia="Arial"/>
              </w:rPr>
            </w:pPr>
            <w:r>
              <w:rPr>
                <w:rFonts w:eastAsia="Arial"/>
              </w:rPr>
              <w:t>Run a search</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r>
              <w:rPr>
                <w:rFonts w:eastAsia="Arial"/>
              </w:rPr>
              <w:t xml:space="preserve"> video text</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bl>
    <w:p w:rsidR="00D807D3" w:rsidRDefault="00D807D3" w:rsidP="00A75116">
      <w:pPr>
        <w:spacing w:after="0" w:line="240" w:lineRule="auto"/>
        <w:ind w:firstLine="0"/>
        <w:rPr>
          <w:rFonts w:ascii="Tahoma" w:eastAsia="Arial" w:hAnsi="Tahoma" w:cs="Tahoma"/>
          <w:u w:val="single"/>
        </w:rPr>
      </w:pPr>
    </w:p>
    <w:p w:rsidR="00D807D3" w:rsidRPr="00944AD6" w:rsidRDefault="00D807D3" w:rsidP="00A75116">
      <w:pPr>
        <w:pStyle w:val="Heading2"/>
        <w:spacing w:before="0" w:line="240" w:lineRule="auto"/>
        <w:ind w:left="576" w:hanging="576"/>
        <w:rPr>
          <w:rFonts w:eastAsia="Arial"/>
        </w:rPr>
      </w:pPr>
      <w:bookmarkStart w:id="154" w:name="_Toc289229214"/>
      <w:bookmarkStart w:id="155" w:name="_Toc304459201"/>
      <w:bookmarkStart w:id="156" w:name="_Toc396602678"/>
      <w:r w:rsidRPr="00944AD6">
        <w:rPr>
          <w:rFonts w:eastAsia="Arial"/>
        </w:rPr>
        <w:t>UNIT TEST RESULT:</w:t>
      </w:r>
      <w:bookmarkEnd w:id="154"/>
      <w:bookmarkEnd w:id="155"/>
      <w:bookmarkEnd w:id="156"/>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45"/>
        <w:gridCol w:w="2356"/>
        <w:gridCol w:w="1945"/>
        <w:gridCol w:w="1675"/>
        <w:gridCol w:w="2468"/>
      </w:tblGrid>
      <w:tr w:rsidR="00D807D3" w:rsidRPr="00944AD6" w:rsidTr="004304C3">
        <w:trPr>
          <w:trHeight w:val="353"/>
        </w:trPr>
        <w:tc>
          <w:tcPr>
            <w:tcW w:w="1425" w:type="dxa"/>
          </w:tcPr>
          <w:p w:rsidR="00D807D3" w:rsidRPr="008420FA" w:rsidRDefault="00D807D3" w:rsidP="00A75116">
            <w:pPr>
              <w:spacing w:after="0" w:line="240" w:lineRule="auto"/>
              <w:ind w:firstLine="0"/>
              <w:rPr>
                <w:rFonts w:eastAsia="Arial"/>
                <w:b/>
              </w:rPr>
            </w:pPr>
            <w:r w:rsidRPr="008420FA">
              <w:rPr>
                <w:rFonts w:eastAsia="Arial"/>
                <w:b/>
              </w:rPr>
              <w:t>UNIT TESTID</w:t>
            </w:r>
          </w:p>
        </w:tc>
        <w:tc>
          <w:tcPr>
            <w:tcW w:w="2361"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48"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78" w:type="dxa"/>
          </w:tcPr>
          <w:p w:rsidR="00D807D3" w:rsidRPr="008420FA" w:rsidRDefault="00D807D3" w:rsidP="00132545">
            <w:pPr>
              <w:spacing w:after="0" w:line="240" w:lineRule="auto"/>
              <w:ind w:firstLine="0"/>
              <w:rPr>
                <w:rFonts w:eastAsia="Arial"/>
                <w:b/>
              </w:rPr>
            </w:pPr>
            <w:r w:rsidRPr="008420FA">
              <w:rPr>
                <w:rFonts w:eastAsia="Arial"/>
                <w:b/>
              </w:rPr>
              <w:t>Comment</w:t>
            </w:r>
          </w:p>
        </w:tc>
        <w:tc>
          <w:tcPr>
            <w:tcW w:w="2477"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_UT_001</w:t>
            </w:r>
          </w:p>
        </w:tc>
        <w:tc>
          <w:tcPr>
            <w:tcW w:w="2361" w:type="dxa"/>
          </w:tcPr>
          <w:p w:rsidR="00D807D3" w:rsidRPr="00944AD6" w:rsidRDefault="00D807D3" w:rsidP="00132545">
            <w:pPr>
              <w:spacing w:after="0" w:line="240" w:lineRule="auto"/>
              <w:ind w:firstLine="0"/>
              <w:rPr>
                <w:rFonts w:eastAsia="Arial"/>
              </w:rPr>
            </w:pPr>
            <w:r>
              <w:rPr>
                <w:rFonts w:eastAsia="Arial"/>
              </w:rPr>
              <w:t xml:space="preserve">Load a </w:t>
            </w:r>
            <w:r w:rsidR="00566355">
              <w:rPr>
                <w:rFonts w:eastAsia="Arial"/>
              </w:rPr>
              <w:t>prescription</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Load a </w:t>
            </w:r>
            <w:r>
              <w:rPr>
                <w:rFonts w:eastAsia="Arial"/>
              </w:rPr>
              <w:t>prescription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_UT_002</w:t>
            </w:r>
          </w:p>
        </w:tc>
        <w:tc>
          <w:tcPr>
            <w:tcW w:w="2361" w:type="dxa"/>
          </w:tcPr>
          <w:p w:rsidR="00D807D3" w:rsidRPr="00944AD6" w:rsidRDefault="00D807D3" w:rsidP="00132545">
            <w:pPr>
              <w:spacing w:after="0" w:line="240" w:lineRule="auto"/>
              <w:ind w:firstLine="0"/>
              <w:rPr>
                <w:rFonts w:eastAsia="Arial"/>
              </w:rPr>
            </w:pPr>
            <w:r>
              <w:rPr>
                <w:rFonts w:eastAsia="Arial"/>
              </w:rPr>
              <w:t>Logged in as a user</w:t>
            </w:r>
          </w:p>
        </w:tc>
        <w:tc>
          <w:tcPr>
            <w:tcW w:w="1948" w:type="dxa"/>
          </w:tcPr>
          <w:p w:rsidR="00D807D3" w:rsidRPr="00944AD6" w:rsidRDefault="00D807D3" w:rsidP="00132545">
            <w:pPr>
              <w:spacing w:after="0" w:line="240" w:lineRule="auto"/>
              <w:ind w:firstLine="0"/>
              <w:rPr>
                <w:rFonts w:eastAsia="Arial"/>
              </w:rPr>
            </w:pPr>
            <w:r>
              <w:rPr>
                <w:rFonts w:eastAsia="Arial"/>
              </w:rPr>
              <w:t>Logged in successfully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_UT_003</w:t>
            </w:r>
          </w:p>
        </w:tc>
        <w:tc>
          <w:tcPr>
            <w:tcW w:w="2361" w:type="dxa"/>
          </w:tcPr>
          <w:p w:rsidR="00D807D3" w:rsidRPr="00944AD6" w:rsidRDefault="00D807D3" w:rsidP="00132545">
            <w:pPr>
              <w:spacing w:after="0" w:line="240" w:lineRule="auto"/>
              <w:ind w:firstLine="0"/>
              <w:rPr>
                <w:rFonts w:eastAsia="Arial"/>
              </w:rPr>
            </w:pPr>
            <w:r w:rsidRPr="00944AD6">
              <w:rPr>
                <w:rFonts w:eastAsia="Arial"/>
              </w:rPr>
              <w:t>Display Image</w:t>
            </w:r>
          </w:p>
        </w:tc>
        <w:tc>
          <w:tcPr>
            <w:tcW w:w="1948" w:type="dxa"/>
          </w:tcPr>
          <w:p w:rsidR="00D807D3" w:rsidRPr="00944AD6" w:rsidRDefault="00D807D3" w:rsidP="00132545">
            <w:pPr>
              <w:spacing w:after="0" w:line="240" w:lineRule="auto"/>
              <w:ind w:firstLine="0"/>
              <w:rPr>
                <w:rFonts w:eastAsia="Arial"/>
              </w:rPr>
            </w:pPr>
            <w:r w:rsidRPr="00944AD6">
              <w:rPr>
                <w:rFonts w:eastAsia="Arial"/>
              </w:rPr>
              <w:t>Display Image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_UT_004</w:t>
            </w:r>
          </w:p>
        </w:tc>
        <w:tc>
          <w:tcPr>
            <w:tcW w:w="2361" w:type="dxa"/>
          </w:tcPr>
          <w:p w:rsidR="00D807D3" w:rsidRPr="00944AD6" w:rsidRDefault="00D807D3" w:rsidP="00132545">
            <w:pPr>
              <w:spacing w:after="0" w:line="240" w:lineRule="auto"/>
              <w:ind w:firstLine="0"/>
              <w:rPr>
                <w:rFonts w:eastAsia="Arial"/>
              </w:rPr>
            </w:pPr>
            <w:r w:rsidRPr="00944AD6">
              <w:rPr>
                <w:rFonts w:eastAsia="Arial"/>
              </w:rPr>
              <w:t>Display Video</w:t>
            </w:r>
          </w:p>
        </w:tc>
        <w:tc>
          <w:tcPr>
            <w:tcW w:w="1948" w:type="dxa"/>
          </w:tcPr>
          <w:p w:rsidR="00D807D3" w:rsidRPr="00944AD6" w:rsidRDefault="00D807D3" w:rsidP="00132545">
            <w:pPr>
              <w:spacing w:after="0" w:line="240" w:lineRule="auto"/>
              <w:ind w:firstLine="0"/>
              <w:rPr>
                <w:rFonts w:eastAsia="Arial"/>
              </w:rPr>
            </w:pPr>
            <w:r w:rsidRPr="00944AD6">
              <w:rPr>
                <w:rFonts w:eastAsia="Arial"/>
              </w:rPr>
              <w:t>Display Video</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_UT_005</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Video Play </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Video Play </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_UT_006</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Pause</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Pause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_UT_007</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Stop</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Stop</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lastRenderedPageBreak/>
              <w:t>HMS</w:t>
            </w:r>
            <w:r w:rsidRPr="00944AD6">
              <w:rPr>
                <w:rFonts w:eastAsia="Arial"/>
              </w:rPr>
              <w:t>_UT_008</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Fast Forward</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Fast Forward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_UT_009</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Rewind</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Rewind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_UT_010</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Open</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Open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_UT_011</w:t>
            </w:r>
          </w:p>
        </w:tc>
        <w:tc>
          <w:tcPr>
            <w:tcW w:w="2361" w:type="dxa"/>
          </w:tcPr>
          <w:p w:rsidR="00D807D3" w:rsidRPr="00944AD6" w:rsidRDefault="00D807D3" w:rsidP="00132545">
            <w:pPr>
              <w:spacing w:after="0" w:line="240" w:lineRule="auto"/>
              <w:ind w:firstLine="0"/>
              <w:rPr>
                <w:rFonts w:eastAsia="Arial"/>
              </w:rPr>
            </w:pPr>
            <w:r>
              <w:rPr>
                <w:rFonts w:eastAsia="Arial"/>
              </w:rPr>
              <w:t xml:space="preserve">Display Online Prescription or </w:t>
            </w:r>
            <w:r w:rsidR="00566355">
              <w:rPr>
                <w:rFonts w:eastAsia="Arial"/>
              </w:rPr>
              <w:t>prescription</w:t>
            </w:r>
          </w:p>
        </w:tc>
        <w:tc>
          <w:tcPr>
            <w:tcW w:w="1948" w:type="dxa"/>
          </w:tcPr>
          <w:p w:rsidR="00D807D3" w:rsidRPr="00944AD6" w:rsidRDefault="00D807D3" w:rsidP="00132545">
            <w:pPr>
              <w:spacing w:after="0" w:line="240" w:lineRule="auto"/>
              <w:ind w:firstLine="0"/>
              <w:rPr>
                <w:rFonts w:eastAsia="Arial"/>
              </w:rPr>
            </w:pPr>
            <w:r>
              <w:rPr>
                <w:rFonts w:eastAsia="Arial"/>
              </w:rPr>
              <w:t xml:space="preserve">Display Online Prescription or </w:t>
            </w:r>
            <w:r w:rsidR="00566355">
              <w:rPr>
                <w:rFonts w:eastAsia="Arial"/>
              </w:rPr>
              <w:t>prescription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_UT_013</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Go to Online </w:t>
            </w:r>
            <w:r>
              <w:rPr>
                <w:rFonts w:eastAsia="Arial"/>
              </w:rPr>
              <w:t>prescription</w:t>
            </w:r>
            <w:r w:rsidRPr="00944AD6">
              <w:rPr>
                <w:rFonts w:eastAsia="Arial"/>
              </w:rPr>
              <w:t xml:space="preserve"> Link</w:t>
            </w:r>
          </w:p>
        </w:tc>
        <w:tc>
          <w:tcPr>
            <w:tcW w:w="1948" w:type="dxa"/>
          </w:tcPr>
          <w:p w:rsidR="00D807D3" w:rsidRPr="00944AD6" w:rsidRDefault="00D807D3" w:rsidP="00132545">
            <w:pPr>
              <w:spacing w:after="0" w:line="240" w:lineRule="auto"/>
              <w:ind w:firstLine="0"/>
              <w:rPr>
                <w:rFonts w:eastAsia="Arial"/>
              </w:rPr>
            </w:pPr>
            <w:r>
              <w:rPr>
                <w:rFonts w:eastAsia="Arial"/>
              </w:rPr>
              <w:t>Go to Online prescription</w:t>
            </w:r>
            <w:r w:rsidRPr="00944AD6">
              <w:rPr>
                <w:rFonts w:eastAsia="Arial"/>
              </w:rPr>
              <w:t xml:space="preserve"> Link</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_UT_014</w:t>
            </w:r>
          </w:p>
        </w:tc>
        <w:tc>
          <w:tcPr>
            <w:tcW w:w="2361" w:type="dxa"/>
          </w:tcPr>
          <w:p w:rsidR="00D807D3" w:rsidRPr="00944AD6" w:rsidRDefault="00D807D3" w:rsidP="00132545">
            <w:pPr>
              <w:spacing w:after="0" w:line="240" w:lineRule="auto"/>
              <w:ind w:firstLine="0"/>
              <w:rPr>
                <w:rFonts w:eastAsia="Arial"/>
              </w:rPr>
            </w:pPr>
            <w:r w:rsidRPr="00944AD6">
              <w:rPr>
                <w:rFonts w:eastAsia="Arial"/>
              </w:rPr>
              <w:t>Sound On/Off</w:t>
            </w:r>
          </w:p>
        </w:tc>
        <w:tc>
          <w:tcPr>
            <w:tcW w:w="1948" w:type="dxa"/>
          </w:tcPr>
          <w:p w:rsidR="00D807D3" w:rsidRPr="00944AD6" w:rsidRDefault="00D807D3" w:rsidP="00132545">
            <w:pPr>
              <w:spacing w:after="0" w:line="240" w:lineRule="auto"/>
              <w:ind w:firstLine="0"/>
              <w:rPr>
                <w:rFonts w:eastAsia="Arial"/>
              </w:rPr>
            </w:pPr>
            <w:r w:rsidRPr="00944AD6">
              <w:rPr>
                <w:rFonts w:eastAsia="Arial"/>
              </w:rPr>
              <w:t>Sound On/Off</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_UT_015</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_UT_016</w:t>
            </w:r>
          </w:p>
        </w:tc>
        <w:tc>
          <w:tcPr>
            <w:tcW w:w="2361" w:type="dxa"/>
          </w:tcPr>
          <w:p w:rsidR="00D807D3" w:rsidRPr="00944AD6" w:rsidRDefault="00D807D3" w:rsidP="00132545">
            <w:pPr>
              <w:spacing w:after="0" w:line="240" w:lineRule="auto"/>
              <w:ind w:firstLine="0"/>
              <w:rPr>
                <w:rFonts w:eastAsia="Arial"/>
              </w:rPr>
            </w:pPr>
            <w:r w:rsidRPr="00944AD6">
              <w:rPr>
                <w:rFonts w:eastAsia="Arial"/>
              </w:rPr>
              <w:t>Menu items functionality</w:t>
            </w:r>
            <w:r>
              <w:rPr>
                <w:rFonts w:eastAsia="Arial"/>
              </w:rPr>
              <w:t xml:space="preserve"> working properly</w:t>
            </w:r>
          </w:p>
        </w:tc>
        <w:tc>
          <w:tcPr>
            <w:tcW w:w="1948" w:type="dxa"/>
          </w:tcPr>
          <w:p w:rsidR="00D807D3" w:rsidRPr="00944AD6" w:rsidRDefault="00D807D3" w:rsidP="00132545">
            <w:pPr>
              <w:spacing w:after="0" w:line="240" w:lineRule="auto"/>
              <w:ind w:firstLine="0"/>
              <w:rPr>
                <w:rFonts w:eastAsia="Arial"/>
              </w:rPr>
            </w:pPr>
            <w:r w:rsidRPr="00944AD6">
              <w:rPr>
                <w:rFonts w:eastAsia="Arial"/>
              </w:rPr>
              <w:t>Menu items functionality</w:t>
            </w:r>
            <w:r>
              <w:rPr>
                <w:rFonts w:eastAsia="Arial"/>
              </w:rPr>
              <w:t xml:space="preserve">  working properly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_UT_017</w:t>
            </w:r>
          </w:p>
        </w:tc>
        <w:tc>
          <w:tcPr>
            <w:tcW w:w="2361" w:type="dxa"/>
          </w:tcPr>
          <w:p w:rsidR="00D807D3" w:rsidRPr="00944AD6" w:rsidRDefault="00D807D3" w:rsidP="00132545">
            <w:pPr>
              <w:spacing w:after="0" w:line="240" w:lineRule="auto"/>
              <w:ind w:firstLine="0"/>
              <w:rPr>
                <w:rFonts w:eastAsia="Arial"/>
              </w:rPr>
            </w:pPr>
            <w:r w:rsidRPr="00944AD6">
              <w:rPr>
                <w:rFonts w:eastAsia="Arial"/>
              </w:rPr>
              <w:t>Toolbar item functionality</w:t>
            </w:r>
          </w:p>
        </w:tc>
        <w:tc>
          <w:tcPr>
            <w:tcW w:w="1948" w:type="dxa"/>
          </w:tcPr>
          <w:p w:rsidR="00D807D3" w:rsidRPr="00944AD6" w:rsidRDefault="00D807D3" w:rsidP="00132545">
            <w:pPr>
              <w:spacing w:after="0" w:line="240" w:lineRule="auto"/>
              <w:ind w:firstLine="0"/>
              <w:rPr>
                <w:rFonts w:eastAsia="Arial"/>
              </w:rPr>
            </w:pPr>
            <w:r w:rsidRPr="00944AD6">
              <w:rPr>
                <w:rFonts w:eastAsia="Arial"/>
              </w:rPr>
              <w:t>Toolbar item functionality</w:t>
            </w:r>
            <w:r>
              <w:rPr>
                <w:rFonts w:eastAsia="Arial"/>
              </w:rPr>
              <w:t xml:space="preserve"> working properly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HMS_UT_018</w:t>
            </w:r>
          </w:p>
        </w:tc>
        <w:tc>
          <w:tcPr>
            <w:tcW w:w="2361" w:type="dxa"/>
          </w:tcPr>
          <w:p w:rsidR="00D807D3" w:rsidRPr="00944AD6" w:rsidRDefault="00D807D3" w:rsidP="00132545">
            <w:pPr>
              <w:spacing w:after="0" w:line="240" w:lineRule="auto"/>
              <w:ind w:firstLine="0"/>
              <w:rPr>
                <w:rFonts w:eastAsia="Arial"/>
              </w:rPr>
            </w:pPr>
            <w:r>
              <w:rPr>
                <w:rFonts w:eastAsia="Arial"/>
              </w:rPr>
              <w:t>Registered as a new user</w:t>
            </w:r>
          </w:p>
        </w:tc>
        <w:tc>
          <w:tcPr>
            <w:tcW w:w="1948" w:type="dxa"/>
          </w:tcPr>
          <w:p w:rsidR="00D807D3" w:rsidRPr="00944AD6" w:rsidRDefault="00D807D3" w:rsidP="00132545">
            <w:pPr>
              <w:spacing w:after="0" w:line="240" w:lineRule="auto"/>
              <w:ind w:firstLine="0"/>
              <w:rPr>
                <w:rFonts w:eastAsia="Arial"/>
              </w:rPr>
            </w:pPr>
            <w:r>
              <w:rPr>
                <w:rFonts w:eastAsia="Arial"/>
              </w:rPr>
              <w:t>Registered as a new user</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HMS_UT_019</w:t>
            </w:r>
          </w:p>
        </w:tc>
        <w:tc>
          <w:tcPr>
            <w:tcW w:w="2361" w:type="dxa"/>
          </w:tcPr>
          <w:p w:rsidR="00D807D3" w:rsidRDefault="00D807D3" w:rsidP="00132545">
            <w:pPr>
              <w:spacing w:after="0" w:line="240" w:lineRule="auto"/>
              <w:ind w:firstLine="0"/>
              <w:rPr>
                <w:rFonts w:eastAsia="Arial"/>
              </w:rPr>
            </w:pPr>
            <w:r>
              <w:rPr>
                <w:rFonts w:eastAsia="Arial"/>
              </w:rPr>
              <w:t xml:space="preserve">Logged in as a </w:t>
            </w:r>
            <w:r w:rsidR="00566355">
              <w:rPr>
                <w:rFonts w:eastAsia="Arial"/>
              </w:rPr>
              <w:t>employee</w:t>
            </w:r>
          </w:p>
        </w:tc>
        <w:tc>
          <w:tcPr>
            <w:tcW w:w="1948" w:type="dxa"/>
          </w:tcPr>
          <w:p w:rsidR="00D807D3" w:rsidRPr="00944AD6" w:rsidRDefault="00D807D3" w:rsidP="00132545">
            <w:pPr>
              <w:spacing w:after="0" w:line="240" w:lineRule="auto"/>
              <w:ind w:firstLine="0"/>
              <w:rPr>
                <w:rFonts w:eastAsia="Arial"/>
              </w:rPr>
            </w:pPr>
            <w:r>
              <w:rPr>
                <w:rFonts w:eastAsia="Arial"/>
              </w:rPr>
              <w:t xml:space="preserve">Logged in as a </w:t>
            </w:r>
            <w:r w:rsidR="00566355">
              <w:rPr>
                <w:rFonts w:eastAsia="Arial"/>
              </w:rPr>
              <w:t>employee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HMS_UT_020</w:t>
            </w:r>
          </w:p>
        </w:tc>
        <w:tc>
          <w:tcPr>
            <w:tcW w:w="2361" w:type="dxa"/>
          </w:tcPr>
          <w:p w:rsidR="00D807D3" w:rsidRPr="00944AD6" w:rsidRDefault="00D807D3" w:rsidP="00566355">
            <w:pPr>
              <w:spacing w:after="0" w:line="240" w:lineRule="auto"/>
              <w:ind w:firstLine="0"/>
              <w:rPr>
                <w:rFonts w:eastAsia="Arial"/>
              </w:rPr>
            </w:pPr>
            <w:r>
              <w:rPr>
                <w:rFonts w:eastAsia="Arial"/>
              </w:rPr>
              <w:t xml:space="preserve">Registered as a new </w:t>
            </w:r>
            <w:r w:rsidR="00566355">
              <w:rPr>
                <w:rFonts w:eastAsia="Arial"/>
              </w:rPr>
              <w:t>employee</w:t>
            </w:r>
          </w:p>
        </w:tc>
        <w:tc>
          <w:tcPr>
            <w:tcW w:w="1948" w:type="dxa"/>
          </w:tcPr>
          <w:p w:rsidR="00D807D3" w:rsidRPr="00944AD6" w:rsidRDefault="00D807D3" w:rsidP="00566355">
            <w:pPr>
              <w:spacing w:after="0" w:line="240" w:lineRule="auto"/>
              <w:ind w:firstLine="0"/>
              <w:rPr>
                <w:rFonts w:eastAsia="Arial"/>
              </w:rPr>
            </w:pPr>
            <w:r>
              <w:rPr>
                <w:rFonts w:eastAsia="Arial"/>
              </w:rPr>
              <w:t xml:space="preserve">Registered as a new </w:t>
            </w:r>
            <w:r w:rsidR="00566355">
              <w:rPr>
                <w:rFonts w:eastAsia="Arial"/>
              </w:rPr>
              <w:t>employee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HMS_UT_021</w:t>
            </w:r>
          </w:p>
        </w:tc>
        <w:tc>
          <w:tcPr>
            <w:tcW w:w="2361" w:type="dxa"/>
          </w:tcPr>
          <w:p w:rsidR="00D807D3" w:rsidRDefault="00D807D3" w:rsidP="00132545">
            <w:pPr>
              <w:spacing w:after="0" w:line="240" w:lineRule="auto"/>
              <w:ind w:firstLine="0"/>
              <w:rPr>
                <w:rFonts w:eastAsia="Arial"/>
              </w:rPr>
            </w:pPr>
            <w:r>
              <w:rPr>
                <w:rFonts w:eastAsia="Arial"/>
              </w:rPr>
              <w:t>Membership card issued</w:t>
            </w:r>
          </w:p>
        </w:tc>
        <w:tc>
          <w:tcPr>
            <w:tcW w:w="1948" w:type="dxa"/>
          </w:tcPr>
          <w:p w:rsidR="00D807D3" w:rsidRDefault="00D807D3" w:rsidP="00132545">
            <w:pPr>
              <w:spacing w:after="0" w:line="240" w:lineRule="auto"/>
              <w:ind w:firstLine="0"/>
              <w:rPr>
                <w:rFonts w:eastAsia="Arial"/>
              </w:rPr>
            </w:pPr>
            <w:r>
              <w:rPr>
                <w:rFonts w:eastAsia="Arial"/>
              </w:rPr>
              <w:t>Membership card issued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HMS_UT_022</w:t>
            </w:r>
          </w:p>
        </w:tc>
        <w:tc>
          <w:tcPr>
            <w:tcW w:w="2361" w:type="dxa"/>
          </w:tcPr>
          <w:p w:rsidR="00D807D3" w:rsidRDefault="00D807D3" w:rsidP="00132545">
            <w:pPr>
              <w:spacing w:after="0" w:line="240" w:lineRule="auto"/>
              <w:ind w:firstLine="0"/>
              <w:rPr>
                <w:rFonts w:eastAsia="Arial"/>
              </w:rPr>
            </w:pPr>
            <w:r>
              <w:rPr>
                <w:rFonts w:eastAsia="Arial"/>
              </w:rPr>
              <w:t>Display  Data Usages</w:t>
            </w:r>
          </w:p>
        </w:tc>
        <w:tc>
          <w:tcPr>
            <w:tcW w:w="1948" w:type="dxa"/>
          </w:tcPr>
          <w:p w:rsidR="00D807D3" w:rsidRDefault="00D807D3" w:rsidP="00132545">
            <w:pPr>
              <w:spacing w:after="0" w:line="240" w:lineRule="auto"/>
              <w:ind w:firstLine="0"/>
              <w:rPr>
                <w:rFonts w:eastAsia="Arial"/>
              </w:rPr>
            </w:pPr>
            <w:r>
              <w:rPr>
                <w:rFonts w:eastAsia="Arial"/>
              </w:rPr>
              <w:t>Display  Data Usages</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HMS_UT_023</w:t>
            </w:r>
          </w:p>
        </w:tc>
        <w:tc>
          <w:tcPr>
            <w:tcW w:w="2361" w:type="dxa"/>
          </w:tcPr>
          <w:p w:rsidR="00D807D3" w:rsidRDefault="00D807D3" w:rsidP="00132545">
            <w:pPr>
              <w:spacing w:after="0" w:line="240" w:lineRule="auto"/>
              <w:ind w:firstLine="0"/>
              <w:rPr>
                <w:rFonts w:eastAsia="Arial"/>
              </w:rPr>
            </w:pPr>
            <w:r>
              <w:rPr>
                <w:rFonts w:eastAsia="Arial"/>
              </w:rPr>
              <w:t>Print report from Local site</w:t>
            </w:r>
          </w:p>
        </w:tc>
        <w:tc>
          <w:tcPr>
            <w:tcW w:w="1948" w:type="dxa"/>
          </w:tcPr>
          <w:p w:rsidR="00D807D3" w:rsidRDefault="00D807D3" w:rsidP="00132545">
            <w:pPr>
              <w:spacing w:after="0" w:line="240" w:lineRule="auto"/>
              <w:ind w:firstLine="0"/>
              <w:rPr>
                <w:rFonts w:eastAsia="Arial"/>
              </w:rPr>
            </w:pPr>
            <w:r>
              <w:rPr>
                <w:rFonts w:eastAsia="Arial"/>
              </w:rPr>
              <w:t>Print report from Local site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HMS_UT_024</w:t>
            </w:r>
          </w:p>
        </w:tc>
        <w:tc>
          <w:tcPr>
            <w:tcW w:w="2361" w:type="dxa"/>
          </w:tcPr>
          <w:p w:rsidR="00D807D3" w:rsidRDefault="00D807D3" w:rsidP="00132545">
            <w:pPr>
              <w:spacing w:after="0" w:line="240" w:lineRule="auto"/>
              <w:ind w:firstLine="0"/>
              <w:rPr>
                <w:rFonts w:eastAsia="Arial"/>
              </w:rPr>
            </w:pPr>
            <w:r>
              <w:rPr>
                <w:rFonts w:eastAsia="Arial"/>
              </w:rPr>
              <w:t>Print report from Central site</w:t>
            </w:r>
          </w:p>
        </w:tc>
        <w:tc>
          <w:tcPr>
            <w:tcW w:w="1948" w:type="dxa"/>
          </w:tcPr>
          <w:p w:rsidR="00D807D3" w:rsidRDefault="00D807D3" w:rsidP="00132545">
            <w:pPr>
              <w:spacing w:after="0" w:line="240" w:lineRule="auto"/>
              <w:ind w:firstLine="0"/>
              <w:rPr>
                <w:rFonts w:eastAsia="Arial"/>
              </w:rPr>
            </w:pPr>
            <w:r>
              <w:rPr>
                <w:rFonts w:eastAsia="Arial"/>
              </w:rPr>
              <w:t>Print report from Central site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HMS_UT_025</w:t>
            </w:r>
          </w:p>
        </w:tc>
        <w:tc>
          <w:tcPr>
            <w:tcW w:w="2361" w:type="dxa"/>
          </w:tcPr>
          <w:p w:rsidR="00D807D3" w:rsidRDefault="00D807D3" w:rsidP="00132545">
            <w:pPr>
              <w:spacing w:after="0" w:line="240" w:lineRule="auto"/>
              <w:ind w:firstLine="0"/>
              <w:rPr>
                <w:rFonts w:eastAsia="Arial"/>
              </w:rPr>
            </w:pPr>
            <w:r>
              <w:rPr>
                <w:rFonts w:eastAsia="Arial"/>
              </w:rPr>
              <w:t>Show  availability information</w:t>
            </w:r>
          </w:p>
        </w:tc>
        <w:tc>
          <w:tcPr>
            <w:tcW w:w="1948" w:type="dxa"/>
          </w:tcPr>
          <w:p w:rsidR="00D807D3" w:rsidRDefault="00D807D3" w:rsidP="00132545">
            <w:pPr>
              <w:spacing w:after="0" w:line="240" w:lineRule="auto"/>
              <w:ind w:firstLine="0"/>
              <w:rPr>
                <w:rFonts w:eastAsia="Arial"/>
              </w:rPr>
            </w:pPr>
            <w:r>
              <w:rPr>
                <w:rFonts w:eastAsia="Arial"/>
              </w:rPr>
              <w:t>Show  availability information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HMS_UT_026</w:t>
            </w:r>
          </w:p>
        </w:tc>
        <w:tc>
          <w:tcPr>
            <w:tcW w:w="2361" w:type="dxa"/>
          </w:tcPr>
          <w:p w:rsidR="00D807D3" w:rsidRDefault="00D807D3" w:rsidP="00132545">
            <w:pPr>
              <w:spacing w:after="0" w:line="240" w:lineRule="auto"/>
              <w:ind w:firstLine="0"/>
              <w:rPr>
                <w:rFonts w:eastAsia="Arial"/>
              </w:rPr>
            </w:pPr>
            <w:r>
              <w:rPr>
                <w:rFonts w:eastAsia="Arial"/>
              </w:rPr>
              <w:t>Found  a item</w:t>
            </w:r>
          </w:p>
        </w:tc>
        <w:tc>
          <w:tcPr>
            <w:tcW w:w="1948" w:type="dxa"/>
          </w:tcPr>
          <w:p w:rsidR="00D807D3" w:rsidRDefault="00D807D3" w:rsidP="00132545">
            <w:pPr>
              <w:spacing w:after="0" w:line="240" w:lineRule="auto"/>
              <w:ind w:firstLine="0"/>
              <w:rPr>
                <w:rFonts w:eastAsia="Arial"/>
              </w:rPr>
            </w:pPr>
            <w:r>
              <w:rPr>
                <w:rFonts w:eastAsia="Arial"/>
              </w:rPr>
              <w:t>Found  a item</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HMS_UT_027</w:t>
            </w:r>
          </w:p>
        </w:tc>
        <w:tc>
          <w:tcPr>
            <w:tcW w:w="2361" w:type="dxa"/>
          </w:tcPr>
          <w:p w:rsidR="00D807D3" w:rsidRDefault="00D807D3" w:rsidP="00132545">
            <w:pPr>
              <w:spacing w:after="0" w:line="240" w:lineRule="auto"/>
              <w:ind w:firstLine="0"/>
              <w:rPr>
                <w:rFonts w:eastAsia="Arial"/>
              </w:rPr>
            </w:pPr>
            <w:r>
              <w:rPr>
                <w:rFonts w:eastAsia="Arial"/>
              </w:rPr>
              <w:t>Arranged in an ascending order</w:t>
            </w:r>
          </w:p>
        </w:tc>
        <w:tc>
          <w:tcPr>
            <w:tcW w:w="1948" w:type="dxa"/>
          </w:tcPr>
          <w:p w:rsidR="00D807D3" w:rsidRDefault="00D807D3" w:rsidP="00132545">
            <w:pPr>
              <w:spacing w:after="0" w:line="240" w:lineRule="auto"/>
              <w:ind w:firstLine="0"/>
              <w:rPr>
                <w:rFonts w:eastAsia="Arial"/>
              </w:rPr>
            </w:pPr>
            <w:r>
              <w:rPr>
                <w:rFonts w:eastAsia="Arial"/>
              </w:rPr>
              <w:t>Arranged in an ascending order</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bl>
    <w:p w:rsidR="00D807D3" w:rsidRPr="00944AD6" w:rsidRDefault="00D807D3" w:rsidP="00A75116">
      <w:pPr>
        <w:spacing w:after="0" w:line="240" w:lineRule="auto"/>
        <w:ind w:firstLine="0"/>
        <w:rPr>
          <w:rFonts w:ascii="Tahoma" w:eastAsia="Arial" w:hAnsi="Tahoma" w:cs="Tahoma"/>
        </w:rPr>
      </w:pPr>
    </w:p>
    <w:p w:rsidR="00D807D3" w:rsidRPr="00944AD6" w:rsidRDefault="00D807D3" w:rsidP="00A75116">
      <w:pPr>
        <w:pStyle w:val="Heading2"/>
        <w:spacing w:before="0" w:line="240" w:lineRule="auto"/>
        <w:ind w:left="576" w:hanging="576"/>
        <w:rPr>
          <w:rFonts w:eastAsia="Arial"/>
        </w:rPr>
      </w:pPr>
      <w:bookmarkStart w:id="157" w:name="_Toc289229215"/>
      <w:bookmarkStart w:id="158" w:name="_Toc304459202"/>
      <w:bookmarkStart w:id="159" w:name="_Toc396602679"/>
      <w:r w:rsidRPr="00944AD6">
        <w:rPr>
          <w:rFonts w:eastAsia="Arial"/>
        </w:rPr>
        <w:t>INTEGRATION TEST RESULT:</w:t>
      </w:r>
      <w:bookmarkEnd w:id="157"/>
      <w:bookmarkEnd w:id="158"/>
      <w:bookmarkEnd w:id="159"/>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359"/>
        <w:gridCol w:w="2379"/>
        <w:gridCol w:w="1965"/>
        <w:gridCol w:w="1685"/>
        <w:gridCol w:w="2501"/>
      </w:tblGrid>
      <w:tr w:rsidR="00D807D3" w:rsidRPr="008420FA" w:rsidTr="004304C3">
        <w:trPr>
          <w:trHeight w:val="353"/>
        </w:trPr>
        <w:tc>
          <w:tcPr>
            <w:tcW w:w="1354"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80"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66"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86" w:type="dxa"/>
          </w:tcPr>
          <w:p w:rsidR="00D807D3" w:rsidRPr="008420FA" w:rsidRDefault="00D807D3" w:rsidP="00A75116">
            <w:pPr>
              <w:spacing w:after="0" w:line="240" w:lineRule="auto"/>
              <w:jc w:val="center"/>
              <w:rPr>
                <w:rFonts w:eastAsia="Arial"/>
                <w:b/>
              </w:rPr>
            </w:pPr>
            <w:r w:rsidRPr="008420FA">
              <w:rPr>
                <w:rFonts w:eastAsia="Arial"/>
                <w:b/>
              </w:rPr>
              <w:t>Comment</w:t>
            </w:r>
          </w:p>
        </w:tc>
        <w:tc>
          <w:tcPr>
            <w:tcW w:w="2503"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_IT_001</w:t>
            </w:r>
          </w:p>
        </w:tc>
        <w:tc>
          <w:tcPr>
            <w:tcW w:w="2380" w:type="dxa"/>
          </w:tcPr>
          <w:p w:rsidR="00D807D3" w:rsidRPr="00944AD6" w:rsidRDefault="00D807D3" w:rsidP="00132545">
            <w:pPr>
              <w:spacing w:after="0" w:line="240" w:lineRule="auto"/>
              <w:ind w:firstLine="0"/>
              <w:rPr>
                <w:rFonts w:eastAsia="Arial"/>
              </w:rPr>
            </w:pPr>
            <w:r>
              <w:rPr>
                <w:rFonts w:eastAsia="Arial"/>
              </w:rPr>
              <w:t xml:space="preserve">Completely Run a </w:t>
            </w:r>
            <w:r w:rsidR="00566355">
              <w:rPr>
                <w:rFonts w:eastAsia="Arial"/>
              </w:rPr>
              <w:t>prescription</w:t>
            </w:r>
            <w:r>
              <w:rPr>
                <w:rFonts w:eastAsia="Arial"/>
              </w:rPr>
              <w:t xml:space="preserve"> online</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Completely Run a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_IT_002</w:t>
            </w:r>
          </w:p>
        </w:tc>
        <w:tc>
          <w:tcPr>
            <w:tcW w:w="2380" w:type="dxa"/>
          </w:tcPr>
          <w:p w:rsidR="00D807D3" w:rsidRPr="00944AD6" w:rsidRDefault="00D807D3" w:rsidP="00132545">
            <w:pPr>
              <w:spacing w:after="0" w:line="240" w:lineRule="auto"/>
              <w:ind w:firstLine="0"/>
              <w:rPr>
                <w:rFonts w:eastAsia="Arial"/>
              </w:rPr>
            </w:pPr>
            <w:r w:rsidRPr="00944AD6">
              <w:rPr>
                <w:rFonts w:eastAsia="Arial"/>
              </w:rPr>
              <w:t xml:space="preserve">Run a Saved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Run a Saved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_IT_003</w:t>
            </w:r>
          </w:p>
        </w:tc>
        <w:tc>
          <w:tcPr>
            <w:tcW w:w="2380" w:type="dxa"/>
          </w:tcPr>
          <w:p w:rsidR="00D807D3" w:rsidRPr="00944AD6" w:rsidRDefault="00D807D3" w:rsidP="00132545">
            <w:pPr>
              <w:spacing w:after="0" w:line="240" w:lineRule="auto"/>
              <w:ind w:firstLine="0"/>
              <w:rPr>
                <w:rFonts w:eastAsia="Arial"/>
              </w:rPr>
            </w:pPr>
            <w:r>
              <w:rPr>
                <w:rFonts w:eastAsia="Arial"/>
              </w:rPr>
              <w:t xml:space="preserve">Run a downloaded </w:t>
            </w:r>
            <w:r w:rsidR="00566355">
              <w:rPr>
                <w:rFonts w:eastAsia="Arial"/>
              </w:rPr>
              <w:t>Prescription</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Run a downloaded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_IT_004</w:t>
            </w:r>
          </w:p>
        </w:tc>
        <w:tc>
          <w:tcPr>
            <w:tcW w:w="2380" w:type="dxa"/>
          </w:tcPr>
          <w:p w:rsidR="00D807D3" w:rsidRPr="00944AD6" w:rsidRDefault="00D807D3" w:rsidP="00132545">
            <w:pPr>
              <w:spacing w:after="0" w:line="240" w:lineRule="auto"/>
              <w:ind w:firstLine="0"/>
              <w:rPr>
                <w:rFonts w:eastAsia="Arial"/>
              </w:rPr>
            </w:pPr>
            <w:r w:rsidRPr="00944AD6">
              <w:rPr>
                <w:rFonts w:eastAsia="Arial"/>
              </w:rPr>
              <w:t>Check the installer</w:t>
            </w:r>
          </w:p>
        </w:tc>
        <w:tc>
          <w:tcPr>
            <w:tcW w:w="1966" w:type="dxa"/>
          </w:tcPr>
          <w:p w:rsidR="00D807D3" w:rsidRPr="00944AD6" w:rsidRDefault="00D807D3" w:rsidP="00132545">
            <w:pPr>
              <w:spacing w:after="0" w:line="240" w:lineRule="auto"/>
              <w:ind w:firstLine="0"/>
              <w:rPr>
                <w:rFonts w:eastAsia="Arial"/>
              </w:rPr>
            </w:pPr>
            <w:r w:rsidRPr="00944AD6">
              <w:rPr>
                <w:rFonts w:eastAsia="Arial"/>
              </w:rPr>
              <w:t>Check the installer</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HMS_IT_005</w:t>
            </w:r>
          </w:p>
        </w:tc>
        <w:tc>
          <w:tcPr>
            <w:tcW w:w="2380" w:type="dxa"/>
          </w:tcPr>
          <w:p w:rsidR="00D807D3" w:rsidRPr="00944AD6" w:rsidRDefault="00D807D3" w:rsidP="00132545">
            <w:pPr>
              <w:spacing w:after="0" w:line="240" w:lineRule="auto"/>
              <w:ind w:firstLine="0"/>
              <w:rPr>
                <w:rFonts w:eastAsia="Arial"/>
              </w:rPr>
            </w:pPr>
            <w:r>
              <w:rPr>
                <w:rFonts w:eastAsia="Arial"/>
              </w:rPr>
              <w:t>Track resource usage</w:t>
            </w:r>
          </w:p>
        </w:tc>
        <w:tc>
          <w:tcPr>
            <w:tcW w:w="1966" w:type="dxa"/>
          </w:tcPr>
          <w:p w:rsidR="00D807D3" w:rsidRPr="00944AD6" w:rsidRDefault="00D807D3" w:rsidP="00132545">
            <w:pPr>
              <w:spacing w:after="0" w:line="240" w:lineRule="auto"/>
              <w:ind w:firstLine="0"/>
              <w:rPr>
                <w:rFonts w:eastAsia="Arial"/>
              </w:rPr>
            </w:pPr>
            <w:r>
              <w:rPr>
                <w:rFonts w:eastAsia="Arial"/>
              </w:rPr>
              <w:t>Track resource usage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lastRenderedPageBreak/>
              <w:t>HMS_IT_006</w:t>
            </w:r>
          </w:p>
        </w:tc>
        <w:tc>
          <w:tcPr>
            <w:tcW w:w="2380" w:type="dxa"/>
          </w:tcPr>
          <w:p w:rsidR="00D807D3" w:rsidRDefault="00D807D3" w:rsidP="00132545">
            <w:pPr>
              <w:spacing w:after="0" w:line="240" w:lineRule="auto"/>
              <w:ind w:firstLine="0"/>
              <w:rPr>
                <w:rFonts w:eastAsia="Arial"/>
              </w:rPr>
            </w:pPr>
            <w:r>
              <w:rPr>
                <w:rFonts w:eastAsia="Arial"/>
              </w:rPr>
              <w:t>Validated  membership</w:t>
            </w:r>
          </w:p>
        </w:tc>
        <w:tc>
          <w:tcPr>
            <w:tcW w:w="1966" w:type="dxa"/>
          </w:tcPr>
          <w:p w:rsidR="00D807D3" w:rsidRDefault="00D807D3" w:rsidP="00132545">
            <w:pPr>
              <w:spacing w:after="0" w:line="240" w:lineRule="auto"/>
              <w:ind w:firstLine="0"/>
              <w:rPr>
                <w:rFonts w:eastAsia="Arial"/>
              </w:rPr>
            </w:pPr>
            <w:r>
              <w:rPr>
                <w:rFonts w:eastAsia="Arial"/>
              </w:rPr>
              <w:t>Validated  membership</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HMS_IT_007</w:t>
            </w:r>
          </w:p>
        </w:tc>
        <w:tc>
          <w:tcPr>
            <w:tcW w:w="2380" w:type="dxa"/>
          </w:tcPr>
          <w:p w:rsidR="00D807D3" w:rsidRDefault="00D807D3" w:rsidP="00132545">
            <w:pPr>
              <w:spacing w:after="0" w:line="240" w:lineRule="auto"/>
              <w:ind w:firstLine="0"/>
              <w:rPr>
                <w:rFonts w:eastAsia="Arial"/>
              </w:rPr>
            </w:pPr>
            <w:r>
              <w:rPr>
                <w:rFonts w:eastAsia="Arial"/>
              </w:rPr>
              <w:t>admin authenticated successfully</w:t>
            </w:r>
          </w:p>
        </w:tc>
        <w:tc>
          <w:tcPr>
            <w:tcW w:w="1966" w:type="dxa"/>
          </w:tcPr>
          <w:p w:rsidR="00D807D3" w:rsidRDefault="00D807D3" w:rsidP="00132545">
            <w:pPr>
              <w:spacing w:after="0" w:line="240" w:lineRule="auto"/>
              <w:ind w:firstLine="0"/>
              <w:rPr>
                <w:rFonts w:eastAsia="Arial"/>
              </w:rPr>
            </w:pPr>
            <w:r>
              <w:rPr>
                <w:rFonts w:eastAsia="Arial"/>
              </w:rPr>
              <w:t>admin authenticated successfully</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HMS_IT_008</w:t>
            </w:r>
          </w:p>
        </w:tc>
        <w:tc>
          <w:tcPr>
            <w:tcW w:w="2380" w:type="dxa"/>
          </w:tcPr>
          <w:p w:rsidR="00D807D3" w:rsidRDefault="00D807D3" w:rsidP="00132545">
            <w:pPr>
              <w:spacing w:after="0" w:line="240" w:lineRule="auto"/>
              <w:ind w:firstLine="0"/>
              <w:rPr>
                <w:rFonts w:eastAsia="Arial"/>
              </w:rPr>
            </w:pPr>
            <w:r>
              <w:rPr>
                <w:rFonts w:eastAsia="Arial"/>
              </w:rPr>
              <w:t>Local machine connected with central machine</w:t>
            </w:r>
          </w:p>
        </w:tc>
        <w:tc>
          <w:tcPr>
            <w:tcW w:w="1966" w:type="dxa"/>
          </w:tcPr>
          <w:p w:rsidR="00D807D3" w:rsidRDefault="00D807D3" w:rsidP="00132545">
            <w:pPr>
              <w:spacing w:after="0" w:line="240" w:lineRule="auto"/>
              <w:ind w:firstLine="0"/>
              <w:rPr>
                <w:rFonts w:eastAsia="Arial"/>
              </w:rPr>
            </w:pPr>
            <w:r>
              <w:rPr>
                <w:rFonts w:eastAsia="Arial"/>
              </w:rPr>
              <w:t>Local machine connected with central machine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HMS_IT_009</w:t>
            </w:r>
          </w:p>
        </w:tc>
        <w:tc>
          <w:tcPr>
            <w:tcW w:w="2380" w:type="dxa"/>
          </w:tcPr>
          <w:p w:rsidR="00D807D3" w:rsidRDefault="00D807D3" w:rsidP="00132545">
            <w:pPr>
              <w:spacing w:after="0" w:line="240" w:lineRule="auto"/>
              <w:ind w:firstLine="0"/>
              <w:rPr>
                <w:rFonts w:eastAsia="Arial"/>
              </w:rPr>
            </w:pPr>
            <w:r>
              <w:rPr>
                <w:rFonts w:eastAsia="Arial"/>
              </w:rPr>
              <w:t>Show data usage</w:t>
            </w:r>
          </w:p>
        </w:tc>
        <w:tc>
          <w:tcPr>
            <w:tcW w:w="1966" w:type="dxa"/>
          </w:tcPr>
          <w:p w:rsidR="00D807D3" w:rsidRDefault="00D807D3" w:rsidP="00132545">
            <w:pPr>
              <w:spacing w:after="0" w:line="240" w:lineRule="auto"/>
              <w:ind w:firstLine="0"/>
              <w:rPr>
                <w:rFonts w:eastAsia="Arial"/>
              </w:rPr>
            </w:pPr>
            <w:r>
              <w:rPr>
                <w:rFonts w:eastAsia="Arial"/>
              </w:rPr>
              <w:t>Show data usage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HMS_IT_010</w:t>
            </w:r>
          </w:p>
        </w:tc>
        <w:tc>
          <w:tcPr>
            <w:tcW w:w="2380" w:type="dxa"/>
          </w:tcPr>
          <w:p w:rsidR="00D807D3" w:rsidRDefault="00D807D3" w:rsidP="00132545">
            <w:pPr>
              <w:spacing w:after="0" w:line="240" w:lineRule="auto"/>
              <w:ind w:firstLine="0"/>
              <w:rPr>
                <w:rFonts w:eastAsia="Arial"/>
              </w:rPr>
            </w:pPr>
            <w:r>
              <w:rPr>
                <w:rFonts w:eastAsia="Arial"/>
              </w:rPr>
              <w:t xml:space="preserve">Found  a valid user or </w:t>
            </w:r>
            <w:r w:rsidR="00566355">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 xml:space="preserve">Found  a valid user or </w:t>
            </w:r>
            <w:r w:rsidR="00566355">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bl>
    <w:p w:rsidR="00D807D3" w:rsidRPr="00944AD6" w:rsidRDefault="00D807D3" w:rsidP="00A75116">
      <w:pPr>
        <w:spacing w:after="0" w:line="240" w:lineRule="auto"/>
        <w:ind w:firstLine="0"/>
        <w:rPr>
          <w:rFonts w:ascii="Tahoma" w:eastAsia="Arial" w:hAnsi="Tahoma" w:cs="Tahoma"/>
          <w:u w:val="single"/>
        </w:rPr>
      </w:pPr>
    </w:p>
    <w:p w:rsidR="00D807D3" w:rsidRPr="00944AD6" w:rsidRDefault="00D807D3" w:rsidP="00A75116">
      <w:pPr>
        <w:pStyle w:val="Heading2"/>
        <w:spacing w:before="0" w:line="240" w:lineRule="auto"/>
        <w:rPr>
          <w:rFonts w:eastAsia="Arial"/>
        </w:rPr>
      </w:pPr>
      <w:bookmarkStart w:id="160" w:name="_Toc289229216"/>
      <w:bookmarkStart w:id="161" w:name="_Toc304459203"/>
      <w:bookmarkStart w:id="162" w:name="_Toc396602680"/>
      <w:r w:rsidRPr="00944AD6">
        <w:rPr>
          <w:rFonts w:eastAsia="Arial"/>
        </w:rPr>
        <w:t>SYSTEM TEST RESULT:</w:t>
      </w:r>
      <w:bookmarkEnd w:id="160"/>
      <w:bookmarkEnd w:id="161"/>
      <w:bookmarkEnd w:id="162"/>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2362"/>
        <w:gridCol w:w="1954"/>
        <w:gridCol w:w="1681"/>
        <w:gridCol w:w="2487"/>
      </w:tblGrid>
      <w:tr w:rsidR="00D807D3" w:rsidRPr="00944AD6" w:rsidTr="004304C3">
        <w:trPr>
          <w:trHeight w:val="353"/>
        </w:trPr>
        <w:tc>
          <w:tcPr>
            <w:tcW w:w="1391"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66"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56"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83" w:type="dxa"/>
          </w:tcPr>
          <w:p w:rsidR="00D807D3" w:rsidRPr="008420FA" w:rsidRDefault="00D807D3" w:rsidP="00A75116">
            <w:pPr>
              <w:spacing w:after="0" w:line="240" w:lineRule="auto"/>
              <w:jc w:val="center"/>
              <w:rPr>
                <w:rFonts w:eastAsia="Arial"/>
                <w:b/>
              </w:rPr>
            </w:pPr>
            <w:r w:rsidRPr="008420FA">
              <w:rPr>
                <w:rFonts w:eastAsia="Arial"/>
                <w:b/>
              </w:rPr>
              <w:t>Comment</w:t>
            </w:r>
          </w:p>
        </w:tc>
        <w:tc>
          <w:tcPr>
            <w:tcW w:w="2493"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_ST_001</w:t>
            </w:r>
          </w:p>
        </w:tc>
        <w:tc>
          <w:tcPr>
            <w:tcW w:w="2366"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956"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_ST_002</w:t>
            </w:r>
          </w:p>
        </w:tc>
        <w:tc>
          <w:tcPr>
            <w:tcW w:w="2366"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956"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_ST_003</w:t>
            </w:r>
          </w:p>
        </w:tc>
        <w:tc>
          <w:tcPr>
            <w:tcW w:w="2366"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956"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_ST_004</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_ST_005</w:t>
            </w:r>
          </w:p>
        </w:tc>
        <w:tc>
          <w:tcPr>
            <w:tcW w:w="2366"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956"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_ST_006</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Download a </w:t>
            </w:r>
            <w:r>
              <w:rPr>
                <w:rFonts w:eastAsia="Arial"/>
              </w:rPr>
              <w:t>Prescription</w:t>
            </w:r>
          </w:p>
        </w:tc>
        <w:tc>
          <w:tcPr>
            <w:tcW w:w="1956" w:type="dxa"/>
          </w:tcPr>
          <w:p w:rsidR="00D807D3" w:rsidRPr="00944AD6" w:rsidRDefault="00132545" w:rsidP="00132545">
            <w:pPr>
              <w:spacing w:after="0" w:line="240" w:lineRule="auto"/>
              <w:ind w:firstLine="0"/>
              <w:rPr>
                <w:rFonts w:eastAsia="Arial"/>
              </w:rPr>
            </w:pPr>
            <w:r>
              <w:rPr>
                <w:rFonts w:eastAsia="Arial"/>
              </w:rPr>
              <w:t xml:space="preserve">Download a </w:t>
            </w:r>
            <w:r w:rsidR="00D807D3">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_ST_007</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Video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Video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_ST_008</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w:t>
            </w:r>
            <w:r>
              <w:rPr>
                <w:rFonts w:eastAsia="Arial"/>
              </w:rPr>
              <w:t>10</w:t>
            </w:r>
          </w:p>
        </w:tc>
        <w:tc>
          <w:tcPr>
            <w:tcW w:w="2366" w:type="dxa"/>
          </w:tcPr>
          <w:p w:rsidR="00D807D3" w:rsidRPr="00944AD6" w:rsidRDefault="00D807D3" w:rsidP="00132545">
            <w:pPr>
              <w:spacing w:after="0" w:line="240" w:lineRule="auto"/>
              <w:ind w:firstLine="0"/>
              <w:rPr>
                <w:rFonts w:eastAsia="Arial"/>
              </w:rPr>
            </w:pPr>
            <w:r>
              <w:rPr>
                <w:rFonts w:eastAsia="Arial"/>
              </w:rPr>
              <w:t>Run a search</w:t>
            </w:r>
          </w:p>
        </w:tc>
        <w:tc>
          <w:tcPr>
            <w:tcW w:w="1956" w:type="dxa"/>
          </w:tcPr>
          <w:p w:rsidR="00D807D3" w:rsidRPr="00944AD6" w:rsidRDefault="00D807D3" w:rsidP="00132545">
            <w:pPr>
              <w:spacing w:after="0" w:line="240" w:lineRule="auto"/>
              <w:ind w:firstLine="0"/>
              <w:rPr>
                <w:rFonts w:eastAsia="Arial"/>
              </w:rPr>
            </w:pPr>
            <w:r>
              <w:rPr>
                <w:rFonts w:eastAsia="Arial"/>
              </w:rPr>
              <w:t>Run a search</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bl>
    <w:p w:rsidR="00E77A5D" w:rsidRPr="00185D1A" w:rsidRDefault="00E77A5D" w:rsidP="00185D1A">
      <w:pPr>
        <w:spacing w:line="240" w:lineRule="auto"/>
        <w:rPr>
          <w:rFonts w:ascii="Arial" w:eastAsia="Arial" w:hAnsi="Arial" w:cs="Arial"/>
          <w:u w:val="single"/>
        </w:rPr>
      </w:pPr>
    </w:p>
    <w:p w:rsidR="00E77A5D" w:rsidRDefault="00316D53" w:rsidP="00185D1A">
      <w:pPr>
        <w:pStyle w:val="Heading2"/>
        <w:spacing w:line="240" w:lineRule="auto"/>
        <w:rPr>
          <w:rFonts w:ascii="Arial" w:eastAsia="Arial" w:hAnsi="Arial" w:cs="Arial"/>
          <w:lang w:val="en-US"/>
        </w:rPr>
      </w:pPr>
      <w:bookmarkStart w:id="163" w:name="_Toc289216367"/>
      <w:bookmarkStart w:id="164" w:name="_Toc289216623"/>
      <w:r>
        <w:rPr>
          <w:rFonts w:ascii="Arial" w:eastAsia="Arial" w:hAnsi="Arial" w:cs="Arial"/>
        </w:rPr>
        <w:br w:type="page"/>
      </w:r>
      <w:bookmarkStart w:id="165" w:name="_Toc396602681"/>
      <w:r w:rsidR="003C7DE9">
        <w:rPr>
          <w:rFonts w:ascii="Arial" w:eastAsia="Arial" w:hAnsi="Arial" w:cs="Arial"/>
          <w:lang w:val="en-US"/>
        </w:rPr>
        <w:lastRenderedPageBreak/>
        <w:t>GUI</w:t>
      </w:r>
      <w:r w:rsidR="003C7DE9">
        <w:rPr>
          <w:rFonts w:ascii="Arial" w:eastAsia="Arial" w:hAnsi="Arial" w:cs="Arial"/>
        </w:rPr>
        <w:t xml:space="preserve"> Screenshots</w:t>
      </w:r>
      <w:r w:rsidR="00E77A5D" w:rsidRPr="00185D1A">
        <w:rPr>
          <w:rFonts w:ascii="Arial" w:eastAsia="Arial" w:hAnsi="Arial" w:cs="Arial"/>
        </w:rPr>
        <w:t>:</w:t>
      </w:r>
      <w:bookmarkEnd w:id="163"/>
      <w:bookmarkEnd w:id="164"/>
      <w:bookmarkEnd w:id="165"/>
    </w:p>
    <w:p w:rsidR="00381E39" w:rsidRPr="00381E39" w:rsidRDefault="00381E39" w:rsidP="00381E39">
      <w:pPr>
        <w:rPr>
          <w:rFonts w:eastAsia="Arial"/>
          <w:lang w:eastAsia="x-none" w:bidi="ar-SA"/>
        </w:rPr>
      </w:pPr>
    </w:p>
    <w:p w:rsidR="00381E39" w:rsidRDefault="00381E39" w:rsidP="00185D1A">
      <w:pPr>
        <w:spacing w:line="240" w:lineRule="auto"/>
        <w:ind w:firstLine="0"/>
        <w:rPr>
          <w:rFonts w:ascii="Arial" w:eastAsia="Arial" w:hAnsi="Arial" w:cs="Arial"/>
          <w:u w:val="single"/>
        </w:rPr>
      </w:pPr>
      <w:r>
        <w:rPr>
          <w:rFonts w:ascii="Arial" w:eastAsia="Arial" w:hAnsi="Arial" w:cs="Arial"/>
          <w:noProof/>
          <w:u w:val="single"/>
          <w:lang w:bidi="ar-SA"/>
        </w:rPr>
        <w:drawing>
          <wp:inline distT="0" distB="0" distL="0" distR="0" wp14:anchorId="3B0A5F6F" wp14:editId="17FC0336">
            <wp:extent cx="6568440" cy="6217920"/>
            <wp:effectExtent l="0" t="0" r="3810" b="0"/>
            <wp:docPr id="46" name="Picture 46" descr="D:\ChandraPersonal\GitHub\HospitalManagementSystem\Report\manoj\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handraPersonal\GitHub\HospitalManagementSystem\Report\manoj\images\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68440" cy="6217920"/>
                    </a:xfrm>
                    <a:prstGeom prst="rect">
                      <a:avLst/>
                    </a:prstGeom>
                    <a:noFill/>
                    <a:ln>
                      <a:noFill/>
                    </a:ln>
                  </pic:spPr>
                </pic:pic>
              </a:graphicData>
            </a:graphic>
          </wp:inline>
        </w:drawing>
      </w:r>
    </w:p>
    <w:p w:rsidR="00381E39" w:rsidRDefault="00381E39" w:rsidP="00185D1A">
      <w:pPr>
        <w:spacing w:line="240" w:lineRule="auto"/>
        <w:ind w:firstLine="0"/>
        <w:rPr>
          <w:rFonts w:ascii="Arial" w:eastAsia="Arial" w:hAnsi="Arial" w:cs="Arial"/>
          <w:u w:val="single"/>
        </w:rPr>
      </w:pPr>
      <w:r>
        <w:rPr>
          <w:rFonts w:ascii="Arial" w:eastAsia="Arial" w:hAnsi="Arial" w:cs="Arial"/>
          <w:noProof/>
          <w:u w:val="single"/>
          <w:lang w:bidi="ar-SA"/>
        </w:rPr>
        <w:lastRenderedPageBreak/>
        <w:drawing>
          <wp:inline distT="0" distB="0" distL="0" distR="0" wp14:anchorId="3A13F8F2" wp14:editId="2B423CF3">
            <wp:extent cx="5753100" cy="7109460"/>
            <wp:effectExtent l="0" t="0" r="0" b="0"/>
            <wp:docPr id="47" name="Picture 47" descr="D:\ChandraPersonal\GitHub\HospitalManagementSystem\Report\manoj\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handraPersonal\GitHub\HospitalManagementSystem\Report\manoj\images\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710946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14:anchorId="2728F25F" wp14:editId="68E6F3E9">
            <wp:extent cx="6568440" cy="5692140"/>
            <wp:effectExtent l="0" t="0" r="3810" b="3810"/>
            <wp:docPr id="48" name="Picture 48" descr="D:\ChandraPersonal\GitHub\HospitalManagementSystem\Report\manoj\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handraPersonal\GitHub\HospitalManagementSystem\Report\manoj\images\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68440" cy="569214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14:anchorId="7F2823D5" wp14:editId="41F39BB0">
            <wp:extent cx="6568440" cy="4297680"/>
            <wp:effectExtent l="0" t="0" r="3810" b="7620"/>
            <wp:docPr id="49" name="Picture 49" descr="D:\ChandraPersonal\GitHub\HospitalManagementSystem\Report\manoj\image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handraPersonal\GitHub\HospitalManagementSystem\Report\manoj\images\4.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68440" cy="429768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14:anchorId="39A88BC6" wp14:editId="120706CB">
            <wp:extent cx="6408420" cy="6073140"/>
            <wp:effectExtent l="0" t="0" r="0" b="3810"/>
            <wp:docPr id="50" name="Picture 50" descr="D:\ChandraPersonal\GitHub\HospitalManagementSystem\Report\manoj\image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handraPersonal\GitHub\HospitalManagementSystem\Report\manoj\images\4.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8420" cy="607314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14:anchorId="329C67BF" wp14:editId="3544E799">
            <wp:extent cx="5113020" cy="4069080"/>
            <wp:effectExtent l="0" t="0" r="0" b="7620"/>
            <wp:docPr id="51" name="Picture 51" descr="D:\ChandraPersonal\GitHub\HospitalManagementSystem\Report\manoj\image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handraPersonal\GitHub\HospitalManagementSystem\Report\manoj\images\5.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3020" cy="4069080"/>
                    </a:xfrm>
                    <a:prstGeom prst="rect">
                      <a:avLst/>
                    </a:prstGeom>
                    <a:noFill/>
                    <a:ln>
                      <a:noFill/>
                    </a:ln>
                  </pic:spPr>
                </pic:pic>
              </a:graphicData>
            </a:graphic>
          </wp:inline>
        </w:drawing>
      </w:r>
    </w:p>
    <w:p w:rsidR="00E77A5D" w:rsidRDefault="00381E39" w:rsidP="00185D1A">
      <w:pPr>
        <w:spacing w:line="240" w:lineRule="auto"/>
        <w:ind w:firstLine="0"/>
        <w:rPr>
          <w:rFonts w:ascii="Arial" w:eastAsia="Arial" w:hAnsi="Arial" w:cs="Arial"/>
          <w:u w:val="single"/>
        </w:rPr>
      </w:pPr>
      <w:r>
        <w:rPr>
          <w:rFonts w:ascii="Arial" w:eastAsia="Arial" w:hAnsi="Arial" w:cs="Arial"/>
          <w:noProof/>
          <w:u w:val="single"/>
          <w:lang w:bidi="ar-SA"/>
        </w:rPr>
        <w:lastRenderedPageBreak/>
        <w:drawing>
          <wp:inline distT="0" distB="0" distL="0" distR="0" wp14:anchorId="2F75B0EC" wp14:editId="51112D7E">
            <wp:extent cx="6568440" cy="5097780"/>
            <wp:effectExtent l="0" t="0" r="3810" b="7620"/>
            <wp:docPr id="52" name="Picture 52" descr="D:\ChandraPersonal\GitHub\HospitalManagementSystem\Report\manoj\image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handraPersonal\GitHub\HospitalManagementSystem\Report\manoj\images\5.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68440" cy="509778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14:anchorId="1B0B19DC" wp14:editId="13EBD3A8">
            <wp:extent cx="6568440" cy="5189220"/>
            <wp:effectExtent l="0" t="0" r="3810" b="0"/>
            <wp:docPr id="53" name="Picture 53" descr="D:\ChandraPersonal\GitHub\HospitalManagementSystem\Report\manoj\images\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handraPersonal\GitHub\HospitalManagementSystem\Report\manoj\images\6.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68440" cy="518922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14:anchorId="5923997D" wp14:editId="45C438DC">
            <wp:extent cx="6568440" cy="5219700"/>
            <wp:effectExtent l="0" t="0" r="3810" b="0"/>
            <wp:docPr id="54" name="Picture 54" descr="D:\ChandraPersonal\GitHub\HospitalManagementSystem\Report\manoj\images\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handraPersonal\GitHub\HospitalManagementSystem\Report\manoj\images\6.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68440" cy="521970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14:anchorId="13C631B5" wp14:editId="356DA1CE">
            <wp:extent cx="5052060" cy="6812280"/>
            <wp:effectExtent l="0" t="0" r="0" b="7620"/>
            <wp:docPr id="55" name="Picture 55" descr="D:\ChandraPersonal\GitHub\HospitalManagementSystem\Report\manoj\imag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handraPersonal\GitHub\HospitalManagementSystem\Report\manoj\images\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2060" cy="681228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14:anchorId="49E52664" wp14:editId="76FE99E6">
            <wp:extent cx="6568440" cy="5227320"/>
            <wp:effectExtent l="0" t="0" r="3810" b="0"/>
            <wp:docPr id="56" name="Picture 56" descr="D:\ChandraPersonal\GitHub\HospitalManagementSystem\Report\manoj\images\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handraPersonal\GitHub\HospitalManagementSystem\Report\manoj\images\8.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68440" cy="522732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14:anchorId="20630903" wp14:editId="125D86B1">
            <wp:extent cx="6568440" cy="5181600"/>
            <wp:effectExtent l="0" t="0" r="3810" b="0"/>
            <wp:docPr id="57" name="Picture 57" descr="D:\ChandraPersonal\GitHub\HospitalManagementSystem\Report\manoj\images\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handraPersonal\GitHub\HospitalManagementSystem\Report\manoj\images\8.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68440" cy="5181600"/>
                    </a:xfrm>
                    <a:prstGeom prst="rect">
                      <a:avLst/>
                    </a:prstGeom>
                    <a:noFill/>
                    <a:ln>
                      <a:noFill/>
                    </a:ln>
                  </pic:spPr>
                </pic:pic>
              </a:graphicData>
            </a:graphic>
          </wp:inline>
        </w:drawing>
      </w:r>
    </w:p>
    <w:p w:rsidR="00316D53" w:rsidRDefault="00316D53" w:rsidP="00185D1A">
      <w:pPr>
        <w:spacing w:line="240" w:lineRule="auto"/>
        <w:ind w:firstLine="0"/>
        <w:rPr>
          <w:rFonts w:ascii="Arial" w:eastAsia="Arial" w:hAnsi="Arial" w:cs="Arial"/>
          <w:u w:val="single"/>
        </w:rPr>
      </w:pPr>
    </w:p>
    <w:p w:rsidR="00316D53" w:rsidRDefault="00316D53" w:rsidP="00185D1A">
      <w:pPr>
        <w:spacing w:line="240" w:lineRule="auto"/>
        <w:ind w:firstLine="0"/>
        <w:rPr>
          <w:rFonts w:ascii="Arial" w:eastAsia="Arial" w:hAnsi="Arial" w:cs="Arial"/>
          <w:u w:val="single"/>
        </w:rPr>
      </w:pPr>
    </w:p>
    <w:p w:rsidR="00316D53" w:rsidRPr="00185D1A" w:rsidRDefault="00316D53" w:rsidP="00185D1A">
      <w:pPr>
        <w:spacing w:line="240" w:lineRule="auto"/>
        <w:ind w:firstLine="0"/>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Default="00E77A5D" w:rsidP="00185D1A">
      <w:pPr>
        <w:spacing w:line="240" w:lineRule="auto"/>
        <w:rPr>
          <w:rFonts w:ascii="Arial" w:eastAsia="Arial" w:hAnsi="Arial" w:cs="Arial"/>
          <w:u w:val="single"/>
        </w:rPr>
      </w:pPr>
    </w:p>
    <w:p w:rsidR="003435DE" w:rsidRDefault="003435DE" w:rsidP="00185D1A">
      <w:pPr>
        <w:spacing w:line="240" w:lineRule="auto"/>
        <w:rPr>
          <w:rFonts w:ascii="Arial" w:eastAsia="Arial" w:hAnsi="Arial" w:cs="Arial"/>
          <w:u w:val="single"/>
        </w:rPr>
      </w:pPr>
    </w:p>
    <w:p w:rsidR="003435DE" w:rsidRDefault="003435DE" w:rsidP="00185D1A">
      <w:pPr>
        <w:spacing w:line="240" w:lineRule="auto"/>
        <w:rPr>
          <w:rFonts w:ascii="Arial" w:eastAsia="Arial" w:hAnsi="Arial" w:cs="Arial"/>
          <w:u w:val="single"/>
        </w:rPr>
      </w:pPr>
    </w:p>
    <w:p w:rsidR="003435DE" w:rsidRDefault="003435DE" w:rsidP="00185D1A">
      <w:pPr>
        <w:spacing w:line="240" w:lineRule="auto"/>
        <w:rPr>
          <w:rFonts w:ascii="Arial" w:eastAsia="Arial" w:hAnsi="Arial" w:cs="Arial"/>
          <w:u w:val="single"/>
        </w:rPr>
      </w:pPr>
    </w:p>
    <w:p w:rsidR="003435DE" w:rsidRDefault="003435DE" w:rsidP="00185D1A">
      <w:pPr>
        <w:spacing w:line="240" w:lineRule="auto"/>
        <w:rPr>
          <w:rFonts w:ascii="Arial" w:eastAsia="Arial" w:hAnsi="Arial" w:cs="Arial"/>
          <w:u w:val="single"/>
        </w:rPr>
      </w:pPr>
      <w:r>
        <w:rPr>
          <w:rFonts w:ascii="Arial" w:eastAsia="Arial" w:hAnsi="Arial" w:cs="Arial"/>
          <w:u w:val="single"/>
        </w:rPr>
        <w:br/>
      </w:r>
    </w:p>
    <w:p w:rsidR="003435DE" w:rsidRPr="00185D1A" w:rsidRDefault="003435DE"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7C7673" w:rsidRPr="008400E1" w:rsidRDefault="008400E1" w:rsidP="00D807D3">
      <w:pPr>
        <w:pStyle w:val="Heading1"/>
        <w:rPr>
          <w:rFonts w:eastAsia="Arial"/>
          <w:lang w:val="en-US"/>
        </w:rPr>
      </w:pPr>
      <w:bookmarkStart w:id="166" w:name="_Toc279818582"/>
      <w:bookmarkStart w:id="167" w:name="_Toc279843469"/>
      <w:bookmarkStart w:id="168" w:name="_Toc279845639"/>
      <w:bookmarkStart w:id="169" w:name="_Toc279846573"/>
      <w:bookmarkStart w:id="170" w:name="_Toc279846617"/>
      <w:bookmarkStart w:id="171" w:name="_Toc288953122"/>
      <w:bookmarkStart w:id="172" w:name="_Toc289216370"/>
      <w:bookmarkStart w:id="173" w:name="_Toc289216626"/>
      <w:bookmarkStart w:id="174" w:name="_Toc396602682"/>
      <w:r>
        <w:rPr>
          <w:rFonts w:eastAsia="Arial"/>
          <w:lang w:val="en-US"/>
        </w:rPr>
        <w:t xml:space="preserve">Organization </w:t>
      </w:r>
      <w:bookmarkStart w:id="175" w:name="_Toc275799016"/>
      <w:bookmarkEnd w:id="125"/>
      <w:bookmarkEnd w:id="166"/>
      <w:bookmarkEnd w:id="167"/>
      <w:bookmarkEnd w:id="168"/>
      <w:bookmarkEnd w:id="169"/>
      <w:bookmarkEnd w:id="170"/>
      <w:bookmarkEnd w:id="171"/>
      <w:bookmarkEnd w:id="172"/>
      <w:bookmarkEnd w:id="173"/>
      <w:bookmarkEnd w:id="174"/>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tbl>
      <w:tblPr>
        <w:tblW w:w="0" w:type="auto"/>
        <w:tblInd w:w="190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shd w:val="pct12" w:color="auto" w:fill="auto"/>
        <w:tblLook w:val="01E0" w:firstRow="1" w:lastRow="1" w:firstColumn="1" w:lastColumn="1" w:noHBand="0" w:noVBand="0"/>
      </w:tblPr>
      <w:tblGrid>
        <w:gridCol w:w="6390"/>
      </w:tblGrid>
      <w:tr w:rsidR="007C7673" w:rsidRPr="00185D1A" w:rsidTr="00AC0A89">
        <w:tc>
          <w:tcPr>
            <w:tcW w:w="6390" w:type="dxa"/>
            <w:shd w:val="pct12" w:color="auto" w:fill="auto"/>
          </w:tcPr>
          <w:p w:rsidR="007C7673" w:rsidRPr="00185D1A" w:rsidRDefault="007C7673" w:rsidP="00185D1A">
            <w:pPr>
              <w:spacing w:line="240" w:lineRule="auto"/>
              <w:jc w:val="center"/>
              <w:rPr>
                <w:rFonts w:ascii="Arial" w:eastAsia="Arial" w:hAnsi="Arial" w:cs="Arial"/>
                <w:color w:val="5A5A5A"/>
                <w:lang w:val="de-DE"/>
              </w:rPr>
            </w:pPr>
          </w:p>
          <w:p w:rsidR="007C7673" w:rsidRPr="00185D1A" w:rsidRDefault="008400E1" w:rsidP="00185D1A">
            <w:pPr>
              <w:spacing w:line="240" w:lineRule="auto"/>
              <w:jc w:val="center"/>
              <w:rPr>
                <w:rFonts w:ascii="Arial" w:eastAsia="Arial" w:hAnsi="Arial" w:cs="Arial"/>
                <w:b/>
                <w:bCs/>
                <w:color w:val="5A5A5A"/>
                <w:lang w:val="de-DE"/>
              </w:rPr>
            </w:pPr>
            <w:r>
              <w:rPr>
                <w:rFonts w:ascii="Arial" w:eastAsia="Arial" w:hAnsi="Arial" w:cs="Arial"/>
                <w:b/>
                <w:bCs/>
                <w:color w:val="5A5A5A"/>
                <w:lang w:val="de-DE"/>
              </w:rPr>
              <w:t>Technicise.com</w:t>
            </w:r>
          </w:p>
          <w:p w:rsidR="007C7673" w:rsidRPr="00185D1A" w:rsidRDefault="007C7673" w:rsidP="00185D1A">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Bamangachi Station Road,</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P.O: Bamangachi, P.S: Barasat,</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Dist: North 24 Pgs</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West Bengal- 743706</w:t>
            </w:r>
          </w:p>
          <w:p w:rsidR="007C7673" w:rsidRPr="00185D1A" w:rsidRDefault="007C7673" w:rsidP="00185D1A">
            <w:pPr>
              <w:spacing w:line="240" w:lineRule="auto"/>
              <w:jc w:val="center"/>
              <w:rPr>
                <w:rFonts w:ascii="Arial" w:eastAsia="Arial" w:hAnsi="Arial" w:cs="Arial"/>
                <w:color w:val="5A5A5A"/>
              </w:rPr>
            </w:pPr>
          </w:p>
        </w:tc>
      </w:tr>
    </w:tbl>
    <w:p w:rsidR="007C7673" w:rsidRPr="00185D1A" w:rsidRDefault="007C7673" w:rsidP="00185D1A">
      <w:pPr>
        <w:spacing w:line="240" w:lineRule="auto"/>
        <w:rPr>
          <w:rFonts w:ascii="Arial" w:eastAsia="Arial" w:hAnsi="Arial" w:cs="Arial"/>
        </w:rPr>
      </w:pPr>
    </w:p>
    <w:p w:rsidR="007C7673" w:rsidRPr="00185D1A" w:rsidRDefault="00042F9B" w:rsidP="00D807D3">
      <w:pPr>
        <w:pStyle w:val="Heading1"/>
        <w:rPr>
          <w:rFonts w:eastAsia="Arial"/>
        </w:rPr>
      </w:pPr>
      <w:bookmarkStart w:id="176" w:name="_Toc279818583"/>
      <w:bookmarkStart w:id="177" w:name="_Toc279843470"/>
      <w:bookmarkStart w:id="178" w:name="_Toc279845640"/>
      <w:bookmarkStart w:id="179" w:name="_Toc279846574"/>
      <w:bookmarkStart w:id="180" w:name="_Toc279846618"/>
      <w:bookmarkStart w:id="181" w:name="_Toc288953123"/>
      <w:bookmarkStart w:id="182" w:name="_Toc289216371"/>
      <w:bookmarkStart w:id="183" w:name="_Toc289216627"/>
      <w:r>
        <w:rPr>
          <w:rFonts w:eastAsia="Arial"/>
        </w:rPr>
        <w:br w:type="page"/>
      </w:r>
      <w:bookmarkStart w:id="184" w:name="_Toc396602683"/>
      <w:r w:rsidR="007C7673" w:rsidRPr="00D807D3">
        <w:rPr>
          <w:rFonts w:eastAsia="Arial"/>
        </w:rPr>
        <w:lastRenderedPageBreak/>
        <w:t>Future</w:t>
      </w:r>
      <w:r w:rsidR="007C7673" w:rsidRPr="00185D1A">
        <w:rPr>
          <w:rFonts w:eastAsia="Arial"/>
        </w:rPr>
        <w:t xml:space="preserve"> Scope and Further enhancement of the </w:t>
      </w:r>
      <w:r w:rsidR="00B12934" w:rsidRPr="00185D1A">
        <w:rPr>
          <w:rFonts w:eastAsia="Arial"/>
        </w:rPr>
        <w:t>P</w:t>
      </w:r>
      <w:r w:rsidR="007C7673" w:rsidRPr="00185D1A">
        <w:rPr>
          <w:rFonts w:eastAsia="Arial"/>
        </w:rPr>
        <w:t>roject:</w:t>
      </w:r>
      <w:bookmarkEnd w:id="175"/>
      <w:bookmarkEnd w:id="176"/>
      <w:bookmarkEnd w:id="177"/>
      <w:bookmarkEnd w:id="178"/>
      <w:bookmarkEnd w:id="179"/>
      <w:bookmarkEnd w:id="180"/>
      <w:bookmarkEnd w:id="181"/>
      <w:bookmarkEnd w:id="182"/>
      <w:bookmarkEnd w:id="183"/>
      <w:bookmarkEnd w:id="184"/>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B060E7" w:rsidP="0044291A">
      <w:pPr>
        <w:numPr>
          <w:ilvl w:val="0"/>
          <w:numId w:val="8"/>
        </w:numPr>
        <w:spacing w:line="240" w:lineRule="auto"/>
        <w:rPr>
          <w:rFonts w:ascii="Arial" w:eastAsia="Arial" w:hAnsi="Arial" w:cs="Arial"/>
        </w:rPr>
      </w:pPr>
      <w:r w:rsidRPr="00185D1A">
        <w:rPr>
          <w:rFonts w:ascii="Arial" w:eastAsia="Arial" w:hAnsi="Arial" w:cs="Arial"/>
        </w:rPr>
        <w:t>To extend it for multiple organization with a centralized database.</w:t>
      </w:r>
    </w:p>
    <w:p w:rsidR="007C7673" w:rsidRPr="00185D1A" w:rsidRDefault="007C7673" w:rsidP="0044291A">
      <w:pPr>
        <w:numPr>
          <w:ilvl w:val="0"/>
          <w:numId w:val="8"/>
        </w:numPr>
        <w:spacing w:line="240" w:lineRule="auto"/>
        <w:rPr>
          <w:rFonts w:ascii="Arial" w:eastAsia="Arial" w:hAnsi="Arial" w:cs="Arial"/>
        </w:rPr>
      </w:pPr>
      <w:r w:rsidRPr="00185D1A">
        <w:rPr>
          <w:rFonts w:ascii="Arial" w:eastAsia="Arial" w:hAnsi="Arial" w:cs="Arial"/>
        </w:rPr>
        <w:t xml:space="preserve">To support </w:t>
      </w:r>
      <w:r w:rsidR="008400E1">
        <w:rPr>
          <w:rFonts w:ascii="Arial" w:eastAsia="Arial" w:hAnsi="Arial" w:cs="Arial"/>
        </w:rPr>
        <w:t xml:space="preserve">mobile apps for </w:t>
      </w:r>
      <w:proofErr w:type="gramStart"/>
      <w:r w:rsidR="008400E1">
        <w:rPr>
          <w:rFonts w:ascii="Arial" w:eastAsia="Arial" w:hAnsi="Arial" w:cs="Arial"/>
        </w:rPr>
        <w:t>Android ,</w:t>
      </w:r>
      <w:proofErr w:type="gramEnd"/>
      <w:r w:rsidR="008400E1">
        <w:rPr>
          <w:rFonts w:ascii="Arial" w:eastAsia="Arial" w:hAnsi="Arial" w:cs="Arial"/>
        </w:rPr>
        <w:t xml:space="preserve"> iOS</w:t>
      </w:r>
      <w:r w:rsidRPr="00185D1A">
        <w:rPr>
          <w:rFonts w:ascii="Arial" w:eastAsia="Arial" w:hAnsi="Arial" w:cs="Arial"/>
        </w:rPr>
        <w:t>.</w:t>
      </w: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7C7673" w:rsidRPr="00185D1A" w:rsidRDefault="00042F9B" w:rsidP="00042F9B">
      <w:pPr>
        <w:pStyle w:val="Heading1"/>
        <w:rPr>
          <w:rFonts w:eastAsia="Arial"/>
        </w:rPr>
      </w:pPr>
      <w:bookmarkStart w:id="185" w:name="_Toc289216372"/>
      <w:bookmarkStart w:id="186" w:name="_Toc289216628"/>
      <w:r>
        <w:rPr>
          <w:rFonts w:eastAsia="Arial"/>
        </w:rPr>
        <w:br w:type="page"/>
      </w:r>
      <w:bookmarkStart w:id="187" w:name="_Toc396602684"/>
      <w:r w:rsidR="005073C3" w:rsidRPr="00185D1A">
        <w:rPr>
          <w:rFonts w:eastAsia="Arial"/>
        </w:rPr>
        <w:lastRenderedPageBreak/>
        <w:t>BIBLOGRAPHY:</w:t>
      </w:r>
      <w:bookmarkEnd w:id="185"/>
      <w:bookmarkEnd w:id="186"/>
      <w:bookmarkEnd w:id="187"/>
    </w:p>
    <w:p w:rsidR="00E67F7B" w:rsidRPr="00185D1A" w:rsidRDefault="00E67F7B" w:rsidP="00185D1A">
      <w:pPr>
        <w:spacing w:line="240" w:lineRule="auto"/>
        <w:rPr>
          <w:rFonts w:ascii="Arial" w:eastAsia="Arial" w:hAnsi="Arial" w:cs="Arial"/>
        </w:rPr>
      </w:pPr>
    </w:p>
    <w:p w:rsidR="00AF4B8D" w:rsidRDefault="00AF4B8D" w:rsidP="00185D1A">
      <w:pPr>
        <w:spacing w:line="240" w:lineRule="auto"/>
      </w:pPr>
      <w:hyperlink r:id="rId53" w:history="1">
        <w:r w:rsidRPr="00CE33CC">
          <w:rPr>
            <w:rStyle w:val="Hyperlink"/>
          </w:rPr>
          <w:t>https://www.playframework.com/</w:t>
        </w:r>
      </w:hyperlink>
      <w:r>
        <w:t xml:space="preserve"> </w:t>
      </w:r>
    </w:p>
    <w:p w:rsidR="00AF4B8D" w:rsidRDefault="00AF4B8D" w:rsidP="00185D1A">
      <w:pPr>
        <w:spacing w:line="240" w:lineRule="auto"/>
      </w:pPr>
      <w:hyperlink r:id="rId54" w:history="1">
        <w:r w:rsidRPr="00CE33CC">
          <w:rPr>
            <w:rStyle w:val="Hyperlink"/>
          </w:rPr>
          <w:t>http://www.oracle.com/technetwork/java/javaee/overview/index.html</w:t>
        </w:r>
      </w:hyperlink>
      <w:r>
        <w:t xml:space="preserve"> </w:t>
      </w:r>
    </w:p>
    <w:p w:rsidR="00AF4B8D" w:rsidRDefault="00AF4B8D" w:rsidP="00185D1A">
      <w:pPr>
        <w:spacing w:line="240" w:lineRule="auto"/>
      </w:pPr>
      <w:hyperlink r:id="rId55" w:history="1">
        <w:r w:rsidRPr="00CE33CC">
          <w:rPr>
            <w:rStyle w:val="Hyperlink"/>
          </w:rPr>
          <w:t>http://hibernate.org/</w:t>
        </w:r>
      </w:hyperlink>
      <w:r>
        <w:t xml:space="preserve"> </w:t>
      </w:r>
    </w:p>
    <w:p w:rsidR="00AF4B8D" w:rsidRDefault="00AF4B8D" w:rsidP="00185D1A">
      <w:pPr>
        <w:spacing w:line="240" w:lineRule="auto"/>
      </w:pPr>
      <w:hyperlink r:id="rId56" w:history="1">
        <w:r w:rsidRPr="00CE33CC">
          <w:rPr>
            <w:rStyle w:val="Hyperlink"/>
          </w:rPr>
          <w:t>http://www.postgresql.org/</w:t>
        </w:r>
      </w:hyperlink>
      <w:r>
        <w:t xml:space="preserve"> </w:t>
      </w:r>
    </w:p>
    <w:p w:rsidR="00AF4B8D" w:rsidRDefault="00AF4B8D" w:rsidP="00185D1A">
      <w:pPr>
        <w:spacing w:line="240" w:lineRule="auto"/>
      </w:pPr>
      <w:hyperlink r:id="rId57" w:history="1">
        <w:r w:rsidRPr="00CE33CC">
          <w:rPr>
            <w:rStyle w:val="Hyperlink"/>
          </w:rPr>
          <w:t>http://jbossas.jboss.org/</w:t>
        </w:r>
      </w:hyperlink>
      <w:r>
        <w:t xml:space="preserve"> </w:t>
      </w:r>
    </w:p>
    <w:p w:rsidR="00AF4B8D" w:rsidRDefault="00AF4B8D" w:rsidP="00185D1A">
      <w:pPr>
        <w:spacing w:line="240" w:lineRule="auto"/>
      </w:pPr>
      <w:hyperlink r:id="rId58" w:history="1">
        <w:r w:rsidRPr="00CE33CC">
          <w:rPr>
            <w:rStyle w:val="Hyperlink"/>
          </w:rPr>
          <w:t>http://www.oracle.com/technetwork/java/javaee/tech/persistence-jsp-140049.html</w:t>
        </w:r>
      </w:hyperlink>
      <w:r>
        <w:t xml:space="preserve"> </w:t>
      </w:r>
    </w:p>
    <w:p w:rsidR="005073C3" w:rsidRPr="00185D1A" w:rsidRDefault="000E199C" w:rsidP="00185D1A">
      <w:pPr>
        <w:spacing w:line="240" w:lineRule="auto"/>
        <w:rPr>
          <w:rFonts w:ascii="Arial" w:eastAsia="Arial" w:hAnsi="Arial" w:cs="Arial"/>
        </w:rPr>
      </w:pPr>
      <w:hyperlink r:id="rId59" w:history="1">
        <w:r w:rsidR="005073C3" w:rsidRPr="00185D1A">
          <w:rPr>
            <w:rStyle w:val="Hyperlink"/>
            <w:rFonts w:ascii="Arial" w:hAnsi="Arial" w:cs="Arial"/>
          </w:rPr>
          <w:t>http://www.google.co.in</w:t>
        </w:r>
      </w:hyperlink>
    </w:p>
    <w:p w:rsidR="005073C3" w:rsidRPr="00185D1A" w:rsidRDefault="000E199C" w:rsidP="00185D1A">
      <w:pPr>
        <w:spacing w:line="240" w:lineRule="auto"/>
        <w:rPr>
          <w:rFonts w:ascii="Arial" w:eastAsia="Arial" w:hAnsi="Arial" w:cs="Arial"/>
        </w:rPr>
      </w:pPr>
      <w:hyperlink r:id="rId60" w:history="1">
        <w:r w:rsidR="005073C3" w:rsidRPr="00185D1A">
          <w:rPr>
            <w:rStyle w:val="Hyperlink"/>
            <w:rFonts w:ascii="Arial" w:hAnsi="Arial" w:cs="Arial"/>
          </w:rPr>
          <w:t>http://en.wikipedia.org</w:t>
        </w:r>
      </w:hyperlink>
      <w:r w:rsidR="005073C3" w:rsidRPr="00185D1A">
        <w:rPr>
          <w:rFonts w:ascii="Arial" w:hAnsi="Arial" w:cs="Arial"/>
        </w:rPr>
        <w:t xml:space="preserve"> </w:t>
      </w:r>
    </w:p>
    <w:p w:rsidR="005073C3" w:rsidRPr="00185D1A" w:rsidRDefault="000E199C" w:rsidP="00185D1A">
      <w:pPr>
        <w:spacing w:line="240" w:lineRule="auto"/>
        <w:rPr>
          <w:rFonts w:ascii="Arial" w:eastAsia="Arial" w:hAnsi="Arial" w:cs="Arial"/>
        </w:rPr>
      </w:pPr>
      <w:hyperlink r:id="rId61" w:history="1">
        <w:r w:rsidR="005073C3" w:rsidRPr="00185D1A">
          <w:rPr>
            <w:rStyle w:val="Hyperlink"/>
            <w:rFonts w:ascii="Arial" w:hAnsi="Arial" w:cs="Arial"/>
          </w:rPr>
          <w:t>http://msdn.microsoft.com/en-us/</w:t>
        </w:r>
      </w:hyperlink>
    </w:p>
    <w:p w:rsidR="005073C3" w:rsidRPr="00185D1A" w:rsidRDefault="000E199C" w:rsidP="00185D1A">
      <w:pPr>
        <w:spacing w:line="240" w:lineRule="auto"/>
        <w:rPr>
          <w:rFonts w:ascii="Arial" w:eastAsia="Arial" w:hAnsi="Arial" w:cs="Arial"/>
        </w:rPr>
      </w:pPr>
      <w:hyperlink r:id="rId62" w:history="1">
        <w:r w:rsidR="005073C3" w:rsidRPr="00185D1A">
          <w:rPr>
            <w:rStyle w:val="Hyperlink"/>
            <w:rFonts w:ascii="Arial" w:hAnsi="Arial" w:cs="Arial"/>
          </w:rPr>
          <w:t>http://www.microsoft.com/en-us/default.aspx</w:t>
        </w:r>
      </w:hyperlink>
    </w:p>
    <w:p w:rsidR="005073C3" w:rsidRPr="00185D1A" w:rsidRDefault="000E199C" w:rsidP="00185D1A">
      <w:pPr>
        <w:spacing w:line="240" w:lineRule="auto"/>
        <w:rPr>
          <w:rFonts w:ascii="Arial" w:eastAsia="Arial" w:hAnsi="Arial" w:cs="Arial"/>
        </w:rPr>
      </w:pPr>
      <w:hyperlink r:id="rId63" w:history="1">
        <w:r w:rsidR="005073C3" w:rsidRPr="00185D1A">
          <w:rPr>
            <w:rStyle w:val="Hyperlink"/>
            <w:rFonts w:ascii="Arial" w:hAnsi="Arial" w:cs="Arial"/>
          </w:rPr>
          <w:t>http://www.codeplex.com/</w:t>
        </w:r>
      </w:hyperlink>
    </w:p>
    <w:p w:rsidR="005073C3" w:rsidRPr="00185D1A" w:rsidRDefault="000E199C" w:rsidP="00185D1A">
      <w:pPr>
        <w:spacing w:line="240" w:lineRule="auto"/>
        <w:rPr>
          <w:rFonts w:ascii="Arial" w:eastAsia="Arial" w:hAnsi="Arial" w:cs="Arial"/>
        </w:rPr>
      </w:pPr>
      <w:hyperlink r:id="rId64" w:history="1">
        <w:r w:rsidR="005073C3" w:rsidRPr="00185D1A">
          <w:rPr>
            <w:rStyle w:val="Hyperlink"/>
            <w:rFonts w:ascii="Arial" w:hAnsi="Arial" w:cs="Arial"/>
          </w:rPr>
          <w:t>http://stackoverflow.com/</w:t>
        </w:r>
      </w:hyperlink>
    </w:p>
    <w:p w:rsidR="005073C3" w:rsidRPr="00185D1A" w:rsidRDefault="000E199C" w:rsidP="00185D1A">
      <w:pPr>
        <w:spacing w:line="240" w:lineRule="auto"/>
        <w:rPr>
          <w:rFonts w:ascii="Arial" w:eastAsia="Arial" w:hAnsi="Arial" w:cs="Arial"/>
        </w:rPr>
      </w:pPr>
      <w:hyperlink r:id="rId65" w:history="1">
        <w:r w:rsidR="005073C3" w:rsidRPr="00185D1A">
          <w:rPr>
            <w:rStyle w:val="Hyperlink"/>
            <w:rFonts w:ascii="Arial" w:hAnsi="Arial" w:cs="Arial"/>
          </w:rPr>
          <w:t>http://www.codeguru.com/</w:t>
        </w:r>
      </w:hyperlink>
    </w:p>
    <w:p w:rsidR="005073C3" w:rsidRPr="00185D1A" w:rsidRDefault="000E199C" w:rsidP="00185D1A">
      <w:pPr>
        <w:spacing w:line="240" w:lineRule="auto"/>
        <w:rPr>
          <w:rFonts w:ascii="Arial" w:eastAsia="Arial" w:hAnsi="Arial" w:cs="Arial"/>
        </w:rPr>
      </w:pPr>
      <w:hyperlink r:id="rId66" w:history="1">
        <w:r w:rsidR="005073C3" w:rsidRPr="00185D1A">
          <w:rPr>
            <w:rStyle w:val="Hyperlink"/>
            <w:rFonts w:ascii="Arial" w:hAnsi="Arial" w:cs="Arial"/>
          </w:rPr>
          <w:t>http://www.w3schools.com</w:t>
        </w:r>
      </w:hyperlink>
    </w:p>
    <w:p w:rsidR="005073C3" w:rsidRPr="00185D1A" w:rsidRDefault="005073C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280874" w:rsidRPr="00185D1A" w:rsidRDefault="00280874" w:rsidP="00185D1A">
      <w:pPr>
        <w:spacing w:line="240" w:lineRule="auto"/>
        <w:rPr>
          <w:rFonts w:ascii="Arial" w:hAnsi="Arial" w:cs="Arial"/>
        </w:rPr>
      </w:pPr>
    </w:p>
    <w:p w:rsidR="00E67F7B" w:rsidRPr="00185D1A" w:rsidRDefault="00E67F7B" w:rsidP="00185D1A">
      <w:pPr>
        <w:spacing w:line="240" w:lineRule="auto"/>
        <w:rPr>
          <w:rFonts w:ascii="Arial" w:hAnsi="Arial" w:cs="Arial"/>
        </w:rPr>
      </w:pPr>
    </w:p>
    <w:p w:rsidR="00185D1A" w:rsidRPr="00185D1A" w:rsidRDefault="007C7673" w:rsidP="00042F9B">
      <w:pPr>
        <w:jc w:val="center"/>
        <w:rPr>
          <w:rFonts w:ascii="Arial" w:eastAsia="Arial" w:hAnsi="Arial" w:cs="Arial"/>
        </w:rPr>
      </w:pPr>
      <w:r w:rsidRPr="00185D1A">
        <w:t>----------------------------- Thank You-------------------------</w:t>
      </w:r>
    </w:p>
    <w:sectPr w:rsidR="00185D1A" w:rsidRPr="00185D1A" w:rsidSect="007B3243">
      <w:type w:val="continuous"/>
      <w:pgSz w:w="11907" w:h="16839" w:code="9"/>
      <w:pgMar w:top="999" w:right="837" w:bottom="720" w:left="720"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5B6A" w:rsidRDefault="00615B6A">
      <w:r>
        <w:separator/>
      </w:r>
    </w:p>
  </w:endnote>
  <w:endnote w:type="continuationSeparator" w:id="0">
    <w:p w:rsidR="00615B6A" w:rsidRDefault="00615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042029" w:usb3="00000000" w:csb0="8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5B6A" w:rsidRDefault="00615B6A">
      <w:r>
        <w:separator/>
      </w:r>
    </w:p>
  </w:footnote>
  <w:footnote w:type="continuationSeparator" w:id="0">
    <w:p w:rsidR="00615B6A" w:rsidRDefault="00615B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2">
    <w:nsid w:val="00000005"/>
    <w:multiLevelType w:val="singleLevel"/>
    <w:tmpl w:val="00000005"/>
    <w:name w:val="WW8Num5"/>
    <w:lvl w:ilvl="0">
      <w:start w:val="1"/>
      <w:numFmt w:val="bullet"/>
      <w:lvlText w:val=""/>
      <w:lvlJc w:val="left"/>
      <w:pPr>
        <w:tabs>
          <w:tab w:val="num" w:pos="1778"/>
        </w:tabs>
        <w:ind w:left="1778" w:hanging="360"/>
      </w:pPr>
      <w:rPr>
        <w:rFonts w:ascii="Symbol" w:hAnsi="Symbol"/>
      </w:rPr>
    </w:lvl>
  </w:abstractNum>
  <w:abstractNum w:abstractNumId="3">
    <w:nsid w:val="00000006"/>
    <w:multiLevelType w:val="singleLevel"/>
    <w:tmpl w:val="00000006"/>
    <w:name w:val="WW8Num6"/>
    <w:lvl w:ilvl="0">
      <w:start w:val="1"/>
      <w:numFmt w:val="bullet"/>
      <w:lvlText w:val=""/>
      <w:lvlJc w:val="left"/>
      <w:pPr>
        <w:tabs>
          <w:tab w:val="num" w:pos="1425"/>
        </w:tabs>
        <w:ind w:left="1425" w:hanging="360"/>
      </w:pPr>
      <w:rPr>
        <w:rFonts w:ascii="Symbol" w:hAnsi="Symbol"/>
      </w:rPr>
    </w:lvl>
  </w:abstractNum>
  <w:abstractNum w:abstractNumId="4">
    <w:nsid w:val="00000007"/>
    <w:multiLevelType w:val="singleLevel"/>
    <w:tmpl w:val="00000007"/>
    <w:name w:val="WW8Num7"/>
    <w:lvl w:ilvl="0">
      <w:start w:val="1"/>
      <w:numFmt w:val="bullet"/>
      <w:lvlText w:val=""/>
      <w:lvlJc w:val="left"/>
      <w:pPr>
        <w:tabs>
          <w:tab w:val="num" w:pos="720"/>
        </w:tabs>
        <w:ind w:left="720" w:hanging="360"/>
      </w:pPr>
      <w:rPr>
        <w:rFonts w:ascii="Symbol" w:hAnsi="Symbol"/>
      </w:rPr>
    </w:lvl>
  </w:abstractNum>
  <w:abstractNum w:abstractNumId="5">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94723E3"/>
    <w:multiLevelType w:val="hybridMultilevel"/>
    <w:tmpl w:val="F9887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53303CE"/>
    <w:multiLevelType w:val="hybridMultilevel"/>
    <w:tmpl w:val="35FA3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0895CC4"/>
    <w:multiLevelType w:val="hybridMultilevel"/>
    <w:tmpl w:val="0D04C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40451FA"/>
    <w:multiLevelType w:val="hybridMultilevel"/>
    <w:tmpl w:val="723CFF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BFB405E"/>
    <w:multiLevelType w:val="hybridMultilevel"/>
    <w:tmpl w:val="35AA2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4"/>
  </w:num>
  <w:num w:numId="6">
    <w:abstractNumId w:val="0"/>
  </w:num>
  <w:num w:numId="7">
    <w:abstractNumId w:val="10"/>
  </w:num>
  <w:num w:numId="8">
    <w:abstractNumId w:val="7"/>
  </w:num>
  <w:num w:numId="9">
    <w:abstractNumId w:val="8"/>
  </w:num>
  <w:num w:numId="10">
    <w:abstractNumId w:val="6"/>
  </w:num>
  <w:num w:numId="11">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efaultTableStyle w:val="Normal"/>
  <w:drawingGridHorizontalSpacing w:val="100"/>
  <w:drawingGridVerticalSpacing w:val="0"/>
  <w:displayHorizontalDrawingGridEvery w:val="0"/>
  <w:displayVerticalDrawingGridEvery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55D"/>
    <w:rsid w:val="0003479E"/>
    <w:rsid w:val="00042E5B"/>
    <w:rsid w:val="00042F9B"/>
    <w:rsid w:val="00061FF7"/>
    <w:rsid w:val="00063750"/>
    <w:rsid w:val="00083BC9"/>
    <w:rsid w:val="00096C40"/>
    <w:rsid w:val="000A0C93"/>
    <w:rsid w:val="000B3225"/>
    <w:rsid w:val="000E0CF7"/>
    <w:rsid w:val="000E146E"/>
    <w:rsid w:val="000E199C"/>
    <w:rsid w:val="00124186"/>
    <w:rsid w:val="00127DBD"/>
    <w:rsid w:val="00132545"/>
    <w:rsid w:val="00152A64"/>
    <w:rsid w:val="00164D7D"/>
    <w:rsid w:val="00181C6B"/>
    <w:rsid w:val="00185D1A"/>
    <w:rsid w:val="00192E3E"/>
    <w:rsid w:val="001933BE"/>
    <w:rsid w:val="0019446E"/>
    <w:rsid w:val="001B255D"/>
    <w:rsid w:val="001B4CB5"/>
    <w:rsid w:val="001E7D09"/>
    <w:rsid w:val="00214ED5"/>
    <w:rsid w:val="002208DD"/>
    <w:rsid w:val="00233104"/>
    <w:rsid w:val="002350A2"/>
    <w:rsid w:val="00236DCA"/>
    <w:rsid w:val="002379CD"/>
    <w:rsid w:val="00255F3F"/>
    <w:rsid w:val="00267926"/>
    <w:rsid w:val="002731B6"/>
    <w:rsid w:val="00276FBE"/>
    <w:rsid w:val="00280874"/>
    <w:rsid w:val="00286E0A"/>
    <w:rsid w:val="002B2987"/>
    <w:rsid w:val="002B6008"/>
    <w:rsid w:val="002B7AFC"/>
    <w:rsid w:val="002C4E1B"/>
    <w:rsid w:val="002C67AC"/>
    <w:rsid w:val="002F214E"/>
    <w:rsid w:val="002F4A3C"/>
    <w:rsid w:val="002F67D1"/>
    <w:rsid w:val="00316D53"/>
    <w:rsid w:val="00320E85"/>
    <w:rsid w:val="0032545E"/>
    <w:rsid w:val="00330D66"/>
    <w:rsid w:val="003435DE"/>
    <w:rsid w:val="0034797D"/>
    <w:rsid w:val="00381E39"/>
    <w:rsid w:val="003B1CA7"/>
    <w:rsid w:val="003B30BE"/>
    <w:rsid w:val="003B5630"/>
    <w:rsid w:val="003C35CE"/>
    <w:rsid w:val="003C4BFC"/>
    <w:rsid w:val="003C7DE9"/>
    <w:rsid w:val="004129B3"/>
    <w:rsid w:val="004300A8"/>
    <w:rsid w:val="004304C3"/>
    <w:rsid w:val="0044291A"/>
    <w:rsid w:val="004A5883"/>
    <w:rsid w:val="004B2C10"/>
    <w:rsid w:val="004B3EBC"/>
    <w:rsid w:val="004B5301"/>
    <w:rsid w:val="004B6B2F"/>
    <w:rsid w:val="004E036F"/>
    <w:rsid w:val="004F49A7"/>
    <w:rsid w:val="00500D2A"/>
    <w:rsid w:val="005073C3"/>
    <w:rsid w:val="00521FAD"/>
    <w:rsid w:val="00537086"/>
    <w:rsid w:val="005532EE"/>
    <w:rsid w:val="00566355"/>
    <w:rsid w:val="005828BB"/>
    <w:rsid w:val="005955CF"/>
    <w:rsid w:val="005A48A1"/>
    <w:rsid w:val="005E7823"/>
    <w:rsid w:val="005F288F"/>
    <w:rsid w:val="005F34EE"/>
    <w:rsid w:val="0060404E"/>
    <w:rsid w:val="00606559"/>
    <w:rsid w:val="00614C63"/>
    <w:rsid w:val="00615B6A"/>
    <w:rsid w:val="0062040F"/>
    <w:rsid w:val="0065512A"/>
    <w:rsid w:val="006616D3"/>
    <w:rsid w:val="00666742"/>
    <w:rsid w:val="006B561E"/>
    <w:rsid w:val="006C6A0B"/>
    <w:rsid w:val="006D194C"/>
    <w:rsid w:val="006D5427"/>
    <w:rsid w:val="006D7579"/>
    <w:rsid w:val="006E24C4"/>
    <w:rsid w:val="006F6447"/>
    <w:rsid w:val="00724033"/>
    <w:rsid w:val="00733F72"/>
    <w:rsid w:val="00774CFF"/>
    <w:rsid w:val="007770D2"/>
    <w:rsid w:val="007A3811"/>
    <w:rsid w:val="007B20DD"/>
    <w:rsid w:val="007B3243"/>
    <w:rsid w:val="007C1B2D"/>
    <w:rsid w:val="007C7673"/>
    <w:rsid w:val="007D1E7B"/>
    <w:rsid w:val="007F4950"/>
    <w:rsid w:val="00821F08"/>
    <w:rsid w:val="008400E1"/>
    <w:rsid w:val="008406C4"/>
    <w:rsid w:val="00852E60"/>
    <w:rsid w:val="00857BA6"/>
    <w:rsid w:val="00861C7C"/>
    <w:rsid w:val="00876987"/>
    <w:rsid w:val="0088065F"/>
    <w:rsid w:val="00893BFC"/>
    <w:rsid w:val="008F6101"/>
    <w:rsid w:val="009006F1"/>
    <w:rsid w:val="00904DC3"/>
    <w:rsid w:val="00906E83"/>
    <w:rsid w:val="009139EC"/>
    <w:rsid w:val="0093494C"/>
    <w:rsid w:val="00935D54"/>
    <w:rsid w:val="00941D6E"/>
    <w:rsid w:val="0095561B"/>
    <w:rsid w:val="00960288"/>
    <w:rsid w:val="00963BA3"/>
    <w:rsid w:val="00971996"/>
    <w:rsid w:val="0097281E"/>
    <w:rsid w:val="00974135"/>
    <w:rsid w:val="00980796"/>
    <w:rsid w:val="0098271E"/>
    <w:rsid w:val="00984B90"/>
    <w:rsid w:val="009870BE"/>
    <w:rsid w:val="0099464F"/>
    <w:rsid w:val="009B3C61"/>
    <w:rsid w:val="009B5C4F"/>
    <w:rsid w:val="009C1BE4"/>
    <w:rsid w:val="009D2732"/>
    <w:rsid w:val="00A1396B"/>
    <w:rsid w:val="00A14803"/>
    <w:rsid w:val="00A34DD5"/>
    <w:rsid w:val="00A46878"/>
    <w:rsid w:val="00A75116"/>
    <w:rsid w:val="00A83ADB"/>
    <w:rsid w:val="00A87F5E"/>
    <w:rsid w:val="00AA0C75"/>
    <w:rsid w:val="00AA75DC"/>
    <w:rsid w:val="00AA7B66"/>
    <w:rsid w:val="00AC0A89"/>
    <w:rsid w:val="00AD707E"/>
    <w:rsid w:val="00AE7768"/>
    <w:rsid w:val="00AF3900"/>
    <w:rsid w:val="00AF4B8D"/>
    <w:rsid w:val="00B02E52"/>
    <w:rsid w:val="00B060E7"/>
    <w:rsid w:val="00B12934"/>
    <w:rsid w:val="00B31EE6"/>
    <w:rsid w:val="00B379A6"/>
    <w:rsid w:val="00B47C37"/>
    <w:rsid w:val="00B5633C"/>
    <w:rsid w:val="00B57541"/>
    <w:rsid w:val="00B70282"/>
    <w:rsid w:val="00B83E01"/>
    <w:rsid w:val="00BA0576"/>
    <w:rsid w:val="00BC3B88"/>
    <w:rsid w:val="00BF17DC"/>
    <w:rsid w:val="00C12C10"/>
    <w:rsid w:val="00C20524"/>
    <w:rsid w:val="00C22DB1"/>
    <w:rsid w:val="00C239A5"/>
    <w:rsid w:val="00C26D69"/>
    <w:rsid w:val="00C51057"/>
    <w:rsid w:val="00C57CC6"/>
    <w:rsid w:val="00C70C1C"/>
    <w:rsid w:val="00C73696"/>
    <w:rsid w:val="00C756CD"/>
    <w:rsid w:val="00C823A5"/>
    <w:rsid w:val="00C862B8"/>
    <w:rsid w:val="00C94F78"/>
    <w:rsid w:val="00CB7FFE"/>
    <w:rsid w:val="00CD0101"/>
    <w:rsid w:val="00D00804"/>
    <w:rsid w:val="00D5584D"/>
    <w:rsid w:val="00D72048"/>
    <w:rsid w:val="00D807D3"/>
    <w:rsid w:val="00DE5BC4"/>
    <w:rsid w:val="00DE7222"/>
    <w:rsid w:val="00DF3CF8"/>
    <w:rsid w:val="00DF504F"/>
    <w:rsid w:val="00E013E9"/>
    <w:rsid w:val="00E02872"/>
    <w:rsid w:val="00E03149"/>
    <w:rsid w:val="00E1458F"/>
    <w:rsid w:val="00E15443"/>
    <w:rsid w:val="00E24BAF"/>
    <w:rsid w:val="00E349EC"/>
    <w:rsid w:val="00E42A79"/>
    <w:rsid w:val="00E459B1"/>
    <w:rsid w:val="00E52974"/>
    <w:rsid w:val="00E67F7B"/>
    <w:rsid w:val="00E75013"/>
    <w:rsid w:val="00E77A5D"/>
    <w:rsid w:val="00E8576E"/>
    <w:rsid w:val="00EA02ED"/>
    <w:rsid w:val="00EA6B7D"/>
    <w:rsid w:val="00EB5624"/>
    <w:rsid w:val="00EB6C6B"/>
    <w:rsid w:val="00F03729"/>
    <w:rsid w:val="00F04EAE"/>
    <w:rsid w:val="00F12F3C"/>
    <w:rsid w:val="00F20148"/>
    <w:rsid w:val="00F21157"/>
    <w:rsid w:val="00F254AC"/>
    <w:rsid w:val="00F318ED"/>
    <w:rsid w:val="00F32514"/>
    <w:rsid w:val="00F42A84"/>
    <w:rsid w:val="00F5032D"/>
    <w:rsid w:val="00F540C2"/>
    <w:rsid w:val="00F61631"/>
    <w:rsid w:val="00F644E0"/>
    <w:rsid w:val="00F9689F"/>
    <w:rsid w:val="00F96FEA"/>
    <w:rsid w:val="00FA07A0"/>
    <w:rsid w:val="00FB4334"/>
    <w:rsid w:val="00FC2C76"/>
    <w:rsid w:val="00FD05AB"/>
    <w:rsid w:val="00FD531D"/>
    <w:rsid w:val="00FF3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464F"/>
    <w:pPr>
      <w:spacing w:after="240" w:line="480" w:lineRule="auto"/>
      <w:ind w:firstLine="360"/>
    </w:pPr>
    <w:rPr>
      <w:sz w:val="22"/>
      <w:szCs w:val="22"/>
      <w:lang w:bidi="en-US"/>
    </w:rPr>
  </w:style>
  <w:style w:type="paragraph" w:styleId="Heading1">
    <w:name w:val="heading 1"/>
    <w:basedOn w:val="Normal"/>
    <w:next w:val="Normal"/>
    <w:link w:val="Heading1Char"/>
    <w:uiPriority w:val="9"/>
    <w:qFormat/>
    <w:rsid w:val="0099464F"/>
    <w:pPr>
      <w:spacing w:before="600" w:after="0" w:line="360" w:lineRule="auto"/>
      <w:ind w:firstLine="0"/>
      <w:outlineLvl w:val="0"/>
    </w:pPr>
    <w:rPr>
      <w:rFonts w:ascii="Cambria" w:hAnsi="Cambria"/>
      <w:b/>
      <w:bCs/>
      <w:i/>
      <w:iCs/>
      <w:sz w:val="32"/>
      <w:szCs w:val="32"/>
      <w:lang w:val="x-none" w:eastAsia="x-none" w:bidi="ar-SA"/>
    </w:rPr>
  </w:style>
  <w:style w:type="paragraph" w:styleId="Heading2">
    <w:name w:val="heading 2"/>
    <w:basedOn w:val="Normal"/>
    <w:next w:val="Normal"/>
    <w:link w:val="Heading2Char"/>
    <w:uiPriority w:val="9"/>
    <w:unhideWhenUsed/>
    <w:qFormat/>
    <w:rsid w:val="0099464F"/>
    <w:pPr>
      <w:spacing w:before="320" w:after="0" w:line="360" w:lineRule="auto"/>
      <w:ind w:firstLine="0"/>
      <w:outlineLvl w:val="1"/>
    </w:pPr>
    <w:rPr>
      <w:rFonts w:ascii="Cambria" w:hAnsi="Cambria"/>
      <w:b/>
      <w:bCs/>
      <w:i/>
      <w:iCs/>
      <w:sz w:val="28"/>
      <w:szCs w:val="28"/>
      <w:lang w:val="x-none" w:eastAsia="x-none" w:bidi="ar-SA"/>
    </w:rPr>
  </w:style>
  <w:style w:type="paragraph" w:styleId="Heading3">
    <w:name w:val="heading 3"/>
    <w:basedOn w:val="Normal"/>
    <w:next w:val="Normal"/>
    <w:link w:val="Heading3Char"/>
    <w:uiPriority w:val="9"/>
    <w:unhideWhenUsed/>
    <w:qFormat/>
    <w:rsid w:val="0099464F"/>
    <w:pPr>
      <w:spacing w:before="320" w:after="0" w:line="360" w:lineRule="auto"/>
      <w:ind w:firstLine="0"/>
      <w:outlineLvl w:val="2"/>
    </w:pPr>
    <w:rPr>
      <w:rFonts w:ascii="Cambria" w:hAnsi="Cambria"/>
      <w:b/>
      <w:bCs/>
      <w:i/>
      <w:iCs/>
      <w:sz w:val="26"/>
      <w:szCs w:val="26"/>
      <w:lang w:val="x-none" w:eastAsia="x-none" w:bidi="ar-SA"/>
    </w:rPr>
  </w:style>
  <w:style w:type="paragraph" w:styleId="Heading4">
    <w:name w:val="heading 4"/>
    <w:basedOn w:val="Normal"/>
    <w:next w:val="Normal"/>
    <w:link w:val="Heading4Char"/>
    <w:uiPriority w:val="9"/>
    <w:unhideWhenUsed/>
    <w:qFormat/>
    <w:rsid w:val="0099464F"/>
    <w:pPr>
      <w:spacing w:before="280" w:after="0" w:line="360" w:lineRule="auto"/>
      <w:ind w:firstLine="0"/>
      <w:outlineLvl w:val="3"/>
    </w:pPr>
    <w:rPr>
      <w:rFonts w:ascii="Cambria" w:hAnsi="Cambria"/>
      <w:b/>
      <w:bCs/>
      <w:i/>
      <w:iCs/>
      <w:sz w:val="24"/>
      <w:szCs w:val="24"/>
      <w:lang w:val="x-none" w:eastAsia="x-none" w:bidi="ar-SA"/>
    </w:rPr>
  </w:style>
  <w:style w:type="paragraph" w:styleId="Heading5">
    <w:name w:val="heading 5"/>
    <w:basedOn w:val="Normal"/>
    <w:next w:val="Normal"/>
    <w:link w:val="Heading5Char"/>
    <w:uiPriority w:val="9"/>
    <w:unhideWhenUsed/>
    <w:qFormat/>
    <w:rsid w:val="0099464F"/>
    <w:pPr>
      <w:spacing w:before="280" w:after="0" w:line="360" w:lineRule="auto"/>
      <w:ind w:firstLine="0"/>
      <w:outlineLvl w:val="4"/>
    </w:pPr>
    <w:rPr>
      <w:rFonts w:ascii="Cambria" w:hAnsi="Cambria"/>
      <w:b/>
      <w:bCs/>
      <w:i/>
      <w:iCs/>
      <w:sz w:val="20"/>
      <w:szCs w:val="20"/>
      <w:lang w:val="x-none" w:eastAsia="x-none" w:bidi="ar-SA"/>
    </w:rPr>
  </w:style>
  <w:style w:type="paragraph" w:styleId="Heading6">
    <w:name w:val="heading 6"/>
    <w:basedOn w:val="Normal"/>
    <w:next w:val="Normal"/>
    <w:link w:val="Heading6Char"/>
    <w:uiPriority w:val="9"/>
    <w:unhideWhenUsed/>
    <w:qFormat/>
    <w:rsid w:val="0099464F"/>
    <w:pPr>
      <w:spacing w:before="280" w:after="80" w:line="360" w:lineRule="auto"/>
      <w:ind w:firstLine="0"/>
      <w:outlineLvl w:val="5"/>
    </w:pPr>
    <w:rPr>
      <w:rFonts w:ascii="Cambria" w:hAnsi="Cambria"/>
      <w:b/>
      <w:bCs/>
      <w:i/>
      <w:iCs/>
      <w:sz w:val="20"/>
      <w:szCs w:val="20"/>
      <w:lang w:val="x-none" w:eastAsia="x-none" w:bidi="ar-SA"/>
    </w:rPr>
  </w:style>
  <w:style w:type="paragraph" w:styleId="Heading7">
    <w:name w:val="heading 7"/>
    <w:basedOn w:val="Normal"/>
    <w:next w:val="Normal"/>
    <w:link w:val="Heading7Char"/>
    <w:uiPriority w:val="9"/>
    <w:unhideWhenUsed/>
    <w:qFormat/>
    <w:rsid w:val="0099464F"/>
    <w:pPr>
      <w:spacing w:before="280" w:after="0" w:line="360" w:lineRule="auto"/>
      <w:ind w:firstLine="0"/>
      <w:outlineLvl w:val="6"/>
    </w:pPr>
    <w:rPr>
      <w:rFonts w:ascii="Cambria" w:hAnsi="Cambria"/>
      <w:b/>
      <w:bCs/>
      <w:i/>
      <w:iCs/>
      <w:sz w:val="20"/>
      <w:szCs w:val="20"/>
      <w:lang w:val="x-none" w:eastAsia="x-none" w:bidi="ar-SA"/>
    </w:rPr>
  </w:style>
  <w:style w:type="paragraph" w:styleId="Heading8">
    <w:name w:val="heading 8"/>
    <w:basedOn w:val="Normal"/>
    <w:next w:val="Normal"/>
    <w:link w:val="Heading8Char"/>
    <w:uiPriority w:val="9"/>
    <w:unhideWhenUsed/>
    <w:qFormat/>
    <w:rsid w:val="0099464F"/>
    <w:pPr>
      <w:spacing w:before="280" w:after="0" w:line="360" w:lineRule="auto"/>
      <w:ind w:firstLine="0"/>
      <w:outlineLvl w:val="7"/>
    </w:pPr>
    <w:rPr>
      <w:rFonts w:ascii="Cambria" w:hAnsi="Cambria"/>
      <w:b/>
      <w:bCs/>
      <w:i/>
      <w:iCs/>
      <w:sz w:val="18"/>
      <w:szCs w:val="18"/>
      <w:lang w:val="x-none" w:eastAsia="x-none" w:bidi="ar-SA"/>
    </w:rPr>
  </w:style>
  <w:style w:type="paragraph" w:styleId="Heading9">
    <w:name w:val="heading 9"/>
    <w:basedOn w:val="Normal"/>
    <w:next w:val="Normal"/>
    <w:link w:val="Heading9Char"/>
    <w:uiPriority w:val="9"/>
    <w:unhideWhenUsed/>
    <w:qFormat/>
    <w:rsid w:val="0099464F"/>
    <w:pPr>
      <w:spacing w:before="280" w:after="0" w:line="360" w:lineRule="auto"/>
      <w:ind w:firstLine="0"/>
      <w:outlineLvl w:val="8"/>
    </w:pPr>
    <w:rPr>
      <w:rFonts w:ascii="Cambria" w:hAnsi="Cambria"/>
      <w:i/>
      <w:iCs/>
      <w:sz w:val="18"/>
      <w:szCs w:val="18"/>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99464F"/>
    <w:rPr>
      <w:b/>
      <w:bCs/>
      <w:sz w:val="18"/>
      <w:szCs w:val="18"/>
    </w:rPr>
  </w:style>
  <w:style w:type="paragraph" w:customStyle="1" w:styleId="Index">
    <w:name w:val="Index"/>
    <w:basedOn w:val="Normal"/>
    <w:pPr>
      <w:suppressLineNumbers/>
    </w:pPr>
  </w:style>
  <w:style w:type="paragraph" w:customStyle="1" w:styleId="Style-1">
    <w:name w:val="Style-1"/>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2">
    <w:name w:val="Style-2"/>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3">
    <w:name w:val="Style-3"/>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4">
    <w:name w:val="Style-4"/>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5">
    <w:name w:val="Style-5"/>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6">
    <w:name w:val="Style-6"/>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styleId="TOC1">
    <w:name w:val="toc 1"/>
    <w:basedOn w:val="Normal"/>
    <w:next w:val="Normal"/>
    <w:uiPriority w:val="39"/>
    <w:rPr>
      <w:kern w:val="1"/>
      <w:lang w:eastAsia="ar-SA" w:bidi="ar-SA"/>
    </w:rPr>
  </w:style>
  <w:style w:type="paragraph" w:styleId="TOC2">
    <w:name w:val="toc 2"/>
    <w:basedOn w:val="Index"/>
    <w:uiPriority w:val="39"/>
    <w:pPr>
      <w:tabs>
        <w:tab w:val="right" w:leader="dot" w:pos="9355"/>
      </w:tabs>
      <w:ind w:left="283" w:firstLine="0"/>
    </w:pPr>
  </w:style>
  <w:style w:type="paragraph" w:styleId="TOC3">
    <w:name w:val="toc 3"/>
    <w:basedOn w:val="Index"/>
    <w:uiPriority w:val="39"/>
    <w:pPr>
      <w:tabs>
        <w:tab w:val="right" w:leader="dot" w:pos="9072"/>
      </w:tabs>
      <w:ind w:left="566" w:firstLine="0"/>
    </w:pPr>
  </w:style>
  <w:style w:type="paragraph" w:styleId="TOC4">
    <w:name w:val="toc 4"/>
    <w:basedOn w:val="Index"/>
    <w:uiPriority w:val="39"/>
    <w:pPr>
      <w:tabs>
        <w:tab w:val="right" w:leader="dot" w:pos="8789"/>
      </w:tabs>
      <w:ind w:left="849" w:firstLine="0"/>
    </w:pPr>
  </w:style>
  <w:style w:type="paragraph" w:styleId="TOC5">
    <w:name w:val="toc 5"/>
    <w:basedOn w:val="Index"/>
    <w:uiPriority w:val="39"/>
    <w:pPr>
      <w:tabs>
        <w:tab w:val="right" w:leader="dot" w:pos="8506"/>
      </w:tabs>
      <w:ind w:left="1132" w:firstLine="0"/>
    </w:pPr>
  </w:style>
  <w:style w:type="paragraph" w:styleId="TOC6">
    <w:name w:val="toc 6"/>
    <w:basedOn w:val="Index"/>
    <w:uiPriority w:val="39"/>
    <w:pPr>
      <w:tabs>
        <w:tab w:val="right" w:leader="dot" w:pos="8223"/>
      </w:tabs>
      <w:ind w:left="1415" w:firstLine="0"/>
    </w:pPr>
  </w:style>
  <w:style w:type="paragraph" w:styleId="TOC7">
    <w:name w:val="toc 7"/>
    <w:basedOn w:val="Index"/>
    <w:uiPriority w:val="39"/>
    <w:pPr>
      <w:tabs>
        <w:tab w:val="right" w:leader="dot" w:pos="7940"/>
      </w:tabs>
      <w:ind w:left="1698" w:firstLine="0"/>
    </w:pPr>
  </w:style>
  <w:style w:type="paragraph" w:styleId="TOC8">
    <w:name w:val="toc 8"/>
    <w:basedOn w:val="Index"/>
    <w:uiPriority w:val="39"/>
    <w:pPr>
      <w:tabs>
        <w:tab w:val="right" w:leader="dot" w:pos="7657"/>
      </w:tabs>
      <w:ind w:left="1981" w:firstLine="0"/>
    </w:pPr>
  </w:style>
  <w:style w:type="paragraph" w:styleId="TOC9">
    <w:name w:val="toc 9"/>
    <w:basedOn w:val="Index"/>
    <w:uiPriority w:val="39"/>
    <w:pPr>
      <w:tabs>
        <w:tab w:val="right" w:leader="dot" w:pos="7374"/>
      </w:tabs>
      <w:ind w:left="2264" w:firstLine="0"/>
    </w:pPr>
  </w:style>
  <w:style w:type="paragraph" w:customStyle="1" w:styleId="Contents10">
    <w:name w:val="Contents 10"/>
    <w:basedOn w:val="Index"/>
    <w:pPr>
      <w:tabs>
        <w:tab w:val="right" w:leader="dot" w:pos="7091"/>
      </w:tabs>
      <w:ind w:left="2547" w:firstLine="0"/>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link w:val="Heading1"/>
    <w:uiPriority w:val="9"/>
    <w:rsid w:val="0099464F"/>
    <w:rPr>
      <w:rFonts w:ascii="Cambria" w:eastAsia="Times New Roman" w:hAnsi="Cambria" w:cs="Times New Roman"/>
      <w:b/>
      <w:bCs/>
      <w:i/>
      <w:iCs/>
      <w:sz w:val="32"/>
      <w:szCs w:val="32"/>
    </w:rPr>
  </w:style>
  <w:style w:type="character" w:customStyle="1" w:styleId="Heading2Char">
    <w:name w:val="Heading 2 Char"/>
    <w:link w:val="Heading2"/>
    <w:uiPriority w:val="9"/>
    <w:rsid w:val="0099464F"/>
    <w:rPr>
      <w:rFonts w:ascii="Cambria" w:eastAsia="Times New Roman" w:hAnsi="Cambria" w:cs="Times New Roman"/>
      <w:b/>
      <w:bCs/>
      <w:i/>
      <w:iCs/>
      <w:sz w:val="28"/>
      <w:szCs w:val="28"/>
    </w:rPr>
  </w:style>
  <w:style w:type="character" w:customStyle="1" w:styleId="Heading3Char">
    <w:name w:val="Heading 3 Char"/>
    <w:link w:val="Heading3"/>
    <w:uiPriority w:val="9"/>
    <w:rsid w:val="0099464F"/>
    <w:rPr>
      <w:rFonts w:ascii="Cambria" w:eastAsia="Times New Roman" w:hAnsi="Cambria" w:cs="Times New Roman"/>
      <w:b/>
      <w:bCs/>
      <w:i/>
      <w:iCs/>
      <w:sz w:val="26"/>
      <w:szCs w:val="26"/>
    </w:rPr>
  </w:style>
  <w:style w:type="character" w:customStyle="1" w:styleId="Heading4Char">
    <w:name w:val="Heading 4 Char"/>
    <w:link w:val="Heading4"/>
    <w:uiPriority w:val="9"/>
    <w:rsid w:val="0099464F"/>
    <w:rPr>
      <w:rFonts w:ascii="Cambria" w:eastAsia="Times New Roman" w:hAnsi="Cambria" w:cs="Times New Roman"/>
      <w:b/>
      <w:bCs/>
      <w:i/>
      <w:iCs/>
      <w:sz w:val="24"/>
      <w:szCs w:val="24"/>
    </w:rPr>
  </w:style>
  <w:style w:type="character" w:customStyle="1" w:styleId="Heading5Char">
    <w:name w:val="Heading 5 Char"/>
    <w:link w:val="Heading5"/>
    <w:uiPriority w:val="9"/>
    <w:rsid w:val="0099464F"/>
    <w:rPr>
      <w:rFonts w:ascii="Cambria" w:eastAsia="Times New Roman" w:hAnsi="Cambria" w:cs="Times New Roman"/>
      <w:b/>
      <w:bCs/>
      <w:i/>
      <w:iCs/>
    </w:rPr>
  </w:style>
  <w:style w:type="character" w:customStyle="1" w:styleId="Heading6Char">
    <w:name w:val="Heading 6 Char"/>
    <w:link w:val="Heading6"/>
    <w:uiPriority w:val="9"/>
    <w:rsid w:val="0099464F"/>
    <w:rPr>
      <w:rFonts w:ascii="Cambria" w:eastAsia="Times New Roman" w:hAnsi="Cambria" w:cs="Times New Roman"/>
      <w:b/>
      <w:bCs/>
      <w:i/>
      <w:iCs/>
    </w:rPr>
  </w:style>
  <w:style w:type="character" w:customStyle="1" w:styleId="Heading7Char">
    <w:name w:val="Heading 7 Char"/>
    <w:link w:val="Heading7"/>
    <w:uiPriority w:val="9"/>
    <w:rsid w:val="0099464F"/>
    <w:rPr>
      <w:rFonts w:ascii="Cambria" w:eastAsia="Times New Roman" w:hAnsi="Cambria" w:cs="Times New Roman"/>
      <w:b/>
      <w:bCs/>
      <w:i/>
      <w:iCs/>
      <w:sz w:val="20"/>
      <w:szCs w:val="20"/>
    </w:rPr>
  </w:style>
  <w:style w:type="character" w:customStyle="1" w:styleId="Heading8Char">
    <w:name w:val="Heading 8 Char"/>
    <w:link w:val="Heading8"/>
    <w:uiPriority w:val="9"/>
    <w:rsid w:val="0099464F"/>
    <w:rPr>
      <w:rFonts w:ascii="Cambria" w:eastAsia="Times New Roman" w:hAnsi="Cambria" w:cs="Times New Roman"/>
      <w:b/>
      <w:bCs/>
      <w:i/>
      <w:iCs/>
      <w:sz w:val="18"/>
      <w:szCs w:val="18"/>
    </w:rPr>
  </w:style>
  <w:style w:type="character" w:customStyle="1" w:styleId="Heading9Char">
    <w:name w:val="Heading 9 Char"/>
    <w:link w:val="Heading9"/>
    <w:uiPriority w:val="9"/>
    <w:rsid w:val="0099464F"/>
    <w:rPr>
      <w:rFonts w:ascii="Cambria" w:eastAsia="Times New Roman" w:hAnsi="Cambria" w:cs="Times New Roman"/>
      <w:i/>
      <w:iCs/>
      <w:sz w:val="18"/>
      <w:szCs w:val="18"/>
    </w:rPr>
  </w:style>
  <w:style w:type="paragraph" w:styleId="Title">
    <w:name w:val="Title"/>
    <w:basedOn w:val="Normal"/>
    <w:next w:val="Normal"/>
    <w:link w:val="TitleChar"/>
    <w:uiPriority w:val="10"/>
    <w:qFormat/>
    <w:rsid w:val="0099464F"/>
    <w:pPr>
      <w:spacing w:line="240" w:lineRule="auto"/>
      <w:ind w:firstLine="0"/>
    </w:pPr>
    <w:rPr>
      <w:rFonts w:ascii="Cambria" w:hAnsi="Cambria"/>
      <w:b/>
      <w:bCs/>
      <w:i/>
      <w:iCs/>
      <w:spacing w:val="10"/>
      <w:sz w:val="60"/>
      <w:szCs w:val="60"/>
      <w:lang w:val="x-none" w:eastAsia="x-none" w:bidi="ar-SA"/>
    </w:rPr>
  </w:style>
  <w:style w:type="character" w:customStyle="1" w:styleId="TitleChar">
    <w:name w:val="Title Char"/>
    <w:link w:val="Title"/>
    <w:uiPriority w:val="10"/>
    <w:rsid w:val="0099464F"/>
    <w:rPr>
      <w:rFonts w:ascii="Cambria" w:eastAsia="Times New Roman" w:hAnsi="Cambria" w:cs="Times New Roman"/>
      <w:b/>
      <w:bCs/>
      <w:i/>
      <w:iCs/>
      <w:spacing w:val="10"/>
      <w:sz w:val="60"/>
      <w:szCs w:val="60"/>
    </w:rPr>
  </w:style>
  <w:style w:type="paragraph" w:styleId="Subtitle">
    <w:name w:val="Subtitle"/>
    <w:basedOn w:val="Normal"/>
    <w:next w:val="Normal"/>
    <w:link w:val="SubtitleChar"/>
    <w:uiPriority w:val="11"/>
    <w:qFormat/>
    <w:rsid w:val="0099464F"/>
    <w:pPr>
      <w:spacing w:after="320"/>
      <w:jc w:val="right"/>
    </w:pPr>
    <w:rPr>
      <w:i/>
      <w:iCs/>
      <w:color w:val="808080"/>
      <w:spacing w:val="10"/>
      <w:sz w:val="24"/>
      <w:szCs w:val="24"/>
      <w:lang w:val="x-none" w:eastAsia="x-none" w:bidi="ar-SA"/>
    </w:rPr>
  </w:style>
  <w:style w:type="character" w:customStyle="1" w:styleId="SubtitleChar">
    <w:name w:val="Subtitle Char"/>
    <w:link w:val="Subtitle"/>
    <w:uiPriority w:val="11"/>
    <w:rsid w:val="0099464F"/>
    <w:rPr>
      <w:i/>
      <w:iCs/>
      <w:color w:val="808080"/>
      <w:spacing w:val="10"/>
      <w:sz w:val="24"/>
      <w:szCs w:val="24"/>
    </w:rPr>
  </w:style>
  <w:style w:type="character" w:styleId="Strong">
    <w:name w:val="Strong"/>
    <w:uiPriority w:val="22"/>
    <w:qFormat/>
    <w:rsid w:val="0099464F"/>
    <w:rPr>
      <w:b/>
      <w:bCs/>
      <w:spacing w:val="0"/>
    </w:rPr>
  </w:style>
  <w:style w:type="character" w:styleId="Emphasis">
    <w:name w:val="Emphasis"/>
    <w:uiPriority w:val="20"/>
    <w:qFormat/>
    <w:rsid w:val="0099464F"/>
    <w:rPr>
      <w:b/>
      <w:bCs/>
      <w:i/>
      <w:iCs/>
      <w:color w:val="auto"/>
    </w:rPr>
  </w:style>
  <w:style w:type="paragraph" w:styleId="NoSpacing">
    <w:name w:val="No Spacing"/>
    <w:basedOn w:val="Normal"/>
    <w:link w:val="NoSpacingChar"/>
    <w:uiPriority w:val="1"/>
    <w:qFormat/>
    <w:rsid w:val="0099464F"/>
    <w:pPr>
      <w:spacing w:after="0" w:line="240" w:lineRule="auto"/>
      <w:ind w:firstLine="0"/>
    </w:pPr>
  </w:style>
  <w:style w:type="paragraph" w:styleId="ListParagraph">
    <w:name w:val="List Paragraph"/>
    <w:basedOn w:val="Normal"/>
    <w:uiPriority w:val="34"/>
    <w:qFormat/>
    <w:rsid w:val="0099464F"/>
    <w:pPr>
      <w:ind w:left="720"/>
      <w:contextualSpacing/>
    </w:pPr>
  </w:style>
  <w:style w:type="paragraph" w:styleId="Quote">
    <w:name w:val="Quote"/>
    <w:basedOn w:val="Normal"/>
    <w:next w:val="Normal"/>
    <w:link w:val="QuoteChar"/>
    <w:uiPriority w:val="29"/>
    <w:qFormat/>
    <w:rsid w:val="0099464F"/>
    <w:rPr>
      <w:color w:val="5A5A5A"/>
      <w:sz w:val="20"/>
      <w:szCs w:val="20"/>
      <w:lang w:val="x-none" w:eastAsia="x-none" w:bidi="ar-SA"/>
    </w:rPr>
  </w:style>
  <w:style w:type="character" w:customStyle="1" w:styleId="QuoteChar">
    <w:name w:val="Quote Char"/>
    <w:link w:val="Quote"/>
    <w:uiPriority w:val="29"/>
    <w:rsid w:val="0099464F"/>
    <w:rPr>
      <w:rFonts w:ascii="Calibri"/>
      <w:color w:val="5A5A5A"/>
    </w:rPr>
  </w:style>
  <w:style w:type="paragraph" w:styleId="IntenseQuote">
    <w:name w:val="Intense Quote"/>
    <w:basedOn w:val="Normal"/>
    <w:next w:val="Normal"/>
    <w:link w:val="IntenseQuoteChar"/>
    <w:uiPriority w:val="30"/>
    <w:qFormat/>
    <w:rsid w:val="0099464F"/>
    <w:pPr>
      <w:spacing w:before="320" w:after="480" w:line="240" w:lineRule="auto"/>
      <w:ind w:left="720" w:right="720" w:firstLine="0"/>
      <w:jc w:val="center"/>
    </w:pPr>
    <w:rPr>
      <w:rFonts w:ascii="Cambria" w:hAnsi="Cambria"/>
      <w:i/>
      <w:iCs/>
      <w:sz w:val="20"/>
      <w:szCs w:val="20"/>
      <w:lang w:val="x-none" w:eastAsia="x-none" w:bidi="ar-SA"/>
    </w:rPr>
  </w:style>
  <w:style w:type="character" w:customStyle="1" w:styleId="IntenseQuoteChar">
    <w:name w:val="Intense Quote Char"/>
    <w:link w:val="IntenseQuote"/>
    <w:uiPriority w:val="30"/>
    <w:rsid w:val="0099464F"/>
    <w:rPr>
      <w:rFonts w:ascii="Cambria" w:eastAsia="Times New Roman" w:hAnsi="Cambria" w:cs="Times New Roman"/>
      <w:i/>
      <w:iCs/>
      <w:sz w:val="20"/>
      <w:szCs w:val="20"/>
    </w:rPr>
  </w:style>
  <w:style w:type="character" w:styleId="SubtleEmphasis">
    <w:name w:val="Subtle Emphasis"/>
    <w:uiPriority w:val="19"/>
    <w:qFormat/>
    <w:rsid w:val="0099464F"/>
    <w:rPr>
      <w:i/>
      <w:iCs/>
      <w:color w:val="5A5A5A"/>
    </w:rPr>
  </w:style>
  <w:style w:type="character" w:styleId="IntenseEmphasis">
    <w:name w:val="Intense Emphasis"/>
    <w:uiPriority w:val="21"/>
    <w:qFormat/>
    <w:rsid w:val="0099464F"/>
    <w:rPr>
      <w:b/>
      <w:bCs/>
      <w:i/>
      <w:iCs/>
      <w:color w:val="auto"/>
      <w:u w:val="single"/>
    </w:rPr>
  </w:style>
  <w:style w:type="character" w:styleId="SubtleReference">
    <w:name w:val="Subtle Reference"/>
    <w:uiPriority w:val="31"/>
    <w:qFormat/>
    <w:rsid w:val="0099464F"/>
    <w:rPr>
      <w:smallCaps/>
    </w:rPr>
  </w:style>
  <w:style w:type="character" w:styleId="IntenseReference">
    <w:name w:val="Intense Reference"/>
    <w:uiPriority w:val="32"/>
    <w:qFormat/>
    <w:rsid w:val="0099464F"/>
    <w:rPr>
      <w:b/>
      <w:bCs/>
      <w:smallCaps/>
      <w:color w:val="auto"/>
    </w:rPr>
  </w:style>
  <w:style w:type="character" w:styleId="BookTitle">
    <w:name w:val="Book Title"/>
    <w:uiPriority w:val="33"/>
    <w:qFormat/>
    <w:rsid w:val="0099464F"/>
    <w:rPr>
      <w:rFonts w:ascii="Cambria" w:eastAsia="Times New Roman" w:hAnsi="Cambria" w:cs="Times New Roman"/>
      <w:b/>
      <w:bCs/>
      <w:smallCaps/>
      <w:color w:val="auto"/>
      <w:u w:val="single"/>
    </w:rPr>
  </w:style>
  <w:style w:type="paragraph" w:styleId="TOCHeading">
    <w:name w:val="TOC Heading"/>
    <w:basedOn w:val="Heading1"/>
    <w:next w:val="Normal"/>
    <w:uiPriority w:val="39"/>
    <w:semiHidden/>
    <w:unhideWhenUsed/>
    <w:qFormat/>
    <w:rsid w:val="0099464F"/>
    <w:pPr>
      <w:outlineLvl w:val="9"/>
    </w:pPr>
  </w:style>
  <w:style w:type="character" w:customStyle="1" w:styleId="NoSpacingChar">
    <w:name w:val="No Spacing Char"/>
    <w:basedOn w:val="DefaultParagraphFont"/>
    <w:link w:val="NoSpacing"/>
    <w:uiPriority w:val="1"/>
    <w:rsid w:val="00E459B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lang w:bidi="ar-SA"/>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after="200" w:line="252" w:lineRule="auto"/>
    </w:pPr>
    <w:rPr>
      <w:rFonts w:ascii="Cambria" w:hAnsi="Cambria" w:cs="Vrinda"/>
      <w:sz w:val="22"/>
      <w:szCs w:val="22"/>
      <w:lang w:bidi="bn-IN"/>
    </w:rPr>
  </w:style>
  <w:style w:type="character" w:styleId="FollowedHyperlink">
    <w:name w:val="FollowedHyperlink"/>
    <w:rsid w:val="00AD707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464F"/>
    <w:pPr>
      <w:spacing w:after="240" w:line="480" w:lineRule="auto"/>
      <w:ind w:firstLine="360"/>
    </w:pPr>
    <w:rPr>
      <w:sz w:val="22"/>
      <w:szCs w:val="22"/>
      <w:lang w:bidi="en-US"/>
    </w:rPr>
  </w:style>
  <w:style w:type="paragraph" w:styleId="Heading1">
    <w:name w:val="heading 1"/>
    <w:basedOn w:val="Normal"/>
    <w:next w:val="Normal"/>
    <w:link w:val="Heading1Char"/>
    <w:uiPriority w:val="9"/>
    <w:qFormat/>
    <w:rsid w:val="0099464F"/>
    <w:pPr>
      <w:spacing w:before="600" w:after="0" w:line="360" w:lineRule="auto"/>
      <w:ind w:firstLine="0"/>
      <w:outlineLvl w:val="0"/>
    </w:pPr>
    <w:rPr>
      <w:rFonts w:ascii="Cambria" w:hAnsi="Cambria"/>
      <w:b/>
      <w:bCs/>
      <w:i/>
      <w:iCs/>
      <w:sz w:val="32"/>
      <w:szCs w:val="32"/>
      <w:lang w:val="x-none" w:eastAsia="x-none" w:bidi="ar-SA"/>
    </w:rPr>
  </w:style>
  <w:style w:type="paragraph" w:styleId="Heading2">
    <w:name w:val="heading 2"/>
    <w:basedOn w:val="Normal"/>
    <w:next w:val="Normal"/>
    <w:link w:val="Heading2Char"/>
    <w:uiPriority w:val="9"/>
    <w:unhideWhenUsed/>
    <w:qFormat/>
    <w:rsid w:val="0099464F"/>
    <w:pPr>
      <w:spacing w:before="320" w:after="0" w:line="360" w:lineRule="auto"/>
      <w:ind w:firstLine="0"/>
      <w:outlineLvl w:val="1"/>
    </w:pPr>
    <w:rPr>
      <w:rFonts w:ascii="Cambria" w:hAnsi="Cambria"/>
      <w:b/>
      <w:bCs/>
      <w:i/>
      <w:iCs/>
      <w:sz w:val="28"/>
      <w:szCs w:val="28"/>
      <w:lang w:val="x-none" w:eastAsia="x-none" w:bidi="ar-SA"/>
    </w:rPr>
  </w:style>
  <w:style w:type="paragraph" w:styleId="Heading3">
    <w:name w:val="heading 3"/>
    <w:basedOn w:val="Normal"/>
    <w:next w:val="Normal"/>
    <w:link w:val="Heading3Char"/>
    <w:uiPriority w:val="9"/>
    <w:unhideWhenUsed/>
    <w:qFormat/>
    <w:rsid w:val="0099464F"/>
    <w:pPr>
      <w:spacing w:before="320" w:after="0" w:line="360" w:lineRule="auto"/>
      <w:ind w:firstLine="0"/>
      <w:outlineLvl w:val="2"/>
    </w:pPr>
    <w:rPr>
      <w:rFonts w:ascii="Cambria" w:hAnsi="Cambria"/>
      <w:b/>
      <w:bCs/>
      <w:i/>
      <w:iCs/>
      <w:sz w:val="26"/>
      <w:szCs w:val="26"/>
      <w:lang w:val="x-none" w:eastAsia="x-none" w:bidi="ar-SA"/>
    </w:rPr>
  </w:style>
  <w:style w:type="paragraph" w:styleId="Heading4">
    <w:name w:val="heading 4"/>
    <w:basedOn w:val="Normal"/>
    <w:next w:val="Normal"/>
    <w:link w:val="Heading4Char"/>
    <w:uiPriority w:val="9"/>
    <w:unhideWhenUsed/>
    <w:qFormat/>
    <w:rsid w:val="0099464F"/>
    <w:pPr>
      <w:spacing w:before="280" w:after="0" w:line="360" w:lineRule="auto"/>
      <w:ind w:firstLine="0"/>
      <w:outlineLvl w:val="3"/>
    </w:pPr>
    <w:rPr>
      <w:rFonts w:ascii="Cambria" w:hAnsi="Cambria"/>
      <w:b/>
      <w:bCs/>
      <w:i/>
      <w:iCs/>
      <w:sz w:val="24"/>
      <w:szCs w:val="24"/>
      <w:lang w:val="x-none" w:eastAsia="x-none" w:bidi="ar-SA"/>
    </w:rPr>
  </w:style>
  <w:style w:type="paragraph" w:styleId="Heading5">
    <w:name w:val="heading 5"/>
    <w:basedOn w:val="Normal"/>
    <w:next w:val="Normal"/>
    <w:link w:val="Heading5Char"/>
    <w:uiPriority w:val="9"/>
    <w:unhideWhenUsed/>
    <w:qFormat/>
    <w:rsid w:val="0099464F"/>
    <w:pPr>
      <w:spacing w:before="280" w:after="0" w:line="360" w:lineRule="auto"/>
      <w:ind w:firstLine="0"/>
      <w:outlineLvl w:val="4"/>
    </w:pPr>
    <w:rPr>
      <w:rFonts w:ascii="Cambria" w:hAnsi="Cambria"/>
      <w:b/>
      <w:bCs/>
      <w:i/>
      <w:iCs/>
      <w:sz w:val="20"/>
      <w:szCs w:val="20"/>
      <w:lang w:val="x-none" w:eastAsia="x-none" w:bidi="ar-SA"/>
    </w:rPr>
  </w:style>
  <w:style w:type="paragraph" w:styleId="Heading6">
    <w:name w:val="heading 6"/>
    <w:basedOn w:val="Normal"/>
    <w:next w:val="Normal"/>
    <w:link w:val="Heading6Char"/>
    <w:uiPriority w:val="9"/>
    <w:unhideWhenUsed/>
    <w:qFormat/>
    <w:rsid w:val="0099464F"/>
    <w:pPr>
      <w:spacing w:before="280" w:after="80" w:line="360" w:lineRule="auto"/>
      <w:ind w:firstLine="0"/>
      <w:outlineLvl w:val="5"/>
    </w:pPr>
    <w:rPr>
      <w:rFonts w:ascii="Cambria" w:hAnsi="Cambria"/>
      <w:b/>
      <w:bCs/>
      <w:i/>
      <w:iCs/>
      <w:sz w:val="20"/>
      <w:szCs w:val="20"/>
      <w:lang w:val="x-none" w:eastAsia="x-none" w:bidi="ar-SA"/>
    </w:rPr>
  </w:style>
  <w:style w:type="paragraph" w:styleId="Heading7">
    <w:name w:val="heading 7"/>
    <w:basedOn w:val="Normal"/>
    <w:next w:val="Normal"/>
    <w:link w:val="Heading7Char"/>
    <w:uiPriority w:val="9"/>
    <w:unhideWhenUsed/>
    <w:qFormat/>
    <w:rsid w:val="0099464F"/>
    <w:pPr>
      <w:spacing w:before="280" w:after="0" w:line="360" w:lineRule="auto"/>
      <w:ind w:firstLine="0"/>
      <w:outlineLvl w:val="6"/>
    </w:pPr>
    <w:rPr>
      <w:rFonts w:ascii="Cambria" w:hAnsi="Cambria"/>
      <w:b/>
      <w:bCs/>
      <w:i/>
      <w:iCs/>
      <w:sz w:val="20"/>
      <w:szCs w:val="20"/>
      <w:lang w:val="x-none" w:eastAsia="x-none" w:bidi="ar-SA"/>
    </w:rPr>
  </w:style>
  <w:style w:type="paragraph" w:styleId="Heading8">
    <w:name w:val="heading 8"/>
    <w:basedOn w:val="Normal"/>
    <w:next w:val="Normal"/>
    <w:link w:val="Heading8Char"/>
    <w:uiPriority w:val="9"/>
    <w:unhideWhenUsed/>
    <w:qFormat/>
    <w:rsid w:val="0099464F"/>
    <w:pPr>
      <w:spacing w:before="280" w:after="0" w:line="360" w:lineRule="auto"/>
      <w:ind w:firstLine="0"/>
      <w:outlineLvl w:val="7"/>
    </w:pPr>
    <w:rPr>
      <w:rFonts w:ascii="Cambria" w:hAnsi="Cambria"/>
      <w:b/>
      <w:bCs/>
      <w:i/>
      <w:iCs/>
      <w:sz w:val="18"/>
      <w:szCs w:val="18"/>
      <w:lang w:val="x-none" w:eastAsia="x-none" w:bidi="ar-SA"/>
    </w:rPr>
  </w:style>
  <w:style w:type="paragraph" w:styleId="Heading9">
    <w:name w:val="heading 9"/>
    <w:basedOn w:val="Normal"/>
    <w:next w:val="Normal"/>
    <w:link w:val="Heading9Char"/>
    <w:uiPriority w:val="9"/>
    <w:unhideWhenUsed/>
    <w:qFormat/>
    <w:rsid w:val="0099464F"/>
    <w:pPr>
      <w:spacing w:before="280" w:after="0" w:line="360" w:lineRule="auto"/>
      <w:ind w:firstLine="0"/>
      <w:outlineLvl w:val="8"/>
    </w:pPr>
    <w:rPr>
      <w:rFonts w:ascii="Cambria" w:hAnsi="Cambria"/>
      <w:i/>
      <w:iCs/>
      <w:sz w:val="18"/>
      <w:szCs w:val="18"/>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99464F"/>
    <w:rPr>
      <w:b/>
      <w:bCs/>
      <w:sz w:val="18"/>
      <w:szCs w:val="18"/>
    </w:rPr>
  </w:style>
  <w:style w:type="paragraph" w:customStyle="1" w:styleId="Index">
    <w:name w:val="Index"/>
    <w:basedOn w:val="Normal"/>
    <w:pPr>
      <w:suppressLineNumbers/>
    </w:pPr>
  </w:style>
  <w:style w:type="paragraph" w:customStyle="1" w:styleId="Style-1">
    <w:name w:val="Style-1"/>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2">
    <w:name w:val="Style-2"/>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3">
    <w:name w:val="Style-3"/>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4">
    <w:name w:val="Style-4"/>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5">
    <w:name w:val="Style-5"/>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6">
    <w:name w:val="Style-6"/>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styleId="TOC1">
    <w:name w:val="toc 1"/>
    <w:basedOn w:val="Normal"/>
    <w:next w:val="Normal"/>
    <w:uiPriority w:val="39"/>
    <w:rPr>
      <w:kern w:val="1"/>
      <w:lang w:eastAsia="ar-SA" w:bidi="ar-SA"/>
    </w:rPr>
  </w:style>
  <w:style w:type="paragraph" w:styleId="TOC2">
    <w:name w:val="toc 2"/>
    <w:basedOn w:val="Index"/>
    <w:uiPriority w:val="39"/>
    <w:pPr>
      <w:tabs>
        <w:tab w:val="right" w:leader="dot" w:pos="9355"/>
      </w:tabs>
      <w:ind w:left="283" w:firstLine="0"/>
    </w:pPr>
  </w:style>
  <w:style w:type="paragraph" w:styleId="TOC3">
    <w:name w:val="toc 3"/>
    <w:basedOn w:val="Index"/>
    <w:uiPriority w:val="39"/>
    <w:pPr>
      <w:tabs>
        <w:tab w:val="right" w:leader="dot" w:pos="9072"/>
      </w:tabs>
      <w:ind w:left="566" w:firstLine="0"/>
    </w:pPr>
  </w:style>
  <w:style w:type="paragraph" w:styleId="TOC4">
    <w:name w:val="toc 4"/>
    <w:basedOn w:val="Index"/>
    <w:uiPriority w:val="39"/>
    <w:pPr>
      <w:tabs>
        <w:tab w:val="right" w:leader="dot" w:pos="8789"/>
      </w:tabs>
      <w:ind w:left="849" w:firstLine="0"/>
    </w:pPr>
  </w:style>
  <w:style w:type="paragraph" w:styleId="TOC5">
    <w:name w:val="toc 5"/>
    <w:basedOn w:val="Index"/>
    <w:uiPriority w:val="39"/>
    <w:pPr>
      <w:tabs>
        <w:tab w:val="right" w:leader="dot" w:pos="8506"/>
      </w:tabs>
      <w:ind w:left="1132" w:firstLine="0"/>
    </w:pPr>
  </w:style>
  <w:style w:type="paragraph" w:styleId="TOC6">
    <w:name w:val="toc 6"/>
    <w:basedOn w:val="Index"/>
    <w:uiPriority w:val="39"/>
    <w:pPr>
      <w:tabs>
        <w:tab w:val="right" w:leader="dot" w:pos="8223"/>
      </w:tabs>
      <w:ind w:left="1415" w:firstLine="0"/>
    </w:pPr>
  </w:style>
  <w:style w:type="paragraph" w:styleId="TOC7">
    <w:name w:val="toc 7"/>
    <w:basedOn w:val="Index"/>
    <w:uiPriority w:val="39"/>
    <w:pPr>
      <w:tabs>
        <w:tab w:val="right" w:leader="dot" w:pos="7940"/>
      </w:tabs>
      <w:ind w:left="1698" w:firstLine="0"/>
    </w:pPr>
  </w:style>
  <w:style w:type="paragraph" w:styleId="TOC8">
    <w:name w:val="toc 8"/>
    <w:basedOn w:val="Index"/>
    <w:uiPriority w:val="39"/>
    <w:pPr>
      <w:tabs>
        <w:tab w:val="right" w:leader="dot" w:pos="7657"/>
      </w:tabs>
      <w:ind w:left="1981" w:firstLine="0"/>
    </w:pPr>
  </w:style>
  <w:style w:type="paragraph" w:styleId="TOC9">
    <w:name w:val="toc 9"/>
    <w:basedOn w:val="Index"/>
    <w:uiPriority w:val="39"/>
    <w:pPr>
      <w:tabs>
        <w:tab w:val="right" w:leader="dot" w:pos="7374"/>
      </w:tabs>
      <w:ind w:left="2264" w:firstLine="0"/>
    </w:pPr>
  </w:style>
  <w:style w:type="paragraph" w:customStyle="1" w:styleId="Contents10">
    <w:name w:val="Contents 10"/>
    <w:basedOn w:val="Index"/>
    <w:pPr>
      <w:tabs>
        <w:tab w:val="right" w:leader="dot" w:pos="7091"/>
      </w:tabs>
      <w:ind w:left="2547" w:firstLine="0"/>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link w:val="Heading1"/>
    <w:uiPriority w:val="9"/>
    <w:rsid w:val="0099464F"/>
    <w:rPr>
      <w:rFonts w:ascii="Cambria" w:eastAsia="Times New Roman" w:hAnsi="Cambria" w:cs="Times New Roman"/>
      <w:b/>
      <w:bCs/>
      <w:i/>
      <w:iCs/>
      <w:sz w:val="32"/>
      <w:szCs w:val="32"/>
    </w:rPr>
  </w:style>
  <w:style w:type="character" w:customStyle="1" w:styleId="Heading2Char">
    <w:name w:val="Heading 2 Char"/>
    <w:link w:val="Heading2"/>
    <w:uiPriority w:val="9"/>
    <w:rsid w:val="0099464F"/>
    <w:rPr>
      <w:rFonts w:ascii="Cambria" w:eastAsia="Times New Roman" w:hAnsi="Cambria" w:cs="Times New Roman"/>
      <w:b/>
      <w:bCs/>
      <w:i/>
      <w:iCs/>
      <w:sz w:val="28"/>
      <w:szCs w:val="28"/>
    </w:rPr>
  </w:style>
  <w:style w:type="character" w:customStyle="1" w:styleId="Heading3Char">
    <w:name w:val="Heading 3 Char"/>
    <w:link w:val="Heading3"/>
    <w:uiPriority w:val="9"/>
    <w:rsid w:val="0099464F"/>
    <w:rPr>
      <w:rFonts w:ascii="Cambria" w:eastAsia="Times New Roman" w:hAnsi="Cambria" w:cs="Times New Roman"/>
      <w:b/>
      <w:bCs/>
      <w:i/>
      <w:iCs/>
      <w:sz w:val="26"/>
      <w:szCs w:val="26"/>
    </w:rPr>
  </w:style>
  <w:style w:type="character" w:customStyle="1" w:styleId="Heading4Char">
    <w:name w:val="Heading 4 Char"/>
    <w:link w:val="Heading4"/>
    <w:uiPriority w:val="9"/>
    <w:rsid w:val="0099464F"/>
    <w:rPr>
      <w:rFonts w:ascii="Cambria" w:eastAsia="Times New Roman" w:hAnsi="Cambria" w:cs="Times New Roman"/>
      <w:b/>
      <w:bCs/>
      <w:i/>
      <w:iCs/>
      <w:sz w:val="24"/>
      <w:szCs w:val="24"/>
    </w:rPr>
  </w:style>
  <w:style w:type="character" w:customStyle="1" w:styleId="Heading5Char">
    <w:name w:val="Heading 5 Char"/>
    <w:link w:val="Heading5"/>
    <w:uiPriority w:val="9"/>
    <w:rsid w:val="0099464F"/>
    <w:rPr>
      <w:rFonts w:ascii="Cambria" w:eastAsia="Times New Roman" w:hAnsi="Cambria" w:cs="Times New Roman"/>
      <w:b/>
      <w:bCs/>
      <w:i/>
      <w:iCs/>
    </w:rPr>
  </w:style>
  <w:style w:type="character" w:customStyle="1" w:styleId="Heading6Char">
    <w:name w:val="Heading 6 Char"/>
    <w:link w:val="Heading6"/>
    <w:uiPriority w:val="9"/>
    <w:rsid w:val="0099464F"/>
    <w:rPr>
      <w:rFonts w:ascii="Cambria" w:eastAsia="Times New Roman" w:hAnsi="Cambria" w:cs="Times New Roman"/>
      <w:b/>
      <w:bCs/>
      <w:i/>
      <w:iCs/>
    </w:rPr>
  </w:style>
  <w:style w:type="character" w:customStyle="1" w:styleId="Heading7Char">
    <w:name w:val="Heading 7 Char"/>
    <w:link w:val="Heading7"/>
    <w:uiPriority w:val="9"/>
    <w:rsid w:val="0099464F"/>
    <w:rPr>
      <w:rFonts w:ascii="Cambria" w:eastAsia="Times New Roman" w:hAnsi="Cambria" w:cs="Times New Roman"/>
      <w:b/>
      <w:bCs/>
      <w:i/>
      <w:iCs/>
      <w:sz w:val="20"/>
      <w:szCs w:val="20"/>
    </w:rPr>
  </w:style>
  <w:style w:type="character" w:customStyle="1" w:styleId="Heading8Char">
    <w:name w:val="Heading 8 Char"/>
    <w:link w:val="Heading8"/>
    <w:uiPriority w:val="9"/>
    <w:rsid w:val="0099464F"/>
    <w:rPr>
      <w:rFonts w:ascii="Cambria" w:eastAsia="Times New Roman" w:hAnsi="Cambria" w:cs="Times New Roman"/>
      <w:b/>
      <w:bCs/>
      <w:i/>
      <w:iCs/>
      <w:sz w:val="18"/>
      <w:szCs w:val="18"/>
    </w:rPr>
  </w:style>
  <w:style w:type="character" w:customStyle="1" w:styleId="Heading9Char">
    <w:name w:val="Heading 9 Char"/>
    <w:link w:val="Heading9"/>
    <w:uiPriority w:val="9"/>
    <w:rsid w:val="0099464F"/>
    <w:rPr>
      <w:rFonts w:ascii="Cambria" w:eastAsia="Times New Roman" w:hAnsi="Cambria" w:cs="Times New Roman"/>
      <w:i/>
      <w:iCs/>
      <w:sz w:val="18"/>
      <w:szCs w:val="18"/>
    </w:rPr>
  </w:style>
  <w:style w:type="paragraph" w:styleId="Title">
    <w:name w:val="Title"/>
    <w:basedOn w:val="Normal"/>
    <w:next w:val="Normal"/>
    <w:link w:val="TitleChar"/>
    <w:uiPriority w:val="10"/>
    <w:qFormat/>
    <w:rsid w:val="0099464F"/>
    <w:pPr>
      <w:spacing w:line="240" w:lineRule="auto"/>
      <w:ind w:firstLine="0"/>
    </w:pPr>
    <w:rPr>
      <w:rFonts w:ascii="Cambria" w:hAnsi="Cambria"/>
      <w:b/>
      <w:bCs/>
      <w:i/>
      <w:iCs/>
      <w:spacing w:val="10"/>
      <w:sz w:val="60"/>
      <w:szCs w:val="60"/>
      <w:lang w:val="x-none" w:eastAsia="x-none" w:bidi="ar-SA"/>
    </w:rPr>
  </w:style>
  <w:style w:type="character" w:customStyle="1" w:styleId="TitleChar">
    <w:name w:val="Title Char"/>
    <w:link w:val="Title"/>
    <w:uiPriority w:val="10"/>
    <w:rsid w:val="0099464F"/>
    <w:rPr>
      <w:rFonts w:ascii="Cambria" w:eastAsia="Times New Roman" w:hAnsi="Cambria" w:cs="Times New Roman"/>
      <w:b/>
      <w:bCs/>
      <w:i/>
      <w:iCs/>
      <w:spacing w:val="10"/>
      <w:sz w:val="60"/>
      <w:szCs w:val="60"/>
    </w:rPr>
  </w:style>
  <w:style w:type="paragraph" w:styleId="Subtitle">
    <w:name w:val="Subtitle"/>
    <w:basedOn w:val="Normal"/>
    <w:next w:val="Normal"/>
    <w:link w:val="SubtitleChar"/>
    <w:uiPriority w:val="11"/>
    <w:qFormat/>
    <w:rsid w:val="0099464F"/>
    <w:pPr>
      <w:spacing w:after="320"/>
      <w:jc w:val="right"/>
    </w:pPr>
    <w:rPr>
      <w:i/>
      <w:iCs/>
      <w:color w:val="808080"/>
      <w:spacing w:val="10"/>
      <w:sz w:val="24"/>
      <w:szCs w:val="24"/>
      <w:lang w:val="x-none" w:eastAsia="x-none" w:bidi="ar-SA"/>
    </w:rPr>
  </w:style>
  <w:style w:type="character" w:customStyle="1" w:styleId="SubtitleChar">
    <w:name w:val="Subtitle Char"/>
    <w:link w:val="Subtitle"/>
    <w:uiPriority w:val="11"/>
    <w:rsid w:val="0099464F"/>
    <w:rPr>
      <w:i/>
      <w:iCs/>
      <w:color w:val="808080"/>
      <w:spacing w:val="10"/>
      <w:sz w:val="24"/>
      <w:szCs w:val="24"/>
    </w:rPr>
  </w:style>
  <w:style w:type="character" w:styleId="Strong">
    <w:name w:val="Strong"/>
    <w:uiPriority w:val="22"/>
    <w:qFormat/>
    <w:rsid w:val="0099464F"/>
    <w:rPr>
      <w:b/>
      <w:bCs/>
      <w:spacing w:val="0"/>
    </w:rPr>
  </w:style>
  <w:style w:type="character" w:styleId="Emphasis">
    <w:name w:val="Emphasis"/>
    <w:uiPriority w:val="20"/>
    <w:qFormat/>
    <w:rsid w:val="0099464F"/>
    <w:rPr>
      <w:b/>
      <w:bCs/>
      <w:i/>
      <w:iCs/>
      <w:color w:val="auto"/>
    </w:rPr>
  </w:style>
  <w:style w:type="paragraph" w:styleId="NoSpacing">
    <w:name w:val="No Spacing"/>
    <w:basedOn w:val="Normal"/>
    <w:link w:val="NoSpacingChar"/>
    <w:uiPriority w:val="1"/>
    <w:qFormat/>
    <w:rsid w:val="0099464F"/>
    <w:pPr>
      <w:spacing w:after="0" w:line="240" w:lineRule="auto"/>
      <w:ind w:firstLine="0"/>
    </w:pPr>
  </w:style>
  <w:style w:type="paragraph" w:styleId="ListParagraph">
    <w:name w:val="List Paragraph"/>
    <w:basedOn w:val="Normal"/>
    <w:uiPriority w:val="34"/>
    <w:qFormat/>
    <w:rsid w:val="0099464F"/>
    <w:pPr>
      <w:ind w:left="720"/>
      <w:contextualSpacing/>
    </w:pPr>
  </w:style>
  <w:style w:type="paragraph" w:styleId="Quote">
    <w:name w:val="Quote"/>
    <w:basedOn w:val="Normal"/>
    <w:next w:val="Normal"/>
    <w:link w:val="QuoteChar"/>
    <w:uiPriority w:val="29"/>
    <w:qFormat/>
    <w:rsid w:val="0099464F"/>
    <w:rPr>
      <w:color w:val="5A5A5A"/>
      <w:sz w:val="20"/>
      <w:szCs w:val="20"/>
      <w:lang w:val="x-none" w:eastAsia="x-none" w:bidi="ar-SA"/>
    </w:rPr>
  </w:style>
  <w:style w:type="character" w:customStyle="1" w:styleId="QuoteChar">
    <w:name w:val="Quote Char"/>
    <w:link w:val="Quote"/>
    <w:uiPriority w:val="29"/>
    <w:rsid w:val="0099464F"/>
    <w:rPr>
      <w:rFonts w:ascii="Calibri"/>
      <w:color w:val="5A5A5A"/>
    </w:rPr>
  </w:style>
  <w:style w:type="paragraph" w:styleId="IntenseQuote">
    <w:name w:val="Intense Quote"/>
    <w:basedOn w:val="Normal"/>
    <w:next w:val="Normal"/>
    <w:link w:val="IntenseQuoteChar"/>
    <w:uiPriority w:val="30"/>
    <w:qFormat/>
    <w:rsid w:val="0099464F"/>
    <w:pPr>
      <w:spacing w:before="320" w:after="480" w:line="240" w:lineRule="auto"/>
      <w:ind w:left="720" w:right="720" w:firstLine="0"/>
      <w:jc w:val="center"/>
    </w:pPr>
    <w:rPr>
      <w:rFonts w:ascii="Cambria" w:hAnsi="Cambria"/>
      <w:i/>
      <w:iCs/>
      <w:sz w:val="20"/>
      <w:szCs w:val="20"/>
      <w:lang w:val="x-none" w:eastAsia="x-none" w:bidi="ar-SA"/>
    </w:rPr>
  </w:style>
  <w:style w:type="character" w:customStyle="1" w:styleId="IntenseQuoteChar">
    <w:name w:val="Intense Quote Char"/>
    <w:link w:val="IntenseQuote"/>
    <w:uiPriority w:val="30"/>
    <w:rsid w:val="0099464F"/>
    <w:rPr>
      <w:rFonts w:ascii="Cambria" w:eastAsia="Times New Roman" w:hAnsi="Cambria" w:cs="Times New Roman"/>
      <w:i/>
      <w:iCs/>
      <w:sz w:val="20"/>
      <w:szCs w:val="20"/>
    </w:rPr>
  </w:style>
  <w:style w:type="character" w:styleId="SubtleEmphasis">
    <w:name w:val="Subtle Emphasis"/>
    <w:uiPriority w:val="19"/>
    <w:qFormat/>
    <w:rsid w:val="0099464F"/>
    <w:rPr>
      <w:i/>
      <w:iCs/>
      <w:color w:val="5A5A5A"/>
    </w:rPr>
  </w:style>
  <w:style w:type="character" w:styleId="IntenseEmphasis">
    <w:name w:val="Intense Emphasis"/>
    <w:uiPriority w:val="21"/>
    <w:qFormat/>
    <w:rsid w:val="0099464F"/>
    <w:rPr>
      <w:b/>
      <w:bCs/>
      <w:i/>
      <w:iCs/>
      <w:color w:val="auto"/>
      <w:u w:val="single"/>
    </w:rPr>
  </w:style>
  <w:style w:type="character" w:styleId="SubtleReference">
    <w:name w:val="Subtle Reference"/>
    <w:uiPriority w:val="31"/>
    <w:qFormat/>
    <w:rsid w:val="0099464F"/>
    <w:rPr>
      <w:smallCaps/>
    </w:rPr>
  </w:style>
  <w:style w:type="character" w:styleId="IntenseReference">
    <w:name w:val="Intense Reference"/>
    <w:uiPriority w:val="32"/>
    <w:qFormat/>
    <w:rsid w:val="0099464F"/>
    <w:rPr>
      <w:b/>
      <w:bCs/>
      <w:smallCaps/>
      <w:color w:val="auto"/>
    </w:rPr>
  </w:style>
  <w:style w:type="character" w:styleId="BookTitle">
    <w:name w:val="Book Title"/>
    <w:uiPriority w:val="33"/>
    <w:qFormat/>
    <w:rsid w:val="0099464F"/>
    <w:rPr>
      <w:rFonts w:ascii="Cambria" w:eastAsia="Times New Roman" w:hAnsi="Cambria" w:cs="Times New Roman"/>
      <w:b/>
      <w:bCs/>
      <w:smallCaps/>
      <w:color w:val="auto"/>
      <w:u w:val="single"/>
    </w:rPr>
  </w:style>
  <w:style w:type="paragraph" w:styleId="TOCHeading">
    <w:name w:val="TOC Heading"/>
    <w:basedOn w:val="Heading1"/>
    <w:next w:val="Normal"/>
    <w:uiPriority w:val="39"/>
    <w:semiHidden/>
    <w:unhideWhenUsed/>
    <w:qFormat/>
    <w:rsid w:val="0099464F"/>
    <w:pPr>
      <w:outlineLvl w:val="9"/>
    </w:pPr>
  </w:style>
  <w:style w:type="character" w:customStyle="1" w:styleId="NoSpacingChar">
    <w:name w:val="No Spacing Char"/>
    <w:basedOn w:val="DefaultParagraphFont"/>
    <w:link w:val="NoSpacing"/>
    <w:uiPriority w:val="1"/>
    <w:rsid w:val="00E459B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lang w:bidi="ar-SA"/>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after="200" w:line="252" w:lineRule="auto"/>
    </w:pPr>
    <w:rPr>
      <w:rFonts w:ascii="Cambria" w:hAnsi="Cambria" w:cs="Vrinda"/>
      <w:sz w:val="22"/>
      <w:szCs w:val="22"/>
      <w:lang w:bidi="bn-IN"/>
    </w:rPr>
  </w:style>
  <w:style w:type="character" w:styleId="FollowedHyperlink">
    <w:name w:val="FollowedHyperlink"/>
    <w:rsid w:val="00AD707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750401">
      <w:bodyDiv w:val="1"/>
      <w:marLeft w:val="0"/>
      <w:marRight w:val="0"/>
      <w:marTop w:val="0"/>
      <w:marBottom w:val="0"/>
      <w:divBdr>
        <w:top w:val="none" w:sz="0" w:space="0" w:color="auto"/>
        <w:left w:val="none" w:sz="0" w:space="0" w:color="auto"/>
        <w:bottom w:val="none" w:sz="0" w:space="0" w:color="auto"/>
        <w:right w:val="none" w:sz="0" w:space="0" w:color="auto"/>
      </w:divBdr>
    </w:div>
    <w:div w:id="920330806">
      <w:bodyDiv w:val="1"/>
      <w:marLeft w:val="0"/>
      <w:marRight w:val="0"/>
      <w:marTop w:val="0"/>
      <w:marBottom w:val="0"/>
      <w:divBdr>
        <w:top w:val="none" w:sz="0" w:space="0" w:color="auto"/>
        <w:left w:val="none" w:sz="0" w:space="0" w:color="auto"/>
        <w:bottom w:val="none" w:sz="0" w:space="0" w:color="auto"/>
        <w:right w:val="none" w:sz="0" w:space="0" w:color="auto"/>
      </w:divBdr>
    </w:div>
    <w:div w:id="1192567118">
      <w:bodyDiv w:val="1"/>
      <w:marLeft w:val="0"/>
      <w:marRight w:val="0"/>
      <w:marTop w:val="0"/>
      <w:marBottom w:val="0"/>
      <w:divBdr>
        <w:top w:val="none" w:sz="0" w:space="0" w:color="auto"/>
        <w:left w:val="none" w:sz="0" w:space="0" w:color="auto"/>
        <w:bottom w:val="none" w:sz="0" w:space="0" w:color="auto"/>
        <w:right w:val="none" w:sz="0" w:space="0" w:color="auto"/>
      </w:divBdr>
    </w:div>
    <w:div w:id="1219319618">
      <w:bodyDiv w:val="1"/>
      <w:marLeft w:val="0"/>
      <w:marRight w:val="0"/>
      <w:marTop w:val="0"/>
      <w:marBottom w:val="0"/>
      <w:divBdr>
        <w:top w:val="none" w:sz="0" w:space="0" w:color="auto"/>
        <w:left w:val="none" w:sz="0" w:space="0" w:color="auto"/>
        <w:bottom w:val="none" w:sz="0" w:space="0" w:color="auto"/>
        <w:right w:val="none" w:sz="0" w:space="0" w:color="auto"/>
      </w:divBdr>
    </w:div>
    <w:div w:id="1466193884">
      <w:bodyDiv w:val="1"/>
      <w:marLeft w:val="0"/>
      <w:marRight w:val="0"/>
      <w:marTop w:val="0"/>
      <w:marBottom w:val="0"/>
      <w:divBdr>
        <w:top w:val="none" w:sz="0" w:space="0" w:color="auto"/>
        <w:left w:val="none" w:sz="0" w:space="0" w:color="auto"/>
        <w:bottom w:val="none" w:sz="0" w:space="0" w:color="auto"/>
        <w:right w:val="none" w:sz="0" w:space="0" w:color="auto"/>
      </w:divBdr>
    </w:div>
    <w:div w:id="157812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hyperlink" Target="http://hibernate.org/" TargetMode="External"/><Relationship Id="rId63" Type="http://schemas.openxmlformats.org/officeDocument/2006/relationships/hyperlink" Target="http://www.codeplex.com/"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hyperlink" Target="https://www.playframework.com/" TargetMode="External"/><Relationship Id="rId58" Type="http://schemas.openxmlformats.org/officeDocument/2006/relationships/hyperlink" Target="http://www.oracle.com/technetwork/java/javaee/tech/persistence-jsp-140049.html" TargetMode="External"/><Relationship Id="rId66" Type="http://schemas.openxmlformats.org/officeDocument/2006/relationships/hyperlink" Target="http://www.w3schools.com/" TargetMode="External"/><Relationship Id="rId5" Type="http://schemas.openxmlformats.org/officeDocument/2006/relationships/settings" Target="settings.xml"/><Relationship Id="rId61" Type="http://schemas.openxmlformats.org/officeDocument/2006/relationships/hyperlink" Target="http://msdn.microsoft.com/en-us/"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hyperlink" Target="http://www.postgresql.org/" TargetMode="External"/><Relationship Id="rId64" Type="http://schemas.openxmlformats.org/officeDocument/2006/relationships/hyperlink" Target="http://stackoverflow.com/" TargetMode="Externa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yperlink" Target="http://www.google.co.in/" TargetMode="External"/><Relationship Id="rId67"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www.oracle.com/technetwork/java/javaee/overview/index.html" TargetMode="External"/><Relationship Id="rId62" Type="http://schemas.openxmlformats.org/officeDocument/2006/relationships/hyperlink" Target="http://www.microsoft.com/en-us/default.asp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hyperlink" Target="http://jbossas.jboss.org/"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hyperlink" Target="http://en.wikipedia.org" TargetMode="External"/><Relationship Id="rId65" Type="http://schemas.openxmlformats.org/officeDocument/2006/relationships/hyperlink" Target="http://www.codeguru.com/"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image" Target="media/image10.pn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FB5249-A515-4F73-B679-703F263A9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107</Pages>
  <Words>17593</Words>
  <Characters>100282</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sayan</dc:creator>
  <cp:lastModifiedBy>chandra</cp:lastModifiedBy>
  <cp:revision>9</cp:revision>
  <cp:lastPrinted>2011-03-30T05:11:00Z</cp:lastPrinted>
  <dcterms:created xsi:type="dcterms:W3CDTF">2014-08-22T04:48:00Z</dcterms:created>
  <dcterms:modified xsi:type="dcterms:W3CDTF">2014-08-23T20:50:00Z</dcterms:modified>
</cp:coreProperties>
</file>