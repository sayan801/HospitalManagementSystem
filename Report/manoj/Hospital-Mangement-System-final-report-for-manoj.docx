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E92371">
      <w:pPr>
        <w:pStyle w:val="NoSpacing"/>
        <w:rPr>
          <w:rFonts w:ascii="Arial" w:hAnsi="Arial" w:cs="Arial"/>
          <w:sz w:val="72"/>
          <w:szCs w:val="72"/>
        </w:rPr>
      </w:pPr>
      <w:r>
        <w:rPr>
          <w:rFonts w:ascii="Arial" w:hAnsi="Arial" w:cs="Arial"/>
          <w:noProof/>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E92371">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E92371">
      <w:pPr>
        <w:pStyle w:val="NoSpacing"/>
        <w:rPr>
          <w:rFonts w:ascii="Arial" w:hAnsi="Arial" w:cs="Arial"/>
          <w:sz w:val="72"/>
          <w:szCs w:val="72"/>
        </w:rPr>
      </w:pPr>
    </w:p>
    <w:p w:rsidR="00B83E01" w:rsidRPr="004F49A7" w:rsidRDefault="004F49A7" w:rsidP="00E92371">
      <w:pPr>
        <w:pStyle w:val="Title"/>
        <w:spacing w:after="100"/>
        <w:rPr>
          <w:rFonts w:ascii="Arial" w:hAnsi="Arial" w:cs="Arial"/>
          <w:b/>
          <w:sz w:val="32"/>
          <w:szCs w:val="32"/>
        </w:rPr>
      </w:pPr>
      <w:r>
        <w:rPr>
          <w:rFonts w:ascii="Arial" w:hAnsi="Arial" w:cs="Arial"/>
          <w:sz w:val="32"/>
          <w:szCs w:val="32"/>
        </w:rPr>
        <w:t>Manoj</w:t>
      </w:r>
      <w:r w:rsidR="00063750">
        <w:rPr>
          <w:rFonts w:ascii="Arial" w:hAnsi="Arial" w:cs="Arial"/>
          <w:sz w:val="32"/>
          <w:szCs w:val="32"/>
        </w:rPr>
        <w:t xml:space="preserve"> Barman</w:t>
      </w:r>
    </w:p>
    <w:p w:rsidR="00286E0A" w:rsidRPr="004F49A7" w:rsidRDefault="00AA7B66" w:rsidP="00E92371">
      <w:pPr>
        <w:pStyle w:val="Title"/>
        <w:spacing w:after="100"/>
        <w:rPr>
          <w:rFonts w:ascii="Arial" w:hAnsi="Arial" w:cs="Arial"/>
          <w:b/>
          <w:sz w:val="32"/>
          <w:szCs w:val="32"/>
        </w:rPr>
      </w:pPr>
      <w:r w:rsidRPr="00185D1A">
        <w:rPr>
          <w:rFonts w:ascii="Arial" w:hAnsi="Arial" w:cs="Arial"/>
          <w:sz w:val="32"/>
          <w:szCs w:val="32"/>
        </w:rPr>
        <w:t>Enrollment No:</w:t>
      </w:r>
      <w:r w:rsidRPr="00185D1A">
        <w:rPr>
          <w:rFonts w:ascii="Arial" w:eastAsia="Calibri" w:hAnsi="Arial" w:cs="Arial"/>
          <w:color w:val="808080"/>
          <w:sz w:val="32"/>
          <w:szCs w:val="32"/>
        </w:rPr>
        <w:t xml:space="preserve"> </w:t>
      </w:r>
      <w:r w:rsidR="00C70C1C" w:rsidRPr="00C70C1C">
        <w:rPr>
          <w:rFonts w:ascii="Arial" w:eastAsia="Calibri" w:hAnsi="Arial" w:cs="Arial"/>
          <w:color w:val="808080"/>
          <w:sz w:val="32"/>
          <w:szCs w:val="32"/>
        </w:rPr>
        <w:t>692758</w:t>
      </w:r>
    </w:p>
    <w:p w:rsidR="00F42A84" w:rsidRPr="00185D1A" w:rsidRDefault="00C70C1C" w:rsidP="00E92371">
      <w:pPr>
        <w:pStyle w:val="Title"/>
        <w:spacing w:after="100"/>
        <w:rPr>
          <w:rFonts w:ascii="Arial" w:hAnsi="Arial" w:cs="Arial"/>
          <w:b/>
          <w:i/>
          <w:iCs/>
          <w:sz w:val="32"/>
          <w:szCs w:val="32"/>
        </w:rPr>
      </w:pPr>
      <w:r w:rsidRPr="00C70C1C">
        <w:rPr>
          <w:rFonts w:ascii="Arial" w:hAnsi="Arial" w:cs="Arial"/>
          <w:sz w:val="32"/>
          <w:szCs w:val="32"/>
        </w:rPr>
        <w:t>NIELIT</w:t>
      </w:r>
      <w:r>
        <w:rPr>
          <w:rFonts w:ascii="Arial" w:hAnsi="Arial" w:cs="Arial"/>
          <w:sz w:val="32"/>
          <w:szCs w:val="32"/>
        </w:rPr>
        <w:t xml:space="preserve"> A Level</w:t>
      </w:r>
      <w:r w:rsidR="00AA7B66" w:rsidRPr="00185D1A">
        <w:rPr>
          <w:rFonts w:ascii="Arial" w:hAnsi="Arial" w:cs="Arial"/>
          <w:sz w:val="32"/>
          <w:szCs w:val="32"/>
        </w:rPr>
        <w:t xml:space="preserve">                                                                                                                      </w:t>
      </w:r>
    </w:p>
    <w:p w:rsidR="00286E0A" w:rsidRPr="00185D1A" w:rsidRDefault="00AA7B66" w:rsidP="00E92371">
      <w:pPr>
        <w:pStyle w:val="Title"/>
        <w:spacing w:after="100"/>
        <w:rPr>
          <w:rFonts w:ascii="Arial" w:hAnsi="Arial" w:cs="Arial"/>
          <w:b/>
          <w:i/>
          <w:iCs/>
          <w:sz w:val="32"/>
          <w:szCs w:val="32"/>
        </w:rPr>
      </w:pPr>
      <w:r w:rsidRPr="00185D1A">
        <w:rPr>
          <w:rFonts w:ascii="Arial" w:hAnsi="Arial" w:cs="Arial"/>
          <w:sz w:val="32"/>
          <w:szCs w:val="32"/>
        </w:rPr>
        <w:t>PROJECT</w:t>
      </w:r>
    </w:p>
    <w:p w:rsidR="00286E0A" w:rsidRPr="00185D1A" w:rsidRDefault="00286E0A" w:rsidP="00E92371">
      <w:pPr>
        <w:spacing w:line="240" w:lineRule="auto"/>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F540C2" w:rsidRPr="00185D1A" w:rsidRDefault="00F540C2" w:rsidP="00E92371">
      <w:pPr>
        <w:pStyle w:val="Style-1"/>
        <w:spacing w:before="480" w:after="120" w:line="240" w:lineRule="auto"/>
        <w:ind w:left="0" w:firstLine="0"/>
        <w:rPr>
          <w:rFonts w:ascii="Arial" w:hAnsi="Arial" w:cs="Arial"/>
        </w:rPr>
      </w:pPr>
    </w:p>
    <w:p w:rsidR="004B3EBC" w:rsidRPr="00185D1A" w:rsidRDefault="004B3EBC" w:rsidP="00E92371">
      <w:bookmarkStart w:id="9" w:name="_Toc279843434"/>
      <w:bookmarkStart w:id="10" w:name="_Toc279845604"/>
      <w:bookmarkStart w:id="11" w:name="_Toc279846538"/>
      <w:bookmarkStart w:id="12" w:name="_Toc279846582"/>
      <w:bookmarkStart w:id="13" w:name="_Toc288953088"/>
    </w:p>
    <w:p w:rsidR="004B3EBC" w:rsidRPr="00185D1A" w:rsidRDefault="004B3EBC" w:rsidP="00E92371"/>
    <w:p w:rsidR="00E92371" w:rsidRDefault="00F318ED" w:rsidP="00E92371">
      <w:pPr>
        <w:pStyle w:val="TOCHeading"/>
        <w:spacing w:line="240" w:lineRule="auto"/>
      </w:pPr>
      <w:r>
        <w:rPr>
          <w:rFonts w:ascii="Arial" w:hAnsi="Arial" w:cs="Arial"/>
        </w:rPr>
        <w:br w:type="page"/>
      </w:r>
      <w:bookmarkStart w:id="14" w:name="_Toc289216358"/>
      <w:bookmarkStart w:id="15" w:name="_Toc289216613"/>
    </w:p>
    <w:sdt>
      <w:sdtPr>
        <w:rPr>
          <w:rFonts w:asciiTheme="minorHAnsi" w:eastAsiaTheme="minorHAnsi" w:hAnsiTheme="minorHAnsi" w:cstheme="minorBidi"/>
          <w:b w:val="0"/>
          <w:bCs w:val="0"/>
          <w:color w:val="auto"/>
          <w:sz w:val="22"/>
          <w:szCs w:val="22"/>
        </w:rPr>
        <w:id w:val="1583794245"/>
        <w:docPartObj>
          <w:docPartGallery w:val="Table of Contents"/>
          <w:docPartUnique/>
        </w:docPartObj>
      </w:sdtPr>
      <w:sdtEndPr>
        <w:rPr>
          <w:noProof/>
        </w:rPr>
      </w:sdtEndPr>
      <w:sdtContent>
        <w:p w:rsidR="00E92371" w:rsidRDefault="00E92371" w:rsidP="00B6313D">
          <w:pPr>
            <w:pStyle w:val="TOCHeading"/>
            <w:spacing w:before="0" w:line="240" w:lineRule="auto"/>
          </w:pPr>
          <w:r>
            <w:t>Table of Contents</w:t>
          </w:r>
        </w:p>
        <w:p w:rsidR="00CE4CE3" w:rsidRDefault="00E92371">
          <w:pPr>
            <w:pStyle w:val="TOC1"/>
            <w:tabs>
              <w:tab w:val="right" w:leader="dot" w:pos="8441"/>
            </w:tabs>
            <w:rPr>
              <w:rFonts w:eastAsiaTheme="minorEastAsia"/>
              <w:noProof/>
              <w:kern w:val="0"/>
              <w:lang w:eastAsia="en-US"/>
            </w:rPr>
          </w:pPr>
          <w:r>
            <w:fldChar w:fldCharType="begin"/>
          </w:r>
          <w:r>
            <w:instrText xml:space="preserve"> TOC \o "1-3" \h \z \u </w:instrText>
          </w:r>
          <w:r>
            <w:fldChar w:fldCharType="separate"/>
          </w:r>
          <w:hyperlink w:anchor="_Toc396638102" w:history="1">
            <w:r w:rsidR="00CE4CE3" w:rsidRPr="000C6055">
              <w:rPr>
                <w:rStyle w:val="Hyperlink"/>
                <w:rFonts w:ascii="Arial" w:eastAsia="Arial" w:hAnsi="Arial" w:cs="Arial"/>
                <w:noProof/>
              </w:rPr>
              <w:t>Introduction of the Project:</w:t>
            </w:r>
            <w:r w:rsidR="00CE4CE3">
              <w:rPr>
                <w:noProof/>
                <w:webHidden/>
              </w:rPr>
              <w:tab/>
            </w:r>
            <w:r w:rsidR="00CE4CE3">
              <w:rPr>
                <w:noProof/>
                <w:webHidden/>
              </w:rPr>
              <w:fldChar w:fldCharType="begin"/>
            </w:r>
            <w:r w:rsidR="00CE4CE3">
              <w:rPr>
                <w:noProof/>
                <w:webHidden/>
              </w:rPr>
              <w:instrText xml:space="preserve"> PAGEREF _Toc396638102 \h </w:instrText>
            </w:r>
            <w:r w:rsidR="00CE4CE3">
              <w:rPr>
                <w:noProof/>
                <w:webHidden/>
              </w:rPr>
            </w:r>
            <w:r w:rsidR="00CE4CE3">
              <w:rPr>
                <w:noProof/>
                <w:webHidden/>
              </w:rPr>
              <w:fldChar w:fldCharType="separate"/>
            </w:r>
            <w:r w:rsidR="001F7B15">
              <w:rPr>
                <w:noProof/>
                <w:webHidden/>
              </w:rPr>
              <w:t>5</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03" w:history="1">
            <w:r w:rsidR="00CE4CE3" w:rsidRPr="000C6055">
              <w:rPr>
                <w:rStyle w:val="Hyperlink"/>
                <w:rFonts w:ascii="Arial" w:eastAsia="Arial" w:hAnsi="Arial" w:cs="Arial"/>
                <w:noProof/>
              </w:rPr>
              <w:t>Objective of the Project:</w:t>
            </w:r>
            <w:r w:rsidR="00CE4CE3">
              <w:rPr>
                <w:noProof/>
                <w:webHidden/>
              </w:rPr>
              <w:tab/>
            </w:r>
            <w:r w:rsidR="00CE4CE3">
              <w:rPr>
                <w:noProof/>
                <w:webHidden/>
              </w:rPr>
              <w:fldChar w:fldCharType="begin"/>
            </w:r>
            <w:r w:rsidR="00CE4CE3">
              <w:rPr>
                <w:noProof/>
                <w:webHidden/>
              </w:rPr>
              <w:instrText xml:space="preserve"> PAGEREF _Toc396638103 \h </w:instrText>
            </w:r>
            <w:r w:rsidR="00CE4CE3">
              <w:rPr>
                <w:noProof/>
                <w:webHidden/>
              </w:rPr>
            </w:r>
            <w:r w:rsidR="00CE4CE3">
              <w:rPr>
                <w:noProof/>
                <w:webHidden/>
              </w:rPr>
              <w:fldChar w:fldCharType="separate"/>
            </w:r>
            <w:r w:rsidR="001F7B15">
              <w:rPr>
                <w:noProof/>
                <w:webHidden/>
              </w:rPr>
              <w:t>7</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04" w:history="1">
            <w:r w:rsidR="00CE4CE3" w:rsidRPr="000C6055">
              <w:rPr>
                <w:rStyle w:val="Hyperlink"/>
                <w:rFonts w:ascii="Arial" w:eastAsia="Arial" w:hAnsi="Arial" w:cs="Arial"/>
                <w:noProof/>
              </w:rPr>
              <w:t>Tools / Environment Used:</w:t>
            </w:r>
            <w:r w:rsidR="00CE4CE3">
              <w:rPr>
                <w:noProof/>
                <w:webHidden/>
              </w:rPr>
              <w:tab/>
            </w:r>
            <w:r w:rsidR="00CE4CE3">
              <w:rPr>
                <w:noProof/>
                <w:webHidden/>
              </w:rPr>
              <w:fldChar w:fldCharType="begin"/>
            </w:r>
            <w:r w:rsidR="00CE4CE3">
              <w:rPr>
                <w:noProof/>
                <w:webHidden/>
              </w:rPr>
              <w:instrText xml:space="preserve"> PAGEREF _Toc396638104 \h </w:instrText>
            </w:r>
            <w:r w:rsidR="00CE4CE3">
              <w:rPr>
                <w:noProof/>
                <w:webHidden/>
              </w:rPr>
            </w:r>
            <w:r w:rsidR="00CE4CE3">
              <w:rPr>
                <w:noProof/>
                <w:webHidden/>
              </w:rPr>
              <w:fldChar w:fldCharType="separate"/>
            </w:r>
            <w:r w:rsidR="001F7B15">
              <w:rPr>
                <w:noProof/>
                <w:webHidden/>
              </w:rPr>
              <w:t>8</w:t>
            </w:r>
            <w:r w:rsidR="00CE4CE3">
              <w:rPr>
                <w:noProof/>
                <w:webHidden/>
              </w:rPr>
              <w:fldChar w:fldCharType="end"/>
            </w:r>
          </w:hyperlink>
        </w:p>
        <w:p w:rsidR="00CE4CE3" w:rsidRDefault="005E512B">
          <w:pPr>
            <w:pStyle w:val="TOC2"/>
            <w:rPr>
              <w:rFonts w:eastAsiaTheme="minorEastAsia"/>
              <w:noProof/>
            </w:rPr>
          </w:pPr>
          <w:hyperlink w:anchor="_Toc396638105" w:history="1">
            <w:r w:rsidR="00CE4CE3" w:rsidRPr="000C6055">
              <w:rPr>
                <w:rStyle w:val="Hyperlink"/>
                <w:rFonts w:ascii="Tahoma" w:eastAsia="Arial" w:hAnsi="Tahoma" w:cs="Tahoma"/>
                <w:noProof/>
              </w:rPr>
              <w:t>IDE Used (Eclipse IDE for Java EE Developers):</w:t>
            </w:r>
            <w:r w:rsidR="00CE4CE3">
              <w:rPr>
                <w:noProof/>
                <w:webHidden/>
              </w:rPr>
              <w:tab/>
            </w:r>
            <w:r w:rsidR="00CE4CE3">
              <w:rPr>
                <w:noProof/>
                <w:webHidden/>
              </w:rPr>
              <w:fldChar w:fldCharType="begin"/>
            </w:r>
            <w:r w:rsidR="00CE4CE3">
              <w:rPr>
                <w:noProof/>
                <w:webHidden/>
              </w:rPr>
              <w:instrText xml:space="preserve"> PAGEREF _Toc396638105 \h </w:instrText>
            </w:r>
            <w:r w:rsidR="00CE4CE3">
              <w:rPr>
                <w:noProof/>
                <w:webHidden/>
              </w:rPr>
            </w:r>
            <w:r w:rsidR="00CE4CE3">
              <w:rPr>
                <w:noProof/>
                <w:webHidden/>
              </w:rPr>
              <w:fldChar w:fldCharType="separate"/>
            </w:r>
            <w:r w:rsidR="001F7B15">
              <w:rPr>
                <w:noProof/>
                <w:webHidden/>
              </w:rPr>
              <w:t>8</w:t>
            </w:r>
            <w:r w:rsidR="00CE4CE3">
              <w:rPr>
                <w:noProof/>
                <w:webHidden/>
              </w:rPr>
              <w:fldChar w:fldCharType="end"/>
            </w:r>
          </w:hyperlink>
        </w:p>
        <w:p w:rsidR="00CE4CE3" w:rsidRDefault="005E512B">
          <w:pPr>
            <w:pStyle w:val="TOC2"/>
            <w:rPr>
              <w:rFonts w:eastAsiaTheme="minorEastAsia"/>
              <w:noProof/>
            </w:rPr>
          </w:pPr>
          <w:hyperlink w:anchor="_Toc396638106" w:history="1">
            <w:r w:rsidR="00CE4CE3" w:rsidRPr="000C6055">
              <w:rPr>
                <w:rStyle w:val="Hyperlink"/>
                <w:rFonts w:ascii="Tahoma" w:eastAsia="Arial" w:hAnsi="Tahoma" w:cs="Tahoma"/>
                <w:noProof/>
              </w:rPr>
              <w:t>Web Framework:   Java Play Framework</w:t>
            </w:r>
            <w:r w:rsidR="00CE4CE3">
              <w:rPr>
                <w:noProof/>
                <w:webHidden/>
              </w:rPr>
              <w:tab/>
            </w:r>
            <w:r w:rsidR="00CE4CE3">
              <w:rPr>
                <w:noProof/>
                <w:webHidden/>
              </w:rPr>
              <w:fldChar w:fldCharType="begin"/>
            </w:r>
            <w:r w:rsidR="00CE4CE3">
              <w:rPr>
                <w:noProof/>
                <w:webHidden/>
              </w:rPr>
              <w:instrText xml:space="preserve"> PAGEREF _Toc396638106 \h </w:instrText>
            </w:r>
            <w:r w:rsidR="00CE4CE3">
              <w:rPr>
                <w:noProof/>
                <w:webHidden/>
              </w:rPr>
            </w:r>
            <w:r w:rsidR="00CE4CE3">
              <w:rPr>
                <w:noProof/>
                <w:webHidden/>
              </w:rPr>
              <w:fldChar w:fldCharType="separate"/>
            </w:r>
            <w:r w:rsidR="001F7B15">
              <w:rPr>
                <w:noProof/>
                <w:webHidden/>
              </w:rPr>
              <w:t>9</w:t>
            </w:r>
            <w:r w:rsidR="00CE4CE3">
              <w:rPr>
                <w:noProof/>
                <w:webHidden/>
              </w:rPr>
              <w:fldChar w:fldCharType="end"/>
            </w:r>
          </w:hyperlink>
        </w:p>
        <w:p w:rsidR="00CE4CE3" w:rsidRDefault="005E512B">
          <w:pPr>
            <w:pStyle w:val="TOC2"/>
            <w:rPr>
              <w:rFonts w:eastAsiaTheme="minorEastAsia"/>
              <w:noProof/>
            </w:rPr>
          </w:pPr>
          <w:hyperlink w:anchor="_Toc396638107" w:history="1">
            <w:r w:rsidR="00CE4CE3" w:rsidRPr="000C6055">
              <w:rPr>
                <w:rStyle w:val="Hyperlink"/>
                <w:rFonts w:ascii="Tahoma" w:eastAsia="Arial" w:hAnsi="Tahoma" w:cs="Tahoma"/>
                <w:noProof/>
              </w:rPr>
              <w:t>Java Platform, Enterprise Edition (Java EE) :</w:t>
            </w:r>
            <w:r w:rsidR="00CE4CE3">
              <w:rPr>
                <w:noProof/>
                <w:webHidden/>
              </w:rPr>
              <w:tab/>
            </w:r>
            <w:r w:rsidR="00CE4CE3">
              <w:rPr>
                <w:noProof/>
                <w:webHidden/>
              </w:rPr>
              <w:fldChar w:fldCharType="begin"/>
            </w:r>
            <w:r w:rsidR="00CE4CE3">
              <w:rPr>
                <w:noProof/>
                <w:webHidden/>
              </w:rPr>
              <w:instrText xml:space="preserve"> PAGEREF _Toc396638107 \h </w:instrText>
            </w:r>
            <w:r w:rsidR="00CE4CE3">
              <w:rPr>
                <w:noProof/>
                <w:webHidden/>
              </w:rPr>
            </w:r>
            <w:r w:rsidR="00CE4CE3">
              <w:rPr>
                <w:noProof/>
                <w:webHidden/>
              </w:rPr>
              <w:fldChar w:fldCharType="separate"/>
            </w:r>
            <w:r w:rsidR="001F7B15">
              <w:rPr>
                <w:noProof/>
                <w:webHidden/>
              </w:rPr>
              <w:t>10</w:t>
            </w:r>
            <w:r w:rsidR="00CE4CE3">
              <w:rPr>
                <w:noProof/>
                <w:webHidden/>
              </w:rPr>
              <w:fldChar w:fldCharType="end"/>
            </w:r>
          </w:hyperlink>
        </w:p>
        <w:p w:rsidR="00CE4CE3" w:rsidRDefault="005E512B">
          <w:pPr>
            <w:pStyle w:val="TOC2"/>
            <w:rPr>
              <w:rFonts w:eastAsiaTheme="minorEastAsia"/>
              <w:noProof/>
            </w:rPr>
          </w:pPr>
          <w:hyperlink w:anchor="_Toc396638108" w:history="1">
            <w:r w:rsidR="00CE4CE3" w:rsidRPr="000C6055">
              <w:rPr>
                <w:rStyle w:val="Hyperlink"/>
                <w:rFonts w:ascii="Tahoma" w:eastAsia="Arial" w:hAnsi="Tahoma" w:cs="Tahoma"/>
                <w:noProof/>
              </w:rPr>
              <w:t>Programming Language ( Java) :</w:t>
            </w:r>
            <w:r w:rsidR="00CE4CE3">
              <w:rPr>
                <w:noProof/>
                <w:webHidden/>
              </w:rPr>
              <w:tab/>
            </w:r>
            <w:r w:rsidR="00CE4CE3">
              <w:rPr>
                <w:noProof/>
                <w:webHidden/>
              </w:rPr>
              <w:fldChar w:fldCharType="begin"/>
            </w:r>
            <w:r w:rsidR="00CE4CE3">
              <w:rPr>
                <w:noProof/>
                <w:webHidden/>
              </w:rPr>
              <w:instrText xml:space="preserve"> PAGEREF _Toc396638108 \h </w:instrText>
            </w:r>
            <w:r w:rsidR="00CE4CE3">
              <w:rPr>
                <w:noProof/>
                <w:webHidden/>
              </w:rPr>
            </w:r>
            <w:r w:rsidR="00CE4CE3">
              <w:rPr>
                <w:noProof/>
                <w:webHidden/>
              </w:rPr>
              <w:fldChar w:fldCharType="separate"/>
            </w:r>
            <w:r w:rsidR="001F7B15">
              <w:rPr>
                <w:noProof/>
                <w:webHidden/>
              </w:rPr>
              <w:t>11</w:t>
            </w:r>
            <w:r w:rsidR="00CE4CE3">
              <w:rPr>
                <w:noProof/>
                <w:webHidden/>
              </w:rPr>
              <w:fldChar w:fldCharType="end"/>
            </w:r>
          </w:hyperlink>
        </w:p>
        <w:p w:rsidR="00CE4CE3" w:rsidRDefault="005E512B">
          <w:pPr>
            <w:pStyle w:val="TOC2"/>
            <w:rPr>
              <w:rFonts w:eastAsiaTheme="minorEastAsia"/>
              <w:noProof/>
            </w:rPr>
          </w:pPr>
          <w:hyperlink w:anchor="_Toc396638109" w:history="1">
            <w:r w:rsidR="00CE4CE3" w:rsidRPr="000C6055">
              <w:rPr>
                <w:rStyle w:val="Hyperlink"/>
                <w:rFonts w:ascii="Tahoma" w:eastAsia="Arial" w:hAnsi="Tahoma" w:cs="Tahoma"/>
                <w:noProof/>
              </w:rPr>
              <w:t>EXTENSIBLE MARKUP LANGUAGE (XML)</w:t>
            </w:r>
            <w:r w:rsidR="00CE4CE3">
              <w:rPr>
                <w:noProof/>
                <w:webHidden/>
              </w:rPr>
              <w:tab/>
            </w:r>
            <w:r w:rsidR="00CE4CE3">
              <w:rPr>
                <w:noProof/>
                <w:webHidden/>
              </w:rPr>
              <w:fldChar w:fldCharType="begin"/>
            </w:r>
            <w:r w:rsidR="00CE4CE3">
              <w:rPr>
                <w:noProof/>
                <w:webHidden/>
              </w:rPr>
              <w:instrText xml:space="preserve"> PAGEREF _Toc396638109 \h </w:instrText>
            </w:r>
            <w:r w:rsidR="00CE4CE3">
              <w:rPr>
                <w:noProof/>
                <w:webHidden/>
              </w:rPr>
            </w:r>
            <w:r w:rsidR="00CE4CE3">
              <w:rPr>
                <w:noProof/>
                <w:webHidden/>
              </w:rPr>
              <w:fldChar w:fldCharType="separate"/>
            </w:r>
            <w:r w:rsidR="001F7B15">
              <w:rPr>
                <w:noProof/>
                <w:webHidden/>
              </w:rPr>
              <w:t>13</w:t>
            </w:r>
            <w:r w:rsidR="00CE4CE3">
              <w:rPr>
                <w:noProof/>
                <w:webHidden/>
              </w:rPr>
              <w:fldChar w:fldCharType="end"/>
            </w:r>
          </w:hyperlink>
        </w:p>
        <w:p w:rsidR="00CE4CE3" w:rsidRDefault="005E512B">
          <w:pPr>
            <w:pStyle w:val="TOC2"/>
            <w:rPr>
              <w:rFonts w:eastAsiaTheme="minorEastAsia"/>
              <w:noProof/>
            </w:rPr>
          </w:pPr>
          <w:hyperlink w:anchor="_Toc396638110" w:history="1">
            <w:r w:rsidR="00CE4CE3" w:rsidRPr="000C6055">
              <w:rPr>
                <w:rStyle w:val="Hyperlink"/>
                <w:rFonts w:ascii="Tahoma" w:eastAsia="Arial" w:hAnsi="Tahoma" w:cs="Tahoma"/>
                <w:noProof/>
              </w:rPr>
              <w:t>DIA – diagraming tool</w:t>
            </w:r>
            <w:r w:rsidR="00CE4CE3">
              <w:rPr>
                <w:noProof/>
                <w:webHidden/>
              </w:rPr>
              <w:tab/>
            </w:r>
            <w:r w:rsidR="00CE4CE3">
              <w:rPr>
                <w:noProof/>
                <w:webHidden/>
              </w:rPr>
              <w:fldChar w:fldCharType="begin"/>
            </w:r>
            <w:r w:rsidR="00CE4CE3">
              <w:rPr>
                <w:noProof/>
                <w:webHidden/>
              </w:rPr>
              <w:instrText xml:space="preserve"> PAGEREF _Toc396638110 \h </w:instrText>
            </w:r>
            <w:r w:rsidR="00CE4CE3">
              <w:rPr>
                <w:noProof/>
                <w:webHidden/>
              </w:rPr>
            </w:r>
            <w:r w:rsidR="00CE4CE3">
              <w:rPr>
                <w:noProof/>
                <w:webHidden/>
              </w:rPr>
              <w:fldChar w:fldCharType="separate"/>
            </w:r>
            <w:r w:rsidR="001F7B15">
              <w:rPr>
                <w:noProof/>
                <w:webHidden/>
              </w:rPr>
              <w:t>13</w:t>
            </w:r>
            <w:r w:rsidR="00CE4CE3">
              <w:rPr>
                <w:noProof/>
                <w:webHidden/>
              </w:rPr>
              <w:fldChar w:fldCharType="end"/>
            </w:r>
          </w:hyperlink>
        </w:p>
        <w:p w:rsidR="00CE4CE3" w:rsidRDefault="005E512B">
          <w:pPr>
            <w:pStyle w:val="TOC2"/>
            <w:rPr>
              <w:rFonts w:eastAsiaTheme="minorEastAsia"/>
              <w:noProof/>
            </w:rPr>
          </w:pPr>
          <w:hyperlink w:anchor="_Toc396638111" w:history="1">
            <w:r w:rsidR="00CE4CE3" w:rsidRPr="000C6055">
              <w:rPr>
                <w:rStyle w:val="Hyperlink"/>
                <w:rFonts w:eastAsia="Arial"/>
                <w:noProof/>
              </w:rPr>
              <w:t>NClass – UML diagraming tool</w:t>
            </w:r>
            <w:r w:rsidR="00CE4CE3">
              <w:rPr>
                <w:noProof/>
                <w:webHidden/>
              </w:rPr>
              <w:tab/>
            </w:r>
            <w:r w:rsidR="00CE4CE3">
              <w:rPr>
                <w:noProof/>
                <w:webHidden/>
              </w:rPr>
              <w:fldChar w:fldCharType="begin"/>
            </w:r>
            <w:r w:rsidR="00CE4CE3">
              <w:rPr>
                <w:noProof/>
                <w:webHidden/>
              </w:rPr>
              <w:instrText xml:space="preserve"> PAGEREF _Toc396638111 \h </w:instrText>
            </w:r>
            <w:r w:rsidR="00CE4CE3">
              <w:rPr>
                <w:noProof/>
                <w:webHidden/>
              </w:rPr>
            </w:r>
            <w:r w:rsidR="00CE4CE3">
              <w:rPr>
                <w:noProof/>
                <w:webHidden/>
              </w:rPr>
              <w:fldChar w:fldCharType="separate"/>
            </w:r>
            <w:r w:rsidR="001F7B15">
              <w:rPr>
                <w:noProof/>
                <w:webHidden/>
              </w:rPr>
              <w:t>14</w:t>
            </w:r>
            <w:r w:rsidR="00CE4CE3">
              <w:rPr>
                <w:noProof/>
                <w:webHidden/>
              </w:rPr>
              <w:fldChar w:fldCharType="end"/>
            </w:r>
          </w:hyperlink>
        </w:p>
        <w:p w:rsidR="00CE4CE3" w:rsidRDefault="005E512B">
          <w:pPr>
            <w:pStyle w:val="TOC2"/>
            <w:rPr>
              <w:rFonts w:eastAsiaTheme="minorEastAsia"/>
              <w:noProof/>
            </w:rPr>
          </w:pPr>
          <w:hyperlink w:anchor="_Toc396638112" w:history="1">
            <w:r w:rsidR="00CE4CE3" w:rsidRPr="000C6055">
              <w:rPr>
                <w:rStyle w:val="Hyperlink"/>
                <w:rFonts w:ascii="Tahoma" w:eastAsia="Arial" w:hAnsi="Tahoma" w:cs="Tahoma"/>
                <w:noProof/>
              </w:rPr>
              <w:t>Database - PostgreSQL</w:t>
            </w:r>
            <w:r w:rsidR="00CE4CE3">
              <w:rPr>
                <w:noProof/>
                <w:webHidden/>
              </w:rPr>
              <w:tab/>
            </w:r>
            <w:r w:rsidR="00CE4CE3">
              <w:rPr>
                <w:noProof/>
                <w:webHidden/>
              </w:rPr>
              <w:fldChar w:fldCharType="begin"/>
            </w:r>
            <w:r w:rsidR="00CE4CE3">
              <w:rPr>
                <w:noProof/>
                <w:webHidden/>
              </w:rPr>
              <w:instrText xml:space="preserve"> PAGEREF _Toc396638112 \h </w:instrText>
            </w:r>
            <w:r w:rsidR="00CE4CE3">
              <w:rPr>
                <w:noProof/>
                <w:webHidden/>
              </w:rPr>
            </w:r>
            <w:r w:rsidR="00CE4CE3">
              <w:rPr>
                <w:noProof/>
                <w:webHidden/>
              </w:rPr>
              <w:fldChar w:fldCharType="separate"/>
            </w:r>
            <w:r w:rsidR="001F7B15">
              <w:rPr>
                <w:noProof/>
                <w:webHidden/>
              </w:rPr>
              <w:t>15</w:t>
            </w:r>
            <w:r w:rsidR="00CE4CE3">
              <w:rPr>
                <w:noProof/>
                <w:webHidden/>
              </w:rPr>
              <w:fldChar w:fldCharType="end"/>
            </w:r>
          </w:hyperlink>
        </w:p>
        <w:p w:rsidR="00CE4CE3" w:rsidRDefault="005E512B">
          <w:pPr>
            <w:pStyle w:val="TOC2"/>
            <w:rPr>
              <w:rFonts w:eastAsiaTheme="minorEastAsia"/>
              <w:noProof/>
            </w:rPr>
          </w:pPr>
          <w:hyperlink w:anchor="_Toc396638113" w:history="1">
            <w:r w:rsidR="00CE4CE3" w:rsidRPr="000C6055">
              <w:rPr>
                <w:rStyle w:val="Hyperlink"/>
                <w:noProof/>
                <w:lang w:val="en"/>
              </w:rPr>
              <w:t>pgAdmin Database Editor</w:t>
            </w:r>
            <w:r w:rsidR="00CE4CE3">
              <w:rPr>
                <w:noProof/>
                <w:webHidden/>
              </w:rPr>
              <w:tab/>
            </w:r>
            <w:r w:rsidR="00CE4CE3">
              <w:rPr>
                <w:noProof/>
                <w:webHidden/>
              </w:rPr>
              <w:fldChar w:fldCharType="begin"/>
            </w:r>
            <w:r w:rsidR="00CE4CE3">
              <w:rPr>
                <w:noProof/>
                <w:webHidden/>
              </w:rPr>
              <w:instrText xml:space="preserve"> PAGEREF _Toc396638113 \h </w:instrText>
            </w:r>
            <w:r w:rsidR="00CE4CE3">
              <w:rPr>
                <w:noProof/>
                <w:webHidden/>
              </w:rPr>
            </w:r>
            <w:r w:rsidR="00CE4CE3">
              <w:rPr>
                <w:noProof/>
                <w:webHidden/>
              </w:rPr>
              <w:fldChar w:fldCharType="separate"/>
            </w:r>
            <w:r w:rsidR="001F7B15">
              <w:rPr>
                <w:noProof/>
                <w:webHidden/>
              </w:rPr>
              <w:t>17</w:t>
            </w:r>
            <w:r w:rsidR="00CE4CE3">
              <w:rPr>
                <w:noProof/>
                <w:webHidden/>
              </w:rPr>
              <w:fldChar w:fldCharType="end"/>
            </w:r>
          </w:hyperlink>
        </w:p>
        <w:p w:rsidR="00CE4CE3" w:rsidRDefault="005E512B">
          <w:pPr>
            <w:pStyle w:val="TOC2"/>
            <w:rPr>
              <w:rFonts w:eastAsiaTheme="minorEastAsia"/>
              <w:noProof/>
            </w:rPr>
          </w:pPr>
          <w:hyperlink w:anchor="_Toc396638114" w:history="1">
            <w:r w:rsidR="00CE4CE3" w:rsidRPr="000C6055">
              <w:rPr>
                <w:rStyle w:val="Hyperlink"/>
                <w:noProof/>
              </w:rPr>
              <w:t>Bootstrap ( Front End Framework)</w:t>
            </w:r>
            <w:r w:rsidR="00CE4CE3">
              <w:rPr>
                <w:noProof/>
                <w:webHidden/>
              </w:rPr>
              <w:tab/>
            </w:r>
            <w:r w:rsidR="00CE4CE3">
              <w:rPr>
                <w:noProof/>
                <w:webHidden/>
              </w:rPr>
              <w:fldChar w:fldCharType="begin"/>
            </w:r>
            <w:r w:rsidR="00CE4CE3">
              <w:rPr>
                <w:noProof/>
                <w:webHidden/>
              </w:rPr>
              <w:instrText xml:space="preserve"> PAGEREF _Toc396638114 \h </w:instrText>
            </w:r>
            <w:r w:rsidR="00CE4CE3">
              <w:rPr>
                <w:noProof/>
                <w:webHidden/>
              </w:rPr>
            </w:r>
            <w:r w:rsidR="00CE4CE3">
              <w:rPr>
                <w:noProof/>
                <w:webHidden/>
              </w:rPr>
              <w:fldChar w:fldCharType="separate"/>
            </w:r>
            <w:r w:rsidR="001F7B15">
              <w:rPr>
                <w:noProof/>
                <w:webHidden/>
              </w:rPr>
              <w:t>18</w:t>
            </w:r>
            <w:r w:rsidR="00CE4CE3">
              <w:rPr>
                <w:noProof/>
                <w:webHidden/>
              </w:rPr>
              <w:fldChar w:fldCharType="end"/>
            </w:r>
          </w:hyperlink>
        </w:p>
        <w:p w:rsidR="00CE4CE3" w:rsidRDefault="005E512B">
          <w:pPr>
            <w:pStyle w:val="TOC2"/>
            <w:rPr>
              <w:rFonts w:eastAsiaTheme="minorEastAsia"/>
              <w:noProof/>
            </w:rPr>
          </w:pPr>
          <w:hyperlink w:anchor="_Toc396638115" w:history="1">
            <w:r w:rsidR="00CE4CE3" w:rsidRPr="000C6055">
              <w:rPr>
                <w:rStyle w:val="Hyperlink"/>
                <w:noProof/>
              </w:rPr>
              <w:t>Hibernate ORM</w:t>
            </w:r>
            <w:r w:rsidR="00CE4CE3">
              <w:rPr>
                <w:noProof/>
                <w:webHidden/>
              </w:rPr>
              <w:tab/>
            </w:r>
            <w:r w:rsidR="00CE4CE3">
              <w:rPr>
                <w:noProof/>
                <w:webHidden/>
              </w:rPr>
              <w:fldChar w:fldCharType="begin"/>
            </w:r>
            <w:r w:rsidR="00CE4CE3">
              <w:rPr>
                <w:noProof/>
                <w:webHidden/>
              </w:rPr>
              <w:instrText xml:space="preserve"> PAGEREF _Toc396638115 \h </w:instrText>
            </w:r>
            <w:r w:rsidR="00CE4CE3">
              <w:rPr>
                <w:noProof/>
                <w:webHidden/>
              </w:rPr>
            </w:r>
            <w:r w:rsidR="00CE4CE3">
              <w:rPr>
                <w:noProof/>
                <w:webHidden/>
              </w:rPr>
              <w:fldChar w:fldCharType="separate"/>
            </w:r>
            <w:r w:rsidR="001F7B15">
              <w:rPr>
                <w:noProof/>
                <w:webHidden/>
              </w:rPr>
              <w:t>19</w:t>
            </w:r>
            <w:r w:rsidR="00CE4CE3">
              <w:rPr>
                <w:noProof/>
                <w:webHidden/>
              </w:rPr>
              <w:fldChar w:fldCharType="end"/>
            </w:r>
          </w:hyperlink>
        </w:p>
        <w:p w:rsidR="00CE4CE3" w:rsidRDefault="005E512B">
          <w:pPr>
            <w:pStyle w:val="TOC2"/>
            <w:rPr>
              <w:rFonts w:eastAsiaTheme="minorEastAsia"/>
              <w:noProof/>
            </w:rPr>
          </w:pPr>
          <w:hyperlink w:anchor="_Toc396638116" w:history="1">
            <w:r w:rsidR="00CE4CE3" w:rsidRPr="000C6055">
              <w:rPr>
                <w:rStyle w:val="Hyperlink"/>
                <w:noProof/>
              </w:rPr>
              <w:t>Summary of technologies used</w:t>
            </w:r>
            <w:r w:rsidR="00CE4CE3">
              <w:rPr>
                <w:noProof/>
                <w:webHidden/>
              </w:rPr>
              <w:tab/>
            </w:r>
            <w:r w:rsidR="00CE4CE3">
              <w:rPr>
                <w:noProof/>
                <w:webHidden/>
              </w:rPr>
              <w:fldChar w:fldCharType="begin"/>
            </w:r>
            <w:r w:rsidR="00CE4CE3">
              <w:rPr>
                <w:noProof/>
                <w:webHidden/>
              </w:rPr>
              <w:instrText xml:space="preserve"> PAGEREF _Toc396638116 \h </w:instrText>
            </w:r>
            <w:r w:rsidR="00CE4CE3">
              <w:rPr>
                <w:noProof/>
                <w:webHidden/>
              </w:rPr>
            </w:r>
            <w:r w:rsidR="00CE4CE3">
              <w:rPr>
                <w:noProof/>
                <w:webHidden/>
              </w:rPr>
              <w:fldChar w:fldCharType="separate"/>
            </w:r>
            <w:r w:rsidR="001F7B15">
              <w:rPr>
                <w:noProof/>
                <w:webHidden/>
              </w:rPr>
              <w:t>20</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17" w:history="1">
            <w:r w:rsidR="00CE4CE3" w:rsidRPr="000C6055">
              <w:rPr>
                <w:rStyle w:val="Hyperlink"/>
                <w:rFonts w:eastAsia="Arial"/>
                <w:noProof/>
              </w:rPr>
              <w:t>Analysis of the Project:</w:t>
            </w:r>
            <w:r w:rsidR="00CE4CE3">
              <w:rPr>
                <w:noProof/>
                <w:webHidden/>
              </w:rPr>
              <w:tab/>
            </w:r>
            <w:r w:rsidR="00CE4CE3">
              <w:rPr>
                <w:noProof/>
                <w:webHidden/>
              </w:rPr>
              <w:fldChar w:fldCharType="begin"/>
            </w:r>
            <w:r w:rsidR="00CE4CE3">
              <w:rPr>
                <w:noProof/>
                <w:webHidden/>
              </w:rPr>
              <w:instrText xml:space="preserve"> PAGEREF _Toc396638117 \h </w:instrText>
            </w:r>
            <w:r w:rsidR="00CE4CE3">
              <w:rPr>
                <w:noProof/>
                <w:webHidden/>
              </w:rPr>
            </w:r>
            <w:r w:rsidR="00CE4CE3">
              <w:rPr>
                <w:noProof/>
                <w:webHidden/>
              </w:rPr>
              <w:fldChar w:fldCharType="separate"/>
            </w:r>
            <w:r w:rsidR="001F7B15">
              <w:rPr>
                <w:noProof/>
                <w:webHidden/>
              </w:rPr>
              <w:t>20</w:t>
            </w:r>
            <w:r w:rsidR="00CE4CE3">
              <w:rPr>
                <w:noProof/>
                <w:webHidden/>
              </w:rPr>
              <w:fldChar w:fldCharType="end"/>
            </w:r>
          </w:hyperlink>
        </w:p>
        <w:p w:rsidR="00CE4CE3" w:rsidRDefault="005E512B">
          <w:pPr>
            <w:pStyle w:val="TOC2"/>
            <w:rPr>
              <w:rFonts w:eastAsiaTheme="minorEastAsia"/>
              <w:noProof/>
            </w:rPr>
          </w:pPr>
          <w:hyperlink w:anchor="_Toc396638118" w:history="1">
            <w:r w:rsidR="00CE4CE3" w:rsidRPr="000C6055">
              <w:rPr>
                <w:rStyle w:val="Hyperlink"/>
                <w:rFonts w:ascii="Times New Roman" w:hAnsi="Times New Roman"/>
                <w:noProof/>
              </w:rPr>
              <w:t>Hospital User GUI</w:t>
            </w:r>
            <w:r w:rsidR="00CE4CE3">
              <w:rPr>
                <w:noProof/>
                <w:webHidden/>
              </w:rPr>
              <w:tab/>
            </w:r>
            <w:r w:rsidR="00CE4CE3">
              <w:rPr>
                <w:noProof/>
                <w:webHidden/>
              </w:rPr>
              <w:fldChar w:fldCharType="begin"/>
            </w:r>
            <w:r w:rsidR="00CE4CE3">
              <w:rPr>
                <w:noProof/>
                <w:webHidden/>
              </w:rPr>
              <w:instrText xml:space="preserve"> PAGEREF _Toc396638118 \h </w:instrText>
            </w:r>
            <w:r w:rsidR="00CE4CE3">
              <w:rPr>
                <w:noProof/>
                <w:webHidden/>
              </w:rPr>
            </w:r>
            <w:r w:rsidR="00CE4CE3">
              <w:rPr>
                <w:noProof/>
                <w:webHidden/>
              </w:rPr>
              <w:fldChar w:fldCharType="separate"/>
            </w:r>
            <w:r w:rsidR="001F7B15">
              <w:rPr>
                <w:noProof/>
                <w:webHidden/>
              </w:rPr>
              <w:t>21</w:t>
            </w:r>
            <w:r w:rsidR="00CE4CE3">
              <w:rPr>
                <w:noProof/>
                <w:webHidden/>
              </w:rPr>
              <w:fldChar w:fldCharType="end"/>
            </w:r>
          </w:hyperlink>
        </w:p>
        <w:p w:rsidR="00CE4CE3" w:rsidRDefault="005E512B">
          <w:pPr>
            <w:pStyle w:val="TOC3"/>
            <w:rPr>
              <w:rFonts w:eastAsiaTheme="minorEastAsia"/>
              <w:noProof/>
            </w:rPr>
          </w:pPr>
          <w:hyperlink w:anchor="_Toc396638119" w:history="1">
            <w:r w:rsidR="00CE4CE3" w:rsidRPr="000C6055">
              <w:rPr>
                <w:rStyle w:val="Hyperlink"/>
                <w:noProof/>
              </w:rPr>
              <w:t>Login Interface</w:t>
            </w:r>
            <w:r w:rsidR="00CE4CE3">
              <w:rPr>
                <w:noProof/>
                <w:webHidden/>
              </w:rPr>
              <w:tab/>
            </w:r>
            <w:r w:rsidR="00CE4CE3">
              <w:rPr>
                <w:noProof/>
                <w:webHidden/>
              </w:rPr>
              <w:fldChar w:fldCharType="begin"/>
            </w:r>
            <w:r w:rsidR="00CE4CE3">
              <w:rPr>
                <w:noProof/>
                <w:webHidden/>
              </w:rPr>
              <w:instrText xml:space="preserve"> PAGEREF _Toc396638119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5E512B">
          <w:pPr>
            <w:pStyle w:val="TOC3"/>
            <w:rPr>
              <w:rFonts w:eastAsiaTheme="minorEastAsia"/>
              <w:noProof/>
            </w:rPr>
          </w:pPr>
          <w:hyperlink w:anchor="_Toc396638120" w:history="1">
            <w:r w:rsidR="00CE4CE3" w:rsidRPr="000C6055">
              <w:rPr>
                <w:rStyle w:val="Hyperlink"/>
                <w:noProof/>
              </w:rPr>
              <w:t>Patient Info Interface</w:t>
            </w:r>
            <w:r w:rsidR="00CE4CE3">
              <w:rPr>
                <w:noProof/>
                <w:webHidden/>
              </w:rPr>
              <w:tab/>
            </w:r>
            <w:r w:rsidR="00CE4CE3">
              <w:rPr>
                <w:noProof/>
                <w:webHidden/>
              </w:rPr>
              <w:fldChar w:fldCharType="begin"/>
            </w:r>
            <w:r w:rsidR="00CE4CE3">
              <w:rPr>
                <w:noProof/>
                <w:webHidden/>
              </w:rPr>
              <w:instrText xml:space="preserve"> PAGEREF _Toc396638120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5E512B">
          <w:pPr>
            <w:pStyle w:val="TOC3"/>
            <w:rPr>
              <w:rFonts w:eastAsiaTheme="minorEastAsia"/>
              <w:noProof/>
            </w:rPr>
          </w:pPr>
          <w:hyperlink w:anchor="_Toc396638121" w:history="1">
            <w:r w:rsidR="00CE4CE3" w:rsidRPr="000C6055">
              <w:rPr>
                <w:rStyle w:val="Hyperlink"/>
                <w:noProof/>
                <w:lang w:eastAsia="ar-SA"/>
              </w:rPr>
              <w:t>Appointment Management Interface</w:t>
            </w:r>
            <w:r w:rsidR="00CE4CE3">
              <w:rPr>
                <w:noProof/>
                <w:webHidden/>
              </w:rPr>
              <w:tab/>
            </w:r>
            <w:r w:rsidR="00CE4CE3">
              <w:rPr>
                <w:noProof/>
                <w:webHidden/>
              </w:rPr>
              <w:fldChar w:fldCharType="begin"/>
            </w:r>
            <w:r w:rsidR="00CE4CE3">
              <w:rPr>
                <w:noProof/>
                <w:webHidden/>
              </w:rPr>
              <w:instrText xml:space="preserve"> PAGEREF _Toc396638121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5E512B">
          <w:pPr>
            <w:pStyle w:val="TOC3"/>
            <w:rPr>
              <w:rFonts w:eastAsiaTheme="minorEastAsia"/>
              <w:noProof/>
            </w:rPr>
          </w:pPr>
          <w:hyperlink w:anchor="_Toc396638122" w:history="1">
            <w:r w:rsidR="00CE4CE3" w:rsidRPr="000C6055">
              <w:rPr>
                <w:rStyle w:val="Hyperlink"/>
                <w:noProof/>
              </w:rPr>
              <w:t>Payment Interface</w:t>
            </w:r>
            <w:r w:rsidR="00CE4CE3">
              <w:rPr>
                <w:noProof/>
                <w:webHidden/>
              </w:rPr>
              <w:tab/>
            </w:r>
            <w:r w:rsidR="00CE4CE3">
              <w:rPr>
                <w:noProof/>
                <w:webHidden/>
              </w:rPr>
              <w:fldChar w:fldCharType="begin"/>
            </w:r>
            <w:r w:rsidR="00CE4CE3">
              <w:rPr>
                <w:noProof/>
                <w:webHidden/>
              </w:rPr>
              <w:instrText xml:space="preserve"> PAGEREF _Toc396638122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5E512B">
          <w:pPr>
            <w:pStyle w:val="TOC3"/>
            <w:rPr>
              <w:rFonts w:eastAsiaTheme="minorEastAsia"/>
              <w:noProof/>
            </w:rPr>
          </w:pPr>
          <w:hyperlink w:anchor="_Toc396638123" w:history="1">
            <w:r w:rsidR="00CE4CE3" w:rsidRPr="000C6055">
              <w:rPr>
                <w:rStyle w:val="Hyperlink"/>
                <w:noProof/>
              </w:rPr>
              <w:t>Report Management Interface</w:t>
            </w:r>
            <w:r w:rsidR="00CE4CE3">
              <w:rPr>
                <w:noProof/>
                <w:webHidden/>
              </w:rPr>
              <w:tab/>
            </w:r>
            <w:r w:rsidR="00CE4CE3">
              <w:rPr>
                <w:noProof/>
                <w:webHidden/>
              </w:rPr>
              <w:fldChar w:fldCharType="begin"/>
            </w:r>
            <w:r w:rsidR="00CE4CE3">
              <w:rPr>
                <w:noProof/>
                <w:webHidden/>
              </w:rPr>
              <w:instrText xml:space="preserve"> PAGEREF _Toc396638123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5E512B">
          <w:pPr>
            <w:pStyle w:val="TOC3"/>
            <w:rPr>
              <w:rFonts w:eastAsiaTheme="minorEastAsia"/>
              <w:noProof/>
            </w:rPr>
          </w:pPr>
          <w:hyperlink w:anchor="_Toc396638124" w:history="1">
            <w:r w:rsidR="00CE4CE3" w:rsidRPr="000C6055">
              <w:rPr>
                <w:rStyle w:val="Hyperlink"/>
                <w:noProof/>
              </w:rPr>
              <w:t>Resource Management Interface</w:t>
            </w:r>
            <w:r w:rsidR="00CE4CE3">
              <w:rPr>
                <w:noProof/>
                <w:webHidden/>
              </w:rPr>
              <w:tab/>
            </w:r>
            <w:r w:rsidR="00CE4CE3">
              <w:rPr>
                <w:noProof/>
                <w:webHidden/>
              </w:rPr>
              <w:fldChar w:fldCharType="begin"/>
            </w:r>
            <w:r w:rsidR="00CE4CE3">
              <w:rPr>
                <w:noProof/>
                <w:webHidden/>
              </w:rPr>
              <w:instrText xml:space="preserve"> PAGEREF _Toc396638124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5E512B">
          <w:pPr>
            <w:pStyle w:val="TOC2"/>
            <w:rPr>
              <w:rFonts w:eastAsiaTheme="minorEastAsia"/>
              <w:noProof/>
            </w:rPr>
          </w:pPr>
          <w:hyperlink w:anchor="_Toc396638125" w:history="1">
            <w:r w:rsidR="00CE4CE3" w:rsidRPr="000C6055">
              <w:rPr>
                <w:rStyle w:val="Hyperlink"/>
                <w:rFonts w:ascii="Times New Roman" w:hAnsi="Times New Roman"/>
                <w:noProof/>
              </w:rPr>
              <w:t>Hospital User Service:</w:t>
            </w:r>
            <w:r w:rsidR="00CE4CE3">
              <w:rPr>
                <w:noProof/>
                <w:webHidden/>
              </w:rPr>
              <w:tab/>
            </w:r>
            <w:r w:rsidR="00CE4CE3">
              <w:rPr>
                <w:noProof/>
                <w:webHidden/>
              </w:rPr>
              <w:fldChar w:fldCharType="begin"/>
            </w:r>
            <w:r w:rsidR="00CE4CE3">
              <w:rPr>
                <w:noProof/>
                <w:webHidden/>
              </w:rPr>
              <w:instrText xml:space="preserve"> PAGEREF _Toc396638125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5E512B">
          <w:pPr>
            <w:pStyle w:val="TOC3"/>
            <w:rPr>
              <w:rFonts w:eastAsiaTheme="minorEastAsia"/>
              <w:noProof/>
            </w:rPr>
          </w:pPr>
          <w:hyperlink w:anchor="_Toc396638126" w:history="1">
            <w:r w:rsidR="00CE4CE3" w:rsidRPr="000C6055">
              <w:rPr>
                <w:rStyle w:val="Hyperlink"/>
                <w:noProof/>
              </w:rPr>
              <w:t>Feature Usage Logger</w:t>
            </w:r>
            <w:r w:rsidR="00CE4CE3">
              <w:rPr>
                <w:noProof/>
                <w:webHidden/>
              </w:rPr>
              <w:tab/>
            </w:r>
            <w:r w:rsidR="00CE4CE3">
              <w:rPr>
                <w:noProof/>
                <w:webHidden/>
              </w:rPr>
              <w:fldChar w:fldCharType="begin"/>
            </w:r>
            <w:r w:rsidR="00CE4CE3">
              <w:rPr>
                <w:noProof/>
                <w:webHidden/>
              </w:rPr>
              <w:instrText xml:space="preserve"> PAGEREF _Toc396638126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5E512B">
          <w:pPr>
            <w:pStyle w:val="TOC3"/>
            <w:rPr>
              <w:rFonts w:eastAsiaTheme="minorEastAsia"/>
              <w:noProof/>
            </w:rPr>
          </w:pPr>
          <w:hyperlink w:anchor="_Toc396638127" w:history="1">
            <w:r w:rsidR="00CE4CE3" w:rsidRPr="000C6055">
              <w:rPr>
                <w:rStyle w:val="Hyperlink"/>
                <w:noProof/>
              </w:rPr>
              <w:t>Usage Timer</w:t>
            </w:r>
            <w:r w:rsidR="00CE4CE3">
              <w:rPr>
                <w:noProof/>
                <w:webHidden/>
              </w:rPr>
              <w:tab/>
            </w:r>
            <w:r w:rsidR="00CE4CE3">
              <w:rPr>
                <w:noProof/>
                <w:webHidden/>
              </w:rPr>
              <w:fldChar w:fldCharType="begin"/>
            </w:r>
            <w:r w:rsidR="00CE4CE3">
              <w:rPr>
                <w:noProof/>
                <w:webHidden/>
              </w:rPr>
              <w:instrText xml:space="preserve"> PAGEREF _Toc396638127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5E512B">
          <w:pPr>
            <w:pStyle w:val="TOC3"/>
            <w:rPr>
              <w:rFonts w:eastAsiaTheme="minorEastAsia"/>
              <w:noProof/>
            </w:rPr>
          </w:pPr>
          <w:hyperlink w:anchor="_Toc396638128" w:history="1">
            <w:r w:rsidR="00CE4CE3" w:rsidRPr="000C6055">
              <w:rPr>
                <w:rStyle w:val="Hyperlink"/>
                <w:noProof/>
              </w:rPr>
              <w:t>Access rights controller</w:t>
            </w:r>
            <w:r w:rsidR="00CE4CE3">
              <w:rPr>
                <w:noProof/>
                <w:webHidden/>
              </w:rPr>
              <w:tab/>
            </w:r>
            <w:r w:rsidR="00CE4CE3">
              <w:rPr>
                <w:noProof/>
                <w:webHidden/>
              </w:rPr>
              <w:fldChar w:fldCharType="begin"/>
            </w:r>
            <w:r w:rsidR="00CE4CE3">
              <w:rPr>
                <w:noProof/>
                <w:webHidden/>
              </w:rPr>
              <w:instrText xml:space="preserve"> PAGEREF _Toc396638128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29" w:history="1">
            <w:r w:rsidR="00CE4CE3" w:rsidRPr="000C6055">
              <w:rPr>
                <w:rStyle w:val="Hyperlink"/>
                <w:noProof/>
              </w:rPr>
              <w:t>Connectivity controller</w:t>
            </w:r>
            <w:r w:rsidR="00CE4CE3">
              <w:rPr>
                <w:noProof/>
                <w:webHidden/>
              </w:rPr>
              <w:tab/>
            </w:r>
            <w:r w:rsidR="00CE4CE3">
              <w:rPr>
                <w:noProof/>
                <w:webHidden/>
              </w:rPr>
              <w:fldChar w:fldCharType="begin"/>
            </w:r>
            <w:r w:rsidR="00CE4CE3">
              <w:rPr>
                <w:noProof/>
                <w:webHidden/>
              </w:rPr>
              <w:instrText xml:space="preserve"> PAGEREF _Toc396638129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30" w:history="1">
            <w:r w:rsidR="00CE4CE3" w:rsidRPr="000C6055">
              <w:rPr>
                <w:rStyle w:val="Hyperlink"/>
                <w:noProof/>
              </w:rPr>
              <w:t>Hospital Controller Engine Interactor</w:t>
            </w:r>
            <w:r w:rsidR="00CE4CE3">
              <w:rPr>
                <w:noProof/>
                <w:webHidden/>
              </w:rPr>
              <w:tab/>
            </w:r>
            <w:r w:rsidR="00CE4CE3">
              <w:rPr>
                <w:noProof/>
                <w:webHidden/>
              </w:rPr>
              <w:fldChar w:fldCharType="begin"/>
            </w:r>
            <w:r w:rsidR="00CE4CE3">
              <w:rPr>
                <w:noProof/>
                <w:webHidden/>
              </w:rPr>
              <w:instrText xml:space="preserve"> PAGEREF _Toc396638130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2"/>
            <w:rPr>
              <w:rFonts w:eastAsiaTheme="minorEastAsia"/>
              <w:noProof/>
            </w:rPr>
          </w:pPr>
          <w:hyperlink w:anchor="_Toc396638131" w:history="1">
            <w:r w:rsidR="00CE4CE3" w:rsidRPr="000C6055">
              <w:rPr>
                <w:rStyle w:val="Hyperlink"/>
                <w:rFonts w:ascii="Times New Roman" w:hAnsi="Times New Roman"/>
                <w:noProof/>
              </w:rPr>
              <w:t>Hospital Controller GUI</w:t>
            </w:r>
            <w:r w:rsidR="00CE4CE3">
              <w:rPr>
                <w:noProof/>
                <w:webHidden/>
              </w:rPr>
              <w:tab/>
            </w:r>
            <w:r w:rsidR="00CE4CE3">
              <w:rPr>
                <w:noProof/>
                <w:webHidden/>
              </w:rPr>
              <w:fldChar w:fldCharType="begin"/>
            </w:r>
            <w:r w:rsidR="00CE4CE3">
              <w:rPr>
                <w:noProof/>
                <w:webHidden/>
              </w:rPr>
              <w:instrText xml:space="preserve"> PAGEREF _Toc396638131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32" w:history="1">
            <w:r w:rsidR="00CE4CE3" w:rsidRPr="000C6055">
              <w:rPr>
                <w:rStyle w:val="Hyperlink"/>
                <w:noProof/>
              </w:rPr>
              <w:t>Login Interface</w:t>
            </w:r>
            <w:r w:rsidR="00CE4CE3">
              <w:rPr>
                <w:noProof/>
                <w:webHidden/>
              </w:rPr>
              <w:tab/>
            </w:r>
            <w:r w:rsidR="00CE4CE3">
              <w:rPr>
                <w:noProof/>
                <w:webHidden/>
              </w:rPr>
              <w:fldChar w:fldCharType="begin"/>
            </w:r>
            <w:r w:rsidR="00CE4CE3">
              <w:rPr>
                <w:noProof/>
                <w:webHidden/>
              </w:rPr>
              <w:instrText xml:space="preserve"> PAGEREF _Toc396638132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33" w:history="1">
            <w:r w:rsidR="00CE4CE3" w:rsidRPr="000C6055">
              <w:rPr>
                <w:rStyle w:val="Hyperlink"/>
                <w:noProof/>
              </w:rPr>
              <w:t>Access Right Interface</w:t>
            </w:r>
            <w:r w:rsidR="00CE4CE3">
              <w:rPr>
                <w:noProof/>
                <w:webHidden/>
              </w:rPr>
              <w:tab/>
            </w:r>
            <w:r w:rsidR="00CE4CE3">
              <w:rPr>
                <w:noProof/>
                <w:webHidden/>
              </w:rPr>
              <w:fldChar w:fldCharType="begin"/>
            </w:r>
            <w:r w:rsidR="00CE4CE3">
              <w:rPr>
                <w:noProof/>
                <w:webHidden/>
              </w:rPr>
              <w:instrText xml:space="preserve"> PAGEREF _Toc396638133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34" w:history="1">
            <w:r w:rsidR="00CE4CE3" w:rsidRPr="000C6055">
              <w:rPr>
                <w:rStyle w:val="Hyperlink"/>
                <w:noProof/>
              </w:rPr>
              <w:t>Billing Interface</w:t>
            </w:r>
            <w:r w:rsidR="00CE4CE3">
              <w:rPr>
                <w:noProof/>
                <w:webHidden/>
              </w:rPr>
              <w:tab/>
            </w:r>
            <w:r w:rsidR="00CE4CE3">
              <w:rPr>
                <w:noProof/>
                <w:webHidden/>
              </w:rPr>
              <w:fldChar w:fldCharType="begin"/>
            </w:r>
            <w:r w:rsidR="00CE4CE3">
              <w:rPr>
                <w:noProof/>
                <w:webHidden/>
              </w:rPr>
              <w:instrText xml:space="preserve"> PAGEREF _Toc396638134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35" w:history="1">
            <w:r w:rsidR="00CE4CE3" w:rsidRPr="000C6055">
              <w:rPr>
                <w:rStyle w:val="Hyperlink"/>
                <w:noProof/>
              </w:rPr>
              <w:t>Medicine Stock &amp; Price Info browser</w:t>
            </w:r>
            <w:r w:rsidR="00CE4CE3">
              <w:rPr>
                <w:noProof/>
                <w:webHidden/>
              </w:rPr>
              <w:tab/>
            </w:r>
            <w:r w:rsidR="00CE4CE3">
              <w:rPr>
                <w:noProof/>
                <w:webHidden/>
              </w:rPr>
              <w:fldChar w:fldCharType="begin"/>
            </w:r>
            <w:r w:rsidR="00CE4CE3">
              <w:rPr>
                <w:noProof/>
                <w:webHidden/>
              </w:rPr>
              <w:instrText xml:space="preserve"> PAGEREF _Toc396638135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5E512B">
          <w:pPr>
            <w:pStyle w:val="TOC3"/>
            <w:rPr>
              <w:rFonts w:eastAsiaTheme="minorEastAsia"/>
              <w:noProof/>
            </w:rPr>
          </w:pPr>
          <w:hyperlink w:anchor="_Toc396638136" w:history="1">
            <w:r w:rsidR="00CE4CE3" w:rsidRPr="000C6055">
              <w:rPr>
                <w:rStyle w:val="Hyperlink"/>
                <w:noProof/>
              </w:rPr>
              <w:t>Patient Management Interface</w:t>
            </w:r>
            <w:r w:rsidR="00CE4CE3">
              <w:rPr>
                <w:noProof/>
                <w:webHidden/>
              </w:rPr>
              <w:tab/>
            </w:r>
            <w:r w:rsidR="00CE4CE3">
              <w:rPr>
                <w:noProof/>
                <w:webHidden/>
              </w:rPr>
              <w:fldChar w:fldCharType="begin"/>
            </w:r>
            <w:r w:rsidR="00CE4CE3">
              <w:rPr>
                <w:noProof/>
                <w:webHidden/>
              </w:rPr>
              <w:instrText xml:space="preserve"> PAGEREF _Toc396638136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5E512B">
          <w:pPr>
            <w:pStyle w:val="TOC3"/>
            <w:rPr>
              <w:rFonts w:eastAsiaTheme="minorEastAsia"/>
              <w:noProof/>
            </w:rPr>
          </w:pPr>
          <w:hyperlink w:anchor="_Toc396638137" w:history="1">
            <w:r w:rsidR="00CE4CE3" w:rsidRPr="000C6055">
              <w:rPr>
                <w:rStyle w:val="Hyperlink"/>
                <w:noProof/>
              </w:rPr>
              <w:t>Resource Management Interface</w:t>
            </w:r>
            <w:r w:rsidR="00CE4CE3">
              <w:rPr>
                <w:noProof/>
                <w:webHidden/>
              </w:rPr>
              <w:tab/>
            </w:r>
            <w:r w:rsidR="00CE4CE3">
              <w:rPr>
                <w:noProof/>
                <w:webHidden/>
              </w:rPr>
              <w:fldChar w:fldCharType="begin"/>
            </w:r>
            <w:r w:rsidR="00CE4CE3">
              <w:rPr>
                <w:noProof/>
                <w:webHidden/>
              </w:rPr>
              <w:instrText xml:space="preserve"> PAGEREF _Toc396638137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5E512B">
          <w:pPr>
            <w:pStyle w:val="TOC3"/>
            <w:rPr>
              <w:rFonts w:eastAsiaTheme="minorEastAsia"/>
              <w:noProof/>
            </w:rPr>
          </w:pPr>
          <w:hyperlink w:anchor="_Toc396638138" w:history="1">
            <w:r w:rsidR="00CE4CE3" w:rsidRPr="000C6055">
              <w:rPr>
                <w:rStyle w:val="Hyperlink"/>
                <w:noProof/>
              </w:rPr>
              <w:t>Appointment Management Interface</w:t>
            </w:r>
            <w:r w:rsidR="00CE4CE3">
              <w:rPr>
                <w:noProof/>
                <w:webHidden/>
              </w:rPr>
              <w:tab/>
            </w:r>
            <w:r w:rsidR="00CE4CE3">
              <w:rPr>
                <w:noProof/>
                <w:webHidden/>
              </w:rPr>
              <w:fldChar w:fldCharType="begin"/>
            </w:r>
            <w:r w:rsidR="00CE4CE3">
              <w:rPr>
                <w:noProof/>
                <w:webHidden/>
              </w:rPr>
              <w:instrText xml:space="preserve"> PAGEREF _Toc396638138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5E512B">
          <w:pPr>
            <w:pStyle w:val="TOC3"/>
            <w:rPr>
              <w:rFonts w:eastAsiaTheme="minorEastAsia"/>
              <w:noProof/>
            </w:rPr>
          </w:pPr>
          <w:hyperlink w:anchor="_Toc396638139" w:history="1">
            <w:r w:rsidR="00CE4CE3" w:rsidRPr="000C6055">
              <w:rPr>
                <w:rStyle w:val="Hyperlink"/>
                <w:noProof/>
              </w:rPr>
              <w:t>Report Interface</w:t>
            </w:r>
            <w:r w:rsidR="00CE4CE3">
              <w:rPr>
                <w:noProof/>
                <w:webHidden/>
              </w:rPr>
              <w:tab/>
            </w:r>
            <w:r w:rsidR="00CE4CE3">
              <w:rPr>
                <w:noProof/>
                <w:webHidden/>
              </w:rPr>
              <w:fldChar w:fldCharType="begin"/>
            </w:r>
            <w:r w:rsidR="00CE4CE3">
              <w:rPr>
                <w:noProof/>
                <w:webHidden/>
              </w:rPr>
              <w:instrText xml:space="preserve"> PAGEREF _Toc396638139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5E512B">
          <w:pPr>
            <w:pStyle w:val="TOC3"/>
            <w:rPr>
              <w:rFonts w:eastAsiaTheme="minorEastAsia"/>
              <w:noProof/>
            </w:rPr>
          </w:pPr>
          <w:hyperlink w:anchor="_Toc396638140" w:history="1">
            <w:r w:rsidR="00CE4CE3" w:rsidRPr="000C6055">
              <w:rPr>
                <w:rStyle w:val="Hyperlink"/>
                <w:noProof/>
              </w:rPr>
              <w:t>Security Management Interface</w:t>
            </w:r>
            <w:r w:rsidR="00CE4CE3">
              <w:rPr>
                <w:noProof/>
                <w:webHidden/>
              </w:rPr>
              <w:tab/>
            </w:r>
            <w:r w:rsidR="00CE4CE3">
              <w:rPr>
                <w:noProof/>
                <w:webHidden/>
              </w:rPr>
              <w:fldChar w:fldCharType="begin"/>
            </w:r>
            <w:r w:rsidR="00CE4CE3">
              <w:rPr>
                <w:noProof/>
                <w:webHidden/>
              </w:rPr>
              <w:instrText xml:space="preserve"> PAGEREF _Toc396638140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1" w:history="1">
            <w:r w:rsidR="00CE4CE3" w:rsidRPr="000C6055">
              <w:rPr>
                <w:rStyle w:val="Hyperlink"/>
                <w:noProof/>
              </w:rPr>
              <w:t>Video Surveillance Interface</w:t>
            </w:r>
            <w:r w:rsidR="00CE4CE3">
              <w:rPr>
                <w:noProof/>
                <w:webHidden/>
              </w:rPr>
              <w:tab/>
            </w:r>
            <w:r w:rsidR="00CE4CE3">
              <w:rPr>
                <w:noProof/>
                <w:webHidden/>
              </w:rPr>
              <w:fldChar w:fldCharType="begin"/>
            </w:r>
            <w:r w:rsidR="00CE4CE3">
              <w:rPr>
                <w:noProof/>
                <w:webHidden/>
              </w:rPr>
              <w:instrText xml:space="preserve"> PAGEREF _Toc396638141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2" w:history="1">
            <w:r w:rsidR="00CE4CE3" w:rsidRPr="000C6055">
              <w:rPr>
                <w:rStyle w:val="Hyperlink"/>
                <w:noProof/>
              </w:rPr>
              <w:t>Controller Engine Interactor</w:t>
            </w:r>
            <w:r w:rsidR="00CE4CE3">
              <w:rPr>
                <w:noProof/>
                <w:webHidden/>
              </w:rPr>
              <w:tab/>
            </w:r>
            <w:r w:rsidR="00CE4CE3">
              <w:rPr>
                <w:noProof/>
                <w:webHidden/>
              </w:rPr>
              <w:fldChar w:fldCharType="begin"/>
            </w:r>
            <w:r w:rsidR="00CE4CE3">
              <w:rPr>
                <w:noProof/>
                <w:webHidden/>
              </w:rPr>
              <w:instrText xml:space="preserve"> PAGEREF _Toc396638142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2"/>
            <w:rPr>
              <w:rFonts w:eastAsiaTheme="minorEastAsia"/>
              <w:noProof/>
            </w:rPr>
          </w:pPr>
          <w:hyperlink w:anchor="_Toc396638143" w:history="1">
            <w:r w:rsidR="00CE4CE3" w:rsidRPr="000C6055">
              <w:rPr>
                <w:rStyle w:val="Hyperlink"/>
                <w:rFonts w:ascii="Times New Roman" w:hAnsi="Times New Roman"/>
                <w:noProof/>
              </w:rPr>
              <w:t>Hospital Controller Engine</w:t>
            </w:r>
            <w:r w:rsidR="00CE4CE3">
              <w:rPr>
                <w:noProof/>
                <w:webHidden/>
              </w:rPr>
              <w:tab/>
            </w:r>
            <w:r w:rsidR="00CE4CE3">
              <w:rPr>
                <w:noProof/>
                <w:webHidden/>
              </w:rPr>
              <w:fldChar w:fldCharType="begin"/>
            </w:r>
            <w:r w:rsidR="00CE4CE3">
              <w:rPr>
                <w:noProof/>
                <w:webHidden/>
              </w:rPr>
              <w:instrText xml:space="preserve"> PAGEREF _Toc396638143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4" w:history="1">
            <w:r w:rsidR="00CE4CE3" w:rsidRPr="000C6055">
              <w:rPr>
                <w:rStyle w:val="Hyperlink"/>
                <w:noProof/>
              </w:rPr>
              <w:t>Engine controller:</w:t>
            </w:r>
            <w:r w:rsidR="00CE4CE3">
              <w:rPr>
                <w:noProof/>
                <w:webHidden/>
              </w:rPr>
              <w:tab/>
            </w:r>
            <w:r w:rsidR="00CE4CE3">
              <w:rPr>
                <w:noProof/>
                <w:webHidden/>
              </w:rPr>
              <w:fldChar w:fldCharType="begin"/>
            </w:r>
            <w:r w:rsidR="00CE4CE3">
              <w:rPr>
                <w:noProof/>
                <w:webHidden/>
              </w:rPr>
              <w:instrText xml:space="preserve"> PAGEREF _Toc396638144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5" w:history="1">
            <w:r w:rsidR="00CE4CE3" w:rsidRPr="000C6055">
              <w:rPr>
                <w:rStyle w:val="Hyperlink"/>
                <w:noProof/>
              </w:rPr>
              <w:t>GUI Interactor:</w:t>
            </w:r>
            <w:r w:rsidR="00CE4CE3">
              <w:rPr>
                <w:noProof/>
                <w:webHidden/>
              </w:rPr>
              <w:tab/>
            </w:r>
            <w:r w:rsidR="00CE4CE3">
              <w:rPr>
                <w:noProof/>
                <w:webHidden/>
              </w:rPr>
              <w:fldChar w:fldCharType="begin"/>
            </w:r>
            <w:r w:rsidR="00CE4CE3">
              <w:rPr>
                <w:noProof/>
                <w:webHidden/>
              </w:rPr>
              <w:instrText xml:space="preserve"> PAGEREF _Toc396638145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6" w:history="1">
            <w:r w:rsidR="00CE4CE3" w:rsidRPr="000C6055">
              <w:rPr>
                <w:rStyle w:val="Hyperlink"/>
                <w:noProof/>
              </w:rPr>
              <w:t>Database Controller:</w:t>
            </w:r>
            <w:r w:rsidR="00CE4CE3">
              <w:rPr>
                <w:noProof/>
                <w:webHidden/>
              </w:rPr>
              <w:tab/>
            </w:r>
            <w:r w:rsidR="00CE4CE3">
              <w:rPr>
                <w:noProof/>
                <w:webHidden/>
              </w:rPr>
              <w:fldChar w:fldCharType="begin"/>
            </w:r>
            <w:r w:rsidR="00CE4CE3">
              <w:rPr>
                <w:noProof/>
                <w:webHidden/>
              </w:rPr>
              <w:instrText xml:space="preserve"> PAGEREF _Toc396638146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7" w:history="1">
            <w:r w:rsidR="00CE4CE3" w:rsidRPr="000C6055">
              <w:rPr>
                <w:rStyle w:val="Hyperlink"/>
                <w:noProof/>
              </w:rPr>
              <w:t>Information Controller:</w:t>
            </w:r>
            <w:r w:rsidR="00CE4CE3">
              <w:rPr>
                <w:noProof/>
                <w:webHidden/>
              </w:rPr>
              <w:tab/>
            </w:r>
            <w:r w:rsidR="00CE4CE3">
              <w:rPr>
                <w:noProof/>
                <w:webHidden/>
              </w:rPr>
              <w:fldChar w:fldCharType="begin"/>
            </w:r>
            <w:r w:rsidR="00CE4CE3">
              <w:rPr>
                <w:noProof/>
                <w:webHidden/>
              </w:rPr>
              <w:instrText xml:space="preserve"> PAGEREF _Toc396638147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8" w:history="1">
            <w:r w:rsidR="00CE4CE3" w:rsidRPr="000C6055">
              <w:rPr>
                <w:rStyle w:val="Hyperlink"/>
                <w:noProof/>
              </w:rPr>
              <w:t>Patient Controller:</w:t>
            </w:r>
            <w:r w:rsidR="00CE4CE3">
              <w:rPr>
                <w:noProof/>
                <w:webHidden/>
              </w:rPr>
              <w:tab/>
            </w:r>
            <w:r w:rsidR="00CE4CE3">
              <w:rPr>
                <w:noProof/>
                <w:webHidden/>
              </w:rPr>
              <w:fldChar w:fldCharType="begin"/>
            </w:r>
            <w:r w:rsidR="00CE4CE3">
              <w:rPr>
                <w:noProof/>
                <w:webHidden/>
              </w:rPr>
              <w:instrText xml:space="preserve"> PAGEREF _Toc396638148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49" w:history="1">
            <w:r w:rsidR="00CE4CE3" w:rsidRPr="000C6055">
              <w:rPr>
                <w:rStyle w:val="Hyperlink"/>
                <w:noProof/>
              </w:rPr>
              <w:t>Security Controller:</w:t>
            </w:r>
            <w:r w:rsidR="00CE4CE3">
              <w:rPr>
                <w:noProof/>
                <w:webHidden/>
              </w:rPr>
              <w:tab/>
            </w:r>
            <w:r w:rsidR="00CE4CE3">
              <w:rPr>
                <w:noProof/>
                <w:webHidden/>
              </w:rPr>
              <w:fldChar w:fldCharType="begin"/>
            </w:r>
            <w:r w:rsidR="00CE4CE3">
              <w:rPr>
                <w:noProof/>
                <w:webHidden/>
              </w:rPr>
              <w:instrText xml:space="preserve"> PAGEREF _Toc396638149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50" w:history="1">
            <w:r w:rsidR="00CE4CE3" w:rsidRPr="000C6055">
              <w:rPr>
                <w:rStyle w:val="Hyperlink"/>
                <w:noProof/>
              </w:rPr>
              <w:t>Usage Controller:</w:t>
            </w:r>
            <w:r w:rsidR="00CE4CE3">
              <w:rPr>
                <w:noProof/>
                <w:webHidden/>
              </w:rPr>
              <w:tab/>
            </w:r>
            <w:r w:rsidR="00CE4CE3">
              <w:rPr>
                <w:noProof/>
                <w:webHidden/>
              </w:rPr>
              <w:fldChar w:fldCharType="begin"/>
            </w:r>
            <w:r w:rsidR="00CE4CE3">
              <w:rPr>
                <w:noProof/>
                <w:webHidden/>
              </w:rPr>
              <w:instrText xml:space="preserve"> PAGEREF _Toc396638150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5E512B">
          <w:pPr>
            <w:pStyle w:val="TOC3"/>
            <w:rPr>
              <w:rFonts w:eastAsiaTheme="minorEastAsia"/>
              <w:noProof/>
            </w:rPr>
          </w:pPr>
          <w:hyperlink w:anchor="_Toc396638151" w:history="1">
            <w:r w:rsidR="00CE4CE3" w:rsidRPr="000C6055">
              <w:rPr>
                <w:rStyle w:val="Hyperlink"/>
                <w:noProof/>
              </w:rPr>
              <w:t>Access Controller:</w:t>
            </w:r>
            <w:r w:rsidR="00CE4CE3">
              <w:rPr>
                <w:noProof/>
                <w:webHidden/>
              </w:rPr>
              <w:tab/>
            </w:r>
            <w:r w:rsidR="00CE4CE3">
              <w:rPr>
                <w:noProof/>
                <w:webHidden/>
              </w:rPr>
              <w:fldChar w:fldCharType="begin"/>
            </w:r>
            <w:r w:rsidR="00CE4CE3">
              <w:rPr>
                <w:noProof/>
                <w:webHidden/>
              </w:rPr>
              <w:instrText xml:space="preserve"> PAGEREF _Toc396638151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5E512B">
          <w:pPr>
            <w:pStyle w:val="TOC3"/>
            <w:rPr>
              <w:rFonts w:eastAsiaTheme="minorEastAsia"/>
              <w:noProof/>
            </w:rPr>
          </w:pPr>
          <w:hyperlink w:anchor="_Toc396638152" w:history="1">
            <w:r w:rsidR="00CE4CE3" w:rsidRPr="000C6055">
              <w:rPr>
                <w:rStyle w:val="Hyperlink"/>
                <w:noProof/>
              </w:rPr>
              <w:t>Employee Controller:</w:t>
            </w:r>
            <w:r w:rsidR="00CE4CE3">
              <w:rPr>
                <w:noProof/>
                <w:webHidden/>
              </w:rPr>
              <w:tab/>
            </w:r>
            <w:r w:rsidR="00CE4CE3">
              <w:rPr>
                <w:noProof/>
                <w:webHidden/>
              </w:rPr>
              <w:fldChar w:fldCharType="begin"/>
            </w:r>
            <w:r w:rsidR="00CE4CE3">
              <w:rPr>
                <w:noProof/>
                <w:webHidden/>
              </w:rPr>
              <w:instrText xml:space="preserve"> PAGEREF _Toc396638152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5E512B">
          <w:pPr>
            <w:pStyle w:val="TOC3"/>
            <w:rPr>
              <w:rFonts w:eastAsiaTheme="minorEastAsia"/>
              <w:noProof/>
            </w:rPr>
          </w:pPr>
          <w:hyperlink w:anchor="_Toc396638153" w:history="1">
            <w:r w:rsidR="00CE4CE3" w:rsidRPr="000C6055">
              <w:rPr>
                <w:rStyle w:val="Hyperlink"/>
                <w:noProof/>
              </w:rPr>
              <w:t>Search Engine:</w:t>
            </w:r>
            <w:r w:rsidR="00CE4CE3">
              <w:rPr>
                <w:noProof/>
                <w:webHidden/>
              </w:rPr>
              <w:tab/>
            </w:r>
            <w:r w:rsidR="00CE4CE3">
              <w:rPr>
                <w:noProof/>
                <w:webHidden/>
              </w:rPr>
              <w:fldChar w:fldCharType="begin"/>
            </w:r>
            <w:r w:rsidR="00CE4CE3">
              <w:rPr>
                <w:noProof/>
                <w:webHidden/>
              </w:rPr>
              <w:instrText xml:space="preserve"> PAGEREF _Toc396638153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5E512B">
          <w:pPr>
            <w:pStyle w:val="TOC3"/>
            <w:rPr>
              <w:rFonts w:eastAsiaTheme="minorEastAsia"/>
              <w:noProof/>
            </w:rPr>
          </w:pPr>
          <w:hyperlink w:anchor="_Toc396638154" w:history="1">
            <w:r w:rsidR="00CE4CE3" w:rsidRPr="000C6055">
              <w:rPr>
                <w:rStyle w:val="Hyperlink"/>
                <w:noProof/>
              </w:rPr>
              <w:t>Billing Handler:</w:t>
            </w:r>
            <w:r w:rsidR="00CE4CE3">
              <w:rPr>
                <w:noProof/>
                <w:webHidden/>
              </w:rPr>
              <w:tab/>
            </w:r>
            <w:r w:rsidR="00CE4CE3">
              <w:rPr>
                <w:noProof/>
                <w:webHidden/>
              </w:rPr>
              <w:fldChar w:fldCharType="begin"/>
            </w:r>
            <w:r w:rsidR="00CE4CE3">
              <w:rPr>
                <w:noProof/>
                <w:webHidden/>
              </w:rPr>
              <w:instrText xml:space="preserve"> PAGEREF _Toc396638154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5E512B">
          <w:pPr>
            <w:pStyle w:val="TOC3"/>
            <w:rPr>
              <w:rFonts w:eastAsiaTheme="minorEastAsia"/>
              <w:noProof/>
            </w:rPr>
          </w:pPr>
          <w:hyperlink w:anchor="_Toc396638155" w:history="1">
            <w:r w:rsidR="00CE4CE3" w:rsidRPr="000C6055">
              <w:rPr>
                <w:rStyle w:val="Hyperlink"/>
                <w:noProof/>
              </w:rPr>
              <w:t>Connectivity Controller:</w:t>
            </w:r>
            <w:r w:rsidR="00CE4CE3">
              <w:rPr>
                <w:noProof/>
                <w:webHidden/>
              </w:rPr>
              <w:tab/>
            </w:r>
            <w:r w:rsidR="00CE4CE3">
              <w:rPr>
                <w:noProof/>
                <w:webHidden/>
              </w:rPr>
              <w:fldChar w:fldCharType="begin"/>
            </w:r>
            <w:r w:rsidR="00CE4CE3">
              <w:rPr>
                <w:noProof/>
                <w:webHidden/>
              </w:rPr>
              <w:instrText xml:space="preserve"> PAGEREF _Toc396638155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5E512B">
          <w:pPr>
            <w:pStyle w:val="TOC2"/>
            <w:rPr>
              <w:rFonts w:eastAsiaTheme="minorEastAsia"/>
              <w:noProof/>
            </w:rPr>
          </w:pPr>
          <w:hyperlink w:anchor="_Toc396638156" w:history="1">
            <w:r w:rsidR="00CE4CE3" w:rsidRPr="000C6055">
              <w:rPr>
                <w:rStyle w:val="Hyperlink"/>
                <w:rFonts w:ascii="Times New Roman" w:hAnsi="Times New Roman"/>
                <w:noProof/>
              </w:rPr>
              <w:t>Hospital Management System Database</w:t>
            </w:r>
            <w:r w:rsidR="00CE4CE3">
              <w:rPr>
                <w:noProof/>
                <w:webHidden/>
              </w:rPr>
              <w:tab/>
            </w:r>
            <w:r w:rsidR="00CE4CE3">
              <w:rPr>
                <w:noProof/>
                <w:webHidden/>
              </w:rPr>
              <w:fldChar w:fldCharType="begin"/>
            </w:r>
            <w:r w:rsidR="00CE4CE3">
              <w:rPr>
                <w:noProof/>
                <w:webHidden/>
              </w:rPr>
              <w:instrText xml:space="preserve"> PAGEREF _Toc396638156 \h </w:instrText>
            </w:r>
            <w:r w:rsidR="00CE4CE3">
              <w:rPr>
                <w:noProof/>
                <w:webHidden/>
              </w:rPr>
            </w:r>
            <w:r w:rsidR="00CE4CE3">
              <w:rPr>
                <w:noProof/>
                <w:webHidden/>
              </w:rPr>
              <w:fldChar w:fldCharType="separate"/>
            </w:r>
            <w:r w:rsidR="001F7B15">
              <w:rPr>
                <w:noProof/>
                <w:webHidden/>
              </w:rPr>
              <w:t>28</w:t>
            </w:r>
            <w:r w:rsidR="00CE4CE3">
              <w:rPr>
                <w:noProof/>
                <w:webHidden/>
              </w:rPr>
              <w:fldChar w:fldCharType="end"/>
            </w:r>
          </w:hyperlink>
        </w:p>
        <w:p w:rsidR="00CE4CE3" w:rsidRDefault="005E512B">
          <w:pPr>
            <w:pStyle w:val="TOC2"/>
            <w:rPr>
              <w:rFonts w:eastAsiaTheme="minorEastAsia"/>
              <w:noProof/>
            </w:rPr>
          </w:pPr>
          <w:hyperlink w:anchor="_Toc396638157" w:history="1">
            <w:r w:rsidR="00CE4CE3" w:rsidRPr="000C6055">
              <w:rPr>
                <w:rStyle w:val="Hyperlink"/>
                <w:rFonts w:ascii="Arial" w:eastAsia="Arial" w:hAnsi="Arial" w:cs="Arial"/>
                <w:noProof/>
              </w:rPr>
              <w:t>Hardware &amp; Software Requirements for the application to run</w:t>
            </w:r>
            <w:r w:rsidR="00CE4CE3">
              <w:rPr>
                <w:noProof/>
                <w:webHidden/>
              </w:rPr>
              <w:tab/>
            </w:r>
            <w:r w:rsidR="00CE4CE3">
              <w:rPr>
                <w:noProof/>
                <w:webHidden/>
              </w:rPr>
              <w:fldChar w:fldCharType="begin"/>
            </w:r>
            <w:r w:rsidR="00CE4CE3">
              <w:rPr>
                <w:noProof/>
                <w:webHidden/>
              </w:rPr>
              <w:instrText xml:space="preserve"> PAGEREF _Toc396638157 \h </w:instrText>
            </w:r>
            <w:r w:rsidR="00CE4CE3">
              <w:rPr>
                <w:noProof/>
                <w:webHidden/>
              </w:rPr>
            </w:r>
            <w:r w:rsidR="00CE4CE3">
              <w:rPr>
                <w:noProof/>
                <w:webHidden/>
              </w:rPr>
              <w:fldChar w:fldCharType="separate"/>
            </w:r>
            <w:r w:rsidR="001F7B15">
              <w:rPr>
                <w:noProof/>
                <w:webHidden/>
              </w:rPr>
              <w:t>29</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58" w:history="1">
            <w:r w:rsidR="00CE4CE3" w:rsidRPr="000C6055">
              <w:rPr>
                <w:rStyle w:val="Hyperlink"/>
                <w:rFonts w:eastAsia="Arial"/>
                <w:noProof/>
              </w:rPr>
              <w:t>DESIGN DOCUMENT:</w:t>
            </w:r>
            <w:r w:rsidR="00CE4CE3">
              <w:rPr>
                <w:noProof/>
                <w:webHidden/>
              </w:rPr>
              <w:tab/>
            </w:r>
            <w:r w:rsidR="00CE4CE3">
              <w:rPr>
                <w:noProof/>
                <w:webHidden/>
              </w:rPr>
              <w:fldChar w:fldCharType="begin"/>
            </w:r>
            <w:r w:rsidR="00CE4CE3">
              <w:rPr>
                <w:noProof/>
                <w:webHidden/>
              </w:rPr>
              <w:instrText xml:space="preserve"> PAGEREF _Toc396638158 \h </w:instrText>
            </w:r>
            <w:r w:rsidR="00CE4CE3">
              <w:rPr>
                <w:noProof/>
                <w:webHidden/>
              </w:rPr>
            </w:r>
            <w:r w:rsidR="00CE4CE3">
              <w:rPr>
                <w:noProof/>
                <w:webHidden/>
              </w:rPr>
              <w:fldChar w:fldCharType="separate"/>
            </w:r>
            <w:r w:rsidR="001F7B15">
              <w:rPr>
                <w:noProof/>
                <w:webHidden/>
              </w:rPr>
              <w:t>30</w:t>
            </w:r>
            <w:r w:rsidR="00CE4CE3">
              <w:rPr>
                <w:noProof/>
                <w:webHidden/>
              </w:rPr>
              <w:fldChar w:fldCharType="end"/>
            </w:r>
          </w:hyperlink>
        </w:p>
        <w:p w:rsidR="00CE4CE3" w:rsidRDefault="005E512B">
          <w:pPr>
            <w:pStyle w:val="TOC2"/>
            <w:rPr>
              <w:rFonts w:eastAsiaTheme="minorEastAsia"/>
              <w:noProof/>
            </w:rPr>
          </w:pPr>
          <w:hyperlink w:anchor="_Toc396638159" w:history="1">
            <w:r w:rsidR="00CE4CE3" w:rsidRPr="000C6055">
              <w:rPr>
                <w:rStyle w:val="Hyperlink"/>
                <w:rFonts w:eastAsia="Arial"/>
                <w:noProof/>
              </w:rPr>
              <w:t>Class Diagram</w:t>
            </w:r>
            <w:r w:rsidR="00CE4CE3">
              <w:rPr>
                <w:noProof/>
                <w:webHidden/>
              </w:rPr>
              <w:tab/>
            </w:r>
            <w:r w:rsidR="00CE4CE3">
              <w:rPr>
                <w:noProof/>
                <w:webHidden/>
              </w:rPr>
              <w:fldChar w:fldCharType="begin"/>
            </w:r>
            <w:r w:rsidR="00CE4CE3">
              <w:rPr>
                <w:noProof/>
                <w:webHidden/>
              </w:rPr>
              <w:instrText xml:space="preserve"> PAGEREF _Toc396638159 \h </w:instrText>
            </w:r>
            <w:r w:rsidR="00CE4CE3">
              <w:rPr>
                <w:noProof/>
                <w:webHidden/>
              </w:rPr>
            </w:r>
            <w:r w:rsidR="00CE4CE3">
              <w:rPr>
                <w:noProof/>
                <w:webHidden/>
              </w:rPr>
              <w:fldChar w:fldCharType="separate"/>
            </w:r>
            <w:r w:rsidR="001F7B15">
              <w:rPr>
                <w:noProof/>
                <w:webHidden/>
              </w:rPr>
              <w:t>30</w:t>
            </w:r>
            <w:r w:rsidR="00CE4CE3">
              <w:rPr>
                <w:noProof/>
                <w:webHidden/>
              </w:rPr>
              <w:fldChar w:fldCharType="end"/>
            </w:r>
          </w:hyperlink>
        </w:p>
        <w:p w:rsidR="00CE4CE3" w:rsidRDefault="005E512B">
          <w:pPr>
            <w:pStyle w:val="TOC2"/>
            <w:rPr>
              <w:rFonts w:eastAsiaTheme="minorEastAsia"/>
              <w:noProof/>
            </w:rPr>
          </w:pPr>
          <w:hyperlink w:anchor="_Toc396638160" w:history="1">
            <w:r w:rsidR="00CE4CE3" w:rsidRPr="000C6055">
              <w:rPr>
                <w:rStyle w:val="Hyperlink"/>
                <w:noProof/>
              </w:rPr>
              <w:t>Data flow diagram</w:t>
            </w:r>
            <w:r w:rsidR="00CE4CE3">
              <w:rPr>
                <w:noProof/>
                <w:webHidden/>
              </w:rPr>
              <w:tab/>
            </w:r>
            <w:r w:rsidR="00CE4CE3">
              <w:rPr>
                <w:noProof/>
                <w:webHidden/>
              </w:rPr>
              <w:fldChar w:fldCharType="begin"/>
            </w:r>
            <w:r w:rsidR="00CE4CE3">
              <w:rPr>
                <w:noProof/>
                <w:webHidden/>
              </w:rPr>
              <w:instrText xml:space="preserve"> PAGEREF _Toc396638160 \h </w:instrText>
            </w:r>
            <w:r w:rsidR="00CE4CE3">
              <w:rPr>
                <w:noProof/>
                <w:webHidden/>
              </w:rPr>
            </w:r>
            <w:r w:rsidR="00CE4CE3">
              <w:rPr>
                <w:noProof/>
                <w:webHidden/>
              </w:rPr>
              <w:fldChar w:fldCharType="separate"/>
            </w:r>
            <w:r w:rsidR="001F7B15">
              <w:rPr>
                <w:noProof/>
                <w:webHidden/>
              </w:rPr>
              <w:t>32</w:t>
            </w:r>
            <w:r w:rsidR="00CE4CE3">
              <w:rPr>
                <w:noProof/>
                <w:webHidden/>
              </w:rPr>
              <w:fldChar w:fldCharType="end"/>
            </w:r>
          </w:hyperlink>
        </w:p>
        <w:p w:rsidR="00CE4CE3" w:rsidRDefault="005E512B">
          <w:pPr>
            <w:pStyle w:val="TOC3"/>
            <w:rPr>
              <w:rFonts w:eastAsiaTheme="minorEastAsia"/>
              <w:noProof/>
            </w:rPr>
          </w:pPr>
          <w:hyperlink w:anchor="_Toc396638161" w:history="1">
            <w:r w:rsidR="00CE4CE3" w:rsidRPr="000C6055">
              <w:rPr>
                <w:rStyle w:val="Hyperlink"/>
                <w:noProof/>
              </w:rPr>
              <w:t>DFD-level 0</w:t>
            </w:r>
            <w:r w:rsidR="00CE4CE3">
              <w:rPr>
                <w:noProof/>
                <w:webHidden/>
              </w:rPr>
              <w:tab/>
            </w:r>
            <w:r w:rsidR="00CE4CE3">
              <w:rPr>
                <w:noProof/>
                <w:webHidden/>
              </w:rPr>
              <w:fldChar w:fldCharType="begin"/>
            </w:r>
            <w:r w:rsidR="00CE4CE3">
              <w:rPr>
                <w:noProof/>
                <w:webHidden/>
              </w:rPr>
              <w:instrText xml:space="preserve"> PAGEREF _Toc396638161 \h </w:instrText>
            </w:r>
            <w:r w:rsidR="00CE4CE3">
              <w:rPr>
                <w:noProof/>
                <w:webHidden/>
              </w:rPr>
            </w:r>
            <w:r w:rsidR="00CE4CE3">
              <w:rPr>
                <w:noProof/>
                <w:webHidden/>
              </w:rPr>
              <w:fldChar w:fldCharType="separate"/>
            </w:r>
            <w:r w:rsidR="001F7B15">
              <w:rPr>
                <w:noProof/>
                <w:webHidden/>
              </w:rPr>
              <w:t>32</w:t>
            </w:r>
            <w:r w:rsidR="00CE4CE3">
              <w:rPr>
                <w:noProof/>
                <w:webHidden/>
              </w:rPr>
              <w:fldChar w:fldCharType="end"/>
            </w:r>
          </w:hyperlink>
        </w:p>
        <w:p w:rsidR="00CE4CE3" w:rsidRDefault="005E512B">
          <w:pPr>
            <w:pStyle w:val="TOC3"/>
            <w:rPr>
              <w:rFonts w:eastAsiaTheme="minorEastAsia"/>
              <w:noProof/>
            </w:rPr>
          </w:pPr>
          <w:hyperlink w:anchor="_Toc396638162" w:history="1">
            <w:r w:rsidR="00CE4CE3" w:rsidRPr="000C6055">
              <w:rPr>
                <w:rStyle w:val="Hyperlink"/>
                <w:noProof/>
              </w:rPr>
              <w:t>DFD level 1</w:t>
            </w:r>
            <w:r w:rsidR="00CE4CE3">
              <w:rPr>
                <w:noProof/>
                <w:webHidden/>
              </w:rPr>
              <w:tab/>
            </w:r>
            <w:r w:rsidR="00CE4CE3">
              <w:rPr>
                <w:noProof/>
                <w:webHidden/>
              </w:rPr>
              <w:fldChar w:fldCharType="begin"/>
            </w:r>
            <w:r w:rsidR="00CE4CE3">
              <w:rPr>
                <w:noProof/>
                <w:webHidden/>
              </w:rPr>
              <w:instrText xml:space="preserve"> PAGEREF _Toc396638162 \h </w:instrText>
            </w:r>
            <w:r w:rsidR="00CE4CE3">
              <w:rPr>
                <w:noProof/>
                <w:webHidden/>
              </w:rPr>
            </w:r>
            <w:r w:rsidR="00CE4CE3">
              <w:rPr>
                <w:noProof/>
                <w:webHidden/>
              </w:rPr>
              <w:fldChar w:fldCharType="separate"/>
            </w:r>
            <w:r w:rsidR="001F7B15">
              <w:rPr>
                <w:noProof/>
                <w:webHidden/>
              </w:rPr>
              <w:t>33</w:t>
            </w:r>
            <w:r w:rsidR="00CE4CE3">
              <w:rPr>
                <w:noProof/>
                <w:webHidden/>
              </w:rPr>
              <w:fldChar w:fldCharType="end"/>
            </w:r>
          </w:hyperlink>
        </w:p>
        <w:p w:rsidR="00CE4CE3" w:rsidRDefault="005E512B">
          <w:pPr>
            <w:pStyle w:val="TOC3"/>
            <w:rPr>
              <w:rFonts w:eastAsiaTheme="minorEastAsia"/>
              <w:noProof/>
            </w:rPr>
          </w:pPr>
          <w:hyperlink w:anchor="_Toc396638163" w:history="1">
            <w:r w:rsidR="00CE4CE3" w:rsidRPr="000C6055">
              <w:rPr>
                <w:rStyle w:val="Hyperlink"/>
                <w:noProof/>
              </w:rPr>
              <w:t>DFD level 2</w:t>
            </w:r>
            <w:r w:rsidR="00CE4CE3">
              <w:rPr>
                <w:noProof/>
                <w:webHidden/>
              </w:rPr>
              <w:tab/>
            </w:r>
            <w:r w:rsidR="00CE4CE3">
              <w:rPr>
                <w:noProof/>
                <w:webHidden/>
              </w:rPr>
              <w:fldChar w:fldCharType="begin"/>
            </w:r>
            <w:r w:rsidR="00CE4CE3">
              <w:rPr>
                <w:noProof/>
                <w:webHidden/>
              </w:rPr>
              <w:instrText xml:space="preserve"> PAGEREF _Toc396638163 \h </w:instrText>
            </w:r>
            <w:r w:rsidR="00CE4CE3">
              <w:rPr>
                <w:noProof/>
                <w:webHidden/>
              </w:rPr>
            </w:r>
            <w:r w:rsidR="00CE4CE3">
              <w:rPr>
                <w:noProof/>
                <w:webHidden/>
              </w:rPr>
              <w:fldChar w:fldCharType="separate"/>
            </w:r>
            <w:r w:rsidR="001F7B15">
              <w:rPr>
                <w:noProof/>
                <w:webHidden/>
              </w:rPr>
              <w:t>34</w:t>
            </w:r>
            <w:r w:rsidR="00CE4CE3">
              <w:rPr>
                <w:noProof/>
                <w:webHidden/>
              </w:rPr>
              <w:fldChar w:fldCharType="end"/>
            </w:r>
          </w:hyperlink>
        </w:p>
        <w:p w:rsidR="00CE4CE3" w:rsidRDefault="005E512B">
          <w:pPr>
            <w:pStyle w:val="TOC3"/>
            <w:rPr>
              <w:rFonts w:eastAsiaTheme="minorEastAsia"/>
              <w:noProof/>
            </w:rPr>
          </w:pPr>
          <w:hyperlink w:anchor="_Toc396638164" w:history="1">
            <w:r w:rsidR="00CE4CE3" w:rsidRPr="000C6055">
              <w:rPr>
                <w:rStyle w:val="Hyperlink"/>
                <w:noProof/>
              </w:rPr>
              <w:t>DFD - level 3</w:t>
            </w:r>
            <w:r w:rsidR="00CE4CE3">
              <w:rPr>
                <w:noProof/>
                <w:webHidden/>
              </w:rPr>
              <w:tab/>
            </w:r>
            <w:r w:rsidR="00CE4CE3">
              <w:rPr>
                <w:noProof/>
                <w:webHidden/>
              </w:rPr>
              <w:fldChar w:fldCharType="begin"/>
            </w:r>
            <w:r w:rsidR="00CE4CE3">
              <w:rPr>
                <w:noProof/>
                <w:webHidden/>
              </w:rPr>
              <w:instrText xml:space="preserve"> PAGEREF _Toc396638164 \h </w:instrText>
            </w:r>
            <w:r w:rsidR="00CE4CE3">
              <w:rPr>
                <w:noProof/>
                <w:webHidden/>
              </w:rPr>
            </w:r>
            <w:r w:rsidR="00CE4CE3">
              <w:rPr>
                <w:noProof/>
                <w:webHidden/>
              </w:rPr>
              <w:fldChar w:fldCharType="separate"/>
            </w:r>
            <w:r w:rsidR="001F7B15">
              <w:rPr>
                <w:noProof/>
                <w:webHidden/>
              </w:rPr>
              <w:t>34</w:t>
            </w:r>
            <w:r w:rsidR="00CE4CE3">
              <w:rPr>
                <w:noProof/>
                <w:webHidden/>
              </w:rPr>
              <w:fldChar w:fldCharType="end"/>
            </w:r>
          </w:hyperlink>
        </w:p>
        <w:p w:rsidR="00CE4CE3" w:rsidRDefault="005E512B">
          <w:pPr>
            <w:pStyle w:val="TOC2"/>
            <w:rPr>
              <w:rFonts w:eastAsiaTheme="minorEastAsia"/>
              <w:noProof/>
            </w:rPr>
          </w:pPr>
          <w:hyperlink w:anchor="_Toc396638165" w:history="1">
            <w:r w:rsidR="00CE4CE3" w:rsidRPr="000C6055">
              <w:rPr>
                <w:rStyle w:val="Hyperlink"/>
                <w:rFonts w:eastAsia="Arial"/>
                <w:noProof/>
              </w:rPr>
              <w:t>Gyantt Chart</w:t>
            </w:r>
            <w:r w:rsidR="00CE4CE3">
              <w:rPr>
                <w:noProof/>
                <w:webHidden/>
              </w:rPr>
              <w:tab/>
            </w:r>
            <w:r w:rsidR="00CE4CE3">
              <w:rPr>
                <w:noProof/>
                <w:webHidden/>
              </w:rPr>
              <w:fldChar w:fldCharType="begin"/>
            </w:r>
            <w:r w:rsidR="00CE4CE3">
              <w:rPr>
                <w:noProof/>
                <w:webHidden/>
              </w:rPr>
              <w:instrText xml:space="preserve"> PAGEREF _Toc396638165 \h </w:instrText>
            </w:r>
            <w:r w:rsidR="00CE4CE3">
              <w:rPr>
                <w:noProof/>
                <w:webHidden/>
              </w:rPr>
            </w:r>
            <w:r w:rsidR="00CE4CE3">
              <w:rPr>
                <w:noProof/>
                <w:webHidden/>
              </w:rPr>
              <w:fldChar w:fldCharType="separate"/>
            </w:r>
            <w:r w:rsidR="001F7B15">
              <w:rPr>
                <w:noProof/>
                <w:webHidden/>
              </w:rPr>
              <w:t>35</w:t>
            </w:r>
            <w:r w:rsidR="00CE4CE3">
              <w:rPr>
                <w:noProof/>
                <w:webHidden/>
              </w:rPr>
              <w:fldChar w:fldCharType="end"/>
            </w:r>
          </w:hyperlink>
        </w:p>
        <w:p w:rsidR="00CE4CE3" w:rsidRDefault="005E512B">
          <w:pPr>
            <w:pStyle w:val="TOC2"/>
            <w:rPr>
              <w:rFonts w:eastAsiaTheme="minorEastAsia"/>
              <w:noProof/>
            </w:rPr>
          </w:pPr>
          <w:hyperlink w:anchor="_Toc396638166" w:history="1">
            <w:r w:rsidR="00CE4CE3" w:rsidRPr="000C6055">
              <w:rPr>
                <w:rStyle w:val="Hyperlink"/>
                <w:rFonts w:eastAsia="Arial"/>
                <w:noProof/>
              </w:rPr>
              <w:t>PERT Chart</w:t>
            </w:r>
            <w:r w:rsidR="00CE4CE3">
              <w:rPr>
                <w:noProof/>
                <w:webHidden/>
              </w:rPr>
              <w:tab/>
            </w:r>
            <w:r w:rsidR="00CE4CE3">
              <w:rPr>
                <w:noProof/>
                <w:webHidden/>
              </w:rPr>
              <w:fldChar w:fldCharType="begin"/>
            </w:r>
            <w:r w:rsidR="00CE4CE3">
              <w:rPr>
                <w:noProof/>
                <w:webHidden/>
              </w:rPr>
              <w:instrText xml:space="preserve"> PAGEREF _Toc396638166 \h </w:instrText>
            </w:r>
            <w:r w:rsidR="00CE4CE3">
              <w:rPr>
                <w:noProof/>
                <w:webHidden/>
              </w:rPr>
            </w:r>
            <w:r w:rsidR="00CE4CE3">
              <w:rPr>
                <w:noProof/>
                <w:webHidden/>
              </w:rPr>
              <w:fldChar w:fldCharType="separate"/>
            </w:r>
            <w:r w:rsidR="001F7B15">
              <w:rPr>
                <w:noProof/>
                <w:webHidden/>
              </w:rPr>
              <w:t>35</w:t>
            </w:r>
            <w:r w:rsidR="00CE4CE3">
              <w:rPr>
                <w:noProof/>
                <w:webHidden/>
              </w:rPr>
              <w:fldChar w:fldCharType="end"/>
            </w:r>
          </w:hyperlink>
        </w:p>
        <w:p w:rsidR="00CE4CE3" w:rsidRDefault="005E512B">
          <w:pPr>
            <w:pStyle w:val="TOC2"/>
            <w:rPr>
              <w:rFonts w:eastAsiaTheme="minorEastAsia"/>
              <w:noProof/>
            </w:rPr>
          </w:pPr>
          <w:hyperlink w:anchor="_Toc396638167" w:history="1">
            <w:r w:rsidR="00CE4CE3" w:rsidRPr="000C6055">
              <w:rPr>
                <w:rStyle w:val="Hyperlink"/>
                <w:rFonts w:eastAsia="Arial"/>
                <w:noProof/>
              </w:rPr>
              <w:t>Tracking Gyantt</w:t>
            </w:r>
            <w:r w:rsidR="00CE4CE3">
              <w:rPr>
                <w:noProof/>
                <w:webHidden/>
              </w:rPr>
              <w:tab/>
            </w:r>
            <w:r w:rsidR="00CE4CE3">
              <w:rPr>
                <w:noProof/>
                <w:webHidden/>
              </w:rPr>
              <w:fldChar w:fldCharType="begin"/>
            </w:r>
            <w:r w:rsidR="00CE4CE3">
              <w:rPr>
                <w:noProof/>
                <w:webHidden/>
              </w:rPr>
              <w:instrText xml:space="preserve"> PAGEREF _Toc396638167 \h </w:instrText>
            </w:r>
            <w:r w:rsidR="00CE4CE3">
              <w:rPr>
                <w:noProof/>
                <w:webHidden/>
              </w:rPr>
            </w:r>
            <w:r w:rsidR="00CE4CE3">
              <w:rPr>
                <w:noProof/>
                <w:webHidden/>
              </w:rPr>
              <w:fldChar w:fldCharType="separate"/>
            </w:r>
            <w:r w:rsidR="001F7B15">
              <w:rPr>
                <w:noProof/>
                <w:webHidden/>
              </w:rPr>
              <w:t>36</w:t>
            </w:r>
            <w:r w:rsidR="00CE4CE3">
              <w:rPr>
                <w:noProof/>
                <w:webHidden/>
              </w:rPr>
              <w:fldChar w:fldCharType="end"/>
            </w:r>
          </w:hyperlink>
        </w:p>
        <w:p w:rsidR="00CE4CE3" w:rsidRDefault="005E512B">
          <w:pPr>
            <w:pStyle w:val="TOC2"/>
            <w:rPr>
              <w:rFonts w:eastAsiaTheme="minorEastAsia"/>
              <w:noProof/>
            </w:rPr>
          </w:pPr>
          <w:hyperlink w:anchor="_Toc396638168" w:history="1">
            <w:r w:rsidR="00CE4CE3" w:rsidRPr="000C6055">
              <w:rPr>
                <w:rStyle w:val="Hyperlink"/>
                <w:rFonts w:eastAsia="Arial"/>
                <w:noProof/>
              </w:rPr>
              <w:t>E-R Diagram:</w:t>
            </w:r>
            <w:r w:rsidR="00CE4CE3">
              <w:rPr>
                <w:noProof/>
                <w:webHidden/>
              </w:rPr>
              <w:tab/>
            </w:r>
            <w:r w:rsidR="00CE4CE3">
              <w:rPr>
                <w:noProof/>
                <w:webHidden/>
              </w:rPr>
              <w:fldChar w:fldCharType="begin"/>
            </w:r>
            <w:r w:rsidR="00CE4CE3">
              <w:rPr>
                <w:noProof/>
                <w:webHidden/>
              </w:rPr>
              <w:instrText xml:space="preserve"> PAGEREF _Toc396638168 \h </w:instrText>
            </w:r>
            <w:r w:rsidR="00CE4CE3">
              <w:rPr>
                <w:noProof/>
                <w:webHidden/>
              </w:rPr>
            </w:r>
            <w:r w:rsidR="00CE4CE3">
              <w:rPr>
                <w:noProof/>
                <w:webHidden/>
              </w:rPr>
              <w:fldChar w:fldCharType="separate"/>
            </w:r>
            <w:r w:rsidR="001F7B15">
              <w:rPr>
                <w:noProof/>
                <w:webHidden/>
              </w:rPr>
              <w:t>36</w:t>
            </w:r>
            <w:r w:rsidR="00CE4CE3">
              <w:rPr>
                <w:noProof/>
                <w:webHidden/>
              </w:rPr>
              <w:fldChar w:fldCharType="end"/>
            </w:r>
          </w:hyperlink>
        </w:p>
        <w:p w:rsidR="00CE4CE3" w:rsidRDefault="005E512B">
          <w:pPr>
            <w:pStyle w:val="TOC2"/>
            <w:rPr>
              <w:rFonts w:eastAsiaTheme="minorEastAsia"/>
              <w:noProof/>
            </w:rPr>
          </w:pPr>
          <w:hyperlink w:anchor="_Toc396638169" w:history="1">
            <w:r w:rsidR="00CE4CE3" w:rsidRPr="000C6055">
              <w:rPr>
                <w:rStyle w:val="Hyperlink"/>
                <w:rFonts w:eastAsia="Arial"/>
                <w:noProof/>
              </w:rPr>
              <w:t>The user interface:</w:t>
            </w:r>
            <w:r w:rsidR="00CE4CE3">
              <w:rPr>
                <w:noProof/>
                <w:webHidden/>
              </w:rPr>
              <w:tab/>
            </w:r>
            <w:r w:rsidR="00CE4CE3">
              <w:rPr>
                <w:noProof/>
                <w:webHidden/>
              </w:rPr>
              <w:fldChar w:fldCharType="begin"/>
            </w:r>
            <w:r w:rsidR="00CE4CE3">
              <w:rPr>
                <w:noProof/>
                <w:webHidden/>
              </w:rPr>
              <w:instrText xml:space="preserve"> PAGEREF _Toc396638169 \h </w:instrText>
            </w:r>
            <w:r w:rsidR="00CE4CE3">
              <w:rPr>
                <w:noProof/>
                <w:webHidden/>
              </w:rPr>
            </w:r>
            <w:r w:rsidR="00CE4CE3">
              <w:rPr>
                <w:noProof/>
                <w:webHidden/>
              </w:rPr>
              <w:fldChar w:fldCharType="separate"/>
            </w:r>
            <w:r w:rsidR="001F7B15">
              <w:rPr>
                <w:noProof/>
                <w:webHidden/>
              </w:rPr>
              <w:t>37</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70" w:history="1">
            <w:r w:rsidR="00CE4CE3" w:rsidRPr="000C6055">
              <w:rPr>
                <w:rStyle w:val="Hyperlink"/>
                <w:rFonts w:ascii="Tahoma" w:eastAsia="Arial" w:hAnsi="Tahoma" w:cs="Tahoma"/>
                <w:noProof/>
              </w:rPr>
              <w:t>PROGRAMME CODE:</w:t>
            </w:r>
            <w:r w:rsidR="00CE4CE3">
              <w:rPr>
                <w:noProof/>
                <w:webHidden/>
              </w:rPr>
              <w:tab/>
            </w:r>
            <w:r w:rsidR="00CE4CE3">
              <w:rPr>
                <w:noProof/>
                <w:webHidden/>
              </w:rPr>
              <w:fldChar w:fldCharType="begin"/>
            </w:r>
            <w:r w:rsidR="00CE4CE3">
              <w:rPr>
                <w:noProof/>
                <w:webHidden/>
              </w:rPr>
              <w:instrText xml:space="preserve"> PAGEREF _Toc396638170 \h </w:instrText>
            </w:r>
            <w:r w:rsidR="00CE4CE3">
              <w:rPr>
                <w:noProof/>
                <w:webHidden/>
              </w:rPr>
            </w:r>
            <w:r w:rsidR="00CE4CE3">
              <w:rPr>
                <w:noProof/>
                <w:webHidden/>
              </w:rPr>
              <w:fldChar w:fldCharType="separate"/>
            </w:r>
            <w:r w:rsidR="001F7B15">
              <w:rPr>
                <w:noProof/>
                <w:webHidden/>
              </w:rPr>
              <w:t>39</w:t>
            </w:r>
            <w:r w:rsidR="00CE4CE3">
              <w:rPr>
                <w:noProof/>
                <w:webHidden/>
              </w:rPr>
              <w:fldChar w:fldCharType="end"/>
            </w:r>
          </w:hyperlink>
        </w:p>
        <w:p w:rsidR="00CE4CE3" w:rsidRDefault="005E512B">
          <w:pPr>
            <w:pStyle w:val="TOC2"/>
            <w:rPr>
              <w:rFonts w:eastAsiaTheme="minorEastAsia"/>
              <w:noProof/>
            </w:rPr>
          </w:pPr>
          <w:hyperlink w:anchor="_Toc396638171" w:history="1">
            <w:r w:rsidR="00CE4CE3" w:rsidRPr="000C6055">
              <w:rPr>
                <w:rStyle w:val="Hyperlink"/>
                <w:rFonts w:eastAsia="Arial"/>
                <w:noProof/>
              </w:rPr>
              <w:t>Source Code Hierarchy</w:t>
            </w:r>
            <w:r w:rsidR="00CE4CE3">
              <w:rPr>
                <w:noProof/>
                <w:webHidden/>
              </w:rPr>
              <w:tab/>
            </w:r>
            <w:r w:rsidR="00CE4CE3">
              <w:rPr>
                <w:noProof/>
                <w:webHidden/>
              </w:rPr>
              <w:fldChar w:fldCharType="begin"/>
            </w:r>
            <w:r w:rsidR="00CE4CE3">
              <w:rPr>
                <w:noProof/>
                <w:webHidden/>
              </w:rPr>
              <w:instrText xml:space="preserve"> PAGEREF _Toc396638171 \h </w:instrText>
            </w:r>
            <w:r w:rsidR="00CE4CE3">
              <w:rPr>
                <w:noProof/>
                <w:webHidden/>
              </w:rPr>
            </w:r>
            <w:r w:rsidR="00CE4CE3">
              <w:rPr>
                <w:noProof/>
                <w:webHidden/>
              </w:rPr>
              <w:fldChar w:fldCharType="separate"/>
            </w:r>
            <w:r w:rsidR="001F7B15">
              <w:rPr>
                <w:noProof/>
                <w:webHidden/>
              </w:rPr>
              <w:t>39</w:t>
            </w:r>
            <w:r w:rsidR="00CE4CE3">
              <w:rPr>
                <w:noProof/>
                <w:webHidden/>
              </w:rPr>
              <w:fldChar w:fldCharType="end"/>
            </w:r>
          </w:hyperlink>
        </w:p>
        <w:p w:rsidR="00CE4CE3" w:rsidRDefault="005E512B">
          <w:pPr>
            <w:pStyle w:val="TOC2"/>
            <w:rPr>
              <w:rFonts w:eastAsiaTheme="minorEastAsia"/>
              <w:noProof/>
            </w:rPr>
          </w:pPr>
          <w:hyperlink w:anchor="_Toc396638172" w:history="1">
            <w:r w:rsidR="00CE4CE3" w:rsidRPr="000C6055">
              <w:rPr>
                <w:rStyle w:val="Hyperlink"/>
                <w:rFonts w:eastAsia="Arial"/>
                <w:noProof/>
              </w:rPr>
              <w:t>Source Code</w:t>
            </w:r>
            <w:r w:rsidR="00CE4CE3">
              <w:rPr>
                <w:noProof/>
                <w:webHidden/>
              </w:rPr>
              <w:tab/>
            </w:r>
            <w:r w:rsidR="00CE4CE3">
              <w:rPr>
                <w:noProof/>
                <w:webHidden/>
              </w:rPr>
              <w:fldChar w:fldCharType="begin"/>
            </w:r>
            <w:r w:rsidR="00CE4CE3">
              <w:rPr>
                <w:noProof/>
                <w:webHidden/>
              </w:rPr>
              <w:instrText xml:space="preserve"> PAGEREF _Toc396638172 \h </w:instrText>
            </w:r>
            <w:r w:rsidR="00CE4CE3">
              <w:rPr>
                <w:noProof/>
                <w:webHidden/>
              </w:rPr>
            </w:r>
            <w:r w:rsidR="00CE4CE3">
              <w:rPr>
                <w:noProof/>
                <w:webHidden/>
              </w:rPr>
              <w:fldChar w:fldCharType="separate"/>
            </w:r>
            <w:r w:rsidR="001F7B15">
              <w:rPr>
                <w:noProof/>
                <w:webHidden/>
              </w:rPr>
              <w:t>40</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73" w:history="1">
            <w:r w:rsidR="00CE4CE3" w:rsidRPr="000C6055">
              <w:rPr>
                <w:rStyle w:val="Hyperlink"/>
                <w:rFonts w:eastAsia="Arial"/>
                <w:noProof/>
              </w:rPr>
              <w:t>TESTING</w:t>
            </w:r>
            <w:r w:rsidR="00CE4CE3">
              <w:rPr>
                <w:noProof/>
                <w:webHidden/>
              </w:rPr>
              <w:tab/>
            </w:r>
            <w:r w:rsidR="00CE4CE3">
              <w:rPr>
                <w:noProof/>
                <w:webHidden/>
              </w:rPr>
              <w:fldChar w:fldCharType="begin"/>
            </w:r>
            <w:r w:rsidR="00CE4CE3">
              <w:rPr>
                <w:noProof/>
                <w:webHidden/>
              </w:rPr>
              <w:instrText xml:space="preserve"> PAGEREF _Toc396638173 \h </w:instrText>
            </w:r>
            <w:r w:rsidR="00CE4CE3">
              <w:rPr>
                <w:noProof/>
                <w:webHidden/>
              </w:rPr>
            </w:r>
            <w:r w:rsidR="00CE4CE3">
              <w:rPr>
                <w:noProof/>
                <w:webHidden/>
              </w:rPr>
              <w:fldChar w:fldCharType="separate"/>
            </w:r>
            <w:r w:rsidR="001F7B15">
              <w:rPr>
                <w:noProof/>
                <w:webHidden/>
              </w:rPr>
              <w:t>84</w:t>
            </w:r>
            <w:r w:rsidR="00CE4CE3">
              <w:rPr>
                <w:noProof/>
                <w:webHidden/>
              </w:rPr>
              <w:fldChar w:fldCharType="end"/>
            </w:r>
          </w:hyperlink>
        </w:p>
        <w:p w:rsidR="00CE4CE3" w:rsidRDefault="005E512B">
          <w:pPr>
            <w:pStyle w:val="TOC2"/>
            <w:rPr>
              <w:rFonts w:eastAsiaTheme="minorEastAsia"/>
              <w:noProof/>
            </w:rPr>
          </w:pPr>
          <w:hyperlink w:anchor="_Toc396638174" w:history="1">
            <w:r w:rsidR="00CE4CE3" w:rsidRPr="000C6055">
              <w:rPr>
                <w:rStyle w:val="Hyperlink"/>
                <w:rFonts w:eastAsia="Arial"/>
                <w:noProof/>
              </w:rPr>
              <w:t>UNIT TESTCASES:</w:t>
            </w:r>
            <w:r w:rsidR="00CE4CE3">
              <w:rPr>
                <w:noProof/>
                <w:webHidden/>
              </w:rPr>
              <w:tab/>
            </w:r>
            <w:r w:rsidR="00CE4CE3">
              <w:rPr>
                <w:noProof/>
                <w:webHidden/>
              </w:rPr>
              <w:fldChar w:fldCharType="begin"/>
            </w:r>
            <w:r w:rsidR="00CE4CE3">
              <w:rPr>
                <w:noProof/>
                <w:webHidden/>
              </w:rPr>
              <w:instrText xml:space="preserve"> PAGEREF _Toc396638174 \h </w:instrText>
            </w:r>
            <w:r w:rsidR="00CE4CE3">
              <w:rPr>
                <w:noProof/>
                <w:webHidden/>
              </w:rPr>
            </w:r>
            <w:r w:rsidR="00CE4CE3">
              <w:rPr>
                <w:noProof/>
                <w:webHidden/>
              </w:rPr>
              <w:fldChar w:fldCharType="separate"/>
            </w:r>
            <w:r w:rsidR="001F7B15">
              <w:rPr>
                <w:noProof/>
                <w:webHidden/>
              </w:rPr>
              <w:t>84</w:t>
            </w:r>
            <w:r w:rsidR="00CE4CE3">
              <w:rPr>
                <w:noProof/>
                <w:webHidden/>
              </w:rPr>
              <w:fldChar w:fldCharType="end"/>
            </w:r>
          </w:hyperlink>
        </w:p>
        <w:p w:rsidR="00CE4CE3" w:rsidRDefault="005E512B">
          <w:pPr>
            <w:pStyle w:val="TOC2"/>
            <w:rPr>
              <w:rFonts w:eastAsiaTheme="minorEastAsia"/>
              <w:noProof/>
            </w:rPr>
          </w:pPr>
          <w:hyperlink w:anchor="_Toc396638175" w:history="1">
            <w:r w:rsidR="00CE4CE3" w:rsidRPr="000C6055">
              <w:rPr>
                <w:rStyle w:val="Hyperlink"/>
                <w:rFonts w:eastAsia="Arial"/>
                <w:noProof/>
              </w:rPr>
              <w:t>INTEGRATION TESTCASES:</w:t>
            </w:r>
            <w:r w:rsidR="00CE4CE3">
              <w:rPr>
                <w:noProof/>
                <w:webHidden/>
              </w:rPr>
              <w:tab/>
            </w:r>
            <w:r w:rsidR="00CE4CE3">
              <w:rPr>
                <w:noProof/>
                <w:webHidden/>
              </w:rPr>
              <w:fldChar w:fldCharType="begin"/>
            </w:r>
            <w:r w:rsidR="00CE4CE3">
              <w:rPr>
                <w:noProof/>
                <w:webHidden/>
              </w:rPr>
              <w:instrText xml:space="preserve"> PAGEREF _Toc396638175 \h </w:instrText>
            </w:r>
            <w:r w:rsidR="00CE4CE3">
              <w:rPr>
                <w:noProof/>
                <w:webHidden/>
              </w:rPr>
            </w:r>
            <w:r w:rsidR="00CE4CE3">
              <w:rPr>
                <w:noProof/>
                <w:webHidden/>
              </w:rPr>
              <w:fldChar w:fldCharType="separate"/>
            </w:r>
            <w:r w:rsidR="001F7B15">
              <w:rPr>
                <w:noProof/>
                <w:webHidden/>
              </w:rPr>
              <w:t>85</w:t>
            </w:r>
            <w:r w:rsidR="00CE4CE3">
              <w:rPr>
                <w:noProof/>
                <w:webHidden/>
              </w:rPr>
              <w:fldChar w:fldCharType="end"/>
            </w:r>
          </w:hyperlink>
        </w:p>
        <w:p w:rsidR="00CE4CE3" w:rsidRDefault="005E512B">
          <w:pPr>
            <w:pStyle w:val="TOC2"/>
            <w:rPr>
              <w:rFonts w:eastAsiaTheme="minorEastAsia"/>
              <w:noProof/>
            </w:rPr>
          </w:pPr>
          <w:hyperlink w:anchor="_Toc396638176" w:history="1">
            <w:r w:rsidR="00CE4CE3" w:rsidRPr="000C6055">
              <w:rPr>
                <w:rStyle w:val="Hyperlink"/>
                <w:rFonts w:eastAsia="Arial"/>
                <w:noProof/>
              </w:rPr>
              <w:t>SYSTEM TESTCASES:</w:t>
            </w:r>
            <w:r w:rsidR="00CE4CE3">
              <w:rPr>
                <w:noProof/>
                <w:webHidden/>
              </w:rPr>
              <w:tab/>
            </w:r>
            <w:r w:rsidR="00CE4CE3">
              <w:rPr>
                <w:noProof/>
                <w:webHidden/>
              </w:rPr>
              <w:fldChar w:fldCharType="begin"/>
            </w:r>
            <w:r w:rsidR="00CE4CE3">
              <w:rPr>
                <w:noProof/>
                <w:webHidden/>
              </w:rPr>
              <w:instrText xml:space="preserve"> PAGEREF _Toc396638176 \h </w:instrText>
            </w:r>
            <w:r w:rsidR="00CE4CE3">
              <w:rPr>
                <w:noProof/>
                <w:webHidden/>
              </w:rPr>
            </w:r>
            <w:r w:rsidR="00CE4CE3">
              <w:rPr>
                <w:noProof/>
                <w:webHidden/>
              </w:rPr>
              <w:fldChar w:fldCharType="separate"/>
            </w:r>
            <w:r w:rsidR="001F7B15">
              <w:rPr>
                <w:noProof/>
                <w:webHidden/>
              </w:rPr>
              <w:t>86</w:t>
            </w:r>
            <w:r w:rsidR="00CE4CE3">
              <w:rPr>
                <w:noProof/>
                <w:webHidden/>
              </w:rPr>
              <w:fldChar w:fldCharType="end"/>
            </w:r>
          </w:hyperlink>
        </w:p>
        <w:p w:rsidR="00CE4CE3" w:rsidRDefault="005E512B">
          <w:pPr>
            <w:pStyle w:val="TOC2"/>
            <w:rPr>
              <w:rFonts w:eastAsiaTheme="minorEastAsia"/>
              <w:noProof/>
            </w:rPr>
          </w:pPr>
          <w:hyperlink w:anchor="_Toc396638177" w:history="1">
            <w:r w:rsidR="00CE4CE3" w:rsidRPr="000C6055">
              <w:rPr>
                <w:rStyle w:val="Hyperlink"/>
                <w:rFonts w:eastAsia="Arial"/>
                <w:noProof/>
              </w:rPr>
              <w:t>UNIT TEST RESULT:</w:t>
            </w:r>
            <w:r w:rsidR="00CE4CE3">
              <w:rPr>
                <w:noProof/>
                <w:webHidden/>
              </w:rPr>
              <w:tab/>
            </w:r>
            <w:r w:rsidR="00CE4CE3">
              <w:rPr>
                <w:noProof/>
                <w:webHidden/>
              </w:rPr>
              <w:fldChar w:fldCharType="begin"/>
            </w:r>
            <w:r w:rsidR="00CE4CE3">
              <w:rPr>
                <w:noProof/>
                <w:webHidden/>
              </w:rPr>
              <w:instrText xml:space="preserve"> PAGEREF _Toc396638177 \h </w:instrText>
            </w:r>
            <w:r w:rsidR="00CE4CE3">
              <w:rPr>
                <w:noProof/>
                <w:webHidden/>
              </w:rPr>
            </w:r>
            <w:r w:rsidR="00CE4CE3">
              <w:rPr>
                <w:noProof/>
                <w:webHidden/>
              </w:rPr>
              <w:fldChar w:fldCharType="separate"/>
            </w:r>
            <w:r w:rsidR="001F7B15">
              <w:rPr>
                <w:noProof/>
                <w:webHidden/>
              </w:rPr>
              <w:t>87</w:t>
            </w:r>
            <w:r w:rsidR="00CE4CE3">
              <w:rPr>
                <w:noProof/>
                <w:webHidden/>
              </w:rPr>
              <w:fldChar w:fldCharType="end"/>
            </w:r>
          </w:hyperlink>
        </w:p>
        <w:p w:rsidR="00CE4CE3" w:rsidRDefault="005E512B">
          <w:pPr>
            <w:pStyle w:val="TOC2"/>
            <w:rPr>
              <w:rFonts w:eastAsiaTheme="minorEastAsia"/>
              <w:noProof/>
            </w:rPr>
          </w:pPr>
          <w:hyperlink w:anchor="_Toc396638178" w:history="1">
            <w:r w:rsidR="00CE4CE3" w:rsidRPr="000C6055">
              <w:rPr>
                <w:rStyle w:val="Hyperlink"/>
                <w:rFonts w:eastAsia="Arial"/>
                <w:noProof/>
              </w:rPr>
              <w:t>INTEGRATION TEST RESULT:</w:t>
            </w:r>
            <w:r w:rsidR="00CE4CE3">
              <w:rPr>
                <w:noProof/>
                <w:webHidden/>
              </w:rPr>
              <w:tab/>
            </w:r>
            <w:r w:rsidR="00CE4CE3">
              <w:rPr>
                <w:noProof/>
                <w:webHidden/>
              </w:rPr>
              <w:fldChar w:fldCharType="begin"/>
            </w:r>
            <w:r w:rsidR="00CE4CE3">
              <w:rPr>
                <w:noProof/>
                <w:webHidden/>
              </w:rPr>
              <w:instrText xml:space="preserve"> PAGEREF _Toc396638178 \h </w:instrText>
            </w:r>
            <w:r w:rsidR="00CE4CE3">
              <w:rPr>
                <w:noProof/>
                <w:webHidden/>
              </w:rPr>
            </w:r>
            <w:r w:rsidR="00CE4CE3">
              <w:rPr>
                <w:noProof/>
                <w:webHidden/>
              </w:rPr>
              <w:fldChar w:fldCharType="separate"/>
            </w:r>
            <w:r w:rsidR="001F7B15">
              <w:rPr>
                <w:noProof/>
                <w:webHidden/>
              </w:rPr>
              <w:t>88</w:t>
            </w:r>
            <w:r w:rsidR="00CE4CE3">
              <w:rPr>
                <w:noProof/>
                <w:webHidden/>
              </w:rPr>
              <w:fldChar w:fldCharType="end"/>
            </w:r>
          </w:hyperlink>
        </w:p>
        <w:p w:rsidR="00CE4CE3" w:rsidRDefault="005E512B">
          <w:pPr>
            <w:pStyle w:val="TOC2"/>
            <w:rPr>
              <w:rFonts w:eastAsiaTheme="minorEastAsia"/>
              <w:noProof/>
            </w:rPr>
          </w:pPr>
          <w:hyperlink w:anchor="_Toc396638179" w:history="1">
            <w:r w:rsidR="00CE4CE3" w:rsidRPr="000C6055">
              <w:rPr>
                <w:rStyle w:val="Hyperlink"/>
                <w:rFonts w:eastAsia="Arial"/>
                <w:noProof/>
              </w:rPr>
              <w:t>SYSTEM TEST RESULT:</w:t>
            </w:r>
            <w:r w:rsidR="00CE4CE3">
              <w:rPr>
                <w:noProof/>
                <w:webHidden/>
              </w:rPr>
              <w:tab/>
            </w:r>
            <w:r w:rsidR="00CE4CE3">
              <w:rPr>
                <w:noProof/>
                <w:webHidden/>
              </w:rPr>
              <w:fldChar w:fldCharType="begin"/>
            </w:r>
            <w:r w:rsidR="00CE4CE3">
              <w:rPr>
                <w:noProof/>
                <w:webHidden/>
              </w:rPr>
              <w:instrText xml:space="preserve"> PAGEREF _Toc396638179 \h </w:instrText>
            </w:r>
            <w:r w:rsidR="00CE4CE3">
              <w:rPr>
                <w:noProof/>
                <w:webHidden/>
              </w:rPr>
            </w:r>
            <w:r w:rsidR="00CE4CE3">
              <w:rPr>
                <w:noProof/>
                <w:webHidden/>
              </w:rPr>
              <w:fldChar w:fldCharType="separate"/>
            </w:r>
            <w:r w:rsidR="001F7B15">
              <w:rPr>
                <w:noProof/>
                <w:webHidden/>
              </w:rPr>
              <w:t>89</w:t>
            </w:r>
            <w:r w:rsidR="00CE4CE3">
              <w:rPr>
                <w:noProof/>
                <w:webHidden/>
              </w:rPr>
              <w:fldChar w:fldCharType="end"/>
            </w:r>
          </w:hyperlink>
        </w:p>
        <w:p w:rsidR="00CE4CE3" w:rsidRDefault="005E512B">
          <w:pPr>
            <w:pStyle w:val="TOC2"/>
            <w:rPr>
              <w:rFonts w:eastAsiaTheme="minorEastAsia"/>
              <w:noProof/>
            </w:rPr>
          </w:pPr>
          <w:hyperlink w:anchor="_Toc396638180" w:history="1">
            <w:r w:rsidR="00CE4CE3" w:rsidRPr="000C6055">
              <w:rPr>
                <w:rStyle w:val="Hyperlink"/>
                <w:rFonts w:ascii="Arial" w:eastAsia="Arial" w:hAnsi="Arial" w:cs="Arial"/>
                <w:noProof/>
              </w:rPr>
              <w:t>GUI Screenshots:</w:t>
            </w:r>
            <w:r w:rsidR="00CE4CE3">
              <w:rPr>
                <w:noProof/>
                <w:webHidden/>
              </w:rPr>
              <w:tab/>
            </w:r>
            <w:r w:rsidR="00CE4CE3">
              <w:rPr>
                <w:noProof/>
                <w:webHidden/>
              </w:rPr>
              <w:fldChar w:fldCharType="begin"/>
            </w:r>
            <w:r w:rsidR="00CE4CE3">
              <w:rPr>
                <w:noProof/>
                <w:webHidden/>
              </w:rPr>
              <w:instrText xml:space="preserve"> PAGEREF _Toc396638180 \h </w:instrText>
            </w:r>
            <w:r w:rsidR="00CE4CE3">
              <w:rPr>
                <w:noProof/>
                <w:webHidden/>
              </w:rPr>
            </w:r>
            <w:r w:rsidR="00CE4CE3">
              <w:rPr>
                <w:noProof/>
                <w:webHidden/>
              </w:rPr>
              <w:fldChar w:fldCharType="separate"/>
            </w:r>
            <w:r w:rsidR="001F7B15">
              <w:rPr>
                <w:noProof/>
                <w:webHidden/>
              </w:rPr>
              <w:t>90</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81" w:history="1">
            <w:r w:rsidR="00CE4CE3" w:rsidRPr="000C6055">
              <w:rPr>
                <w:rStyle w:val="Hyperlink"/>
                <w:rFonts w:eastAsia="Arial"/>
                <w:noProof/>
              </w:rPr>
              <w:t>Organization</w:t>
            </w:r>
            <w:r w:rsidR="00CE4CE3">
              <w:rPr>
                <w:noProof/>
                <w:webHidden/>
              </w:rPr>
              <w:tab/>
            </w:r>
            <w:r w:rsidR="00CE4CE3">
              <w:rPr>
                <w:noProof/>
                <w:webHidden/>
              </w:rPr>
              <w:fldChar w:fldCharType="begin"/>
            </w:r>
            <w:r w:rsidR="00CE4CE3">
              <w:rPr>
                <w:noProof/>
                <w:webHidden/>
              </w:rPr>
              <w:instrText xml:space="preserve"> PAGEREF _Toc396638181 \h </w:instrText>
            </w:r>
            <w:r w:rsidR="00CE4CE3">
              <w:rPr>
                <w:noProof/>
                <w:webHidden/>
              </w:rPr>
            </w:r>
            <w:r w:rsidR="00CE4CE3">
              <w:rPr>
                <w:noProof/>
                <w:webHidden/>
              </w:rPr>
              <w:fldChar w:fldCharType="separate"/>
            </w:r>
            <w:r w:rsidR="001F7B15">
              <w:rPr>
                <w:noProof/>
                <w:webHidden/>
              </w:rPr>
              <w:t>99</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82" w:history="1">
            <w:r w:rsidR="00CE4CE3" w:rsidRPr="000C6055">
              <w:rPr>
                <w:rStyle w:val="Hyperlink"/>
                <w:rFonts w:eastAsia="Arial"/>
                <w:noProof/>
              </w:rPr>
              <w:t>Future Scope and Further enhancement of the Project:</w:t>
            </w:r>
            <w:r w:rsidR="00CE4CE3">
              <w:rPr>
                <w:noProof/>
                <w:webHidden/>
              </w:rPr>
              <w:tab/>
            </w:r>
            <w:r w:rsidR="00CE4CE3">
              <w:rPr>
                <w:noProof/>
                <w:webHidden/>
              </w:rPr>
              <w:fldChar w:fldCharType="begin"/>
            </w:r>
            <w:r w:rsidR="00CE4CE3">
              <w:rPr>
                <w:noProof/>
                <w:webHidden/>
              </w:rPr>
              <w:instrText xml:space="preserve"> PAGEREF _Toc396638182 \h </w:instrText>
            </w:r>
            <w:r w:rsidR="00CE4CE3">
              <w:rPr>
                <w:noProof/>
                <w:webHidden/>
              </w:rPr>
            </w:r>
            <w:r w:rsidR="00CE4CE3">
              <w:rPr>
                <w:noProof/>
                <w:webHidden/>
              </w:rPr>
              <w:fldChar w:fldCharType="separate"/>
            </w:r>
            <w:r w:rsidR="001F7B15">
              <w:rPr>
                <w:noProof/>
                <w:webHidden/>
              </w:rPr>
              <w:t>100</w:t>
            </w:r>
            <w:r w:rsidR="00CE4CE3">
              <w:rPr>
                <w:noProof/>
                <w:webHidden/>
              </w:rPr>
              <w:fldChar w:fldCharType="end"/>
            </w:r>
          </w:hyperlink>
        </w:p>
        <w:p w:rsidR="00CE4CE3" w:rsidRDefault="005E512B">
          <w:pPr>
            <w:pStyle w:val="TOC1"/>
            <w:tabs>
              <w:tab w:val="right" w:leader="dot" w:pos="8441"/>
            </w:tabs>
            <w:rPr>
              <w:rFonts w:eastAsiaTheme="minorEastAsia"/>
              <w:noProof/>
              <w:kern w:val="0"/>
              <w:lang w:eastAsia="en-US"/>
            </w:rPr>
          </w:pPr>
          <w:hyperlink w:anchor="_Toc396638183" w:history="1">
            <w:r w:rsidR="00CE4CE3" w:rsidRPr="000C6055">
              <w:rPr>
                <w:rStyle w:val="Hyperlink"/>
                <w:rFonts w:eastAsia="Arial"/>
                <w:noProof/>
              </w:rPr>
              <w:t>BIBLOGRAPHY:</w:t>
            </w:r>
            <w:r w:rsidR="00CE4CE3">
              <w:rPr>
                <w:noProof/>
                <w:webHidden/>
              </w:rPr>
              <w:tab/>
            </w:r>
            <w:r w:rsidR="00CE4CE3">
              <w:rPr>
                <w:noProof/>
                <w:webHidden/>
              </w:rPr>
              <w:fldChar w:fldCharType="begin"/>
            </w:r>
            <w:r w:rsidR="00CE4CE3">
              <w:rPr>
                <w:noProof/>
                <w:webHidden/>
              </w:rPr>
              <w:instrText xml:space="preserve"> PAGEREF _Toc396638183 \h </w:instrText>
            </w:r>
            <w:r w:rsidR="00CE4CE3">
              <w:rPr>
                <w:noProof/>
                <w:webHidden/>
              </w:rPr>
            </w:r>
            <w:r w:rsidR="00CE4CE3">
              <w:rPr>
                <w:noProof/>
                <w:webHidden/>
              </w:rPr>
              <w:fldChar w:fldCharType="separate"/>
            </w:r>
            <w:r w:rsidR="001F7B15">
              <w:rPr>
                <w:noProof/>
                <w:webHidden/>
              </w:rPr>
              <w:t>101</w:t>
            </w:r>
            <w:r w:rsidR="00CE4CE3">
              <w:rPr>
                <w:noProof/>
                <w:webHidden/>
              </w:rPr>
              <w:fldChar w:fldCharType="end"/>
            </w:r>
          </w:hyperlink>
        </w:p>
        <w:p w:rsidR="00E92371" w:rsidRDefault="00E92371" w:rsidP="00B6313D">
          <w:pPr>
            <w:spacing w:line="240" w:lineRule="auto"/>
          </w:pPr>
          <w:r>
            <w:rPr>
              <w:b/>
              <w:bCs/>
              <w:noProof/>
            </w:rPr>
            <w:fldChar w:fldCharType="end"/>
          </w:r>
        </w:p>
      </w:sdtContent>
    </w:sdt>
    <w:p w:rsidR="00E92371" w:rsidRDefault="00E92371" w:rsidP="00E92371">
      <w:pPr>
        <w:pStyle w:val="TOCHeading"/>
        <w:spacing w:line="240" w:lineRule="auto"/>
      </w:pPr>
      <w:r>
        <w:t xml:space="preserve"> </w:t>
      </w:r>
    </w:p>
    <w:p w:rsidR="00185D1A" w:rsidRDefault="00185D1A" w:rsidP="00E92371">
      <w:pPr>
        <w:spacing w:line="240" w:lineRule="auto"/>
      </w:pPr>
    </w:p>
    <w:p w:rsidR="004B3EBC" w:rsidRPr="00185D1A" w:rsidRDefault="00185D1A" w:rsidP="00E92371">
      <w:pPr>
        <w:pStyle w:val="Heading1"/>
        <w:rPr>
          <w:rFonts w:ascii="Arial" w:eastAsia="Arial" w:hAnsi="Arial" w:cs="Arial"/>
        </w:rPr>
      </w:pPr>
      <w:r>
        <w:rPr>
          <w:rFonts w:ascii="Arial" w:hAnsi="Arial" w:cs="Arial"/>
        </w:rPr>
        <w:br w:type="page"/>
      </w:r>
      <w:bookmarkStart w:id="16" w:name="_Toc396602604"/>
      <w:bookmarkStart w:id="17" w:name="_Toc396638102"/>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bookmarkEnd w:id="17"/>
    </w:p>
    <w:p w:rsidR="00185D1A" w:rsidRDefault="00185D1A" w:rsidP="00E92371">
      <w:pPr>
        <w:spacing w:line="240" w:lineRule="auto"/>
        <w:ind w:firstLine="709"/>
        <w:rPr>
          <w:rFonts w:ascii="Arial" w:hAnsi="Arial" w:cs="Arial"/>
          <w:color w:val="000000"/>
        </w:rPr>
      </w:pPr>
      <w:bookmarkStart w:id="18" w:name="internal-source-marker_0.999575116205960"/>
      <w:bookmarkEnd w:id="18"/>
    </w:p>
    <w:p w:rsidR="00185D1A" w:rsidRPr="00185D1A" w:rsidRDefault="00185D1A" w:rsidP="00E92371">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E92371">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E92371">
      <w:pPr>
        <w:spacing w:line="240" w:lineRule="auto"/>
        <w:rPr>
          <w:rFonts w:ascii="Arial" w:eastAsia="Arial" w:hAnsi="Arial" w:cs="Arial"/>
        </w:rPr>
      </w:pPr>
      <w:r>
        <w:rPr>
          <w:rFonts w:ascii="Arial" w:eastAsia="Arial" w:hAnsi="Arial" w:cs="Arial"/>
          <w:noProof/>
        </w:rPr>
        <w:drawing>
          <wp:inline distT="0" distB="0" distL="0" distR="0" wp14:anchorId="1A92EFA6" wp14:editId="12006D9A">
            <wp:extent cx="5219700" cy="4608884"/>
            <wp:effectExtent l="0" t="0" r="0" b="127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608884"/>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lastRenderedPageBreak/>
        <w:t>The feature and user of the Hospital Management System are displayed in the diagram below.</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152A64" w:rsidP="00E92371">
      <w:pPr>
        <w:pStyle w:val="BodyText"/>
        <w:tabs>
          <w:tab w:val="left" w:pos="0"/>
        </w:tabs>
        <w:spacing w:after="0" w:line="240" w:lineRule="auto"/>
        <w:rPr>
          <w:rFonts w:ascii="Arial" w:eastAsia="Arial" w:hAnsi="Arial" w:cs="Arial"/>
        </w:rPr>
      </w:pPr>
      <w:r>
        <w:rPr>
          <w:rFonts w:ascii="Arial" w:eastAsia="Arial" w:hAnsi="Arial" w:cs="Arial"/>
          <w:noProof/>
        </w:rPr>
        <w:drawing>
          <wp:inline distT="0" distB="0" distL="0" distR="0" wp14:anchorId="35796C8F" wp14:editId="0E468BF5">
            <wp:extent cx="5227587" cy="3169920"/>
            <wp:effectExtent l="0" t="0" r="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587" cy="3169920"/>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p>
    <w:p w:rsidR="00F540C2" w:rsidRPr="00185D1A" w:rsidRDefault="002C67AC" w:rsidP="00E92371">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E92371">
      <w:pPr>
        <w:pStyle w:val="BodyText"/>
        <w:tabs>
          <w:tab w:val="left" w:pos="0"/>
        </w:tabs>
        <w:spacing w:after="0" w:line="240" w:lineRule="auto"/>
        <w:rPr>
          <w:rFonts w:ascii="Arial" w:hAnsi="Arial" w:cs="Arial"/>
        </w:rPr>
      </w:pPr>
    </w:p>
    <w:p w:rsidR="00F540C2" w:rsidRPr="00185D1A" w:rsidRDefault="00F540C2" w:rsidP="00E92371">
      <w:pPr>
        <w:pStyle w:val="BodyText"/>
        <w:tabs>
          <w:tab w:val="left" w:pos="0"/>
        </w:tabs>
        <w:spacing w:after="0" w:line="240" w:lineRule="auto"/>
        <w:rPr>
          <w:rFonts w:ascii="Arial" w:hAnsi="Arial" w:cs="Arial"/>
        </w:rPr>
      </w:pPr>
    </w:p>
    <w:p w:rsidR="00C51057" w:rsidRPr="00185D1A" w:rsidRDefault="002C67AC" w:rsidP="00E92371">
      <w:pPr>
        <w:pStyle w:val="Heading1"/>
        <w:rPr>
          <w:rFonts w:ascii="Arial" w:eastAsia="Arial" w:hAnsi="Arial" w:cs="Arial"/>
        </w:rPr>
      </w:pPr>
      <w:bookmarkStart w:id="19" w:name="_Toc288953089"/>
      <w:bookmarkStart w:id="20" w:name="_Toc289216359"/>
      <w:bookmarkStart w:id="21" w:name="_Toc289216614"/>
      <w:r>
        <w:rPr>
          <w:rFonts w:ascii="Arial" w:eastAsia="Arial" w:hAnsi="Arial" w:cs="Arial"/>
        </w:rPr>
        <w:br w:type="page"/>
      </w:r>
      <w:bookmarkStart w:id="22" w:name="_Toc396602605"/>
      <w:bookmarkStart w:id="23" w:name="_Toc396638103"/>
      <w:r w:rsidR="00C51057" w:rsidRPr="00185D1A">
        <w:rPr>
          <w:rFonts w:ascii="Arial" w:eastAsia="Arial" w:hAnsi="Arial" w:cs="Arial"/>
        </w:rPr>
        <w:lastRenderedPageBreak/>
        <w:t>Objective of the Project:</w:t>
      </w:r>
      <w:bookmarkEnd w:id="19"/>
      <w:bookmarkEnd w:id="20"/>
      <w:bookmarkEnd w:id="21"/>
      <w:bookmarkEnd w:id="22"/>
      <w:bookmarkEnd w:id="23"/>
    </w:p>
    <w:p w:rsidR="0099464F" w:rsidRPr="00185D1A" w:rsidRDefault="0099464F" w:rsidP="00E92371">
      <w:pPr>
        <w:spacing w:line="240" w:lineRule="auto"/>
        <w:rPr>
          <w:rFonts w:ascii="Arial" w:eastAsia="Arial" w:hAnsi="Arial" w:cs="Arial"/>
        </w:rPr>
      </w:pPr>
    </w:p>
    <w:p w:rsidR="00EA6B7D" w:rsidRPr="00185D1A" w:rsidRDefault="00EA6B7D" w:rsidP="00E92371">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E92371">
      <w:pPr>
        <w:numPr>
          <w:ilvl w:val="0"/>
          <w:numId w:val="1"/>
        </w:numPr>
        <w:spacing w:line="240" w:lineRule="auto"/>
        <w:ind w:left="0"/>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E92371">
      <w:pPr>
        <w:numPr>
          <w:ilvl w:val="0"/>
          <w:numId w:val="1"/>
        </w:numPr>
        <w:spacing w:line="240" w:lineRule="auto"/>
        <w:ind w:left="0"/>
        <w:rPr>
          <w:rFonts w:ascii="Arial" w:eastAsia="Arial" w:hAnsi="Arial" w:cs="Arial"/>
        </w:rPr>
      </w:pPr>
      <w:r>
        <w:rPr>
          <w:rFonts w:ascii="Arial" w:eastAsia="Arial" w:hAnsi="Arial" w:cs="Arial"/>
        </w:rPr>
        <w:t>To provide a faster &amp; more organized way of serving patients.</w:t>
      </w:r>
    </w:p>
    <w:p w:rsidR="00F254AC" w:rsidRPr="00185D1A"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E92371">
      <w:pPr>
        <w:numPr>
          <w:ilvl w:val="0"/>
          <w:numId w:val="1"/>
        </w:numPr>
        <w:spacing w:line="240" w:lineRule="auto"/>
        <w:ind w:left="0"/>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r w:rsidRPr="00185D1A">
        <w:rPr>
          <w:rFonts w:ascii="Arial" w:eastAsia="Arial" w:hAnsi="Arial" w:cs="Arial"/>
        </w:rPr>
        <w:t xml:space="preserve">, ,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E92371">
      <w:pPr>
        <w:spacing w:line="240" w:lineRule="auto"/>
        <w:rPr>
          <w:rFonts w:ascii="Arial" w:eastAsia="Arial" w:hAnsi="Arial" w:cs="Arial"/>
        </w:rPr>
      </w:pPr>
    </w:p>
    <w:p w:rsidR="00E459B1" w:rsidRPr="00185D1A" w:rsidRDefault="00E459B1" w:rsidP="00E92371">
      <w:pPr>
        <w:spacing w:line="240" w:lineRule="auto"/>
        <w:rPr>
          <w:rFonts w:ascii="Arial" w:eastAsia="Arial" w:hAnsi="Arial" w:cs="Arial"/>
        </w:rPr>
      </w:pPr>
    </w:p>
    <w:p w:rsidR="006B561E" w:rsidRPr="00185D1A" w:rsidRDefault="006B561E"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C51057" w:rsidRPr="00185D1A" w:rsidRDefault="002350A2" w:rsidP="00E92371">
      <w:pPr>
        <w:pStyle w:val="Heading1"/>
        <w:rPr>
          <w:rFonts w:ascii="Arial" w:eastAsia="Arial" w:hAnsi="Arial" w:cs="Arial"/>
        </w:rPr>
      </w:pPr>
      <w:bookmarkStart w:id="24" w:name="_Toc288908169"/>
      <w:bookmarkStart w:id="25" w:name="_Toc288953090"/>
      <w:bookmarkStart w:id="26" w:name="_Toc289216360"/>
      <w:bookmarkStart w:id="27" w:name="_Toc289216615"/>
      <w:bookmarkStart w:id="28" w:name="_Toc279843435"/>
      <w:bookmarkStart w:id="29" w:name="_Toc279845605"/>
      <w:bookmarkStart w:id="30" w:name="_Toc279846539"/>
      <w:bookmarkStart w:id="31" w:name="_Toc279846583"/>
      <w:r>
        <w:rPr>
          <w:rFonts w:ascii="Arial" w:eastAsia="Arial" w:hAnsi="Arial" w:cs="Arial"/>
        </w:rPr>
        <w:br w:type="page"/>
      </w:r>
      <w:bookmarkStart w:id="32" w:name="_Toc396602606"/>
      <w:bookmarkStart w:id="33" w:name="_Toc396638104"/>
      <w:r w:rsidR="00C51057" w:rsidRPr="00185D1A">
        <w:rPr>
          <w:rFonts w:ascii="Arial" w:eastAsia="Arial" w:hAnsi="Arial" w:cs="Arial"/>
        </w:rPr>
        <w:lastRenderedPageBreak/>
        <w:t>Tools / Environment Used</w:t>
      </w:r>
      <w:bookmarkEnd w:id="24"/>
      <w:r w:rsidR="00C51057" w:rsidRPr="00185D1A">
        <w:rPr>
          <w:rFonts w:ascii="Arial" w:eastAsia="Arial" w:hAnsi="Arial" w:cs="Arial"/>
        </w:rPr>
        <w:t>:</w:t>
      </w:r>
      <w:bookmarkEnd w:id="25"/>
      <w:bookmarkEnd w:id="26"/>
      <w:bookmarkEnd w:id="27"/>
      <w:bookmarkEnd w:id="32"/>
      <w:bookmarkEnd w:id="33"/>
    </w:p>
    <w:p w:rsidR="009B5C4F" w:rsidRPr="00944AD6" w:rsidRDefault="009B5C4F" w:rsidP="00E92371">
      <w:pPr>
        <w:rPr>
          <w:rFonts w:eastAsia="Arial"/>
        </w:rPr>
      </w:pPr>
      <w:bookmarkStart w:id="34" w:name="_Toc279843436"/>
      <w:bookmarkStart w:id="35" w:name="_Toc279845606"/>
      <w:bookmarkStart w:id="36" w:name="_Toc279846540"/>
      <w:bookmarkStart w:id="37" w:name="_Toc279846584"/>
      <w:bookmarkStart w:id="38" w:name="_Toc288953091"/>
      <w:bookmarkStart w:id="39" w:name="_Toc289216361"/>
      <w:bookmarkStart w:id="40" w:name="_Toc289216616"/>
      <w:bookmarkStart w:id="41" w:name="_Toc279818573"/>
      <w:bookmarkEnd w:id="28"/>
      <w:bookmarkEnd w:id="29"/>
      <w:bookmarkEnd w:id="30"/>
      <w:bookmarkEnd w:id="31"/>
      <w:r w:rsidRPr="00944AD6">
        <w:rPr>
          <w:rFonts w:eastAsia="Arial"/>
        </w:rPr>
        <w:t>This software will follow Object Oriented Programming Paradigm and use below mentioned areas.</w:t>
      </w:r>
    </w:p>
    <w:p w:rsidR="009B5C4F" w:rsidRPr="00944AD6" w:rsidRDefault="009B5C4F" w:rsidP="00E92371">
      <w:pPr>
        <w:pStyle w:val="Heading2"/>
        <w:spacing w:line="480" w:lineRule="auto"/>
        <w:rPr>
          <w:rFonts w:ascii="Tahoma" w:eastAsia="Arial" w:hAnsi="Tahoma" w:cs="Tahoma"/>
        </w:rPr>
      </w:pPr>
      <w:bookmarkStart w:id="42" w:name="_Toc304459142"/>
      <w:bookmarkStart w:id="43" w:name="_Toc396602607"/>
      <w:bookmarkStart w:id="44" w:name="_Toc396638105"/>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42"/>
      <w:bookmarkEnd w:id="43"/>
      <w:bookmarkEnd w:id="44"/>
      <w:r w:rsidRPr="00944AD6">
        <w:rPr>
          <w:rFonts w:ascii="Tahoma" w:eastAsia="Arial" w:hAnsi="Tahoma" w:cs="Tahoma"/>
        </w:rPr>
        <w:t xml:space="preserve">                                              </w:t>
      </w:r>
    </w:p>
    <w:p w:rsidR="009B5C4F" w:rsidRDefault="00152A64" w:rsidP="00E92371">
      <w:pPr>
        <w:jc w:val="center"/>
        <w:rPr>
          <w:rFonts w:ascii="Tahoma" w:eastAsia="Arial" w:hAnsi="Tahoma" w:cs="Tahoma"/>
          <w:b/>
        </w:rPr>
      </w:pPr>
      <w:r>
        <w:rPr>
          <w:rFonts w:ascii="Tahoma" w:eastAsia="Arial" w:hAnsi="Tahoma" w:cs="Tahoma"/>
          <w:bCs/>
          <w:noProof/>
        </w:rPr>
        <w:drawing>
          <wp:inline distT="0" distB="0" distL="0" distR="0" wp14:anchorId="7E6283A2" wp14:editId="2460D836">
            <wp:extent cx="5173980" cy="1218695"/>
            <wp:effectExtent l="0" t="0" r="7620" b="635"/>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1218695"/>
                    </a:xfrm>
                    <a:prstGeom prst="rect">
                      <a:avLst/>
                    </a:prstGeom>
                    <a:noFill/>
                    <a:ln>
                      <a:noFill/>
                    </a:ln>
                  </pic:spPr>
                </pic:pic>
              </a:graphicData>
            </a:graphic>
          </wp:inline>
        </w:drawing>
      </w:r>
    </w:p>
    <w:p w:rsidR="009B5C4F" w:rsidRDefault="009B5C4F" w:rsidP="00E92371">
      <w:pPr>
        <w:rPr>
          <w:rFonts w:eastAsia="Arial"/>
        </w:rPr>
      </w:pPr>
    </w:p>
    <w:p w:rsidR="009139EC" w:rsidRPr="009139EC" w:rsidRDefault="009139EC" w:rsidP="00E92371">
      <w:pPr>
        <w:rPr>
          <w:rFonts w:eastAsia="Arial"/>
        </w:rPr>
      </w:pPr>
      <w:r w:rsidRPr="009139EC">
        <w:rPr>
          <w:rFonts w:eastAsia="Arial"/>
        </w:rPr>
        <w:t>In computer programming, 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E92371">
      <w:pPr>
        <w:rPr>
          <w:rFonts w:eastAsia="Arial"/>
        </w:rPr>
      </w:pPr>
      <w:r w:rsidRPr="009139EC">
        <w:rPr>
          <w:rFonts w:eastAsia="Arial"/>
        </w:rPr>
        <w:t>The initial codebase originated from IBM VisualAge.[2]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E92371">
      <w:pPr>
        <w:rPr>
          <w:rFonts w:eastAsia="Arial"/>
        </w:rPr>
      </w:pPr>
      <w:r w:rsidRPr="009139EC">
        <w:rPr>
          <w:rFonts w:eastAsia="Arial"/>
        </w:rPr>
        <w:t>Released under the terms of the Eclipse Public License, Eclipse SDK is free and open source software (although it is incompatible with the GNU General Public License[3]). It was one of the first IDEs to run under GNU Classpath and it runs without problems under IcedTea.</w:t>
      </w:r>
    </w:p>
    <w:p w:rsidR="009B5C4F" w:rsidRPr="009139EC" w:rsidRDefault="009139EC" w:rsidP="00E92371">
      <w:pPr>
        <w:pStyle w:val="Heading2"/>
        <w:spacing w:line="480" w:lineRule="auto"/>
        <w:rPr>
          <w:rFonts w:ascii="Tahoma" w:eastAsia="Arial" w:hAnsi="Tahoma" w:cs="Tahoma"/>
        </w:rPr>
      </w:pPr>
      <w:bookmarkStart w:id="45" w:name="_Toc304459143"/>
      <w:r>
        <w:rPr>
          <w:rFonts w:ascii="Tahoma" w:eastAsia="Arial" w:hAnsi="Tahoma" w:cs="Tahoma"/>
        </w:rPr>
        <w:br w:type="page"/>
      </w:r>
      <w:bookmarkStart w:id="46" w:name="_Toc396602608"/>
      <w:bookmarkStart w:id="47" w:name="_Toc396638106"/>
      <w:r>
        <w:rPr>
          <w:rFonts w:ascii="Tahoma" w:eastAsia="Arial" w:hAnsi="Tahoma" w:cs="Tahoma"/>
        </w:rPr>
        <w:lastRenderedPageBreak/>
        <w:t>Web Framework</w:t>
      </w:r>
      <w:r w:rsidR="009B5C4F" w:rsidRPr="00944AD6">
        <w:rPr>
          <w:rFonts w:ascii="Tahoma" w:eastAsia="Arial" w:hAnsi="Tahoma" w:cs="Tahoma"/>
        </w:rPr>
        <w:t xml:space="preserve">:   </w:t>
      </w:r>
      <w:bookmarkEnd w:id="45"/>
      <w:r>
        <w:rPr>
          <w:rFonts w:ascii="Tahoma" w:eastAsia="Arial" w:hAnsi="Tahoma" w:cs="Tahoma"/>
        </w:rPr>
        <w:t>Java Play Framework</w:t>
      </w:r>
      <w:bookmarkEnd w:id="46"/>
      <w:bookmarkEnd w:id="47"/>
    </w:p>
    <w:p w:rsidR="009139EC" w:rsidRDefault="009139EC" w:rsidP="00E92371">
      <w:pPr>
        <w:rPr>
          <w:rFonts w:eastAsia="Arial"/>
        </w:rPr>
      </w:pPr>
      <w:bookmarkStart w:id="48" w:name="_Toc304459144"/>
      <w:r>
        <w:rPr>
          <w:rFonts w:eastAsia="Arial"/>
        </w:rPr>
        <w:t xml:space="preserve">            </w:t>
      </w:r>
      <w:r w:rsidR="00152A64">
        <w:rPr>
          <w:rFonts w:eastAsia="Arial"/>
          <w:noProof/>
        </w:rPr>
        <w:drawing>
          <wp:inline distT="0" distB="0" distL="0" distR="0" wp14:anchorId="32535AEC" wp14:editId="42D3D844">
            <wp:extent cx="4777740" cy="1629563"/>
            <wp:effectExtent l="0" t="0" r="3810" b="889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1629563"/>
                    </a:xfrm>
                    <a:prstGeom prst="rect">
                      <a:avLst/>
                    </a:prstGeom>
                    <a:noFill/>
                    <a:ln>
                      <a:noFill/>
                    </a:ln>
                  </pic:spPr>
                </pic:pic>
              </a:graphicData>
            </a:graphic>
          </wp:inline>
        </w:drawing>
      </w:r>
    </w:p>
    <w:p w:rsidR="009139EC" w:rsidRDefault="009139EC" w:rsidP="00E92371">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E92371">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E92371">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92371">
      <w:pPr>
        <w:rPr>
          <w:rFonts w:eastAsia="Arial"/>
        </w:rPr>
      </w:pPr>
      <w:r w:rsidRPr="00E03149">
        <w:rPr>
          <w:rFonts w:eastAsia="Arial"/>
        </w:rPr>
        <w:t>From other Java frameworks:</w:t>
      </w:r>
    </w:p>
    <w:p w:rsidR="00E03149" w:rsidRPr="00E03149" w:rsidRDefault="00E03149" w:rsidP="00E92371">
      <w:pPr>
        <w:pStyle w:val="ListParagraph"/>
        <w:numPr>
          <w:ilvl w:val="0"/>
          <w:numId w:val="9"/>
        </w:numPr>
        <w:ind w:left="0"/>
        <w:rPr>
          <w:rFonts w:eastAsia="Arial"/>
        </w:rPr>
      </w:pPr>
      <w:r w:rsidRPr="00E03149">
        <w:rPr>
          <w:rFonts w:eastAsia="Arial"/>
        </w:rPr>
        <w:t>Stateless: Play 2 is fully RESTful - there is no Java EE session per connection.</w:t>
      </w:r>
    </w:p>
    <w:p w:rsidR="00E03149" w:rsidRPr="00E03149" w:rsidRDefault="00E03149" w:rsidP="00E92371">
      <w:pPr>
        <w:pStyle w:val="ListParagraph"/>
        <w:numPr>
          <w:ilvl w:val="0"/>
          <w:numId w:val="9"/>
        </w:numPr>
        <w:ind w:left="0"/>
        <w:rPr>
          <w:rFonts w:eastAsia="Arial"/>
        </w:rPr>
      </w:pPr>
      <w:r w:rsidRPr="00E03149">
        <w:rPr>
          <w:rFonts w:eastAsia="Arial"/>
        </w:rPr>
        <w:t>Integrated unit testing: JUnit and Selenium support is included in the core.</w:t>
      </w:r>
    </w:p>
    <w:p w:rsidR="00E03149" w:rsidRPr="00E03149" w:rsidRDefault="00E03149" w:rsidP="00E92371">
      <w:pPr>
        <w:pStyle w:val="ListParagraph"/>
        <w:numPr>
          <w:ilvl w:val="0"/>
          <w:numId w:val="9"/>
        </w:numPr>
        <w:ind w:left="0"/>
        <w:rPr>
          <w:rFonts w:eastAsia="Arial"/>
        </w:rPr>
      </w:pPr>
      <w:r w:rsidRPr="00E03149">
        <w:rPr>
          <w:rFonts w:eastAsia="Arial"/>
        </w:rPr>
        <w:t>API comes with most required elements built-in.</w:t>
      </w:r>
    </w:p>
    <w:p w:rsidR="00E03149" w:rsidRPr="00E03149" w:rsidRDefault="00E03149" w:rsidP="00E92371">
      <w:pPr>
        <w:pStyle w:val="ListParagraph"/>
        <w:numPr>
          <w:ilvl w:val="0"/>
          <w:numId w:val="9"/>
        </w:numPr>
        <w:ind w:left="0"/>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E92371">
      <w:pPr>
        <w:pStyle w:val="ListParagraph"/>
        <w:numPr>
          <w:ilvl w:val="0"/>
          <w:numId w:val="9"/>
        </w:numPr>
        <w:ind w:left="0"/>
        <w:rPr>
          <w:rFonts w:eastAsia="Arial"/>
        </w:rPr>
      </w:pPr>
      <w:r w:rsidRPr="00E03149">
        <w:rPr>
          <w:rFonts w:eastAsia="Arial"/>
        </w:rPr>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E92371">
      <w:pPr>
        <w:pStyle w:val="ListParagraph"/>
        <w:numPr>
          <w:ilvl w:val="0"/>
          <w:numId w:val="9"/>
        </w:numPr>
        <w:ind w:left="0"/>
        <w:rPr>
          <w:rFonts w:eastAsia="Arial"/>
        </w:rPr>
      </w:pPr>
      <w:r w:rsidRPr="00E03149">
        <w:rPr>
          <w:rFonts w:eastAsia="Arial"/>
        </w:rPr>
        <w:t>Modular architecture: like Rails and Django, Play comes with the concept of modules.</w:t>
      </w:r>
    </w:p>
    <w:p w:rsidR="00E03149" w:rsidRPr="00E03149" w:rsidRDefault="00E03149" w:rsidP="00E92371">
      <w:pPr>
        <w:pStyle w:val="ListParagraph"/>
        <w:numPr>
          <w:ilvl w:val="0"/>
          <w:numId w:val="9"/>
        </w:numPr>
        <w:ind w:left="0"/>
        <w:rPr>
          <w:rFonts w:eastAsia="Arial"/>
        </w:rPr>
      </w:pPr>
      <w:r w:rsidRPr="00E03149">
        <w:rPr>
          <w:rFonts w:eastAsia="Arial"/>
        </w:rPr>
        <w:t>Native Scala support: Play 2 uses Scala internally, but also exposes both a Scala API, and a Java API that is deliberately slightly different to fit in with Java conventions, and Play is completely interoperable with Java.</w:t>
      </w:r>
    </w:p>
    <w:p w:rsidR="009B5C4F" w:rsidRPr="00944AD6" w:rsidRDefault="00857BA6" w:rsidP="00E92371">
      <w:pPr>
        <w:pStyle w:val="Heading2"/>
        <w:spacing w:line="480" w:lineRule="auto"/>
        <w:rPr>
          <w:rFonts w:ascii="Tahoma" w:eastAsia="Arial" w:hAnsi="Tahoma" w:cs="Tahoma"/>
        </w:rPr>
      </w:pPr>
      <w:bookmarkStart w:id="49" w:name="_Toc396602609"/>
      <w:bookmarkStart w:id="50" w:name="_Toc396638107"/>
      <w:r w:rsidRPr="00857BA6">
        <w:rPr>
          <w:rFonts w:ascii="Tahoma" w:eastAsia="Arial" w:hAnsi="Tahoma" w:cs="Tahoma"/>
        </w:rPr>
        <w:lastRenderedPageBreak/>
        <w:t xml:space="preserve">Java Platform, Enterprise Edition </w:t>
      </w:r>
      <w:r>
        <w:rPr>
          <w:rFonts w:ascii="Tahoma" w:eastAsia="Arial" w:hAnsi="Tahoma" w:cs="Tahoma"/>
        </w:rPr>
        <w:t>(Java EE</w:t>
      </w:r>
      <w:r w:rsidR="009B5C4F" w:rsidRPr="00944AD6">
        <w:rPr>
          <w:rFonts w:ascii="Tahoma" w:eastAsia="Arial" w:hAnsi="Tahoma" w:cs="Tahoma"/>
        </w:rPr>
        <w:t>) :</w:t>
      </w:r>
      <w:bookmarkEnd w:id="48"/>
      <w:bookmarkEnd w:id="49"/>
      <w:bookmarkEnd w:id="50"/>
      <w:r w:rsidR="009B5C4F" w:rsidRPr="00944AD6">
        <w:rPr>
          <w:rFonts w:ascii="Tahoma" w:eastAsia="Arial" w:hAnsi="Tahoma" w:cs="Tahoma"/>
        </w:rPr>
        <w:t xml:space="preserve"> </w:t>
      </w:r>
    </w:p>
    <w:p w:rsidR="009B5C4F" w:rsidRPr="00944AD6" w:rsidRDefault="009B5C4F" w:rsidP="00E92371">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rPr>
        <w:drawing>
          <wp:inline distT="0" distB="0" distL="0" distR="0" wp14:anchorId="541C7BF3" wp14:editId="63CBEB8C">
            <wp:extent cx="5006340" cy="1980466"/>
            <wp:effectExtent l="0" t="0" r="3810" b="127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839" cy="1980663"/>
                    </a:xfrm>
                    <a:prstGeom prst="rect">
                      <a:avLst/>
                    </a:prstGeom>
                    <a:noFill/>
                    <a:ln>
                      <a:noFill/>
                    </a:ln>
                  </pic:spPr>
                </pic:pic>
              </a:graphicData>
            </a:graphic>
          </wp:inline>
        </w:drawing>
      </w:r>
    </w:p>
    <w:p w:rsidR="00857BA6" w:rsidRDefault="00857BA6" w:rsidP="00E92371">
      <w:pPr>
        <w:rPr>
          <w:rFonts w:eastAsia="Arial"/>
        </w:rPr>
      </w:pPr>
      <w:bookmarkStart w:id="51"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SE),providing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E92371">
      <w:pPr>
        <w:rPr>
          <w:rFonts w:eastAsia="Arial"/>
        </w:rPr>
      </w:pPr>
      <w:r w:rsidRPr="00857BA6">
        <w:rPr>
          <w:rFonts w:eastAsia="Arial"/>
        </w:rPr>
        <w:t>Java Platform, Enterprise Edition (Java EE) is the standard in community-driven enterprise software. Java EE is developed using the Java Community Process, with contributions from industry experts, commercial and open 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E92371">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E92371">
      <w:pPr>
        <w:rPr>
          <w:rFonts w:eastAsia="Arial"/>
        </w:rPr>
      </w:pPr>
    </w:p>
    <w:p w:rsidR="009B5C4F" w:rsidRPr="00944AD6" w:rsidRDefault="00A46878" w:rsidP="00E92371">
      <w:pPr>
        <w:pStyle w:val="Heading2"/>
        <w:spacing w:line="480" w:lineRule="auto"/>
        <w:rPr>
          <w:rFonts w:ascii="Tahoma" w:eastAsia="Arial" w:hAnsi="Tahoma" w:cs="Tahoma"/>
        </w:rPr>
      </w:pPr>
      <w:bookmarkStart w:id="52" w:name="_Toc396602610"/>
      <w:bookmarkStart w:id="53" w:name="_Toc396638108"/>
      <w:r>
        <w:rPr>
          <w:rFonts w:ascii="Tahoma" w:eastAsia="Arial" w:hAnsi="Tahoma" w:cs="Tahoma"/>
        </w:rPr>
        <w:lastRenderedPageBreak/>
        <w:t>Programming Language ( Java</w:t>
      </w:r>
      <w:r w:rsidR="009B5C4F" w:rsidRPr="00944AD6">
        <w:rPr>
          <w:rFonts w:ascii="Tahoma" w:eastAsia="Arial" w:hAnsi="Tahoma" w:cs="Tahoma"/>
        </w:rPr>
        <w:t>) :</w:t>
      </w:r>
      <w:bookmarkEnd w:id="51"/>
      <w:bookmarkEnd w:id="52"/>
      <w:bookmarkEnd w:id="53"/>
    </w:p>
    <w:p w:rsidR="00A46878" w:rsidRDefault="00A46878" w:rsidP="00E92371">
      <w:pPr>
        <w:jc w:val="center"/>
        <w:rPr>
          <w:rFonts w:eastAsia="Arial"/>
        </w:rPr>
      </w:pPr>
      <w:bookmarkStart w:id="54" w:name="_Toc304459146"/>
      <w:r>
        <w:rPr>
          <w:rFonts w:eastAsia="Arial"/>
          <w:noProof/>
        </w:rPr>
        <w:drawing>
          <wp:inline distT="0" distB="0" distL="0" distR="0" wp14:anchorId="211844A2" wp14:editId="3B0DCE79">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E92371">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E92371">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E92371">
      <w:pPr>
        <w:rPr>
          <w:rFonts w:eastAsia="Arial"/>
        </w:rPr>
      </w:pPr>
    </w:p>
    <w:p w:rsidR="00A46878" w:rsidRDefault="00A46878" w:rsidP="00E92371">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E92371">
      <w:pPr>
        <w:rPr>
          <w:rFonts w:eastAsia="Arial"/>
        </w:rPr>
      </w:pPr>
      <w:r w:rsidRPr="004B2C10">
        <w:rPr>
          <w:rFonts w:eastAsia="Arial"/>
        </w:rPr>
        <w:t>There were five primary goals in the creation of the Java language:</w:t>
      </w:r>
    </w:p>
    <w:p w:rsidR="004B2C10" w:rsidRPr="004B2C10" w:rsidRDefault="004B2C10" w:rsidP="00E92371">
      <w:pPr>
        <w:pStyle w:val="ListParagraph"/>
        <w:numPr>
          <w:ilvl w:val="0"/>
          <w:numId w:val="10"/>
        </w:numPr>
        <w:ind w:left="0"/>
        <w:rPr>
          <w:rFonts w:eastAsia="Arial"/>
        </w:rPr>
      </w:pPr>
      <w:r w:rsidRPr="004B2C10">
        <w:rPr>
          <w:rFonts w:eastAsia="Arial"/>
        </w:rPr>
        <w:t>It should be "simple, object-oriented and familiar"</w:t>
      </w:r>
    </w:p>
    <w:p w:rsidR="004B2C10" w:rsidRPr="004B2C10" w:rsidRDefault="004B2C10" w:rsidP="00E92371">
      <w:pPr>
        <w:pStyle w:val="ListParagraph"/>
        <w:numPr>
          <w:ilvl w:val="0"/>
          <w:numId w:val="10"/>
        </w:numPr>
        <w:ind w:left="0"/>
        <w:rPr>
          <w:rFonts w:eastAsia="Arial"/>
        </w:rPr>
      </w:pPr>
      <w:r w:rsidRPr="004B2C10">
        <w:rPr>
          <w:rFonts w:eastAsia="Arial"/>
        </w:rPr>
        <w:t>It should be "robust and secure"</w:t>
      </w:r>
    </w:p>
    <w:p w:rsidR="004B2C10" w:rsidRPr="004B2C10" w:rsidRDefault="004B2C10" w:rsidP="00E92371">
      <w:pPr>
        <w:pStyle w:val="ListParagraph"/>
        <w:numPr>
          <w:ilvl w:val="0"/>
          <w:numId w:val="10"/>
        </w:numPr>
        <w:ind w:left="0"/>
        <w:rPr>
          <w:rFonts w:eastAsia="Arial"/>
        </w:rPr>
      </w:pPr>
      <w:r w:rsidRPr="004B2C10">
        <w:rPr>
          <w:rFonts w:eastAsia="Arial"/>
        </w:rPr>
        <w:t>It should be "architecture-neutral and portable"</w:t>
      </w:r>
    </w:p>
    <w:p w:rsidR="004B2C10" w:rsidRPr="004B2C10" w:rsidRDefault="004B2C10" w:rsidP="00E92371">
      <w:pPr>
        <w:pStyle w:val="ListParagraph"/>
        <w:numPr>
          <w:ilvl w:val="0"/>
          <w:numId w:val="10"/>
        </w:numPr>
        <w:ind w:left="0"/>
        <w:rPr>
          <w:rFonts w:eastAsia="Arial"/>
        </w:rPr>
      </w:pPr>
      <w:r w:rsidRPr="004B2C10">
        <w:rPr>
          <w:rFonts w:eastAsia="Arial"/>
        </w:rPr>
        <w:t>It should execute with "high performance"</w:t>
      </w:r>
    </w:p>
    <w:p w:rsidR="004B2C10" w:rsidRDefault="004B2C10" w:rsidP="00E92371">
      <w:pPr>
        <w:pStyle w:val="ListParagraph"/>
        <w:numPr>
          <w:ilvl w:val="0"/>
          <w:numId w:val="10"/>
        </w:numPr>
        <w:ind w:left="0"/>
        <w:rPr>
          <w:rFonts w:eastAsia="Arial"/>
        </w:rPr>
      </w:pPr>
      <w:r w:rsidRPr="004B2C10">
        <w:rPr>
          <w:rFonts w:eastAsia="Arial"/>
        </w:rPr>
        <w:t>It should be "interpreted, threaded, and dynamic"</w:t>
      </w:r>
    </w:p>
    <w:p w:rsidR="00EB5624" w:rsidRDefault="00EB5624" w:rsidP="00E92371">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92371">
      <w:pPr>
        <w:rPr>
          <w:rFonts w:eastAsia="Arial"/>
        </w:rPr>
      </w:pPr>
      <w:r w:rsidRPr="00EB5624">
        <w:rPr>
          <w:rFonts w:eastAsia="Arial"/>
        </w:rPr>
        <w:lastRenderedPageBreak/>
        <w:t>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1997, and in 2001 won a settlement of US$20 million, as well as a court order enforcing the terms of the license from Sun. As a result, Microsoft no longer ships Windows with Java.</w:t>
      </w:r>
    </w:p>
    <w:p w:rsidR="00EB5624" w:rsidRPr="00EB5624" w:rsidRDefault="00EB5624" w:rsidP="00E92371">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55" w:name="_Toc396602611"/>
      <w:bookmarkStart w:id="56" w:name="_Toc396638109"/>
      <w:r w:rsidRPr="00944AD6">
        <w:rPr>
          <w:rFonts w:ascii="Tahoma" w:eastAsia="Arial" w:hAnsi="Tahoma" w:cs="Tahoma"/>
        </w:rPr>
        <w:lastRenderedPageBreak/>
        <w:t>EXTENSIBLE MARKUP LANGUAGE (XML)</w:t>
      </w:r>
      <w:bookmarkEnd w:id="54"/>
      <w:bookmarkEnd w:id="55"/>
      <w:bookmarkEnd w:id="56"/>
    </w:p>
    <w:p w:rsidR="009B5C4F" w:rsidRPr="00944AD6" w:rsidRDefault="009B5C4F" w:rsidP="00E92371">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E92371">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E92371">
      <w:r w:rsidRPr="00944AD6">
        <w:t>XML's design goals emphasize simplicity, generality, and usability over the Internet.[6]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E92371">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E92371">
      <w:r w:rsidRPr="00944AD6">
        <w:t>As of 2009, hundreds of XML-based languages have been developed,[7] including RSS, Atom, SOAP, and XHTML. XML-based formats have become the default for most office-productivity tools, including Microsoft Office (Office Open XML), OpenOffice.org (OpenDocument), and Apple's iWork.</w:t>
      </w:r>
    </w:p>
    <w:p w:rsidR="009B5C4F" w:rsidRPr="00944AD6" w:rsidRDefault="009B5C4F" w:rsidP="00E92371">
      <w:r w:rsidRPr="00944AD6">
        <w:t>System.Xml is the core XML manipulation technology for .NET languages.</w:t>
      </w:r>
    </w:p>
    <w:p w:rsidR="009B5C4F" w:rsidRPr="00944AD6" w:rsidRDefault="009B5C4F" w:rsidP="00E92371">
      <w:pPr>
        <w:pStyle w:val="Heading2"/>
        <w:spacing w:line="480" w:lineRule="auto"/>
        <w:rPr>
          <w:rFonts w:ascii="Tahoma" w:eastAsia="Arial" w:hAnsi="Tahoma" w:cs="Tahoma"/>
        </w:rPr>
      </w:pPr>
      <w:bookmarkStart w:id="57" w:name="_Toc304459147"/>
      <w:bookmarkStart w:id="58" w:name="_Toc396602612"/>
      <w:bookmarkStart w:id="59" w:name="_Toc396638110"/>
      <w:r w:rsidRPr="00944AD6">
        <w:rPr>
          <w:rFonts w:ascii="Tahoma" w:eastAsia="Arial" w:hAnsi="Tahoma" w:cs="Tahoma"/>
        </w:rPr>
        <w:t>DIA – diagraming tool</w:t>
      </w:r>
      <w:bookmarkEnd w:id="57"/>
      <w:bookmarkEnd w:id="58"/>
      <w:bookmarkEnd w:id="59"/>
    </w:p>
    <w:p w:rsidR="009B5C4F" w:rsidRPr="00944AD6" w:rsidRDefault="009B5C4F" w:rsidP="00E92371">
      <w:pPr>
        <w:rPr>
          <w:rFonts w:ascii="Tahoma" w:hAnsi="Tahoma" w:cs="Tahoma"/>
        </w:rPr>
      </w:pPr>
    </w:p>
    <w:p w:rsidR="009B5C4F" w:rsidRPr="00944AD6" w:rsidRDefault="00152A64" w:rsidP="00E92371">
      <w:pPr>
        <w:jc w:val="center"/>
        <w:rPr>
          <w:rFonts w:ascii="Tahoma" w:hAnsi="Tahoma" w:cs="Tahoma"/>
        </w:rPr>
      </w:pPr>
      <w:r>
        <w:rPr>
          <w:rFonts w:ascii="Tahoma" w:hAnsi="Tahoma" w:cs="Tahoma"/>
          <w:noProof/>
        </w:rPr>
        <w:drawing>
          <wp:inline distT="0" distB="0" distL="0" distR="0" wp14:anchorId="1BB6C6B6" wp14:editId="4DF1E3EC">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E92371">
      <w:r w:rsidRPr="00944AD6">
        <w:t>Dia is a GTK+ based diagram creation program for GNU/Linux, Mac OS X, Unix,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60" w:name="line-10"/>
      <w:bookmarkStart w:id="61" w:name="line-11"/>
      <w:bookmarkEnd w:id="60"/>
      <w:bookmarkEnd w:id="61"/>
    </w:p>
    <w:p w:rsidR="009B5C4F" w:rsidRDefault="009B5C4F" w:rsidP="00E92371">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E92371">
      <w:pPr>
        <w:pStyle w:val="Heading2"/>
        <w:rPr>
          <w:rFonts w:eastAsia="Arial"/>
        </w:rPr>
      </w:pPr>
      <w:bookmarkStart w:id="62" w:name="_Toc396602613"/>
      <w:bookmarkStart w:id="63" w:name="_Toc396638111"/>
      <w:r w:rsidRPr="004D2DDF">
        <w:rPr>
          <w:rFonts w:eastAsia="Arial"/>
        </w:rPr>
        <w:lastRenderedPageBreak/>
        <w:t>NClass – UML diagraming tool</w:t>
      </w:r>
      <w:bookmarkEnd w:id="62"/>
      <w:bookmarkEnd w:id="63"/>
    </w:p>
    <w:p w:rsidR="009B5C4F" w:rsidRPr="00944AD6" w:rsidRDefault="00152A64" w:rsidP="00E92371">
      <w:pPr>
        <w:jc w:val="center"/>
        <w:rPr>
          <w:rFonts w:ascii="Tahoma" w:hAnsi="Tahoma" w:cs="Tahoma"/>
        </w:rPr>
      </w:pPr>
      <w:r>
        <w:rPr>
          <w:rFonts w:ascii="Tahoma" w:hAnsi="Tahoma" w:cs="Tahoma"/>
          <w:noProof/>
        </w:rPr>
        <w:drawing>
          <wp:inline distT="0" distB="0" distL="0" distR="0" wp14:anchorId="53C1AA3A" wp14:editId="47AC5693">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E92371">
      <w:pPr>
        <w:jc w:val="both"/>
      </w:pPr>
      <w:bookmarkStart w:id="6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E92371">
      <w:pPr>
        <w:jc w:val="both"/>
      </w:pPr>
    </w:p>
    <w:p w:rsidR="009B5C4F" w:rsidRDefault="009B5C4F" w:rsidP="00E92371">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E92371">
      <w:pPr>
        <w:pStyle w:val="NoSpacing"/>
        <w:rPr>
          <w:b/>
        </w:rPr>
      </w:pPr>
      <w:r w:rsidRPr="004D2DDF">
        <w:rPr>
          <w:b/>
        </w:rPr>
        <w:t>Features</w:t>
      </w:r>
    </w:p>
    <w:p w:rsidR="009B5C4F" w:rsidRPr="004D2DDF" w:rsidRDefault="009B5C4F" w:rsidP="00E92371">
      <w:pPr>
        <w:pStyle w:val="NoSpacing"/>
        <w:numPr>
          <w:ilvl w:val="0"/>
          <w:numId w:val="7"/>
        </w:numPr>
        <w:ind w:left="0"/>
      </w:pPr>
      <w:r w:rsidRPr="004D2DDF">
        <w:t>Full C# and Java support with many language specific elements</w:t>
      </w:r>
    </w:p>
    <w:p w:rsidR="009B5C4F" w:rsidRPr="004D2DDF" w:rsidRDefault="009B5C4F" w:rsidP="00E92371">
      <w:pPr>
        <w:pStyle w:val="NoSpacing"/>
        <w:numPr>
          <w:ilvl w:val="0"/>
          <w:numId w:val="7"/>
        </w:numPr>
        <w:ind w:left="0"/>
      </w:pPr>
      <w:r w:rsidRPr="004D2DDF">
        <w:t>Simple and easy to use user interface</w:t>
      </w:r>
    </w:p>
    <w:p w:rsidR="009B5C4F" w:rsidRPr="004D2DDF" w:rsidRDefault="009B5C4F" w:rsidP="00E92371">
      <w:pPr>
        <w:pStyle w:val="NoSpacing"/>
        <w:numPr>
          <w:ilvl w:val="0"/>
          <w:numId w:val="7"/>
        </w:numPr>
        <w:ind w:left="0"/>
      </w:pPr>
      <w:r w:rsidRPr="004D2DDF">
        <w:t>Inline class editors with syntactic parsers for easy and fast editing</w:t>
      </w:r>
    </w:p>
    <w:p w:rsidR="009B5C4F" w:rsidRPr="004D2DDF" w:rsidRDefault="009B5C4F" w:rsidP="00E92371">
      <w:pPr>
        <w:pStyle w:val="NoSpacing"/>
        <w:numPr>
          <w:ilvl w:val="0"/>
          <w:numId w:val="7"/>
        </w:numPr>
        <w:ind w:left="0"/>
      </w:pPr>
      <w:r w:rsidRPr="004D2DDF">
        <w:t>Source code generation</w:t>
      </w:r>
    </w:p>
    <w:p w:rsidR="009B5C4F" w:rsidRPr="004D2DDF" w:rsidRDefault="009B5C4F" w:rsidP="00E92371">
      <w:pPr>
        <w:pStyle w:val="NoSpacing"/>
        <w:numPr>
          <w:ilvl w:val="0"/>
          <w:numId w:val="7"/>
        </w:numPr>
        <w:ind w:left="0"/>
      </w:pPr>
      <w:r w:rsidRPr="004D2DDF">
        <w:t>Reverse engineering from .NET assemblies (thanks to Malte Ried)</w:t>
      </w:r>
    </w:p>
    <w:p w:rsidR="009B5C4F" w:rsidRPr="004D2DDF" w:rsidRDefault="009B5C4F" w:rsidP="00E92371">
      <w:pPr>
        <w:pStyle w:val="NoSpacing"/>
        <w:numPr>
          <w:ilvl w:val="0"/>
          <w:numId w:val="7"/>
        </w:numPr>
        <w:ind w:left="0"/>
      </w:pPr>
      <w:r w:rsidRPr="004D2DDF">
        <w:t>Configurable diagram styles</w:t>
      </w:r>
    </w:p>
    <w:p w:rsidR="009B5C4F" w:rsidRPr="004D2DDF" w:rsidRDefault="009B5C4F" w:rsidP="00E92371">
      <w:pPr>
        <w:pStyle w:val="NoSpacing"/>
        <w:numPr>
          <w:ilvl w:val="0"/>
          <w:numId w:val="7"/>
        </w:numPr>
        <w:ind w:left="0"/>
      </w:pPr>
      <w:r w:rsidRPr="004D2DDF">
        <w:t>Printing / saving to image</w:t>
      </w:r>
    </w:p>
    <w:p w:rsidR="009B5C4F" w:rsidRPr="004D2DDF" w:rsidRDefault="009B5C4F" w:rsidP="00E92371">
      <w:pPr>
        <w:pStyle w:val="NoSpacing"/>
        <w:numPr>
          <w:ilvl w:val="0"/>
          <w:numId w:val="7"/>
        </w:numPr>
        <w:ind w:left="0"/>
      </w:pPr>
      <w:r w:rsidRPr="004D2DDF">
        <w:t>Multilingual user interface</w:t>
      </w:r>
    </w:p>
    <w:p w:rsidR="009B5C4F" w:rsidRPr="004D2DDF" w:rsidRDefault="009B5C4F" w:rsidP="00E92371">
      <w:pPr>
        <w:pStyle w:val="NoSpacing"/>
        <w:numPr>
          <w:ilvl w:val="0"/>
          <w:numId w:val="7"/>
        </w:numPr>
        <w:ind w:left="0"/>
      </w:pPr>
      <w:r w:rsidRPr="004D2DDF">
        <w:t>Mono support for non-Windows users</w:t>
      </w:r>
    </w:p>
    <w:p w:rsidR="009B5C4F" w:rsidRDefault="009B5C4F" w:rsidP="00E92371">
      <w:pPr>
        <w:jc w:val="both"/>
        <w:rPr>
          <w:caps/>
        </w:rPr>
      </w:pPr>
    </w:p>
    <w:p w:rsidR="00D72048" w:rsidRDefault="00D72048"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65" w:name="_Toc396602614"/>
      <w:bookmarkStart w:id="66" w:name="_Toc396638112"/>
      <w:r w:rsidRPr="00944AD6">
        <w:rPr>
          <w:rFonts w:ascii="Tahoma" w:eastAsia="Arial" w:hAnsi="Tahoma" w:cs="Tahoma"/>
        </w:rPr>
        <w:lastRenderedPageBreak/>
        <w:t xml:space="preserve">Database - </w:t>
      </w:r>
      <w:bookmarkEnd w:id="64"/>
      <w:r w:rsidR="00D72048" w:rsidRPr="00D72048">
        <w:rPr>
          <w:rFonts w:ascii="Tahoma" w:eastAsia="Arial" w:hAnsi="Tahoma" w:cs="Tahoma"/>
        </w:rPr>
        <w:t>PostgreSQL</w:t>
      </w:r>
      <w:bookmarkEnd w:id="65"/>
      <w:bookmarkEnd w:id="66"/>
    </w:p>
    <w:p w:rsidR="009B5C4F" w:rsidRDefault="00D72048" w:rsidP="00E92371">
      <w:pPr>
        <w:jc w:val="center"/>
      </w:pPr>
      <w:r>
        <w:rPr>
          <w:noProof/>
        </w:rPr>
        <w:drawing>
          <wp:inline distT="0" distB="0" distL="0" distR="0" wp14:anchorId="398227A2" wp14:editId="513750B6">
            <wp:extent cx="4837708" cy="1767840"/>
            <wp:effectExtent l="0" t="0" r="1270" b="381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08" cy="1767840"/>
                    </a:xfrm>
                    <a:prstGeom prst="rect">
                      <a:avLst/>
                    </a:prstGeom>
                    <a:noFill/>
                    <a:ln>
                      <a:noFill/>
                    </a:ln>
                  </pic:spPr>
                </pic:pic>
              </a:graphicData>
            </a:graphic>
          </wp:inline>
        </w:drawing>
      </w:r>
    </w:p>
    <w:p w:rsidR="00774CFF" w:rsidRPr="00774CFF" w:rsidRDefault="00774CFF" w:rsidP="00E92371">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SQL:2008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E92371">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E92371">
      <w:pPr>
        <w:pStyle w:val="NormalWeb"/>
        <w:spacing w:before="96" w:after="120"/>
        <w:rPr>
          <w:rFonts w:ascii="Tahoma" w:hAnsi="Tahoma" w:cs="Tahoma"/>
          <w:sz w:val="20"/>
          <w:szCs w:val="20"/>
        </w:rPr>
      </w:pPr>
      <w:r>
        <w:rPr>
          <w:noProof/>
        </w:rPr>
        <w:drawing>
          <wp:inline distT="0" distB="0" distL="0" distR="0" wp14:anchorId="52202E4F" wp14:editId="379D5E86">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E92371">
      <w:pPr>
        <w:jc w:val="both"/>
      </w:pPr>
      <w:r w:rsidRPr="00774CFF">
        <w:t>PostgreSQL prides itself in standards compliance. Its SQL implementation strongly conforms to the ANSI-SQL:2008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 xml:space="preserve">Data integrity features include (compound) primary keys, foreign keys with </w:t>
      </w:r>
      <w:r w:rsidRPr="00774CFF">
        <w:lastRenderedPageBreak/>
        <w:t>restricting and cascading updates/deletes,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The events system is an interprocess communication system in which messages and events can be transmitted between clients using the LISTEN and NOTIFY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C81BE4" w:rsidRDefault="00C81BE4">
      <w:pPr>
        <w:spacing w:after="200" w:line="276" w:lineRule="auto"/>
        <w:rPr>
          <w:rFonts w:asciiTheme="majorHAnsi" w:eastAsiaTheme="majorEastAsia" w:hAnsiTheme="majorHAnsi" w:cstheme="majorBidi"/>
          <w:b/>
          <w:bCs/>
          <w:color w:val="9BBB59" w:themeColor="accent3"/>
          <w:sz w:val="28"/>
          <w:szCs w:val="26"/>
          <w:lang w:val="en"/>
        </w:rPr>
      </w:pPr>
      <w:bookmarkStart w:id="67" w:name="_Toc396602615"/>
      <w:r>
        <w:rPr>
          <w:lang w:val="en"/>
        </w:rPr>
        <w:br w:type="page"/>
      </w:r>
    </w:p>
    <w:p w:rsidR="00083BC9" w:rsidRDefault="00774CFF" w:rsidP="00E92371">
      <w:pPr>
        <w:pStyle w:val="Heading2"/>
        <w:spacing w:line="480" w:lineRule="auto"/>
        <w:rPr>
          <w:lang w:val="en"/>
        </w:rPr>
      </w:pPr>
      <w:bookmarkStart w:id="68" w:name="_Toc396638113"/>
      <w:r w:rsidRPr="00774CFF">
        <w:rPr>
          <w:lang w:val="en"/>
        </w:rPr>
        <w:lastRenderedPageBreak/>
        <w:t xml:space="preserve">pgAdmin </w:t>
      </w:r>
      <w:r>
        <w:rPr>
          <w:lang w:val="en"/>
        </w:rPr>
        <w:t>Database Editor</w:t>
      </w:r>
      <w:bookmarkEnd w:id="67"/>
      <w:bookmarkEnd w:id="68"/>
    </w:p>
    <w:p w:rsidR="009B5C4F" w:rsidRPr="008149DB" w:rsidRDefault="00083BC9" w:rsidP="00E92371">
      <w:pPr>
        <w:jc w:val="center"/>
        <w:rPr>
          <w:rFonts w:eastAsia="Arial"/>
        </w:rPr>
      </w:pPr>
      <w:r>
        <w:rPr>
          <w:rFonts w:eastAsia="Arial"/>
          <w:noProof/>
        </w:rPr>
        <w:drawing>
          <wp:inline distT="0" distB="0" distL="0" distR="0" wp14:anchorId="2B3FFBA5" wp14:editId="50A5AEEC">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E92371">
      <w:pPr>
        <w:jc w:val="both"/>
      </w:pPr>
      <w:r w:rsidRPr="00083BC9">
        <w:t>pgAdmin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Plus Advanced Server and Greenplum database.</w:t>
      </w:r>
    </w:p>
    <w:p w:rsidR="00083BC9" w:rsidRPr="00083BC9" w:rsidRDefault="00083BC9" w:rsidP="00E92371">
      <w:pPr>
        <w:jc w:val="both"/>
      </w:pPr>
      <w:r w:rsidRPr="00083BC9">
        <w:t>pgAdmin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E92371">
      <w:pPr>
        <w:jc w:val="both"/>
      </w:pPr>
      <w:r w:rsidRPr="00083BC9">
        <w:t>pgAdmin is developed by a community of PostgreSQL experts around the world and is available in more than a dozen languages. It is Free Software released under the PostgreSQL License.</w:t>
      </w:r>
    </w:p>
    <w:p w:rsidR="0098271E" w:rsidRDefault="0098271E" w:rsidP="00E92371">
      <w:pPr>
        <w:spacing w:after="0" w:line="240" w:lineRule="auto"/>
        <w:rPr>
          <w:rFonts w:ascii="Cambria" w:hAnsi="Cambria"/>
          <w:b/>
          <w:bCs/>
          <w:i/>
          <w:iCs/>
          <w:sz w:val="28"/>
          <w:szCs w:val="28"/>
          <w:lang w:val="x-none" w:eastAsia="x-none"/>
        </w:rPr>
      </w:pPr>
      <w:r>
        <w:br w:type="page"/>
      </w:r>
    </w:p>
    <w:p w:rsidR="009B5C4F" w:rsidRPr="0098271E" w:rsidRDefault="0098271E" w:rsidP="00E92371">
      <w:pPr>
        <w:pStyle w:val="Heading2"/>
      </w:pPr>
      <w:bookmarkStart w:id="69" w:name="_Toc396602616"/>
      <w:bookmarkStart w:id="70" w:name="_Toc396638114"/>
      <w:r w:rsidRPr="0098271E">
        <w:lastRenderedPageBreak/>
        <w:t>Bootstrap</w:t>
      </w:r>
      <w:r>
        <w:t xml:space="preserve"> ( Front End Framework)</w:t>
      </w:r>
      <w:bookmarkEnd w:id="69"/>
      <w:bookmarkEnd w:id="70"/>
    </w:p>
    <w:p w:rsidR="009B5C4F" w:rsidRDefault="0098271E" w:rsidP="00E92371">
      <w:pPr>
        <w:pStyle w:val="NormalWeb"/>
        <w:spacing w:before="96" w:beforeAutospacing="0" w:after="120" w:afterAutospacing="0" w:line="480" w:lineRule="auto"/>
        <w:jc w:val="center"/>
        <w:rPr>
          <w:rFonts w:ascii="Tahoma" w:hAnsi="Tahoma" w:cs="Tahoma"/>
          <w:sz w:val="20"/>
          <w:szCs w:val="20"/>
        </w:rPr>
      </w:pPr>
      <w:r>
        <w:rPr>
          <w:rFonts w:ascii="Tahoma" w:hAnsi="Tahoma" w:cs="Tahoma"/>
          <w:noProof/>
          <w:sz w:val="20"/>
          <w:szCs w:val="20"/>
        </w:rPr>
        <w:drawing>
          <wp:inline distT="0" distB="0" distL="0" distR="0" wp14:anchorId="7F348699" wp14:editId="1D1C86E2">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E92371">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forks,[1] with a user base including MSNBC and NASA.</w:t>
      </w:r>
    </w:p>
    <w:p w:rsidR="0098271E" w:rsidRPr="0098271E" w:rsidRDefault="0098271E" w:rsidP="00E92371">
      <w:pPr>
        <w:jc w:val="both"/>
      </w:pPr>
      <w:r w:rsidRPr="0098271E">
        <w:t>Bootstrap is compatible with the latest versions of all major browsers. It gracefully degrades when used on older browsers such as Internet Explorer 8.</w:t>
      </w:r>
    </w:p>
    <w:p w:rsidR="0098271E" w:rsidRDefault="0098271E" w:rsidP="00E92371">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E92371">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E92371">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E92371">
      <w:pPr>
        <w:jc w:val="both"/>
      </w:pPr>
      <w:r w:rsidRPr="00330D66">
        <w:t>Adjustments are possible to a limited extent through a central configuration stylesheet. More profound changes are possible by the LESS declarations.</w:t>
      </w:r>
    </w:p>
    <w:p w:rsidR="00330D66" w:rsidRPr="00330D66" w:rsidRDefault="00330D66" w:rsidP="00E92371">
      <w:pPr>
        <w:jc w:val="both"/>
      </w:pPr>
      <w:r w:rsidRPr="00330D66">
        <w:t>The use of LESS stylesheet language allows the use of variables, functions and operators, nested selectors, as well as so-called mixins.</w:t>
      </w:r>
    </w:p>
    <w:p w:rsidR="00330D66" w:rsidRPr="00330D66" w:rsidRDefault="00330D66" w:rsidP="00E92371">
      <w:pPr>
        <w:jc w:val="both"/>
      </w:pPr>
      <w:r w:rsidRPr="00330D66">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E92371">
      <w:pPr>
        <w:jc w:val="both"/>
      </w:pPr>
      <w:r w:rsidRPr="00330D66">
        <w:t xml:space="preserve">Grid system and responsive design comes standard with a 1170 pixel wide, grid layout. Alternatively, the developer can use a variable-width layout. For both cases, the toolkit has four variations to make use of different resolutions and types of devices: mobile phones, </w:t>
      </w:r>
      <w:r w:rsidRPr="00330D66">
        <w:lastRenderedPageBreak/>
        <w:t>portrait and landscape, tablets and PCs with low and high resolution. Each variation adjusts the width of the columns.</w:t>
      </w:r>
    </w:p>
    <w:p w:rsidR="00083BC9" w:rsidRDefault="00F21157" w:rsidP="00E92371">
      <w:pPr>
        <w:pStyle w:val="Heading2"/>
      </w:pPr>
      <w:bookmarkStart w:id="71" w:name="_Toc396602617"/>
      <w:bookmarkStart w:id="72" w:name="_Toc396638115"/>
      <w:r>
        <w:t xml:space="preserve">Hibernate </w:t>
      </w:r>
      <w:r w:rsidRPr="00F21157">
        <w:t>ORM</w:t>
      </w:r>
      <w:bookmarkEnd w:id="71"/>
      <w:bookmarkEnd w:id="72"/>
    </w:p>
    <w:p w:rsidR="0060404E" w:rsidRDefault="0060404E" w:rsidP="00E92371">
      <w:pPr>
        <w:jc w:val="center"/>
      </w:pPr>
      <w:r>
        <w:rPr>
          <w:noProof/>
        </w:rPr>
        <w:drawing>
          <wp:inline distT="0" distB="0" distL="0" distR="0" wp14:anchorId="6A6F43C5" wp14:editId="4987DB32">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E92371">
      <w: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t xml:space="preserve"> </w:t>
      </w:r>
      <w:r>
        <w:t>Hibernate is a free software that is distributed under the GNU Lesser General Public License.</w:t>
      </w:r>
      <w:r w:rsidR="0095561B">
        <w:t xml:space="preserve"> </w:t>
      </w:r>
      <w: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t xml:space="preserve"> </w:t>
      </w:r>
      <w: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t xml:space="preserve"> </w:t>
      </w:r>
      <w: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t xml:space="preserve"> </w:t>
      </w:r>
      <w:r>
        <w:t>Hibernate supports the mapping of custom value types. This makes the following scenarios possible:</w:t>
      </w:r>
    </w:p>
    <w:p w:rsidR="00F21157" w:rsidRDefault="00F21157" w:rsidP="00E92371">
      <w:pPr>
        <w:pStyle w:val="ListParagraph"/>
        <w:numPr>
          <w:ilvl w:val="0"/>
          <w:numId w:val="11"/>
        </w:numPr>
        <w:ind w:left="0"/>
      </w:pPr>
      <w:r>
        <w:t>Overriding the default SQL type that Hibernate chooses when mapping a column to a property.</w:t>
      </w:r>
    </w:p>
    <w:p w:rsidR="00F21157" w:rsidRDefault="00F21157" w:rsidP="00E92371">
      <w:pPr>
        <w:pStyle w:val="ListParagraph"/>
        <w:numPr>
          <w:ilvl w:val="0"/>
          <w:numId w:val="11"/>
        </w:numPr>
        <w:ind w:left="0"/>
      </w:pPr>
      <w:r>
        <w:t>Mapping Java Enum to columns as if they were regular properties.</w:t>
      </w:r>
    </w:p>
    <w:p w:rsidR="00F21157" w:rsidRDefault="00F21157" w:rsidP="00E92371">
      <w:pPr>
        <w:pStyle w:val="ListParagraph"/>
        <w:numPr>
          <w:ilvl w:val="0"/>
          <w:numId w:val="11"/>
        </w:numPr>
        <w:ind w:left="0"/>
      </w:pPr>
      <w:r>
        <w:t>Mapping a single property to multiple columns.</w:t>
      </w:r>
    </w:p>
    <w:p w:rsidR="00F21157" w:rsidRPr="00F21157" w:rsidRDefault="00F21157" w:rsidP="00E92371">
      <w: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t>class objects</w:t>
      </w:r>
      <w:r>
        <w:t xml:space="preserve"> an application is needed to be store in which table of database.</w:t>
      </w:r>
      <w:r w:rsidR="00BF17DC">
        <w:t xml:space="preserve"> </w:t>
      </w:r>
      <w:r>
        <w:t>Hibernate provides transparent persistence for Plain Old Java Objects (POJOs). The only strict requirement for a persistent class is a no-argument constructor, not necessarily public. Proper behavior in some applications also requires special attention to the equ</w:t>
      </w:r>
      <w:r w:rsidR="0095561B">
        <w:t xml:space="preserve">als() and hashCode() methods. </w:t>
      </w:r>
      <w:r>
        <w:t xml:space="preserve">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w:t>
      </w:r>
      <w:r>
        <w:lastRenderedPageBreak/>
        <w:t>avoids unnecessary database write actions by performing SQL updates only on the modified fields of persistent objects.</w:t>
      </w:r>
    </w:p>
    <w:p w:rsidR="00083BC9" w:rsidRPr="00944AD6" w:rsidRDefault="00083BC9" w:rsidP="00E92371">
      <w:pPr>
        <w:pStyle w:val="Heading2"/>
      </w:pPr>
      <w:bookmarkStart w:id="73" w:name="_Toc396602618"/>
      <w:bookmarkStart w:id="74" w:name="_Toc396638116"/>
      <w:r>
        <w:t>Summary of technologies used</w:t>
      </w:r>
      <w:bookmarkEnd w:id="73"/>
      <w:bookmarkEnd w:id="74"/>
    </w:p>
    <w:p w:rsidR="002B7AFC" w:rsidRDefault="002B7AFC" w:rsidP="00E92371">
      <w:pPr>
        <w:rPr>
          <w:rFonts w:eastAsia="Arial"/>
          <w:b/>
          <w:bCs/>
        </w:rPr>
      </w:pPr>
    </w:p>
    <w:p w:rsidR="009B5C4F" w:rsidRDefault="009B5C4F" w:rsidP="00E92371">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E92371">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E92371">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XML</w:t>
      </w:r>
      <w:r w:rsidR="00906E83">
        <w:rPr>
          <w:rFonts w:eastAsia="Arial"/>
        </w:rPr>
        <w:t xml:space="preserve"> , hibernate, jaxws</w:t>
      </w:r>
    </w:p>
    <w:p w:rsidR="009B5C4F" w:rsidRPr="00944AD6" w:rsidRDefault="009B5C4F" w:rsidP="00E92371">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E92371">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E92371">
      <w:pPr>
        <w:rPr>
          <w:rFonts w:eastAsia="Arial"/>
        </w:rPr>
      </w:pPr>
      <w:r w:rsidRPr="00944AD6">
        <w:rPr>
          <w:rFonts w:eastAsia="Arial"/>
          <w:b/>
          <w:bCs/>
        </w:rPr>
        <w:t>Operating Systems</w:t>
      </w:r>
      <w:r w:rsidRPr="00944AD6">
        <w:rPr>
          <w:rFonts w:eastAsia="Arial"/>
        </w:rPr>
        <w:t>: Windows XP, Windows 7</w:t>
      </w:r>
    </w:p>
    <w:p w:rsidR="009B5C4F" w:rsidRDefault="009B5C4F" w:rsidP="00E92371">
      <w:pPr>
        <w:rPr>
          <w:rFonts w:eastAsia="Arial"/>
        </w:rPr>
      </w:pPr>
      <w:r w:rsidRPr="00944AD6">
        <w:rPr>
          <w:rFonts w:eastAsia="Arial"/>
          <w:b/>
          <w:bCs/>
        </w:rPr>
        <w:t>Applications</w:t>
      </w:r>
      <w:r w:rsidRPr="00944AD6">
        <w:rPr>
          <w:rFonts w:eastAsia="Arial"/>
        </w:rPr>
        <w:t>: ERP application, Database Management System.</w:t>
      </w:r>
    </w:p>
    <w:p w:rsidR="00CE4CE3" w:rsidRDefault="00CE4CE3" w:rsidP="00E92371">
      <w:pPr>
        <w:rPr>
          <w:rFonts w:eastAsia="Arial"/>
        </w:rPr>
      </w:pPr>
    </w:p>
    <w:p w:rsidR="00CE4CE3" w:rsidRDefault="00CE4CE3" w:rsidP="00E92371">
      <w:pPr>
        <w:rPr>
          <w:rFonts w:eastAsia="Arial"/>
        </w:rPr>
      </w:pPr>
    </w:p>
    <w:p w:rsidR="00521FAD" w:rsidRPr="00185D1A" w:rsidRDefault="00521FAD" w:rsidP="00E92371">
      <w:pPr>
        <w:pStyle w:val="Heading1"/>
        <w:rPr>
          <w:rFonts w:eastAsia="Arial"/>
        </w:rPr>
      </w:pPr>
      <w:bookmarkStart w:id="75" w:name="_Toc396602619"/>
      <w:bookmarkStart w:id="76" w:name="_Toc396638117"/>
      <w:r w:rsidRPr="00185D1A">
        <w:rPr>
          <w:rFonts w:eastAsia="Arial"/>
        </w:rPr>
        <w:t>Analysis of the Project:</w:t>
      </w:r>
      <w:bookmarkEnd w:id="34"/>
      <w:bookmarkEnd w:id="35"/>
      <w:bookmarkEnd w:id="36"/>
      <w:bookmarkEnd w:id="37"/>
      <w:bookmarkEnd w:id="38"/>
      <w:bookmarkEnd w:id="39"/>
      <w:bookmarkEnd w:id="40"/>
      <w:bookmarkEnd w:id="75"/>
      <w:bookmarkEnd w:id="76"/>
    </w:p>
    <w:p w:rsidR="00CE4CE3" w:rsidRDefault="00CE4CE3" w:rsidP="00E92371">
      <w:pPr>
        <w:rPr>
          <w:lang w:eastAsia="ar-SA"/>
        </w:rPr>
      </w:pPr>
      <w:bookmarkStart w:id="77" w:name="_Toc279843460"/>
      <w:bookmarkStart w:id="78" w:name="_Toc279845630"/>
      <w:bookmarkStart w:id="79" w:name="_Toc279846564"/>
      <w:bookmarkStart w:id="80" w:name="_Toc279846608"/>
      <w:bookmarkStart w:id="81" w:name="_Toc288953115"/>
      <w:bookmarkStart w:id="82" w:name="_Toc289214869"/>
    </w:p>
    <w:p w:rsidR="003B1CA7" w:rsidRDefault="003B1CA7" w:rsidP="00E92371">
      <w:pPr>
        <w:rPr>
          <w:lang w:eastAsia="ar-SA"/>
        </w:rPr>
      </w:pPr>
      <w:r>
        <w:rPr>
          <w:lang w:eastAsia="ar-SA"/>
        </w:rPr>
        <w:t>Hospital Management System caters different types of employees of hospital. There will be IT-Users like receptionist, data entry operator, doctor</w:t>
      </w:r>
      <w:r w:rsidR="009B5C4F">
        <w:rPr>
          <w:lang w:eastAsia="ar-SA"/>
        </w:rPr>
        <w:t>, nurses</w:t>
      </w:r>
      <w:r>
        <w:rPr>
          <w:lang w:eastAsia="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E92371">
      <w:pPr>
        <w:ind w:hanging="450"/>
        <w:rPr>
          <w:lang w:eastAsia="ar-SA"/>
        </w:rPr>
      </w:pPr>
      <w:r>
        <w:rPr>
          <w:noProof/>
        </w:rPr>
        <w:lastRenderedPageBreak/>
        <w:drawing>
          <wp:anchor distT="0" distB="0" distL="0" distR="0" simplePos="0" relativeHeight="251656192" behindDoc="0" locked="0" layoutInCell="1" allowOverlap="1" wp14:anchorId="7BF0E5F3" wp14:editId="63B2A4D8">
            <wp:simplePos x="0" y="0"/>
            <wp:positionH relativeFrom="column">
              <wp:align>center</wp:align>
            </wp:positionH>
            <wp:positionV relativeFrom="paragraph">
              <wp:posOffset>0</wp:posOffset>
            </wp:positionV>
            <wp:extent cx="4819650" cy="4290060"/>
            <wp:effectExtent l="0" t="0" r="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951" cy="429102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Figure:</w:t>
      </w:r>
      <w:r>
        <w:rPr>
          <w:lang w:eastAsia="ar-SA"/>
        </w:rPr>
        <w:t xml:space="preserve"> Components of Hospital Management System</w:t>
      </w:r>
    </w:p>
    <w:p w:rsidR="003B1CA7" w:rsidRDefault="003B1CA7" w:rsidP="00E92371">
      <w:pPr>
        <w:ind w:firstLine="709"/>
        <w:rPr>
          <w:lang w:eastAsia="ar-SA"/>
        </w:rPr>
      </w:pPr>
    </w:p>
    <w:p w:rsidR="003B1CA7" w:rsidRDefault="003B1CA7" w:rsidP="00E92371">
      <w:pPr>
        <w:rPr>
          <w:lang w:eastAsia="ar-SA"/>
        </w:rPr>
      </w:pPr>
      <w:r>
        <w:rPr>
          <w:lang w:eastAsia="ar-SA"/>
        </w:rPr>
        <w:t>Hospital Management System is divided into five main components. Such as:</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Service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Engine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Management System Database</w:t>
      </w:r>
    </w:p>
    <w:p w:rsidR="003B1CA7" w:rsidRDefault="003B1CA7" w:rsidP="00E92371">
      <w:pPr>
        <w:rPr>
          <w:lang w:eastAsia="ar-SA"/>
        </w:rPr>
      </w:pPr>
    </w:p>
    <w:p w:rsidR="003B1CA7" w:rsidRDefault="003B1CA7" w:rsidP="00E92371">
      <w:pPr>
        <w:rPr>
          <w:lang w:eastAsia="ar-SA"/>
        </w:rPr>
      </w:pPr>
      <w:r>
        <w:rPr>
          <w:lang w:eastAsia="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E92371">
      <w:pPr>
        <w:pStyle w:val="Heading2"/>
        <w:rPr>
          <w:rFonts w:ascii="Times New Roman" w:hAnsi="Times New Roman"/>
        </w:rPr>
      </w:pPr>
      <w:bookmarkStart w:id="83" w:name="_Toc396602620"/>
      <w:bookmarkStart w:id="84" w:name="_Toc396638118"/>
      <w:r>
        <w:rPr>
          <w:rFonts w:ascii="Times New Roman" w:hAnsi="Times New Roman"/>
        </w:rPr>
        <w:t>Hospital User GUI</w:t>
      </w:r>
      <w:bookmarkEnd w:id="83"/>
      <w:bookmarkEnd w:id="84"/>
    </w:p>
    <w:p w:rsidR="003B1CA7" w:rsidRDefault="003B1CA7" w:rsidP="00E92371">
      <w:pPr>
        <w:rPr>
          <w:lang w:eastAsia="ar-SA"/>
        </w:rPr>
      </w:pPr>
      <w:r>
        <w:rPr>
          <w:lang w:eastAsia="ar-SA"/>
        </w:rPr>
        <w:t xml:space="preserve">Hospital User GUI will display User login, Patient information &amp; billing information, information search, appointment </w:t>
      </w:r>
      <w:r w:rsidR="00C862B8">
        <w:rPr>
          <w:lang w:eastAsia="ar-SA"/>
        </w:rPr>
        <w:t>interface and</w:t>
      </w:r>
      <w:r>
        <w:rPr>
          <w:lang w:eastAsia="ar-SA"/>
        </w:rPr>
        <w:t xml:space="preserve"> report management interface. It is divided into five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Patient Info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Payment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lastRenderedPageBreak/>
        <w:t>Appointment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Management Interface</w:t>
      </w: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7216" behindDoc="0" locked="0" layoutInCell="1" allowOverlap="1" wp14:anchorId="576ADF30" wp14:editId="3A0123C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t xml:space="preserve">Figure: </w:t>
      </w:r>
      <w:r>
        <w:rPr>
          <w:lang w:eastAsia="ar-SA"/>
        </w:rPr>
        <w:t>User</w:t>
      </w:r>
      <w:r>
        <w:rPr>
          <w:b/>
          <w:bCs/>
          <w:lang w:eastAsia="ar-SA"/>
        </w:rPr>
        <w:t xml:space="preserve"> </w:t>
      </w:r>
      <w:r>
        <w:rPr>
          <w:lang w:eastAsia="ar-SA"/>
        </w:rPr>
        <w:t>GUI Components</w:t>
      </w:r>
    </w:p>
    <w:p w:rsidR="003B1CA7" w:rsidRDefault="003B1CA7" w:rsidP="00E92371">
      <w:pPr>
        <w:pStyle w:val="Heading3"/>
      </w:pPr>
      <w:bookmarkStart w:id="85" w:name="_Toc396602621"/>
      <w:bookmarkStart w:id="86" w:name="_Toc396638119"/>
      <w:r>
        <w:t>Login Interface</w:t>
      </w:r>
      <w:bookmarkEnd w:id="85"/>
      <w:bookmarkEnd w:id="86"/>
    </w:p>
    <w:p w:rsidR="003B1CA7" w:rsidRDefault="003B1CA7" w:rsidP="00E92371">
      <w:pPr>
        <w:rPr>
          <w:lang w:eastAsia="ar-SA"/>
        </w:rPr>
      </w:pPr>
      <w:r>
        <w:rPr>
          <w:lang w:eastAsia="ar-SA"/>
        </w:rPr>
        <w:t xml:space="preserve">Hospital User GUI can be used by variety of hospital employees. So user need to login using user id, password to access their registered account. It is mandatory to login to use the machine. </w:t>
      </w:r>
    </w:p>
    <w:p w:rsidR="003B1CA7" w:rsidRDefault="003B1CA7" w:rsidP="00E92371">
      <w:pPr>
        <w:pStyle w:val="Heading3"/>
      </w:pPr>
      <w:bookmarkStart w:id="87" w:name="_Toc396602622"/>
      <w:bookmarkStart w:id="88" w:name="_Toc396638120"/>
      <w:r>
        <w:t>Patient Info Interface</w:t>
      </w:r>
      <w:bookmarkEnd w:id="87"/>
      <w:bookmarkEnd w:id="88"/>
    </w:p>
    <w:p w:rsidR="003B1CA7" w:rsidRDefault="003B1CA7" w:rsidP="00E92371">
      <w:pPr>
        <w:ind w:firstLine="709"/>
        <w:rPr>
          <w:lang w:eastAsia="ar-SA"/>
        </w:rPr>
      </w:pPr>
      <w:r>
        <w:rPr>
          <w:lang w:eastAsia="ar-SA"/>
        </w:rPr>
        <w:t>This interface will allow IT-users to register new patients information, add new entries regarding patient current status. Patient Info Interface will have multiple forms to filled for adding required information.</w:t>
      </w:r>
    </w:p>
    <w:p w:rsidR="003B1CA7" w:rsidRDefault="003B1CA7" w:rsidP="00E92371">
      <w:pPr>
        <w:ind w:firstLine="709"/>
        <w:rPr>
          <w:lang w:eastAsia="ar-SA"/>
        </w:rPr>
      </w:pPr>
      <w:r>
        <w:rPr>
          <w:lang w:eastAsia="ar-SA"/>
        </w:rPr>
        <w:t>It also allows printing in the centralized printer.</w:t>
      </w:r>
    </w:p>
    <w:p w:rsidR="003B1CA7" w:rsidRDefault="003B1CA7" w:rsidP="00E92371">
      <w:pPr>
        <w:pStyle w:val="Heading3"/>
        <w:rPr>
          <w:lang w:eastAsia="ar-SA"/>
        </w:rPr>
      </w:pPr>
      <w:bookmarkStart w:id="89" w:name="_Toc396602623"/>
      <w:bookmarkStart w:id="90" w:name="_Toc396638121"/>
      <w:r>
        <w:rPr>
          <w:lang w:eastAsia="ar-SA"/>
        </w:rPr>
        <w:t>Appointment Management Interface</w:t>
      </w:r>
      <w:bookmarkEnd w:id="89"/>
      <w:bookmarkEnd w:id="90"/>
    </w:p>
    <w:p w:rsidR="003B1CA7" w:rsidRDefault="003B1CA7" w:rsidP="00E92371">
      <w:pPr>
        <w:ind w:firstLine="709"/>
        <w:rPr>
          <w:lang w:eastAsia="ar-SA"/>
        </w:rPr>
      </w:pPr>
      <w:r>
        <w:rPr>
          <w:lang w:eastAsia="ar-SA"/>
        </w:rPr>
        <w:t xml:space="preserve">This interface will allow IT-user to search for appointment of a doctor of the Hospital and view fees </w:t>
      </w:r>
      <w:r w:rsidR="00164D7D">
        <w:rPr>
          <w:lang w:eastAsia="ar-SA"/>
        </w:rPr>
        <w:t>information, time</w:t>
      </w:r>
      <w:r>
        <w:rPr>
          <w:lang w:eastAsia="ar-SA"/>
        </w:rPr>
        <w:t xml:space="preserve"> and location details.</w:t>
      </w:r>
    </w:p>
    <w:p w:rsidR="003B1CA7" w:rsidRDefault="003B1CA7" w:rsidP="00E92371">
      <w:pPr>
        <w:pStyle w:val="Heading3"/>
      </w:pPr>
      <w:bookmarkStart w:id="91" w:name="_Toc396602624"/>
      <w:bookmarkStart w:id="92" w:name="_Toc396638122"/>
      <w:r>
        <w:t>Payment Interface</w:t>
      </w:r>
      <w:bookmarkEnd w:id="91"/>
      <w:bookmarkEnd w:id="92"/>
    </w:p>
    <w:p w:rsidR="003B1CA7" w:rsidRDefault="003B1CA7" w:rsidP="00E92371">
      <w:pPr>
        <w:ind w:firstLine="709"/>
        <w:rPr>
          <w:lang w:eastAsia="ar-SA"/>
        </w:rPr>
      </w:pPr>
      <w:r>
        <w:rPr>
          <w:lang w:eastAsia="ar-SA"/>
        </w:rPr>
        <w:t xml:space="preserve">Payment interface enables bill generation for patients. IT-Users will inquire for services required by the </w:t>
      </w:r>
      <w:r w:rsidR="006C6A0B">
        <w:rPr>
          <w:lang w:eastAsia="ar-SA"/>
        </w:rPr>
        <w:t xml:space="preserve">patient. </w:t>
      </w:r>
      <w:r>
        <w:rPr>
          <w:lang w:eastAsia="ar-SA"/>
        </w:rPr>
        <w:t>Then the Hospital Management System will search the fees and prepare the bill for printing. It will allow user to pay the bill by cash or credit/debit card.</w:t>
      </w:r>
    </w:p>
    <w:p w:rsidR="003B1CA7" w:rsidRDefault="003B1CA7" w:rsidP="00E92371">
      <w:pPr>
        <w:pStyle w:val="Heading3"/>
      </w:pPr>
      <w:bookmarkStart w:id="93" w:name="_Toc396602625"/>
      <w:bookmarkStart w:id="94" w:name="_Toc396638123"/>
      <w:r>
        <w:lastRenderedPageBreak/>
        <w:t>Report Management Interface</w:t>
      </w:r>
      <w:bookmarkEnd w:id="93"/>
      <w:bookmarkEnd w:id="94"/>
    </w:p>
    <w:p w:rsidR="003B1CA7" w:rsidRDefault="003B1CA7" w:rsidP="00E92371">
      <w:pPr>
        <w:ind w:firstLine="709"/>
        <w:rPr>
          <w:lang w:eastAsia="ar-SA"/>
        </w:rPr>
      </w:pPr>
      <w:r>
        <w:rPr>
          <w:lang w:eastAsia="ar-SA"/>
        </w:rPr>
        <w:t>This module will help to generate various reports about patients like diagonis reports, release letter, medical certificates. IT-Users will use this interface to generate and print the reports on demand..</w:t>
      </w:r>
    </w:p>
    <w:p w:rsidR="003B1CA7" w:rsidRDefault="003B1CA7" w:rsidP="00E92371">
      <w:pPr>
        <w:pStyle w:val="Heading3"/>
      </w:pPr>
      <w:bookmarkStart w:id="95" w:name="_Toc396602626"/>
      <w:bookmarkStart w:id="96" w:name="_Toc396638124"/>
      <w:r>
        <w:t>Resource Management Interface</w:t>
      </w:r>
      <w:bookmarkEnd w:id="95"/>
      <w:bookmarkEnd w:id="96"/>
    </w:p>
    <w:p w:rsidR="003B1CA7" w:rsidRDefault="003B1CA7" w:rsidP="00E92371">
      <w:pPr>
        <w:ind w:firstLine="709"/>
        <w:rPr>
          <w:lang w:eastAsia="ar-SA"/>
        </w:rPr>
      </w:pPr>
      <w:r>
        <w:rPr>
          <w:lang w:eastAsia="ar-SA"/>
        </w:rPr>
        <w:t>This module will maintain information about available resources like operation theater, machines for use. Patients can book them prior to use. IT-Users will use this interface to book this.</w:t>
      </w:r>
    </w:p>
    <w:p w:rsidR="003B1CA7" w:rsidRDefault="003B1CA7" w:rsidP="00E92371">
      <w:pPr>
        <w:pStyle w:val="Heading2"/>
        <w:rPr>
          <w:rFonts w:ascii="Times New Roman" w:hAnsi="Times New Roman"/>
        </w:rPr>
      </w:pPr>
      <w:bookmarkStart w:id="97" w:name="_Toc396602627"/>
      <w:bookmarkStart w:id="98" w:name="_Toc396638125"/>
      <w:r>
        <w:rPr>
          <w:rFonts w:ascii="Times New Roman" w:hAnsi="Times New Roman"/>
        </w:rPr>
        <w:t>Hospital User Service:</w:t>
      </w:r>
      <w:bookmarkEnd w:id="97"/>
      <w:bookmarkEnd w:id="98"/>
    </w:p>
    <w:p w:rsidR="003B1CA7" w:rsidRDefault="003B1CA7" w:rsidP="00E92371">
      <w:r>
        <w:t>This is a windows service utility running on every user’s machine to control users activity and access rights. This component is divided into five modules:</w:t>
      </w:r>
    </w:p>
    <w:p w:rsidR="003B1CA7" w:rsidRDefault="003B1CA7" w:rsidP="00E92371">
      <w:pPr>
        <w:widowControl w:val="0"/>
        <w:numPr>
          <w:ilvl w:val="0"/>
          <w:numId w:val="3"/>
        </w:numPr>
        <w:suppressAutoHyphens/>
        <w:spacing w:after="0" w:line="240" w:lineRule="auto"/>
        <w:ind w:left="0"/>
      </w:pPr>
      <w:r>
        <w:t>Feature Usage Logger</w:t>
      </w:r>
    </w:p>
    <w:p w:rsidR="003B1CA7" w:rsidRDefault="003B1CA7" w:rsidP="00E92371">
      <w:pPr>
        <w:widowControl w:val="0"/>
        <w:numPr>
          <w:ilvl w:val="0"/>
          <w:numId w:val="3"/>
        </w:numPr>
        <w:suppressAutoHyphens/>
        <w:spacing w:after="0" w:line="240" w:lineRule="auto"/>
        <w:ind w:left="0"/>
      </w:pPr>
      <w:r>
        <w:t>Usage Timer</w:t>
      </w:r>
    </w:p>
    <w:p w:rsidR="003B1CA7" w:rsidRDefault="003B1CA7" w:rsidP="00E92371">
      <w:pPr>
        <w:widowControl w:val="0"/>
        <w:numPr>
          <w:ilvl w:val="0"/>
          <w:numId w:val="3"/>
        </w:numPr>
        <w:suppressAutoHyphens/>
        <w:spacing w:after="0" w:line="240" w:lineRule="auto"/>
        <w:ind w:left="0"/>
      </w:pPr>
      <w:r>
        <w:t>Access rights controller</w:t>
      </w:r>
    </w:p>
    <w:p w:rsidR="003B1CA7" w:rsidRDefault="003B1CA7" w:rsidP="00E92371">
      <w:pPr>
        <w:widowControl w:val="0"/>
        <w:numPr>
          <w:ilvl w:val="0"/>
          <w:numId w:val="3"/>
        </w:numPr>
        <w:suppressAutoHyphens/>
        <w:spacing w:after="0" w:line="240" w:lineRule="auto"/>
        <w:ind w:left="0"/>
      </w:pPr>
      <w:r>
        <w:t>Connectivity controller</w:t>
      </w:r>
    </w:p>
    <w:p w:rsidR="003B1CA7" w:rsidRDefault="003B1CA7" w:rsidP="00E92371">
      <w:pPr>
        <w:widowControl w:val="0"/>
        <w:numPr>
          <w:ilvl w:val="0"/>
          <w:numId w:val="3"/>
        </w:numPr>
        <w:suppressAutoHyphens/>
        <w:spacing w:after="0" w:line="240" w:lineRule="auto"/>
        <w:ind w:left="0"/>
      </w:pPr>
      <w:r>
        <w:t>Hospital Controller Engine Interactor</w:t>
      </w:r>
    </w:p>
    <w:p w:rsidR="003B1CA7" w:rsidRDefault="003B1CA7" w:rsidP="00E92371"/>
    <w:p w:rsidR="003B1CA7" w:rsidRDefault="00152A64" w:rsidP="00E92371">
      <w:r>
        <w:rPr>
          <w:noProof/>
        </w:rPr>
        <w:drawing>
          <wp:anchor distT="0" distB="0" distL="0" distR="0" simplePos="0" relativeHeight="251658240" behindDoc="0" locked="0" layoutInCell="1" allowOverlap="1" wp14:anchorId="58C68659" wp14:editId="531CE43D">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r>
      <w:r>
        <w:rPr>
          <w:b/>
          <w:bCs/>
          <w:lang w:eastAsia="ar-SA"/>
        </w:rPr>
        <w:tab/>
        <w:t xml:space="preserve">Figure: </w:t>
      </w:r>
      <w:r>
        <w:rPr>
          <w:lang w:eastAsia="ar-SA"/>
        </w:rPr>
        <w:t>User</w:t>
      </w:r>
      <w:r>
        <w:rPr>
          <w:b/>
          <w:bCs/>
          <w:lang w:eastAsia="ar-SA"/>
        </w:rPr>
        <w:t xml:space="preserve"> </w:t>
      </w:r>
      <w:r>
        <w:rPr>
          <w:lang w:eastAsia="ar-SA"/>
        </w:rPr>
        <w:t>Service Components</w:t>
      </w:r>
    </w:p>
    <w:p w:rsidR="003B1CA7" w:rsidRDefault="003B1CA7" w:rsidP="00E92371">
      <w:pPr>
        <w:rPr>
          <w:b/>
          <w:bCs/>
        </w:rPr>
      </w:pPr>
    </w:p>
    <w:p w:rsidR="003B1CA7" w:rsidRDefault="003B1CA7" w:rsidP="00E92371">
      <w:pPr>
        <w:pStyle w:val="Heading3"/>
      </w:pPr>
      <w:bookmarkStart w:id="99" w:name="_Toc396602628"/>
      <w:bookmarkStart w:id="100" w:name="_Toc396638126"/>
      <w:r>
        <w:t>Feature Usage Logger</w:t>
      </w:r>
      <w:bookmarkEnd w:id="99"/>
      <w:bookmarkEnd w:id="100"/>
    </w:p>
    <w:p w:rsidR="003B1CA7" w:rsidRDefault="003B1CA7" w:rsidP="00E92371">
      <w:pPr>
        <w:rPr>
          <w:lang w:eastAsia="ar-SA"/>
        </w:rPr>
      </w:pPr>
      <w:r>
        <w:rPr>
          <w:lang w:eastAsia="ar-SA"/>
        </w:rPr>
        <w:t>It logs the name of the Features and Resources used by the IT-user. It helps the Hospital Admin to realize the usage trend.</w:t>
      </w:r>
    </w:p>
    <w:p w:rsidR="003B1CA7" w:rsidRDefault="003B1CA7" w:rsidP="00E92371">
      <w:pPr>
        <w:rPr>
          <w:lang w:eastAsia="ar-SA"/>
        </w:rPr>
      </w:pPr>
    </w:p>
    <w:p w:rsidR="003B1CA7" w:rsidRDefault="003B1CA7" w:rsidP="00E92371">
      <w:pPr>
        <w:pStyle w:val="Heading3"/>
      </w:pPr>
      <w:bookmarkStart w:id="101" w:name="_Toc396602629"/>
      <w:bookmarkStart w:id="102" w:name="_Toc396638127"/>
      <w:r>
        <w:t>Usage Timer</w:t>
      </w:r>
      <w:bookmarkEnd w:id="101"/>
      <w:bookmarkEnd w:id="102"/>
    </w:p>
    <w:p w:rsidR="003B1CA7" w:rsidRDefault="003B1CA7" w:rsidP="00E92371">
      <w:pPr>
        <w:rPr>
          <w:lang w:eastAsia="ar-SA"/>
        </w:rPr>
      </w:pPr>
      <w:r>
        <w:rPr>
          <w:lang w:eastAsia="ar-SA"/>
        </w:rPr>
        <w:t>This module logs the Users start time and runs a timer to display the elapsed time of the user. It also keeps the session information and remaining balance to avail next sessions.</w:t>
      </w:r>
    </w:p>
    <w:p w:rsidR="003B1CA7" w:rsidRDefault="003B1CA7" w:rsidP="00E92371">
      <w:pPr>
        <w:pStyle w:val="Heading3"/>
      </w:pPr>
      <w:bookmarkStart w:id="103" w:name="_Toc396602630"/>
      <w:bookmarkStart w:id="104" w:name="_Toc396638128"/>
      <w:r>
        <w:lastRenderedPageBreak/>
        <w:t>Access rights controller</w:t>
      </w:r>
      <w:bookmarkEnd w:id="103"/>
      <w:bookmarkEnd w:id="104"/>
    </w:p>
    <w:p w:rsidR="003B1CA7" w:rsidRDefault="003B1CA7" w:rsidP="00E92371">
      <w:pPr>
        <w:rPr>
          <w:lang w:eastAsia="ar-SA"/>
        </w:rPr>
      </w:pPr>
      <w:r>
        <w:rPr>
          <w:lang w:eastAsia="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E92371">
      <w:pPr>
        <w:pStyle w:val="Heading3"/>
      </w:pPr>
      <w:bookmarkStart w:id="105" w:name="_Toc396602631"/>
      <w:bookmarkStart w:id="106" w:name="_Toc396638129"/>
      <w:r>
        <w:t>Connectivity controller</w:t>
      </w:r>
      <w:bookmarkEnd w:id="105"/>
      <w:bookmarkEnd w:id="106"/>
    </w:p>
    <w:p w:rsidR="003B1CA7" w:rsidRDefault="003B1CA7" w:rsidP="00E92371">
      <w:pPr>
        <w:rPr>
          <w:lang w:eastAsia="ar-SA"/>
        </w:rPr>
      </w:pPr>
      <w:r>
        <w:rPr>
          <w:lang w:eastAsia="ar-SA"/>
        </w:rPr>
        <w:t>This module handles the internet connectivity and LAN connections in case of LAN Gaming. It tracks the user download and upload quantity and requests for billing if it exceeds the permitted amount.</w:t>
      </w:r>
    </w:p>
    <w:p w:rsidR="003B1CA7" w:rsidRDefault="003B1CA7" w:rsidP="00E92371">
      <w:pPr>
        <w:pStyle w:val="Heading3"/>
      </w:pPr>
      <w:bookmarkStart w:id="107" w:name="_Toc396602632"/>
      <w:bookmarkStart w:id="108" w:name="_Toc396638130"/>
      <w:r>
        <w:t>Hospital Controller Engine Interactor</w:t>
      </w:r>
      <w:bookmarkEnd w:id="107"/>
      <w:bookmarkEnd w:id="108"/>
    </w:p>
    <w:p w:rsidR="003B1CA7" w:rsidRDefault="003B1CA7" w:rsidP="00E92371">
      <w:pPr>
        <w:rPr>
          <w:lang w:eastAsia="ar-SA"/>
        </w:rPr>
      </w:pPr>
      <w:r>
        <w:rPr>
          <w:lang w:eastAsia="ar-SA"/>
        </w:rPr>
        <w:t>This module interacts with centralized Hospital controller engine to get certain information about user and perform actions accordingly.</w:t>
      </w:r>
    </w:p>
    <w:p w:rsidR="003B1CA7" w:rsidRDefault="003B1CA7" w:rsidP="00E92371">
      <w:pPr>
        <w:pStyle w:val="Heading2"/>
        <w:rPr>
          <w:rFonts w:ascii="Times New Roman" w:hAnsi="Times New Roman"/>
        </w:rPr>
      </w:pPr>
      <w:bookmarkStart w:id="109" w:name="_Toc396602633"/>
      <w:bookmarkStart w:id="110" w:name="_Toc396638131"/>
      <w:r>
        <w:rPr>
          <w:rFonts w:ascii="Times New Roman" w:hAnsi="Times New Roman"/>
        </w:rPr>
        <w:t>Hospital Controller GUI</w:t>
      </w:r>
      <w:bookmarkEnd w:id="109"/>
      <w:bookmarkEnd w:id="110"/>
    </w:p>
    <w:p w:rsidR="003B1CA7" w:rsidRDefault="003B1CA7" w:rsidP="00E92371">
      <w:pPr>
        <w:rPr>
          <w:lang w:eastAsia="ar-SA"/>
        </w:rPr>
      </w:pPr>
      <w:r>
        <w:rPr>
          <w:lang w:eastAsia="ar-SA"/>
        </w:rPr>
        <w:t xml:space="preserve">Hospital Controller GUI will display User information, usage &amp; billing information, product information search, Product selection browser, security management interface, video surveillance window and </w:t>
      </w:r>
      <w:r w:rsidR="00B379A6">
        <w:rPr>
          <w:lang w:eastAsia="ar-SA"/>
        </w:rPr>
        <w:t>Doctor</w:t>
      </w:r>
      <w:r>
        <w:rPr>
          <w:lang w:eastAsia="ar-SA"/>
        </w:rPr>
        <w:t xml:space="preserve"> account management browser. The Hospital can monitor and control whole Hospital from a single machine.</w:t>
      </w:r>
    </w:p>
    <w:p w:rsidR="003B1CA7" w:rsidRDefault="003B1CA7" w:rsidP="00E92371">
      <w:pPr>
        <w:rPr>
          <w:lang w:eastAsia="ar-SA"/>
        </w:rPr>
      </w:pPr>
      <w:r>
        <w:rPr>
          <w:lang w:eastAsia="ar-SA"/>
        </w:rPr>
        <w:t xml:space="preserve"> It is divided into eleven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Access Right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Appointment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Billing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Medicine Stock &amp; Price Info browser</w:t>
      </w:r>
    </w:p>
    <w:p w:rsidR="003B1CA7" w:rsidRDefault="003B1CA7" w:rsidP="00E92371">
      <w:pPr>
        <w:widowControl w:val="0"/>
        <w:numPr>
          <w:ilvl w:val="0"/>
          <w:numId w:val="5"/>
        </w:numPr>
        <w:suppressAutoHyphens/>
        <w:spacing w:after="0" w:line="240" w:lineRule="auto"/>
        <w:ind w:left="0"/>
        <w:rPr>
          <w:lang w:eastAsia="ar-SA"/>
        </w:rPr>
      </w:pPr>
      <w:r>
        <w:rPr>
          <w:lang w:eastAsia="ar-SA"/>
        </w:rPr>
        <w:t>Patient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Security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Video Surveillance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Controller Engine Interactor</w:t>
      </w:r>
    </w:p>
    <w:p w:rsidR="003B1CA7" w:rsidRDefault="003B1CA7" w:rsidP="00E92371">
      <w:pPr>
        <w:pStyle w:val="Heading3"/>
      </w:pPr>
      <w:bookmarkStart w:id="111" w:name="_Toc396602634"/>
      <w:bookmarkStart w:id="112" w:name="_Toc396638132"/>
      <w:r>
        <w:t>Login Interface</w:t>
      </w:r>
      <w:bookmarkEnd w:id="111"/>
      <w:bookmarkEnd w:id="112"/>
    </w:p>
    <w:p w:rsidR="003B1CA7" w:rsidRDefault="003B1CA7" w:rsidP="00E92371">
      <w:pPr>
        <w:rPr>
          <w:lang w:eastAsia="ar-SA"/>
        </w:rPr>
      </w:pPr>
      <w:r>
        <w:rPr>
          <w:lang w:eastAsia="ar-SA"/>
        </w:rPr>
        <w:t>This interface will allow the owner/admin to login and control other users. This will authenticate the admin and enable him to give access the admin features and approve user requests.</w:t>
      </w:r>
    </w:p>
    <w:p w:rsidR="003B1CA7" w:rsidRDefault="003B1CA7" w:rsidP="00E92371">
      <w:pPr>
        <w:pStyle w:val="Heading3"/>
      </w:pPr>
      <w:bookmarkStart w:id="113" w:name="_Toc396602635"/>
      <w:bookmarkStart w:id="114" w:name="_Toc396638133"/>
      <w:r>
        <w:t>Access Right Interface</w:t>
      </w:r>
      <w:bookmarkEnd w:id="113"/>
      <w:bookmarkEnd w:id="114"/>
    </w:p>
    <w:p w:rsidR="003B1CA7" w:rsidRDefault="003B1CA7" w:rsidP="00E92371">
      <w:pPr>
        <w:rPr>
          <w:lang w:eastAsia="ar-SA"/>
        </w:rPr>
      </w:pPr>
      <w:r>
        <w:rPr>
          <w:lang w:eastAsia="ar-SA"/>
        </w:rPr>
        <w:t>The users will ask for several access requests like installing new software, use external drive, and connect with other machine on LAN. The admin get this request as a popup and he can approve or reject them.</w:t>
      </w:r>
    </w:p>
    <w:p w:rsidR="003B1CA7" w:rsidRDefault="003B1CA7" w:rsidP="00E92371">
      <w:pPr>
        <w:pStyle w:val="Heading3"/>
      </w:pPr>
      <w:bookmarkStart w:id="115" w:name="_Toc396602636"/>
      <w:bookmarkStart w:id="116" w:name="_Toc396638134"/>
      <w:r>
        <w:t>Billing Interface</w:t>
      </w:r>
      <w:bookmarkEnd w:id="115"/>
      <w:bookmarkEnd w:id="116"/>
    </w:p>
    <w:p w:rsidR="003B1CA7" w:rsidRDefault="003B1CA7" w:rsidP="00E92371">
      <w:pPr>
        <w:rPr>
          <w:lang w:eastAsia="ar-SA"/>
        </w:rPr>
      </w:pPr>
      <w:r>
        <w:rPr>
          <w:lang w:eastAsia="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E92371">
      <w:pPr>
        <w:pStyle w:val="Heading3"/>
      </w:pPr>
      <w:bookmarkStart w:id="117" w:name="_Toc396602637"/>
      <w:bookmarkStart w:id="118" w:name="_Toc396638135"/>
      <w:r>
        <w:t>Medicine Stock &amp; Price Info browser</w:t>
      </w:r>
      <w:bookmarkEnd w:id="117"/>
      <w:bookmarkEnd w:id="118"/>
    </w:p>
    <w:p w:rsidR="003B1CA7" w:rsidRDefault="003B1CA7" w:rsidP="00E92371">
      <w:pPr>
        <w:rPr>
          <w:lang w:eastAsia="ar-SA"/>
        </w:rPr>
      </w:pPr>
      <w:r>
        <w:rPr>
          <w:lang w:eastAsia="ar-SA"/>
        </w:rPr>
        <w:t>This module will allow the IT-Admin to view the medicine stocks, price information.</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9264" behindDoc="0" locked="0" layoutInCell="1" allowOverlap="1" wp14:anchorId="166CE52F" wp14:editId="6AA0FA90">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 xml:space="preserve">Figure: </w:t>
      </w:r>
      <w:r>
        <w:rPr>
          <w:lang w:eastAsia="ar-SA"/>
        </w:rPr>
        <w:t>Controller GUI Components</w:t>
      </w:r>
    </w:p>
    <w:p w:rsidR="003B1CA7" w:rsidRDefault="003B1CA7" w:rsidP="00E92371">
      <w:pPr>
        <w:pStyle w:val="Heading3"/>
      </w:pPr>
      <w:bookmarkStart w:id="119" w:name="_Toc396602638"/>
      <w:bookmarkStart w:id="120" w:name="_Toc396638136"/>
      <w:r>
        <w:t>Patient Management Interface</w:t>
      </w:r>
      <w:bookmarkEnd w:id="119"/>
      <w:bookmarkEnd w:id="120"/>
    </w:p>
    <w:p w:rsidR="003B1CA7" w:rsidRDefault="003B1CA7" w:rsidP="00E92371">
      <w:pPr>
        <w:rPr>
          <w:lang w:eastAsia="ar-SA"/>
        </w:rPr>
      </w:pPr>
      <w:r>
        <w:rPr>
          <w:lang w:eastAsia="ar-SA"/>
        </w:rPr>
        <w:t>This interface will enable the admin to browse existing patients and add new patients. It will allow the admin to manage different aspects of patients of the Hospital.</w:t>
      </w:r>
    </w:p>
    <w:p w:rsidR="003B1CA7" w:rsidRDefault="003B1CA7" w:rsidP="00E92371">
      <w:pPr>
        <w:pStyle w:val="Heading3"/>
      </w:pPr>
      <w:bookmarkStart w:id="121" w:name="_Toc396602639"/>
      <w:bookmarkStart w:id="122" w:name="_Toc396638137"/>
      <w:r>
        <w:t>Resource Management Interface</w:t>
      </w:r>
      <w:bookmarkEnd w:id="121"/>
      <w:bookmarkEnd w:id="122"/>
    </w:p>
    <w:p w:rsidR="003B1CA7" w:rsidRDefault="003B1CA7" w:rsidP="00E92371">
      <w:pPr>
        <w:rPr>
          <w:lang w:eastAsia="ar-SA"/>
        </w:rPr>
      </w:pPr>
      <w:r>
        <w:rPr>
          <w:lang w:eastAsia="ar-SA"/>
        </w:rPr>
        <w:t xml:space="preserve">This interface will enable the admin to browse existing resources and approve resource allocation requests. </w:t>
      </w:r>
    </w:p>
    <w:p w:rsidR="003B1CA7" w:rsidRDefault="003B1CA7" w:rsidP="00E92371">
      <w:pPr>
        <w:pStyle w:val="Heading3"/>
      </w:pPr>
      <w:bookmarkStart w:id="123" w:name="_Toc396602640"/>
      <w:bookmarkStart w:id="124" w:name="_Toc396638138"/>
      <w:r>
        <w:t>Appointment Management Interface</w:t>
      </w:r>
      <w:bookmarkEnd w:id="123"/>
      <w:bookmarkEnd w:id="124"/>
    </w:p>
    <w:p w:rsidR="003B1CA7" w:rsidRDefault="003B1CA7" w:rsidP="00E92371">
      <w:pPr>
        <w:rPr>
          <w:lang w:eastAsia="ar-SA"/>
        </w:rPr>
      </w:pPr>
      <w:r>
        <w:rPr>
          <w:lang w:eastAsia="ar-SA"/>
        </w:rPr>
        <w:t xml:space="preserve">This interface will enable the admin to appointment of existing patients and resolve appointment conflicts. </w:t>
      </w:r>
    </w:p>
    <w:p w:rsidR="003B1CA7" w:rsidRDefault="003B1CA7" w:rsidP="00E92371">
      <w:pPr>
        <w:pStyle w:val="Heading3"/>
      </w:pPr>
      <w:bookmarkStart w:id="125" w:name="_Toc396602641"/>
      <w:bookmarkStart w:id="126" w:name="_Toc396638139"/>
      <w:r>
        <w:t>Report Interface</w:t>
      </w:r>
      <w:bookmarkEnd w:id="125"/>
      <w:bookmarkEnd w:id="126"/>
    </w:p>
    <w:p w:rsidR="003B1CA7" w:rsidRDefault="003B1CA7" w:rsidP="00E92371">
      <w:pPr>
        <w:rPr>
          <w:lang w:eastAsia="ar-SA"/>
        </w:rPr>
      </w:pPr>
      <w:r>
        <w:rPr>
          <w:lang w:eastAsia="ar-SA"/>
        </w:rPr>
        <w:t xml:space="preserve">This interface is for managing the report </w:t>
      </w:r>
      <w:r w:rsidR="00164D7D">
        <w:rPr>
          <w:lang w:eastAsia="ar-SA"/>
        </w:rPr>
        <w:t>generation, centralized</w:t>
      </w:r>
      <w:r>
        <w:rPr>
          <w:lang w:eastAsia="ar-SA"/>
        </w:rPr>
        <w:t xml:space="preserve"> printer setup and to approve the print requests, prepare bill for the request.</w:t>
      </w:r>
    </w:p>
    <w:p w:rsidR="003B1CA7" w:rsidRDefault="003B1CA7" w:rsidP="00E92371">
      <w:pPr>
        <w:pStyle w:val="Heading3"/>
      </w:pPr>
      <w:bookmarkStart w:id="127" w:name="_Toc396602642"/>
      <w:bookmarkStart w:id="128" w:name="_Toc396638140"/>
      <w:r>
        <w:lastRenderedPageBreak/>
        <w:t>Security Management Interface</w:t>
      </w:r>
      <w:bookmarkEnd w:id="127"/>
      <w:bookmarkEnd w:id="128"/>
    </w:p>
    <w:p w:rsidR="003B1CA7" w:rsidRDefault="003B1CA7" w:rsidP="00E92371">
      <w:pPr>
        <w:rPr>
          <w:lang w:eastAsia="ar-SA"/>
        </w:rPr>
      </w:pPr>
      <w:r>
        <w:rPr>
          <w:lang w:eastAsia="ar-SA"/>
        </w:rPr>
        <w:t xml:space="preserve">Hospitals need to maintain the patient data, photo identity card </w:t>
      </w:r>
      <w:r w:rsidR="00164D7D">
        <w:rPr>
          <w:lang w:eastAsia="ar-SA"/>
        </w:rPr>
        <w:t xml:space="preserve">number. </w:t>
      </w:r>
      <w:r>
        <w:rPr>
          <w:lang w:eastAsia="ar-SA"/>
        </w:rPr>
        <w:t xml:space="preserve">This interface will allow managing security measures to taken about the patients. It will have a interface for entering the patient's security data, photo and scan the photo identity card of the user. </w:t>
      </w:r>
    </w:p>
    <w:p w:rsidR="003B1CA7" w:rsidRDefault="003B1CA7" w:rsidP="00E92371">
      <w:pPr>
        <w:pStyle w:val="Heading3"/>
      </w:pPr>
      <w:bookmarkStart w:id="129" w:name="_Toc396602643"/>
      <w:bookmarkStart w:id="130" w:name="_Toc396638141"/>
      <w:r>
        <w:t>Video Surveillance Interface</w:t>
      </w:r>
      <w:bookmarkEnd w:id="129"/>
      <w:bookmarkEnd w:id="130"/>
    </w:p>
    <w:p w:rsidR="003B1CA7" w:rsidRDefault="003B1CA7" w:rsidP="00E92371">
      <w:pPr>
        <w:rPr>
          <w:lang w:eastAsia="ar-SA"/>
        </w:rPr>
      </w:pPr>
      <w:r>
        <w:rPr>
          <w:lang w:eastAsia="ar-SA"/>
        </w:rPr>
        <w:t>This interface will display the video of specific areas of the Hospital and save the video for future reference. The admin can monitor from video surveillance window.</w:t>
      </w:r>
    </w:p>
    <w:p w:rsidR="003B1CA7" w:rsidRDefault="003B1CA7" w:rsidP="00E92371">
      <w:pPr>
        <w:pStyle w:val="Heading3"/>
      </w:pPr>
      <w:bookmarkStart w:id="131" w:name="_Toc396602644"/>
      <w:bookmarkStart w:id="132" w:name="_Toc396638142"/>
      <w:r>
        <w:t>Controller Engine Interactor</w:t>
      </w:r>
      <w:bookmarkEnd w:id="131"/>
      <w:bookmarkEnd w:id="132"/>
    </w:p>
    <w:p w:rsidR="003B1CA7" w:rsidRDefault="003B1CA7" w:rsidP="00E92371">
      <w:pPr>
        <w:rPr>
          <w:lang w:eastAsia="ar-SA"/>
        </w:rPr>
      </w:pPr>
      <w:r>
        <w:rPr>
          <w:lang w:eastAsia="ar-SA"/>
        </w:rPr>
        <w:t>This interface will interact with centralized controller engine and fetch the required data.</w:t>
      </w:r>
    </w:p>
    <w:p w:rsidR="003B1CA7" w:rsidRDefault="003B1CA7" w:rsidP="00E92371">
      <w:pPr>
        <w:pStyle w:val="Heading2"/>
        <w:rPr>
          <w:rFonts w:ascii="Times New Roman" w:hAnsi="Times New Roman"/>
        </w:rPr>
      </w:pPr>
      <w:bookmarkStart w:id="133" w:name="_Toc396602645"/>
      <w:bookmarkStart w:id="134" w:name="_Toc396638143"/>
      <w:r>
        <w:rPr>
          <w:rFonts w:ascii="Times New Roman" w:hAnsi="Times New Roman"/>
        </w:rPr>
        <w:t>Hospital Controller Engine</w:t>
      </w:r>
      <w:bookmarkEnd w:id="133"/>
      <w:bookmarkEnd w:id="134"/>
    </w:p>
    <w:p w:rsidR="003B1CA7" w:rsidRDefault="003B1CA7" w:rsidP="00E92371">
      <w:pPr>
        <w:rPr>
          <w:lang w:eastAsia="ar-SA"/>
        </w:rPr>
      </w:pPr>
      <w:r>
        <w:rPr>
          <w:lang w:eastAsia="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Engine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Access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GUI Interactor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Connectivity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Database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Billing Handler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Information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Search Engine</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Employee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Patient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Usage Handler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Security Controller</w:t>
            </w:r>
          </w:p>
        </w:tc>
      </w:tr>
    </w:tbl>
    <w:p w:rsidR="003B1CA7" w:rsidRDefault="003B1CA7" w:rsidP="00E92371">
      <w:pPr>
        <w:pStyle w:val="Heading3"/>
      </w:pPr>
      <w:bookmarkStart w:id="135" w:name="_Toc396602646"/>
      <w:bookmarkStart w:id="136" w:name="_Toc396638144"/>
      <w:r>
        <w:t>Engine controller:</w:t>
      </w:r>
      <w:bookmarkEnd w:id="135"/>
      <w:bookmarkEnd w:id="136"/>
    </w:p>
    <w:p w:rsidR="003B1CA7" w:rsidRDefault="003B1CA7" w:rsidP="00E92371">
      <w:pPr>
        <w:rPr>
          <w:lang w:eastAsia="ar-SA"/>
        </w:rPr>
      </w:pPr>
      <w:r>
        <w:rPr>
          <w:lang w:eastAsia="ar-SA"/>
        </w:rPr>
        <w:t xml:space="preserve">This controls the overall interaction between all the backend modules. It schedules the priority of the actions in case of overlapping. </w:t>
      </w:r>
    </w:p>
    <w:p w:rsidR="003B1CA7" w:rsidRDefault="003B1CA7" w:rsidP="00E92371">
      <w:pPr>
        <w:pStyle w:val="Heading3"/>
      </w:pPr>
      <w:bookmarkStart w:id="137" w:name="_Toc396602647"/>
      <w:bookmarkStart w:id="138" w:name="_Toc396638145"/>
      <w:r>
        <w:t>GUI Interactor:</w:t>
      </w:r>
      <w:bookmarkEnd w:id="137"/>
      <w:bookmarkEnd w:id="138"/>
    </w:p>
    <w:p w:rsidR="003B1CA7" w:rsidRDefault="003B1CA7" w:rsidP="00E92371">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E92371">
      <w:pPr>
        <w:pStyle w:val="Heading3"/>
      </w:pPr>
      <w:bookmarkStart w:id="139" w:name="_Toc396602648"/>
      <w:bookmarkStart w:id="140" w:name="_Toc396638146"/>
      <w:r>
        <w:t>Database Controller:</w:t>
      </w:r>
      <w:bookmarkEnd w:id="139"/>
      <w:bookmarkEnd w:id="140"/>
    </w:p>
    <w:p w:rsidR="003B1CA7" w:rsidRDefault="003B1CA7" w:rsidP="00E92371">
      <w:pPr>
        <w:rPr>
          <w:lang w:eastAsia="ar-SA"/>
        </w:rPr>
      </w:pPr>
      <w:r>
        <w:rPr>
          <w:lang w:eastAsia="ar-SA"/>
        </w:rPr>
        <w:t>It controls the database interactions. It forms query to fetch information from the database. It also sends data to be saved in database for future use.</w:t>
      </w:r>
    </w:p>
    <w:p w:rsidR="003B1CA7" w:rsidRDefault="003B1CA7" w:rsidP="00E92371">
      <w:pPr>
        <w:pStyle w:val="Heading3"/>
      </w:pPr>
      <w:bookmarkStart w:id="141" w:name="_Toc396602649"/>
      <w:bookmarkStart w:id="142" w:name="_Toc396638147"/>
      <w:r>
        <w:t>Information Controller:</w:t>
      </w:r>
      <w:bookmarkEnd w:id="141"/>
      <w:bookmarkEnd w:id="142"/>
    </w:p>
    <w:p w:rsidR="003B1CA7" w:rsidRDefault="003B1CA7" w:rsidP="00E92371">
      <w:pPr>
        <w:rPr>
          <w:lang w:eastAsia="ar-SA"/>
        </w:rPr>
      </w:pPr>
      <w:r>
        <w:rPr>
          <w:lang w:eastAsia="ar-SA"/>
        </w:rPr>
        <w:t>This module processes patient and other information. It also archives the data to save space.</w:t>
      </w:r>
    </w:p>
    <w:p w:rsidR="003B1CA7" w:rsidRDefault="003B1CA7" w:rsidP="00E92371">
      <w:pPr>
        <w:pStyle w:val="Heading3"/>
      </w:pPr>
      <w:bookmarkStart w:id="143" w:name="_Toc396602650"/>
      <w:bookmarkStart w:id="144" w:name="_Toc396638148"/>
      <w:r>
        <w:t>Patient Controller:</w:t>
      </w:r>
      <w:bookmarkEnd w:id="143"/>
      <w:bookmarkEnd w:id="144"/>
    </w:p>
    <w:p w:rsidR="003B1CA7" w:rsidRDefault="003B1CA7" w:rsidP="00E92371">
      <w:pPr>
        <w:rPr>
          <w:lang w:eastAsia="ar-SA"/>
        </w:rPr>
      </w:pPr>
      <w:r>
        <w:rPr>
          <w:lang w:eastAsia="ar-SA"/>
        </w:rPr>
        <w:t>It keeps track of patient information. It has an algorithm for maintaining patient's treatment, disease history. Depending on those patient's care will be taken accordingly.</w:t>
      </w:r>
    </w:p>
    <w:p w:rsidR="003B1CA7" w:rsidRDefault="003B1CA7" w:rsidP="00E92371">
      <w:pPr>
        <w:pStyle w:val="Heading3"/>
      </w:pPr>
      <w:bookmarkStart w:id="145" w:name="_Toc396602651"/>
      <w:bookmarkStart w:id="146" w:name="_Toc396638149"/>
      <w:r>
        <w:t>Security Controller:</w:t>
      </w:r>
      <w:bookmarkEnd w:id="145"/>
      <w:bookmarkEnd w:id="146"/>
    </w:p>
    <w:p w:rsidR="003B1CA7" w:rsidRDefault="003B1CA7" w:rsidP="00E92371">
      <w:pPr>
        <w:rPr>
          <w:lang w:eastAsia="ar-SA"/>
        </w:rPr>
      </w:pPr>
      <w:r>
        <w:rPr>
          <w:lang w:eastAsia="ar-SA"/>
        </w:rPr>
        <w:t>It saves information for security measures. It can send it to the authority or police whenever required.</w:t>
      </w:r>
    </w:p>
    <w:p w:rsidR="003B1CA7" w:rsidRDefault="003B1CA7" w:rsidP="00E92371">
      <w:pPr>
        <w:pStyle w:val="Heading3"/>
      </w:pPr>
      <w:bookmarkStart w:id="147" w:name="_Toc396602652"/>
      <w:bookmarkStart w:id="148" w:name="_Toc396638150"/>
      <w:r>
        <w:t>Usage Controller:</w:t>
      </w:r>
      <w:bookmarkEnd w:id="147"/>
      <w:bookmarkEnd w:id="148"/>
    </w:p>
    <w:p w:rsidR="003B1CA7" w:rsidRDefault="003B1CA7" w:rsidP="00E92371">
      <w:pPr>
        <w:rPr>
          <w:lang w:eastAsia="ar-SA"/>
        </w:rPr>
      </w:pPr>
      <w:r>
        <w:rPr>
          <w:lang w:eastAsia="ar-SA"/>
        </w:rPr>
        <w:t xml:space="preserve">It controls the usage of the users depending on </w:t>
      </w:r>
      <w:r w:rsidR="00164D7D">
        <w:rPr>
          <w:lang w:eastAsia="ar-SA"/>
        </w:rPr>
        <w:t>the balance</w:t>
      </w:r>
      <w:r>
        <w:rPr>
          <w:lang w:eastAsia="ar-SA"/>
        </w:rPr>
        <w:t xml:space="preserve"> available and informs the user about remaining time line.</w:t>
      </w:r>
    </w:p>
    <w:p w:rsidR="003B1CA7" w:rsidRDefault="003B1CA7" w:rsidP="00E92371">
      <w:pPr>
        <w:pStyle w:val="Heading3"/>
      </w:pPr>
      <w:bookmarkStart w:id="149" w:name="_Toc396602653"/>
      <w:bookmarkStart w:id="150" w:name="_Toc396638151"/>
      <w:r>
        <w:lastRenderedPageBreak/>
        <w:t>Access Controller:</w:t>
      </w:r>
      <w:bookmarkEnd w:id="149"/>
      <w:bookmarkEnd w:id="150"/>
    </w:p>
    <w:p w:rsidR="003B1CA7" w:rsidRDefault="003B1CA7" w:rsidP="00E92371">
      <w:pPr>
        <w:rPr>
          <w:lang w:eastAsia="ar-SA"/>
        </w:rPr>
      </w:pPr>
      <w:r>
        <w:rPr>
          <w:lang w:eastAsia="ar-SA"/>
        </w:rPr>
        <w:t xml:space="preserve">Access controller manages user login and features to be accessed by them. It will validate user’s login and block access &amp; inform management if any access violation attempts happen. </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60288" behindDoc="0" locked="0" layoutInCell="1" allowOverlap="1" wp14:anchorId="3CB952E2" wp14:editId="2CAD8983">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lang w:eastAsia="ar-SA"/>
        </w:rPr>
        <w:t>Figure: Components of Engine</w:t>
      </w:r>
    </w:p>
    <w:p w:rsidR="003B1CA7" w:rsidRDefault="003B1CA7" w:rsidP="00E92371">
      <w:pPr>
        <w:ind w:firstLine="709"/>
        <w:rPr>
          <w:lang w:eastAsia="ar-SA"/>
        </w:rPr>
      </w:pPr>
    </w:p>
    <w:p w:rsidR="003B1CA7" w:rsidRDefault="003B1CA7" w:rsidP="00E92371">
      <w:pPr>
        <w:pStyle w:val="Heading3"/>
      </w:pPr>
      <w:bookmarkStart w:id="151" w:name="_Toc396602654"/>
      <w:bookmarkStart w:id="152" w:name="_Toc396638152"/>
      <w:r>
        <w:t>Employee Controller:</w:t>
      </w:r>
      <w:bookmarkEnd w:id="151"/>
      <w:bookmarkEnd w:id="152"/>
    </w:p>
    <w:p w:rsidR="003B1CA7" w:rsidRDefault="003B1CA7" w:rsidP="00E92371">
      <w:pPr>
        <w:rPr>
          <w:lang w:eastAsia="ar-SA"/>
        </w:rPr>
      </w:pPr>
      <w:r>
        <w:rPr>
          <w:lang w:eastAsia="ar-SA"/>
        </w:rPr>
        <w:t>This module will maintain the information about employees such as doctor, nurse, support stuff. It will save the information in database and retrieve them when required.</w:t>
      </w:r>
    </w:p>
    <w:p w:rsidR="003B1CA7" w:rsidRDefault="003B1CA7" w:rsidP="00E92371">
      <w:pPr>
        <w:pStyle w:val="Heading3"/>
      </w:pPr>
      <w:bookmarkStart w:id="153" w:name="_Toc396602655"/>
      <w:bookmarkStart w:id="154" w:name="_Toc396638153"/>
      <w:r>
        <w:t>Search Engine:</w:t>
      </w:r>
      <w:bookmarkEnd w:id="153"/>
      <w:bookmarkEnd w:id="154"/>
    </w:p>
    <w:p w:rsidR="003B1CA7" w:rsidRDefault="003B1CA7" w:rsidP="00E92371">
      <w:pPr>
        <w:rPr>
          <w:lang w:eastAsia="ar-SA"/>
        </w:rPr>
      </w:pPr>
      <w:r>
        <w:rPr>
          <w:lang w:eastAsia="ar-SA"/>
        </w:rPr>
        <w:t xml:space="preserve">Search engine enables rapid and efficient searching of data about </w:t>
      </w:r>
      <w:r w:rsidR="00B379A6">
        <w:rPr>
          <w:lang w:eastAsia="ar-SA"/>
        </w:rPr>
        <w:t>doctor</w:t>
      </w:r>
      <w:r>
        <w:rPr>
          <w:lang w:eastAsia="ar-SA"/>
        </w:rPr>
        <w:t xml:space="preserve">s, products and suppliers. Search Engine prepares search indexes depending most accessed data. It improves the efficiency and performance of the software. </w:t>
      </w:r>
    </w:p>
    <w:p w:rsidR="003B1CA7" w:rsidRDefault="003B1CA7" w:rsidP="00E92371">
      <w:pPr>
        <w:pStyle w:val="Heading3"/>
      </w:pPr>
      <w:bookmarkStart w:id="155" w:name="_Toc396602656"/>
      <w:bookmarkStart w:id="156" w:name="_Toc396638154"/>
      <w:r>
        <w:t>Billing Handler:</w:t>
      </w:r>
      <w:bookmarkEnd w:id="155"/>
      <w:bookmarkEnd w:id="156"/>
    </w:p>
    <w:p w:rsidR="003B1CA7" w:rsidRDefault="003B1CA7" w:rsidP="00E92371">
      <w:pPr>
        <w:rPr>
          <w:lang w:eastAsia="ar-SA"/>
        </w:rPr>
      </w:pPr>
      <w:r>
        <w:rPr>
          <w:lang w:eastAsia="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E92371">
      <w:pPr>
        <w:pStyle w:val="Heading3"/>
      </w:pPr>
      <w:bookmarkStart w:id="157" w:name="_Toc396602657"/>
      <w:bookmarkStart w:id="158" w:name="_Toc396638155"/>
      <w:r>
        <w:t>Connectivity Controller:</w:t>
      </w:r>
      <w:bookmarkEnd w:id="157"/>
      <w:bookmarkEnd w:id="158"/>
    </w:p>
    <w:p w:rsidR="003B1CA7" w:rsidRDefault="003B1CA7" w:rsidP="00E92371">
      <w:pPr>
        <w:rPr>
          <w:lang w:eastAsia="ar-SA"/>
        </w:rPr>
      </w:pPr>
      <w:r>
        <w:rPr>
          <w:lang w:eastAsia="ar-SA"/>
        </w:rPr>
        <w:t>Web controller handles the interaction with Internet and LAN. It allows connecting to the internet depending users credit balance. It has the logic for connection handling between machines and controller.</w:t>
      </w:r>
    </w:p>
    <w:p w:rsidR="003B1CA7" w:rsidRDefault="003B1CA7" w:rsidP="00E92371">
      <w:pPr>
        <w:rPr>
          <w:lang w:eastAsia="ar-SA"/>
        </w:rPr>
      </w:pPr>
    </w:p>
    <w:p w:rsidR="003B1CA7" w:rsidRDefault="003B1CA7" w:rsidP="00E92371">
      <w:pPr>
        <w:pStyle w:val="Heading2"/>
        <w:rPr>
          <w:rFonts w:ascii="Times New Roman" w:hAnsi="Times New Roman"/>
        </w:rPr>
      </w:pPr>
      <w:bookmarkStart w:id="159" w:name="_Toc396602658"/>
      <w:bookmarkStart w:id="160" w:name="_Toc396638156"/>
      <w:r>
        <w:rPr>
          <w:rFonts w:ascii="Times New Roman" w:hAnsi="Times New Roman"/>
        </w:rPr>
        <w:t>Hospital Management System Database</w:t>
      </w:r>
      <w:bookmarkEnd w:id="159"/>
      <w:bookmarkEnd w:id="160"/>
    </w:p>
    <w:p w:rsidR="003B1CA7" w:rsidRDefault="003B1CA7" w:rsidP="00E92371">
      <w:pPr>
        <w:rPr>
          <w:lang w:eastAsia="ar-SA"/>
        </w:rPr>
      </w:pPr>
      <w:r>
        <w:rPr>
          <w:lang w:eastAsia="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E92371">
      <w:pPr>
        <w:spacing w:line="240" w:lineRule="auto"/>
        <w:rPr>
          <w:rFonts w:ascii="Arial" w:eastAsia="Arial" w:hAnsi="Arial" w:cs="Arial"/>
        </w:rPr>
      </w:pPr>
    </w:p>
    <w:p w:rsidR="00521FAD" w:rsidRPr="00185D1A" w:rsidRDefault="003B1CA7" w:rsidP="00E92371">
      <w:pPr>
        <w:pStyle w:val="Heading2"/>
        <w:rPr>
          <w:rFonts w:ascii="Arial" w:eastAsia="Arial" w:hAnsi="Arial" w:cs="Arial"/>
        </w:rPr>
      </w:pPr>
      <w:bookmarkStart w:id="161" w:name="_Toc289216362"/>
      <w:bookmarkStart w:id="162" w:name="_Toc289216617"/>
      <w:r>
        <w:rPr>
          <w:rFonts w:ascii="Arial" w:eastAsia="Arial" w:hAnsi="Arial" w:cs="Arial"/>
        </w:rPr>
        <w:br w:type="page"/>
      </w:r>
      <w:bookmarkStart w:id="163" w:name="_Toc396602659"/>
      <w:bookmarkStart w:id="164" w:name="_Toc396638157"/>
      <w:r w:rsidR="00521FAD" w:rsidRPr="00185D1A">
        <w:rPr>
          <w:rFonts w:ascii="Arial" w:eastAsia="Arial" w:hAnsi="Arial" w:cs="Arial"/>
        </w:rPr>
        <w:lastRenderedPageBreak/>
        <w:t>Hardware &amp; Software Requirements for the application to run</w:t>
      </w:r>
      <w:bookmarkEnd w:id="41"/>
      <w:bookmarkEnd w:id="77"/>
      <w:bookmarkEnd w:id="78"/>
      <w:bookmarkEnd w:id="79"/>
      <w:bookmarkEnd w:id="80"/>
      <w:bookmarkEnd w:id="81"/>
      <w:bookmarkEnd w:id="82"/>
      <w:bookmarkEnd w:id="161"/>
      <w:bookmarkEnd w:id="162"/>
      <w:bookmarkEnd w:id="163"/>
      <w:bookmarkEnd w:id="164"/>
    </w:p>
    <w:p w:rsidR="00E67F7B" w:rsidRPr="00185D1A" w:rsidRDefault="00E67F7B" w:rsidP="00E92371">
      <w:pPr>
        <w:spacing w:line="240" w:lineRule="auto"/>
        <w:rPr>
          <w:rFonts w:ascii="Arial" w:eastAsia="Arial" w:hAnsi="Arial" w:cs="Arial"/>
        </w:rPr>
      </w:pPr>
    </w:p>
    <w:p w:rsidR="00521FAD" w:rsidRPr="00185D1A" w:rsidRDefault="00521FAD" w:rsidP="00E92371">
      <w:pPr>
        <w:pStyle w:val="Heading4"/>
        <w:spacing w:line="240" w:lineRule="auto"/>
        <w:rPr>
          <w:rFonts w:ascii="Arial" w:eastAsia="Arial" w:hAnsi="Arial" w:cs="Arial"/>
        </w:rPr>
      </w:pPr>
      <w:bookmarkStart w:id="165" w:name="_Toc279818574"/>
      <w:bookmarkStart w:id="166" w:name="_Toc279843461"/>
      <w:bookmarkStart w:id="167" w:name="_Toc279845631"/>
      <w:bookmarkStart w:id="168" w:name="_Toc279846565"/>
      <w:bookmarkStart w:id="169" w:name="_Toc279846609"/>
      <w:bookmarkStart w:id="170" w:name="_Toc288953116"/>
      <w:bookmarkStart w:id="171" w:name="_Toc289214870"/>
      <w:r w:rsidRPr="00185D1A">
        <w:rPr>
          <w:rFonts w:ascii="Arial" w:eastAsia="Arial" w:hAnsi="Arial" w:cs="Arial"/>
        </w:rPr>
        <w:t>Hardware Requirements</w:t>
      </w:r>
      <w:bookmarkEnd w:id="165"/>
      <w:bookmarkEnd w:id="166"/>
      <w:bookmarkEnd w:id="167"/>
      <w:bookmarkEnd w:id="168"/>
      <w:bookmarkEnd w:id="169"/>
      <w:bookmarkEnd w:id="170"/>
      <w:bookmarkEnd w:id="171"/>
    </w:p>
    <w:p w:rsidR="00521FAD" w:rsidRPr="00185D1A" w:rsidRDefault="00521FAD" w:rsidP="00E92371">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E92371">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E92371">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E92371">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E92371">
      <w:pPr>
        <w:spacing w:line="240" w:lineRule="auto"/>
        <w:rPr>
          <w:rFonts w:ascii="Arial" w:eastAsia="Arial" w:hAnsi="Arial" w:cs="Arial"/>
        </w:rPr>
      </w:pPr>
      <w:r w:rsidRPr="00185D1A">
        <w:rPr>
          <w:rFonts w:ascii="Arial" w:eastAsia="Arial" w:hAnsi="Arial" w:cs="Arial"/>
        </w:rPr>
        <w:t>Webcam</w:t>
      </w:r>
    </w:p>
    <w:p w:rsidR="00B5633C" w:rsidRPr="00185D1A" w:rsidRDefault="00B5633C" w:rsidP="00E92371">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E92371">
      <w:pPr>
        <w:spacing w:line="240" w:lineRule="auto"/>
        <w:rPr>
          <w:rFonts w:ascii="Arial" w:eastAsia="Arial" w:hAnsi="Arial" w:cs="Arial"/>
        </w:rPr>
      </w:pPr>
      <w:r w:rsidRPr="00185D1A">
        <w:rPr>
          <w:rFonts w:ascii="Arial" w:eastAsia="Arial" w:hAnsi="Arial" w:cs="Arial"/>
        </w:rPr>
        <w:t>NFC Id Cards</w:t>
      </w:r>
    </w:p>
    <w:p w:rsidR="00861C7C" w:rsidRPr="00185D1A" w:rsidRDefault="00B83E01" w:rsidP="00E92371">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E92371">
      <w:pPr>
        <w:pStyle w:val="Heading4"/>
        <w:spacing w:line="240" w:lineRule="auto"/>
        <w:rPr>
          <w:rFonts w:ascii="Arial" w:eastAsia="Arial" w:hAnsi="Arial" w:cs="Arial"/>
        </w:rPr>
      </w:pPr>
      <w:bookmarkStart w:id="172" w:name="_Toc279818575"/>
      <w:bookmarkStart w:id="173" w:name="_Toc279843462"/>
      <w:bookmarkStart w:id="174" w:name="_Toc279845632"/>
      <w:bookmarkStart w:id="175" w:name="_Toc279846566"/>
      <w:bookmarkStart w:id="176" w:name="_Toc279846610"/>
      <w:bookmarkStart w:id="177" w:name="_Toc288953117"/>
      <w:bookmarkStart w:id="178" w:name="_Toc289214871"/>
      <w:r w:rsidRPr="00185D1A">
        <w:rPr>
          <w:rFonts w:ascii="Arial" w:eastAsia="Arial" w:hAnsi="Arial" w:cs="Arial"/>
        </w:rPr>
        <w:t>Software</w:t>
      </w:r>
      <w:r w:rsidR="00521FAD" w:rsidRPr="00185D1A">
        <w:rPr>
          <w:rFonts w:ascii="Arial" w:eastAsia="Arial" w:hAnsi="Arial" w:cs="Arial"/>
        </w:rPr>
        <w:t xml:space="preserve"> Requirements</w:t>
      </w:r>
      <w:bookmarkEnd w:id="172"/>
      <w:bookmarkEnd w:id="173"/>
      <w:bookmarkEnd w:id="174"/>
      <w:bookmarkEnd w:id="175"/>
      <w:bookmarkEnd w:id="176"/>
      <w:bookmarkEnd w:id="177"/>
      <w:bookmarkEnd w:id="178"/>
    </w:p>
    <w:p w:rsidR="00AE7768" w:rsidRPr="00185D1A" w:rsidRDefault="00AE7768" w:rsidP="00E92371">
      <w:pPr>
        <w:spacing w:line="240" w:lineRule="auto"/>
        <w:rPr>
          <w:rFonts w:ascii="Arial" w:eastAsia="Arial" w:hAnsi="Arial" w:cs="Arial"/>
        </w:rPr>
      </w:pPr>
    </w:p>
    <w:p w:rsidR="00521FAD" w:rsidRPr="00185D1A" w:rsidRDefault="00521FAD" w:rsidP="00E92371">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E92371">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E92371">
      <w:pPr>
        <w:spacing w:line="240" w:lineRule="auto"/>
        <w:rPr>
          <w:rFonts w:ascii="Arial" w:eastAsia="Arial" w:hAnsi="Arial" w:cs="Arial"/>
        </w:rPr>
      </w:pPr>
    </w:p>
    <w:p w:rsidR="00DF3CF8" w:rsidRPr="00185D1A" w:rsidRDefault="00DF3CF8" w:rsidP="00E92371">
      <w:pPr>
        <w:spacing w:line="240" w:lineRule="auto"/>
        <w:rPr>
          <w:rFonts w:ascii="Arial" w:eastAsia="Arial" w:hAnsi="Arial" w:cs="Arial"/>
        </w:rPr>
      </w:pPr>
    </w:p>
    <w:p w:rsidR="00BA0576" w:rsidRPr="00185D1A" w:rsidRDefault="00BA0576"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7C7673" w:rsidRDefault="006C6A0B" w:rsidP="00E92371">
      <w:pPr>
        <w:pStyle w:val="Heading1"/>
        <w:rPr>
          <w:rFonts w:eastAsia="Arial"/>
        </w:rPr>
      </w:pPr>
      <w:bookmarkStart w:id="179" w:name="_Toc289216364"/>
      <w:bookmarkStart w:id="180" w:name="_Toc289216620"/>
      <w:bookmarkStart w:id="181" w:name="_Toc275799015"/>
      <w:r>
        <w:rPr>
          <w:rFonts w:eastAsia="Arial"/>
        </w:rPr>
        <w:br w:type="page"/>
      </w:r>
      <w:bookmarkStart w:id="182" w:name="_Toc396602660"/>
      <w:bookmarkStart w:id="183" w:name="_Toc396638158"/>
      <w:r w:rsidR="00042E5B" w:rsidRPr="00185D1A">
        <w:rPr>
          <w:rFonts w:eastAsia="Arial"/>
        </w:rPr>
        <w:lastRenderedPageBreak/>
        <w:t>DESIGN DOCUMENT:</w:t>
      </w:r>
      <w:bookmarkEnd w:id="179"/>
      <w:bookmarkEnd w:id="180"/>
      <w:bookmarkEnd w:id="182"/>
      <w:bookmarkEnd w:id="183"/>
    </w:p>
    <w:p w:rsidR="005E7823" w:rsidRDefault="005E7823" w:rsidP="00E92371">
      <w:pPr>
        <w:pStyle w:val="Heading2"/>
        <w:rPr>
          <w:rFonts w:eastAsia="Arial"/>
        </w:rPr>
      </w:pPr>
      <w:bookmarkStart w:id="184" w:name="_Toc396602661"/>
      <w:bookmarkStart w:id="185" w:name="_Toc396638159"/>
      <w:r>
        <w:rPr>
          <w:rFonts w:eastAsia="Arial"/>
        </w:rPr>
        <w:t>Class Diagram</w:t>
      </w:r>
      <w:bookmarkEnd w:id="184"/>
      <w:bookmarkEnd w:id="185"/>
    </w:p>
    <w:p w:rsidR="007B3243" w:rsidRPr="007B3243" w:rsidRDefault="007B3243" w:rsidP="00E92371">
      <w:pPr>
        <w:rPr>
          <w:rFonts w:eastAsia="Arial"/>
        </w:rPr>
      </w:pPr>
    </w:p>
    <w:p w:rsidR="005E7823" w:rsidRDefault="00152A64" w:rsidP="00E92371">
      <w:pPr>
        <w:keepNext/>
      </w:pPr>
      <w:r>
        <w:rPr>
          <w:rFonts w:eastAsia="Arial"/>
          <w:noProof/>
        </w:rPr>
        <w:drawing>
          <wp:inline distT="0" distB="0" distL="0" distR="0" wp14:anchorId="4B73D0BA" wp14:editId="351B442A">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E92371">
      <w:pPr>
        <w:pStyle w:val="Caption"/>
        <w:jc w:val="center"/>
      </w:pPr>
      <w:r>
        <w:t xml:space="preserve">Figure </w:t>
      </w:r>
      <w:r w:rsidR="005E512B">
        <w:fldChar w:fldCharType="begin"/>
      </w:r>
      <w:r w:rsidR="005E512B">
        <w:instrText xml:space="preserve"> SEQ Figure \* ARABIC </w:instrText>
      </w:r>
      <w:r w:rsidR="005E512B">
        <w:fldChar w:fldCharType="separate"/>
      </w:r>
      <w:r w:rsidR="001F7B15">
        <w:rPr>
          <w:noProof/>
        </w:rPr>
        <w:t>1</w:t>
      </w:r>
      <w:r w:rsidR="005E512B">
        <w:rPr>
          <w:noProof/>
        </w:rPr>
        <w:fldChar w:fldCharType="end"/>
      </w:r>
      <w:r>
        <w:t>:-Class Diagram 1</w:t>
      </w:r>
    </w:p>
    <w:p w:rsidR="007B3243" w:rsidRDefault="00152A64" w:rsidP="00E92371">
      <w:pPr>
        <w:keepNext/>
      </w:pPr>
      <w:r>
        <w:rPr>
          <w:rFonts w:eastAsia="Arial"/>
          <w:noProof/>
        </w:rPr>
        <w:drawing>
          <wp:inline distT="0" distB="0" distL="0" distR="0" wp14:anchorId="7212DBDE" wp14:editId="5889C0F8">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E92371">
      <w:pPr>
        <w:pStyle w:val="Caption"/>
        <w:jc w:val="center"/>
      </w:pPr>
      <w:r>
        <w:t xml:space="preserve">Figure </w:t>
      </w:r>
      <w:r w:rsidR="005E512B">
        <w:fldChar w:fldCharType="begin"/>
      </w:r>
      <w:r w:rsidR="005E512B">
        <w:instrText xml:space="preserve"> SEQ Figure \* ARABIC </w:instrText>
      </w:r>
      <w:r w:rsidR="005E512B">
        <w:fldChar w:fldCharType="separate"/>
      </w:r>
      <w:r w:rsidR="001F7B15">
        <w:rPr>
          <w:noProof/>
        </w:rPr>
        <w:t>2</w:t>
      </w:r>
      <w:r w:rsidR="005E512B">
        <w:rPr>
          <w:noProof/>
        </w:rPr>
        <w:fldChar w:fldCharType="end"/>
      </w:r>
      <w:r>
        <w:t>:-Class Diagram2</w:t>
      </w:r>
    </w:p>
    <w:p w:rsidR="007B3243" w:rsidRDefault="00152A64" w:rsidP="00E92371">
      <w:pPr>
        <w:keepNext/>
      </w:pPr>
      <w:r>
        <w:rPr>
          <w:rFonts w:eastAsia="Arial"/>
          <w:noProof/>
        </w:rPr>
        <w:lastRenderedPageBreak/>
        <w:drawing>
          <wp:inline distT="0" distB="0" distL="0" distR="0" wp14:anchorId="37BCC488" wp14:editId="5FCC7876">
            <wp:extent cx="5365612" cy="6743700"/>
            <wp:effectExtent l="0" t="0" r="6985" b="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612" cy="6743700"/>
                    </a:xfrm>
                    <a:prstGeom prst="rect">
                      <a:avLst/>
                    </a:prstGeom>
                    <a:noFill/>
                    <a:ln>
                      <a:noFill/>
                    </a:ln>
                  </pic:spPr>
                </pic:pic>
              </a:graphicData>
            </a:graphic>
          </wp:inline>
        </w:drawing>
      </w:r>
    </w:p>
    <w:p w:rsidR="007B3243" w:rsidRPr="007B3243" w:rsidRDefault="007B3243" w:rsidP="00E92371">
      <w:pPr>
        <w:pStyle w:val="Caption"/>
        <w:jc w:val="center"/>
        <w:rPr>
          <w:rFonts w:eastAsia="Arial"/>
        </w:rPr>
      </w:pPr>
      <w:r>
        <w:t xml:space="preserve">Figure </w:t>
      </w:r>
      <w:r w:rsidR="005E512B">
        <w:fldChar w:fldCharType="begin"/>
      </w:r>
      <w:r w:rsidR="005E512B">
        <w:instrText xml:space="preserve"> SEQ Figure \* ARABIC </w:instrText>
      </w:r>
      <w:r w:rsidR="005E512B">
        <w:fldChar w:fldCharType="separate"/>
      </w:r>
      <w:r w:rsidR="001F7B15">
        <w:rPr>
          <w:noProof/>
        </w:rPr>
        <w:t>3</w:t>
      </w:r>
      <w:r w:rsidR="005E512B">
        <w:rPr>
          <w:noProof/>
        </w:rPr>
        <w:fldChar w:fldCharType="end"/>
      </w:r>
      <w:r>
        <w:t>:-Class Diagram (overall)</w:t>
      </w:r>
    </w:p>
    <w:p w:rsidR="007B3243" w:rsidRDefault="007B3243" w:rsidP="00E92371">
      <w:bookmarkStart w:id="186" w:name="_Toc289170453"/>
    </w:p>
    <w:p w:rsidR="006C6A0B" w:rsidRDefault="007B3243" w:rsidP="00E92371">
      <w:pPr>
        <w:pStyle w:val="Heading2"/>
        <w:numPr>
          <w:ilvl w:val="1"/>
          <w:numId w:val="0"/>
        </w:numPr>
        <w:tabs>
          <w:tab w:val="num" w:pos="576"/>
        </w:tabs>
        <w:spacing w:before="240" w:after="60"/>
        <w:ind w:hanging="576"/>
      </w:pPr>
      <w:r>
        <w:br w:type="page"/>
      </w:r>
      <w:bookmarkStart w:id="187" w:name="_Toc396602662"/>
      <w:bookmarkStart w:id="188" w:name="_Toc396638160"/>
      <w:r w:rsidR="006C6A0B">
        <w:lastRenderedPageBreak/>
        <w:t xml:space="preserve">Data flow </w:t>
      </w:r>
      <w:r w:rsidR="006C6A0B" w:rsidRPr="00875452">
        <w:t>diagram</w:t>
      </w:r>
      <w:bookmarkEnd w:id="187"/>
      <w:bookmarkEnd w:id="188"/>
    </w:p>
    <w:p w:rsidR="006C6A0B" w:rsidRDefault="006C6A0B" w:rsidP="00E92371">
      <w:pPr>
        <w:pStyle w:val="Heading3"/>
      </w:pPr>
      <w:bookmarkStart w:id="189" w:name="_Toc396602663"/>
      <w:bookmarkStart w:id="190" w:name="_Toc396638161"/>
      <w:r>
        <w:t>DFD-level 0</w:t>
      </w:r>
      <w:bookmarkEnd w:id="189"/>
      <w:bookmarkEnd w:id="190"/>
    </w:p>
    <w:p w:rsidR="004304C3" w:rsidRPr="004304C3" w:rsidRDefault="004304C3" w:rsidP="00E92371"/>
    <w:p w:rsidR="006C6A0B" w:rsidRDefault="005E512B" w:rsidP="00E92371">
      <w:pPr>
        <w:keepNext/>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margin-left:4.65pt;margin-top:207.85pt;width:36.3pt;height:26.15pt;z-index:251662336" adj="-10592474" fillcolor="black">
            <v:shadow color="#868686"/>
            <v:textpath style="font-family:&quot;Bookman Old Style&quot;;font-size:8pt" fitshape="t" trim="t" string="User Login&#10;"/>
          </v:shape>
        </w:pict>
      </w:r>
      <w:r w:rsidR="00152A64">
        <w:rPr>
          <w:noProof/>
        </w:rPr>
        <w:drawing>
          <wp:inline distT="0" distB="0" distL="0" distR="0" wp14:anchorId="423625A7" wp14:editId="324F48E4">
            <wp:extent cx="5288280" cy="4806375"/>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4806375"/>
                    </a:xfrm>
                    <a:prstGeom prst="rect">
                      <a:avLst/>
                    </a:prstGeom>
                    <a:noFill/>
                    <a:ln>
                      <a:noFill/>
                    </a:ln>
                  </pic:spPr>
                </pic:pic>
              </a:graphicData>
            </a:graphic>
          </wp:inline>
        </w:drawing>
      </w:r>
    </w:p>
    <w:p w:rsidR="006C6A0B" w:rsidRDefault="006C6A0B" w:rsidP="00E92371">
      <w:pPr>
        <w:pStyle w:val="Caption"/>
      </w:pPr>
      <w:r>
        <w:t xml:space="preserve">Figure </w:t>
      </w:r>
      <w:r w:rsidR="005E512B">
        <w:fldChar w:fldCharType="begin"/>
      </w:r>
      <w:r w:rsidR="005E512B">
        <w:instrText xml:space="preserve"> SEQ Figure \* ARABIC </w:instrText>
      </w:r>
      <w:r w:rsidR="005E512B">
        <w:fldChar w:fldCharType="separate"/>
      </w:r>
      <w:r w:rsidR="001F7B15">
        <w:rPr>
          <w:noProof/>
        </w:rPr>
        <w:t>4</w:t>
      </w:r>
      <w:r w:rsidR="005E512B">
        <w:rPr>
          <w:noProof/>
        </w:rPr>
        <w:fldChar w:fldCharType="end"/>
      </w:r>
      <w:r>
        <w:t xml:space="preserve">  DFD-level 0</w:t>
      </w:r>
    </w:p>
    <w:p w:rsidR="004304C3" w:rsidRDefault="004304C3" w:rsidP="00E92371"/>
    <w:p w:rsidR="004304C3" w:rsidRDefault="004304C3" w:rsidP="00E92371"/>
    <w:p w:rsidR="00124186" w:rsidRPr="006F3927" w:rsidRDefault="00124186" w:rsidP="00E92371">
      <w:pPr>
        <w:pStyle w:val="Heading3"/>
        <w:rPr>
          <w:lang w:eastAsia="ar-SA"/>
        </w:rPr>
      </w:pPr>
      <w:bookmarkStart w:id="191" w:name="_Toc396602664"/>
      <w:bookmarkStart w:id="192" w:name="_Toc396638162"/>
      <w:r>
        <w:lastRenderedPageBreak/>
        <w:t>DFD level 1</w:t>
      </w:r>
      <w:bookmarkEnd w:id="191"/>
      <w:bookmarkEnd w:id="192"/>
    </w:p>
    <w:p w:rsidR="00124186" w:rsidRDefault="00124186" w:rsidP="00E92371">
      <w:pPr>
        <w:keepNext/>
      </w:pPr>
    </w:p>
    <w:p w:rsidR="006C6A0B" w:rsidRDefault="00152A64" w:rsidP="00E92371">
      <w:pPr>
        <w:keepNext/>
        <w:spacing w:line="240" w:lineRule="auto"/>
      </w:pPr>
      <w:r>
        <w:rPr>
          <w:noProof/>
        </w:rPr>
        <mc:AlternateContent>
          <mc:Choice Requires="wpc">
            <w:drawing>
              <wp:inline distT="0" distB="0" distL="0" distR="0" wp14:anchorId="26AC28C6" wp14:editId="35A4F485">
                <wp:extent cx="6673850" cy="6463030"/>
                <wp:effectExtent l="0" t="0" r="0"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1" y="114935"/>
                            <a:ext cx="5105508" cy="523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1055;height:52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E92371">
      <w:pPr>
        <w:pStyle w:val="Caption"/>
        <w:jc w:val="center"/>
      </w:pPr>
      <w:r>
        <w:t xml:space="preserve">Figure </w:t>
      </w:r>
      <w:r w:rsidR="005E512B">
        <w:fldChar w:fldCharType="begin"/>
      </w:r>
      <w:r w:rsidR="005E512B">
        <w:instrText xml:space="preserve"> SEQ Figure \* ARABIC </w:instrText>
      </w:r>
      <w:r w:rsidR="005E512B">
        <w:fldChar w:fldCharType="separate"/>
      </w:r>
      <w:r w:rsidR="001F7B15">
        <w:rPr>
          <w:noProof/>
        </w:rPr>
        <w:t>5</w:t>
      </w:r>
      <w:r w:rsidR="005E512B">
        <w:rPr>
          <w:noProof/>
        </w:rPr>
        <w:fldChar w:fldCharType="end"/>
      </w:r>
      <w:r w:rsidR="00124186">
        <w:t xml:space="preserve">        </w:t>
      </w:r>
      <w:r>
        <w:t>DFD level 1</w:t>
      </w:r>
    </w:p>
    <w:p w:rsidR="00124186" w:rsidRDefault="00124186" w:rsidP="00E92371">
      <w:pPr>
        <w:pStyle w:val="Heading3"/>
      </w:pPr>
      <w:r>
        <w:br w:type="page"/>
      </w:r>
      <w:bookmarkStart w:id="193" w:name="_Toc396602665"/>
      <w:bookmarkStart w:id="194" w:name="_Toc396638163"/>
      <w:r>
        <w:lastRenderedPageBreak/>
        <w:t>DFD level 2</w:t>
      </w:r>
      <w:bookmarkEnd w:id="193"/>
      <w:bookmarkEnd w:id="194"/>
    </w:p>
    <w:p w:rsidR="00124186" w:rsidRPr="00124186" w:rsidRDefault="00124186" w:rsidP="00E92371"/>
    <w:p w:rsidR="006C6A0B" w:rsidRDefault="00152A64" w:rsidP="00E92371">
      <w:r>
        <w:rPr>
          <w:rFonts w:eastAsia="Arial"/>
          <w:noProof/>
        </w:rPr>
        <w:drawing>
          <wp:inline distT="0" distB="0" distL="0" distR="0" wp14:anchorId="14455BD3" wp14:editId="43E06865">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E92371">
      <w:pPr>
        <w:pStyle w:val="Caption"/>
        <w:jc w:val="center"/>
      </w:pPr>
      <w:r>
        <w:t xml:space="preserve">Figure </w:t>
      </w:r>
      <w:r w:rsidR="005E512B">
        <w:fldChar w:fldCharType="begin"/>
      </w:r>
      <w:r w:rsidR="005E512B">
        <w:instrText xml:space="preserve"> SEQ Figure \* ARABIC </w:instrText>
      </w:r>
      <w:r w:rsidR="005E512B">
        <w:fldChar w:fldCharType="separate"/>
      </w:r>
      <w:r w:rsidR="001F7B15">
        <w:rPr>
          <w:noProof/>
        </w:rPr>
        <w:t>6</w:t>
      </w:r>
      <w:r w:rsidR="005E512B">
        <w:rPr>
          <w:noProof/>
        </w:rPr>
        <w:fldChar w:fldCharType="end"/>
      </w:r>
      <w:r w:rsidR="00124186">
        <w:t xml:space="preserve"> </w:t>
      </w:r>
      <w:r>
        <w:t>DFD level 2</w:t>
      </w:r>
    </w:p>
    <w:p w:rsidR="00C239A5" w:rsidRDefault="00C239A5" w:rsidP="00E92371">
      <w:pPr>
        <w:pStyle w:val="Heading3"/>
      </w:pPr>
      <w:bookmarkStart w:id="195" w:name="_Toc396602666"/>
      <w:bookmarkStart w:id="196" w:name="_Toc396638164"/>
      <w:r>
        <w:t>DFD - level 3</w:t>
      </w:r>
      <w:bookmarkEnd w:id="195"/>
      <w:bookmarkEnd w:id="196"/>
    </w:p>
    <w:p w:rsidR="006C6A0B" w:rsidRDefault="00152A64" w:rsidP="00E92371">
      <w:r>
        <w:rPr>
          <w:rFonts w:eastAsia="Arial"/>
          <w:noProof/>
        </w:rPr>
        <w:drawing>
          <wp:inline distT="0" distB="0" distL="0" distR="0" wp14:anchorId="1311D41E" wp14:editId="2E034C2E">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E92371">
      <w:pPr>
        <w:pStyle w:val="Caption"/>
        <w:jc w:val="center"/>
      </w:pPr>
      <w:r>
        <w:t xml:space="preserve">Figure </w:t>
      </w:r>
      <w:r w:rsidR="005E512B">
        <w:fldChar w:fldCharType="begin"/>
      </w:r>
      <w:r w:rsidR="005E512B">
        <w:instrText xml:space="preserve"> SEQ Figure \* ARABIC </w:instrText>
      </w:r>
      <w:r w:rsidR="005E512B">
        <w:fldChar w:fldCharType="separate"/>
      </w:r>
      <w:r w:rsidR="001F7B15">
        <w:rPr>
          <w:noProof/>
        </w:rPr>
        <w:t>7</w:t>
      </w:r>
      <w:r w:rsidR="005E512B">
        <w:rPr>
          <w:noProof/>
        </w:rPr>
        <w:fldChar w:fldCharType="end"/>
      </w:r>
      <w:r w:rsidR="00C239A5">
        <w:t xml:space="preserve">  </w:t>
      </w:r>
      <w:r>
        <w:t>DFD level 3</w:t>
      </w:r>
    </w:p>
    <w:p w:rsidR="00F96FEA" w:rsidRDefault="00F96FEA" w:rsidP="00E92371">
      <w:pPr>
        <w:rPr>
          <w:rFonts w:eastAsia="Arial"/>
        </w:rPr>
      </w:pPr>
    </w:p>
    <w:p w:rsidR="00F96FEA" w:rsidRDefault="00F96FEA" w:rsidP="00E92371">
      <w:pPr>
        <w:pStyle w:val="Heading2"/>
        <w:rPr>
          <w:rFonts w:eastAsia="Arial"/>
        </w:rPr>
      </w:pPr>
      <w:bookmarkStart w:id="197" w:name="_Toc396638165"/>
      <w:r>
        <w:rPr>
          <w:rFonts w:eastAsia="Arial"/>
        </w:rPr>
        <w:lastRenderedPageBreak/>
        <w:t>Gyantt Chart</w:t>
      </w:r>
      <w:bookmarkEnd w:id="197"/>
    </w:p>
    <w:p w:rsidR="00F96FEA" w:rsidRDefault="00F96FEA" w:rsidP="00E92371">
      <w:pPr>
        <w:rPr>
          <w:rFonts w:eastAsia="Arial"/>
        </w:rPr>
      </w:pPr>
      <w:r>
        <w:rPr>
          <w:rFonts w:eastAsia="Arial"/>
          <w:noProof/>
        </w:rPr>
        <w:drawing>
          <wp:inline distT="0" distB="0" distL="0" distR="0" wp14:anchorId="4F8E4CEA" wp14:editId="21297C6F">
            <wp:extent cx="5271562" cy="261440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t.JPG"/>
                    <pic:cNvPicPr/>
                  </pic:nvPicPr>
                  <pic:blipFill>
                    <a:blip r:embed="rId35">
                      <a:extLst>
                        <a:ext uri="{28A0092B-C50C-407E-A947-70E740481C1C}">
                          <a14:useLocalDpi xmlns:a14="http://schemas.microsoft.com/office/drawing/2010/main" val="0"/>
                        </a:ext>
                      </a:extLst>
                    </a:blip>
                    <a:stretch>
                      <a:fillRect/>
                    </a:stretch>
                  </pic:blipFill>
                  <pic:spPr>
                    <a:xfrm>
                      <a:off x="0" y="0"/>
                      <a:ext cx="5268508" cy="2612888"/>
                    </a:xfrm>
                    <a:prstGeom prst="rect">
                      <a:avLst/>
                    </a:prstGeom>
                  </pic:spPr>
                </pic:pic>
              </a:graphicData>
            </a:graphic>
          </wp:inline>
        </w:drawing>
      </w:r>
    </w:p>
    <w:p w:rsidR="00F96FEA" w:rsidRDefault="00F96FEA" w:rsidP="00E92371">
      <w:pPr>
        <w:pStyle w:val="Heading2"/>
        <w:rPr>
          <w:rFonts w:eastAsia="Arial"/>
        </w:rPr>
      </w:pPr>
      <w:bookmarkStart w:id="198" w:name="_Toc396638166"/>
      <w:r>
        <w:rPr>
          <w:rFonts w:eastAsia="Arial"/>
        </w:rPr>
        <w:t>PERT Chart</w:t>
      </w:r>
      <w:bookmarkEnd w:id="198"/>
    </w:p>
    <w:p w:rsidR="00F96FEA" w:rsidRDefault="00F96FEA" w:rsidP="00E92371">
      <w:pPr>
        <w:rPr>
          <w:rFonts w:eastAsia="Arial"/>
        </w:rPr>
      </w:pPr>
      <w:r>
        <w:rPr>
          <w:rFonts w:eastAsia="Arial"/>
          <w:noProof/>
        </w:rPr>
        <w:drawing>
          <wp:inline distT="0" distB="0" distL="0" distR="0" wp14:anchorId="4F97767B" wp14:editId="00A92374">
            <wp:extent cx="5227319" cy="33454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36">
                      <a:extLst>
                        <a:ext uri="{28A0092B-C50C-407E-A947-70E740481C1C}">
                          <a14:useLocalDpi xmlns:a14="http://schemas.microsoft.com/office/drawing/2010/main" val="0"/>
                        </a:ext>
                      </a:extLst>
                    </a:blip>
                    <a:stretch>
                      <a:fillRect/>
                    </a:stretch>
                  </pic:blipFill>
                  <pic:spPr>
                    <a:xfrm>
                      <a:off x="0" y="0"/>
                      <a:ext cx="5225968" cy="3344620"/>
                    </a:xfrm>
                    <a:prstGeom prst="rect">
                      <a:avLst/>
                    </a:prstGeom>
                  </pic:spPr>
                </pic:pic>
              </a:graphicData>
            </a:graphic>
          </wp:inline>
        </w:drawing>
      </w:r>
      <w:r w:rsidR="00C239A5">
        <w:rPr>
          <w:rFonts w:eastAsia="Arial"/>
        </w:rPr>
        <w:br w:type="page"/>
      </w:r>
      <w:bookmarkStart w:id="199" w:name="_Toc396602667"/>
    </w:p>
    <w:p w:rsidR="00F96FEA" w:rsidRDefault="00F96FEA" w:rsidP="00E92371">
      <w:pPr>
        <w:pStyle w:val="Heading2"/>
        <w:rPr>
          <w:rFonts w:eastAsia="Arial"/>
        </w:rPr>
      </w:pPr>
      <w:bookmarkStart w:id="200" w:name="_Toc396638167"/>
      <w:r>
        <w:rPr>
          <w:rFonts w:eastAsia="Arial"/>
        </w:rPr>
        <w:lastRenderedPageBreak/>
        <w:t>Tracking Gyantt</w:t>
      </w:r>
      <w:bookmarkEnd w:id="200"/>
    </w:p>
    <w:p w:rsidR="00F96FEA" w:rsidRDefault="00F96FEA" w:rsidP="00E92371">
      <w:pPr>
        <w:rPr>
          <w:rFonts w:eastAsia="Arial"/>
        </w:rPr>
      </w:pPr>
      <w:r>
        <w:rPr>
          <w:rFonts w:eastAsia="Arial"/>
          <w:noProof/>
        </w:rPr>
        <w:drawing>
          <wp:inline distT="0" distB="0" distL="0" distR="0" wp14:anchorId="73C1D9A7" wp14:editId="6EC7C491">
            <wp:extent cx="5307817" cy="25831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37">
                      <a:extLst>
                        <a:ext uri="{28A0092B-C50C-407E-A947-70E740481C1C}">
                          <a14:useLocalDpi xmlns:a14="http://schemas.microsoft.com/office/drawing/2010/main" val="0"/>
                        </a:ext>
                      </a:extLst>
                    </a:blip>
                    <a:stretch>
                      <a:fillRect/>
                    </a:stretch>
                  </pic:blipFill>
                  <pic:spPr>
                    <a:xfrm>
                      <a:off x="0" y="0"/>
                      <a:ext cx="5307217" cy="2582888"/>
                    </a:xfrm>
                    <a:prstGeom prst="rect">
                      <a:avLst/>
                    </a:prstGeom>
                  </pic:spPr>
                </pic:pic>
              </a:graphicData>
            </a:graphic>
          </wp:inline>
        </w:drawing>
      </w:r>
    </w:p>
    <w:p w:rsidR="006C6A0B" w:rsidRDefault="006C6A0B" w:rsidP="00E92371">
      <w:pPr>
        <w:pStyle w:val="Heading2"/>
        <w:rPr>
          <w:rFonts w:eastAsia="Arial"/>
        </w:rPr>
      </w:pPr>
      <w:bookmarkStart w:id="201" w:name="_Toc396638168"/>
      <w:r>
        <w:rPr>
          <w:rFonts w:eastAsia="Arial"/>
        </w:rPr>
        <w:t>E-R Diagram:</w:t>
      </w:r>
      <w:bookmarkEnd w:id="199"/>
      <w:bookmarkEnd w:id="201"/>
    </w:p>
    <w:p w:rsidR="006C6A0B" w:rsidRDefault="006C6A0B" w:rsidP="00E92371">
      <w:pPr>
        <w:rPr>
          <w:rFonts w:eastAsia="Arial"/>
        </w:rPr>
      </w:pPr>
      <w:r>
        <w:rPr>
          <w:rFonts w:eastAsia="Arial"/>
        </w:rPr>
        <w:t>We will design a RDBMS for File Management System. The entities and their attributes are listed below. Attributes in Bold letter is the unique key.</w:t>
      </w:r>
    </w:p>
    <w:tbl>
      <w:tblPr>
        <w:tblW w:w="8407" w:type="dxa"/>
        <w:tblInd w:w="-10" w:type="dxa"/>
        <w:tblLayout w:type="fixed"/>
        <w:tblLook w:val="0000" w:firstRow="0" w:lastRow="0" w:firstColumn="0" w:lastColumn="0" w:noHBand="0" w:noVBand="0"/>
      </w:tblPr>
      <w:tblGrid>
        <w:gridCol w:w="2996"/>
        <w:gridCol w:w="5411"/>
      </w:tblGrid>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b/>
                <w:bCs/>
              </w:rPr>
            </w:pPr>
            <w:r>
              <w:rPr>
                <w:rFonts w:eastAsia="Arial"/>
                <w:b/>
                <w:bCs/>
              </w:rPr>
              <w:t>Entities</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b/>
                <w:bCs/>
              </w:rPr>
            </w:pPr>
            <w:r>
              <w:rPr>
                <w:rFonts w:eastAsia="Arial"/>
                <w:b/>
                <w:bCs/>
              </w:rPr>
              <w:t>Attributes</w:t>
            </w:r>
          </w:p>
        </w:tc>
      </w:tr>
      <w:tr w:rsidR="006C6A0B" w:rsidTr="00ED5699">
        <w:trPr>
          <w:trHeight w:val="100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Patient</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User Id</w:t>
            </w:r>
            <w:r>
              <w:rPr>
                <w:rFonts w:eastAsia="Arial"/>
              </w:rPr>
              <w:t>, Name, Address , Contact Number, password, Photo ID Num, Photo</w:t>
            </w:r>
          </w:p>
        </w:tc>
      </w:tr>
      <w:tr w:rsidR="006C6A0B" w:rsidTr="00ED5699">
        <w:trPr>
          <w:trHeight w:val="498"/>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Management System</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tabs>
                <w:tab w:val="left" w:pos="4740"/>
              </w:tabs>
              <w:snapToGrid w:val="0"/>
              <w:rPr>
                <w:rFonts w:eastAsia="Arial"/>
              </w:rPr>
            </w:pPr>
            <w:r>
              <w:rPr>
                <w:rFonts w:eastAsia="Arial"/>
                <w:b/>
                <w:bCs/>
              </w:rPr>
              <w:t>Hospital Id</w:t>
            </w:r>
            <w:r>
              <w:rPr>
                <w:rFonts w:eastAsia="Arial"/>
              </w:rPr>
              <w:t xml:space="preserve"> , Name, Address, Registered no</w:t>
            </w:r>
          </w:p>
        </w:tc>
      </w:tr>
      <w:tr w:rsidR="006C6A0B" w:rsidTr="00ED5699">
        <w:trPr>
          <w:trHeight w:val="607"/>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Machine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Machine Id</w:t>
            </w:r>
            <w:r>
              <w:rPr>
                <w:rFonts w:eastAsia="Arial"/>
              </w:rPr>
              <w:t>, Name, Software</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Session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Session Id, </w:t>
            </w:r>
            <w:r>
              <w:rPr>
                <w:rFonts w:eastAsia="Arial"/>
              </w:rPr>
              <w:t>User Id, Time, Billing amount</w:t>
            </w:r>
          </w:p>
        </w:tc>
      </w:tr>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Doctor</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Doctor  Id</w:t>
            </w:r>
            <w:r>
              <w:rPr>
                <w:rFonts w:eastAsia="Arial"/>
              </w:rPr>
              <w:t>, Name, address, contact number</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User Preference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Preference Id, </w:t>
            </w:r>
            <w:r>
              <w:rPr>
                <w:rFonts w:eastAsia="Arial"/>
              </w:rPr>
              <w:t>Type, Description</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Admin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Admin id, </w:t>
            </w:r>
            <w:r>
              <w:rPr>
                <w:rFonts w:eastAsia="Arial"/>
              </w:rPr>
              <w:t>name, price</w:t>
            </w:r>
          </w:p>
        </w:tc>
      </w:tr>
    </w:tbl>
    <w:p w:rsidR="004B5301" w:rsidRDefault="004B5301" w:rsidP="00E92371">
      <w:pPr>
        <w:rPr>
          <w:rFonts w:eastAsia="Arial"/>
          <w:b/>
          <w:bCs/>
        </w:rPr>
      </w:pPr>
    </w:p>
    <w:p w:rsidR="006C6A0B" w:rsidRDefault="006C6A0B" w:rsidP="00E92371">
      <w:pPr>
        <w:rPr>
          <w:rFonts w:eastAsia="Arial"/>
          <w:b/>
          <w:bCs/>
        </w:rPr>
      </w:pPr>
      <w:r>
        <w:rPr>
          <w:rFonts w:eastAsia="Arial"/>
          <w:b/>
          <w:bCs/>
        </w:rPr>
        <w:t>Relationship between Entities:</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E92371">
      <w:pPr>
        <w:rPr>
          <w:rFonts w:eastAsia="Arial"/>
        </w:rPr>
      </w:pPr>
      <w:r>
        <w:rPr>
          <w:noProof/>
        </w:rPr>
        <w:lastRenderedPageBreak/>
        <w:drawing>
          <wp:anchor distT="0" distB="0" distL="0" distR="0" simplePos="0" relativeHeight="251661312" behindDoc="0" locked="0" layoutInCell="1" allowOverlap="1" wp14:anchorId="00CCDF72" wp14:editId="4EA4DA20">
            <wp:simplePos x="0" y="0"/>
            <wp:positionH relativeFrom="column">
              <wp:align>center</wp:align>
            </wp:positionH>
            <wp:positionV relativeFrom="paragraph">
              <wp:posOffset>0</wp:posOffset>
            </wp:positionV>
            <wp:extent cx="5210175" cy="6111240"/>
            <wp:effectExtent l="0" t="0" r="9525" b="3810"/>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622" cy="6112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E92371">
      <w:pPr>
        <w:rPr>
          <w:rFonts w:eastAsia="Arial"/>
        </w:rPr>
      </w:pPr>
      <w:r>
        <w:rPr>
          <w:rFonts w:eastAsia="Arial"/>
        </w:rPr>
        <w:t xml:space="preserve">            E-R Diagram of Hospital management system</w:t>
      </w:r>
    </w:p>
    <w:p w:rsidR="006C6A0B" w:rsidRDefault="006C6A0B" w:rsidP="00E92371">
      <w:pPr>
        <w:spacing w:line="240" w:lineRule="auto"/>
        <w:rPr>
          <w:rFonts w:ascii="Arial" w:eastAsia="Arial" w:hAnsi="Arial" w:cs="Arial"/>
          <w:u w:val="single"/>
        </w:rPr>
      </w:pPr>
    </w:p>
    <w:p w:rsidR="003C35CE" w:rsidRDefault="003C35CE" w:rsidP="00E92371">
      <w:pPr>
        <w:pStyle w:val="Heading2"/>
        <w:rPr>
          <w:rFonts w:eastAsia="Arial"/>
        </w:rPr>
      </w:pPr>
      <w:bookmarkStart w:id="202" w:name="_Toc396602668"/>
      <w:bookmarkStart w:id="203" w:name="_Toc396638169"/>
      <w:r w:rsidRPr="00164D7D">
        <w:rPr>
          <w:rFonts w:eastAsia="Arial"/>
        </w:rPr>
        <w:t>The user interface</w:t>
      </w:r>
      <w:r w:rsidR="00164D7D">
        <w:rPr>
          <w:rFonts w:eastAsia="Arial"/>
        </w:rPr>
        <w:t>:</w:t>
      </w:r>
      <w:bookmarkEnd w:id="202"/>
      <w:bookmarkEnd w:id="203"/>
      <w:r w:rsidRPr="00164D7D">
        <w:rPr>
          <w:rFonts w:eastAsia="Arial"/>
        </w:rPr>
        <w:t xml:space="preserve"> </w:t>
      </w:r>
    </w:p>
    <w:p w:rsidR="00F96FEA" w:rsidRPr="00F96FEA" w:rsidRDefault="00F96FEA" w:rsidP="00E92371">
      <w:pPr>
        <w:rPr>
          <w:rFonts w:eastAsia="Arial"/>
          <w:lang w:eastAsia="x-none"/>
        </w:rPr>
      </w:pPr>
    </w:p>
    <w:p w:rsidR="001E7D09" w:rsidRPr="00185D1A" w:rsidRDefault="00152A64"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2550E2EE" wp14:editId="2B1E9995">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86"/>
    <w:p w:rsidR="00042E5B" w:rsidRPr="00185D1A" w:rsidRDefault="00042E5B" w:rsidP="00E92371">
      <w:pPr>
        <w:spacing w:line="240" w:lineRule="auto"/>
        <w:rPr>
          <w:rFonts w:ascii="Arial" w:eastAsia="Arial" w:hAnsi="Arial" w:cs="Arial"/>
          <w:u w:val="single"/>
        </w:rPr>
      </w:pPr>
    </w:p>
    <w:p w:rsidR="001E7D09" w:rsidRPr="00185D1A" w:rsidRDefault="001E7D09" w:rsidP="00E92371">
      <w:pPr>
        <w:spacing w:line="240" w:lineRule="auto"/>
        <w:rPr>
          <w:rFonts w:ascii="Arial" w:eastAsia="Arial" w:hAnsi="Arial" w:cs="Arial"/>
        </w:rPr>
      </w:pPr>
    </w:p>
    <w:p w:rsidR="00E67F7B" w:rsidRPr="00185D1A" w:rsidRDefault="00E67F7B" w:rsidP="00E92371">
      <w:pPr>
        <w:rPr>
          <w:rFonts w:eastAsia="Arial"/>
        </w:rPr>
      </w:pPr>
    </w:p>
    <w:p w:rsidR="00E67F7B" w:rsidRPr="00185D1A" w:rsidRDefault="00E67F7B" w:rsidP="00E92371">
      <w:pPr>
        <w:rPr>
          <w:rFonts w:eastAsia="Arial"/>
        </w:rPr>
      </w:pPr>
    </w:p>
    <w:p w:rsidR="001E7D09" w:rsidRDefault="001E7D09" w:rsidP="00E92371">
      <w:pPr>
        <w:spacing w:line="240" w:lineRule="auto"/>
        <w:rPr>
          <w:rFonts w:ascii="Arial" w:eastAsia="Arial" w:hAnsi="Arial" w:cs="Arial"/>
          <w:u w:val="single"/>
        </w:rPr>
      </w:pPr>
    </w:p>
    <w:p w:rsidR="00AD707E" w:rsidRPr="00944AD6" w:rsidRDefault="007B20DD" w:rsidP="00E92371">
      <w:pPr>
        <w:pStyle w:val="Heading1"/>
        <w:spacing w:line="480" w:lineRule="auto"/>
        <w:rPr>
          <w:rFonts w:ascii="Tahoma" w:eastAsia="Arial" w:hAnsi="Tahoma" w:cs="Tahoma"/>
        </w:rPr>
      </w:pPr>
      <w:bookmarkStart w:id="204" w:name="_Toc289170455"/>
      <w:bookmarkStart w:id="205" w:name="_Toc304459194"/>
      <w:r>
        <w:rPr>
          <w:rFonts w:ascii="Tahoma" w:eastAsia="Arial" w:hAnsi="Tahoma" w:cs="Tahoma"/>
        </w:rPr>
        <w:br w:type="page"/>
      </w:r>
      <w:bookmarkStart w:id="206" w:name="_Toc396602669"/>
      <w:bookmarkStart w:id="207" w:name="_Toc396638170"/>
      <w:r w:rsidR="00AD707E" w:rsidRPr="00944AD6">
        <w:rPr>
          <w:rFonts w:ascii="Tahoma" w:eastAsia="Arial" w:hAnsi="Tahoma" w:cs="Tahoma"/>
        </w:rPr>
        <w:lastRenderedPageBreak/>
        <w:t>PROGRAMME CODE:</w:t>
      </w:r>
      <w:bookmarkEnd w:id="204"/>
      <w:bookmarkEnd w:id="205"/>
      <w:bookmarkEnd w:id="206"/>
      <w:bookmarkEnd w:id="207"/>
    </w:p>
    <w:p w:rsidR="00AD707E" w:rsidRDefault="00AD707E" w:rsidP="00E92371">
      <w:pPr>
        <w:pStyle w:val="Heading2"/>
        <w:rPr>
          <w:rFonts w:eastAsia="Arial"/>
        </w:rPr>
      </w:pPr>
      <w:bookmarkStart w:id="208" w:name="_Toc396602672"/>
      <w:bookmarkStart w:id="209" w:name="_Toc396638171"/>
      <w:r>
        <w:rPr>
          <w:rFonts w:eastAsia="Arial"/>
        </w:rPr>
        <w:t>Source Code Hierarchy</w:t>
      </w:r>
      <w:bookmarkEnd w:id="208"/>
      <w:bookmarkEnd w:id="209"/>
    </w:p>
    <w:p w:rsidR="00AD707E" w:rsidRDefault="00AD707E" w:rsidP="00E92371">
      <w:pPr>
        <w:jc w:val="center"/>
        <w:rPr>
          <w:rFonts w:eastAsia="Arial"/>
        </w:rPr>
      </w:pPr>
    </w:p>
    <w:p w:rsidR="0088065F" w:rsidRDefault="0088065F" w:rsidP="00E92371">
      <w:pPr>
        <w:jc w:val="center"/>
        <w:rPr>
          <w:rFonts w:eastAsia="Arial"/>
        </w:rPr>
      </w:pPr>
      <w:r>
        <w:rPr>
          <w:noProof/>
        </w:rPr>
        <w:drawing>
          <wp:inline distT="0" distB="0" distL="0" distR="0" wp14:anchorId="4FF6A9CB" wp14:editId="44DCA138">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7580" cy="6934200"/>
                    </a:xfrm>
                    <a:prstGeom prst="rect">
                      <a:avLst/>
                    </a:prstGeom>
                  </pic:spPr>
                </pic:pic>
              </a:graphicData>
            </a:graphic>
          </wp:inline>
        </w:drawing>
      </w:r>
    </w:p>
    <w:p w:rsidR="00AD707E" w:rsidRDefault="00AD707E" w:rsidP="00E92371">
      <w:pPr>
        <w:jc w:val="center"/>
        <w:rPr>
          <w:rFonts w:eastAsia="Arial"/>
        </w:rPr>
      </w:pPr>
    </w:p>
    <w:p w:rsidR="00181C6B" w:rsidRDefault="00181C6B" w:rsidP="00E92371">
      <w:pPr>
        <w:pStyle w:val="Heading2"/>
        <w:rPr>
          <w:rFonts w:eastAsia="Arial"/>
        </w:rPr>
      </w:pPr>
      <w:bookmarkStart w:id="210" w:name="_Toc396602673"/>
      <w:bookmarkStart w:id="211" w:name="_Toc396638172"/>
      <w:r>
        <w:rPr>
          <w:rFonts w:eastAsia="Arial"/>
        </w:rPr>
        <w:lastRenderedPageBreak/>
        <w:t>Source Code</w:t>
      </w:r>
      <w:bookmarkEnd w:id="210"/>
      <w:bookmarkEnd w:id="211"/>
    </w:p>
    <w:p w:rsidR="00E75013" w:rsidRPr="002B6008" w:rsidRDefault="00E75013" w:rsidP="00E92371">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interface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Response addDoctor(Doctor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deleteDoctor(Doctor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List&lt;Doctor&gt;  getDoctorsByAttributes(Doctor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E75013" w:rsidP="00E92371">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com.hms.dao.Impl;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org.hibernate.Criteria;</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org.springframework.beans.factory.annotation.Autowired;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org.springframework.transaction.annotation.Propagation;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com.hms.dao.ProviderDAO;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class ProviderDAOImpl implements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private SessionFactory 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Session session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addDoctor(Doctor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response.setCode("HMS001");</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response.setStatus("Successfully Added.");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deleteDoctor(Doctor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session.delete(doc);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session.flush();</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response.setStatus("Record deleted succesfully.");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xml:space="preserve">Doctor docEntity =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(Doctor)session.get(Doctor.class, doc.getIddoctors());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response.setStatus("Successfully Updated.");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List&lt;Doctor&gt; getDoctorsByAttributes(Doctor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Criteria c = session.createCriteria(Doctor.class);</w:t>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c.add(Restrictions.eq("name.firstname", 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c.add(Restrictions.eq("name.lastname", lastName));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c.add(Restrictions.eq("demographic.sex", gender));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c.add(Restrictions.eq("master.dob", DateUtil.convertDateToSqlformat(dob)));</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doctorList = (List&lt;Doctor&gt;)c.list();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doctorList;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 docEntity=null;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docEntity=</w:t>
            </w:r>
            <w:r w:rsidRPr="00E75013">
              <w:rPr>
                <w:rFonts w:ascii="Consolas" w:hAnsi="Consolas" w:cs="Consolas"/>
                <w:sz w:val="19"/>
                <w:szCs w:val="19"/>
                <w:lang w:val="en-IN" w:eastAsia="en-IN"/>
              </w:rPr>
              <w:tab/>
              <w:t>(Doctor) session.load(Doctor.class, doc.getIddoctors());</w:t>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System.out.println("inside getDoctorByID in DAO impl " + docEntity.getName());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return docEntity;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static boolean isNullOrEmpty(Object str)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return (str == null || str.toString().trim().isEmpty()) ? true : false;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rPr>
              <w:t>}</w:t>
            </w: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doctors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Doctor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@SequenceGenerator(name="DOCTORS_IDDOCTORS_GENERATOR", sequenceName="SEQ_DOCTORS")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generator="DOCTORS_IDDOCTORS_GENERATOR")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@Column(name="doctor_reg_number")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Doctor()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setIddoctors(Integer 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this.iddoctors =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setDoctorRegNumber(String 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this.doctorRegNumber =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setDoctorSpecialty(String 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this.doctorSpecialty =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patients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Patient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@SequenceGenerator(name="PATIENTS_IDPATIENTS_GENERATOR", sequenceName="SEQ_PATIENTS")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generator="PATIENTS_IDPATIENTS_GENERATOR")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@Column(name="govt_photo_id")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@Column(name="photo_path")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Patient()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setIdpatients(Integer 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this.idpatients =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setGovtPhotoId(String 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this.govtPhotoId =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setPhotoPath(String 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this.photoPath =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AD707E" w:rsidRPr="00181C6B" w:rsidRDefault="00AD707E" w:rsidP="00E92371">
      <w:pPr>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ManagementSystem.</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UserGUI</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AccessInfo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IsRememberPassword;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UniqueId;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ValidateUserString(</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AuthenticateUser(</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r>
              <w:rPr>
                <w:rFonts w:ascii="Consolas" w:hAnsi="Consolas" w:cs="Consolas"/>
                <w:sz w:val="19"/>
                <w:szCs w:val="19"/>
                <w:lang w:val="en-IN" w:eastAsia="en-IN"/>
              </w:rPr>
              <w:tab/>
            </w:r>
            <w:r>
              <w:rPr>
                <w:rFonts w:ascii="Consolas" w:hAnsi="Consolas" w:cs="Consolas"/>
                <w:sz w:val="19"/>
                <w:szCs w:val="19"/>
                <w:lang w:val="en-IN" w:eastAsia="en-IN"/>
              </w:rPr>
              <w:tab/>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RetrieveForgetPassword(</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billingId;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Responsibility</w:t>
            </w:r>
            <w:r>
              <w:rPr>
                <w:rFonts w:ascii="Consolas" w:hAnsi="Consolas" w:cs="Consolas"/>
                <w:sz w:val="19"/>
                <w:szCs w:val="19"/>
                <w:lang w:val="en-IN" w:eastAsia="en-IN"/>
              </w:rPr>
              <w:t xml:space="preserve"> responsibilityName;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NewMethod()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rPr>
      </w:pPr>
    </w:p>
    <w:p w:rsidR="00AD707E" w:rsidRPr="00FC2C76" w:rsidRDefault="00255F3F" w:rsidP="00E92371">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DepartmentalInfo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wardAddress;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departmentMemberId;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departmentEmailId;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AddDepartmentInfo()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EmployeeTypeEnum.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EmployeeTypeEnum</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Nurse,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Surgeon,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FrontDesk,</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LabAttendant,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SalesPerson,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AdminEmployees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ExpertiseInfo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yearsOfExperience;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Qualifications;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RegistrationId;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expertiseDomain;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GetRegNumber()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GetExpertise()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HospitalAdmin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HospitalController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&gt; employees;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HospitalResources</w:t>
            </w:r>
            <w:r>
              <w:rPr>
                <w:rFonts w:ascii="Consolas" w:hAnsi="Consolas" w:cs="Consolas"/>
                <w:sz w:val="19"/>
                <w:szCs w:val="19"/>
                <w:lang w:val="en-IN" w:eastAsia="en-IN"/>
              </w:rPr>
              <w:t>&gt; 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HospitalAdmin</w:t>
            </w:r>
            <w:r>
              <w:rPr>
                <w:rFonts w:ascii="Consolas" w:hAnsi="Consolas" w:cs="Consolas"/>
                <w:sz w:val="19"/>
                <w:szCs w:val="19"/>
                <w:lang w:val="en-IN" w:eastAsia="en-IN"/>
              </w:rPr>
              <w:t>&gt; admins;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PatientInfo</w:t>
            </w:r>
            <w:r>
              <w:rPr>
                <w:rFonts w:ascii="Consolas" w:hAnsi="Consolas" w:cs="Consolas"/>
                <w:sz w:val="19"/>
                <w:szCs w:val="19"/>
                <w:lang w:val="en-IN" w:eastAsia="en-IN"/>
              </w:rPr>
              <w:t>&gt; patients;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BillingInfo</w:t>
            </w:r>
            <w:r>
              <w:rPr>
                <w:rFonts w:ascii="Consolas" w:hAnsi="Consolas" w:cs="Consolas"/>
                <w:sz w:val="19"/>
                <w:szCs w:val="19"/>
                <w:lang w:val="en-IN" w:eastAsia="en-IN"/>
              </w:rPr>
              <w:t>&gt; billingItems;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GetUsageMatrix()</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GetPatient()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b/>
        </w:rPr>
      </w:pPr>
    </w:p>
    <w:p w:rsidR="00AD707E" w:rsidRPr="00096C40" w:rsidRDefault="00935D54" w:rsidP="00E92371">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GetResponsibilities()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E92371">
      <w:pPr>
        <w:rPr>
          <w:rFonts w:eastAsia="Arial"/>
          <w:b/>
        </w:rPr>
      </w:pPr>
      <w:r>
        <w:rPr>
          <w:rFonts w:eastAsia="Arial"/>
        </w:rPr>
        <w:lastRenderedPageBreak/>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FD05AB">
              <w:rPr>
                <w:rFonts w:ascii="Consolas" w:hAnsi="Consolas" w:cs="Consolas"/>
                <w:sz w:val="19"/>
                <w:szCs w:val="19"/>
                <w:lang w:val="en-IN" w:eastAsia="en-IN"/>
              </w:rPr>
              <w:t>;</w:t>
            </w:r>
          </w:p>
          <w:p w:rsidR="00FD05AB" w:rsidRDefault="00FD05AB"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patientDomainList;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GetDomainList()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rPr>
      </w:pPr>
    </w:p>
    <w:p w:rsidR="00AD707E" w:rsidRPr="00096C40" w:rsidRDefault="00935D54" w:rsidP="00E92371">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jc w:val="center"/>
        <w:rPr>
          <w:rFonts w:eastAsia="Arial"/>
        </w:rPr>
      </w:pPr>
    </w:p>
    <w:p w:rsidR="00AD707E" w:rsidRPr="0097281E" w:rsidRDefault="00935D54" w:rsidP="00E92371">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97281E">
        <w:trPr>
          <w:trHeight w:val="324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MedicalInstruments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ECG_machine,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USG_machine,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X_RAY_machine,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CT_SCANNER,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OXYGEN_SETUP</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2379CD">
        <w:trPr>
          <w:trHeight w:val="4265"/>
        </w:trPr>
        <w:tc>
          <w:tcPr>
            <w:tcW w:w="9576"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GeneralMedicine,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Cardiology,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Pedriatic,</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Gastroenterology,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Gynaecology,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Nephrology,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Oncology,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Orthopaedics,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Physiotherapy,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Radiology,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735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PatientInfo</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MedicalInstruments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2379CD" w:rsidRDefault="00AD707E" w:rsidP="00E92371">
            <w:pPr>
              <w:autoSpaceDE w:val="0"/>
              <w:autoSpaceDN w:val="0"/>
              <w:adjustRightInd w:val="0"/>
              <w:spacing w:after="0" w:line="240" w:lineRule="auto"/>
              <w:rPr>
                <w:rFonts w:ascii="Consolas" w:hAnsi="Consolas" w:cs="Consolas"/>
                <w:sz w:val="19"/>
                <w:szCs w:val="19"/>
                <w:lang w:val="en-IN" w:eastAsia="en-IN"/>
              </w:rPr>
            </w:pPr>
          </w:p>
        </w:tc>
      </w:tr>
    </w:tbl>
    <w:p w:rsidR="0097281E" w:rsidRDefault="0097281E" w:rsidP="00E92371">
      <w:pPr>
        <w:rPr>
          <w:rFonts w:eastAsia="Arial"/>
        </w:rPr>
      </w:pPr>
    </w:p>
    <w:p w:rsidR="00AD707E" w:rsidRPr="0097281E" w:rsidRDefault="00876987" w:rsidP="00E92371">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945"/>
        </w:trPr>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OutPatient,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InPatient,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Emergency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phoneNumber;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sex;</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dob;</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emergencyContact;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ReportInfo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reportValue;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 xml:space="preserve"> employeeReferrer;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PatientInfo</w:t>
            </w:r>
            <w:r>
              <w:rPr>
                <w:rFonts w:ascii="Consolas" w:hAnsi="Consolas" w:cs="Consolas"/>
                <w:sz w:val="19"/>
                <w:szCs w:val="19"/>
                <w:lang w:val="en-IN" w:eastAsia="en-IN"/>
              </w:rPr>
              <w:t xml:space="preserve"> 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Display()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GetApproval()</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ResourceTypeEnum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Computer,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Printer,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Table,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Chair,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t>Bed,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Almirah,</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ElectronicsItem,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Scanner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b/>
        </w:rPr>
      </w:pPr>
    </w:p>
    <w:p w:rsidR="00AD707E" w:rsidRPr="006616D3" w:rsidRDefault="00876987" w:rsidP="00E92371">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Responsibility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description;</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relatedInstruments;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relatedResources;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relatedPatients;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releatedDoctor;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GetStatus()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GetResponsible()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Class</w:t>
            </w:r>
            <w:r w:rsidRPr="00944AD6">
              <w:rPr>
                <w:rFonts w:ascii="Tahoma" w:hAnsi="Tahoma" w:cs="Tahoma"/>
                <w:color w:val="0000FF"/>
                <w:sz w:val="19"/>
                <w:szCs w:val="19"/>
                <w:lang w:val="en-IN"/>
              </w:rPr>
              <w:t>="CyberCafeController.VideoSurveillance"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="http://schemas.microsoft.com/winfx/2006/xaml/presentation"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w:t>
            </w:r>
            <w:r w:rsidRPr="00944AD6">
              <w:rPr>
                <w:rFonts w:ascii="Tahoma" w:hAnsi="Tahoma" w:cs="Tahoma"/>
                <w:color w:val="FF0000"/>
                <w:sz w:val="19"/>
                <w:szCs w:val="19"/>
                <w:lang w:val="en-IN"/>
              </w:rPr>
              <w:t>x</w:t>
            </w:r>
            <w:r w:rsidRPr="00944AD6">
              <w:rPr>
                <w:rFonts w:ascii="Tahoma" w:hAnsi="Tahoma" w:cs="Tahoma"/>
                <w:color w:val="0000FF"/>
                <w:sz w:val="19"/>
                <w:szCs w:val="19"/>
                <w:lang w:val="en-IN"/>
              </w:rPr>
              <w:t>="http://schemas.microsoft.com/winfx/2006/xaml"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Title</w:t>
            </w:r>
            <w:r w:rsidRPr="00944AD6">
              <w:rPr>
                <w:rFonts w:ascii="Tahoma" w:hAnsi="Tahoma" w:cs="Tahoma"/>
                <w:color w:val="0000FF"/>
                <w:sz w:val="19"/>
                <w:szCs w:val="19"/>
                <w:lang w:val="en-IN"/>
              </w:rPr>
              <w:t>="VideoSurveillance"</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="307"</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="339"&gt;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="270"&gt;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="226*"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MediaElement</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="MediaEL"</w:t>
            </w:r>
            <w:r w:rsidRPr="00944AD6">
              <w:rPr>
                <w:rFonts w:ascii="Tahoma" w:hAnsi="Tahoma" w:cs="Tahoma"/>
                <w:color w:val="FF0000"/>
                <w:sz w:val="19"/>
                <w:szCs w:val="19"/>
                <w:lang w:val="en-IN"/>
              </w:rPr>
              <w:t xml:space="preserve"> Grid.RowSpan</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LoadedBehavior</w:t>
            </w:r>
            <w:r w:rsidRPr="00944AD6">
              <w:rPr>
                <w:rFonts w:ascii="Tahoma" w:hAnsi="Tahoma" w:cs="Tahoma"/>
                <w:color w:val="0000FF"/>
                <w:sz w:val="19"/>
                <w:szCs w:val="19"/>
                <w:lang w:val="en-IN"/>
              </w:rPr>
              <w:t>="Manual"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FF0000"/>
                <w:sz w:val="19"/>
                <w:szCs w:val="19"/>
                <w:lang w:val="en-IN"/>
              </w:rPr>
              <w:t xml:space="preserve"> Orientation</w:t>
            </w:r>
            <w:r w:rsidRPr="00944AD6">
              <w:rPr>
                <w:rFonts w:ascii="Tahoma" w:hAnsi="Tahoma" w:cs="Tahoma"/>
                <w:color w:val="0000FF"/>
                <w:sz w:val="19"/>
                <w:szCs w:val="19"/>
                <w:lang w:val="en-IN"/>
              </w:rPr>
              <w:t>="Horizontal"</w:t>
            </w:r>
            <w:r w:rsidRPr="00944AD6">
              <w:rPr>
                <w:rFonts w:ascii="Tahoma" w:hAnsi="Tahoma" w:cs="Tahoma"/>
                <w:color w:val="FF0000"/>
                <w:sz w:val="19"/>
                <w:szCs w:val="19"/>
                <w:lang w:val="en-IN"/>
              </w:rPr>
              <w:t xml:space="preserve"> Grid.Row</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HorizontalAlignment</w:t>
            </w:r>
            <w:r w:rsidRPr="00944AD6">
              <w:rPr>
                <w:rFonts w:ascii="Tahoma" w:hAnsi="Tahoma" w:cs="Tahoma"/>
                <w:color w:val="0000FF"/>
                <w:sz w:val="19"/>
                <w:szCs w:val="19"/>
                <w:lang w:val="en-IN"/>
              </w:rPr>
              <w:t>="Center"</w:t>
            </w:r>
            <w:r w:rsidRPr="00944AD6">
              <w:rPr>
                <w:rFonts w:ascii="Tahoma" w:hAnsi="Tahoma" w:cs="Tahoma"/>
                <w:color w:val="FF0000"/>
                <w:sz w:val="19"/>
                <w:szCs w:val="19"/>
                <w:lang w:val="en-IN"/>
              </w:rPr>
              <w:t xml:space="preserve"> Margin</w:t>
            </w:r>
            <w:r w:rsidRPr="00944AD6">
              <w:rPr>
                <w:rFonts w:ascii="Tahoma" w:hAnsi="Tahoma" w:cs="Tahoma"/>
                <w:color w:val="0000FF"/>
                <w:sz w:val="19"/>
                <w:szCs w:val="19"/>
                <w:lang w:val="en-IN"/>
              </w:rPr>
              <w:t>="8,0,8,5"</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="301"&gt;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="btnRec"</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="Record"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="btnRec_Click"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="btnPlay"</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="Play"</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="btnPlay_Click"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lastRenderedPageBreak/>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="btnStop"</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="Stop"</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="btnStop_Click"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="btnMoveBackward"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="Back"</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="btnMoveBackward_Click"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="btnMoveForward"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="Forward"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="btnMoveForward_Click"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="btnOpen"</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="Open"</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="btnOpen_Click"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0000FF"/>
                <w:sz w:val="19"/>
                <w:szCs w:val="19"/>
                <w:lang w:val="en-IN"/>
              </w:rPr>
              <w:t>&gt;</w:t>
            </w: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0E199C" w:rsidP="00E92371">
            <w:pPr>
              <w:autoSpaceDE w:val="0"/>
              <w:autoSpaceDN w:val="0"/>
              <w:adjustRightInd w:val="0"/>
              <w:spacing w:after="0"/>
              <w:rPr>
                <w:rFonts w:ascii="Tahoma" w:hAnsi="Tahoma" w:cs="Tahoma"/>
                <w:sz w:val="19"/>
                <w:szCs w:val="19"/>
                <w:lang w:val="en-IN"/>
              </w:rPr>
            </w:pPr>
            <w:r>
              <w:rPr>
                <w:rFonts w:ascii="Tahoma" w:hAnsi="Tahoma" w:cs="Tahoma"/>
                <w:color w:val="0000FF"/>
                <w:sz w:val="19"/>
                <w:szCs w:val="19"/>
                <w:lang w:val="en-IN"/>
              </w:rPr>
              <w:t>package</w:t>
            </w:r>
            <w:r w:rsidR="00AD707E">
              <w:rPr>
                <w:rFonts w:ascii="Tahoma" w:hAnsi="Tahoma" w:cs="Tahoma"/>
                <w:sz w:val="19"/>
                <w:szCs w:val="19"/>
                <w:lang w:val="en-IN"/>
              </w:rPr>
              <w:t xml:space="preserve"> </w:t>
            </w:r>
            <w:r w:rsidR="00876987">
              <w:rPr>
                <w:rFonts w:ascii="Tahoma" w:hAnsi="Tahoma" w:cs="Tahoma"/>
                <w:sz w:val="19"/>
                <w:szCs w:val="19"/>
                <w:lang w:val="en-IN"/>
              </w:rPr>
              <w:t>Hospital</w:t>
            </w:r>
            <w:r w:rsidR="00AD707E" w:rsidRPr="00944AD6">
              <w:rPr>
                <w:rFonts w:ascii="Tahoma" w:hAnsi="Tahoma" w:cs="Tahoma"/>
                <w:sz w:val="19"/>
                <w:szCs w:val="19"/>
                <w:lang w:val="en-IN"/>
              </w:rPr>
              <w:t>Controller</w:t>
            </w:r>
            <w:r w:rsidR="002379CD">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Interaction logic for VideoSurveillance</w:t>
            </w:r>
            <w:r w:rsidR="006616D3">
              <w:rPr>
                <w:rFonts w:ascii="Tahoma" w:hAnsi="Tahoma" w:cs="Tahoma"/>
                <w:color w:val="008000"/>
                <w:sz w:val="19"/>
                <w:szCs w:val="19"/>
                <w:lang w:val="en-IN"/>
              </w:rPr>
              <w:t>.html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w:t>
            </w:r>
            <w:r w:rsidRPr="00944AD6">
              <w:rPr>
                <w:rFonts w:ascii="Tahoma" w:hAnsi="Tahoma" w:cs="Tahoma"/>
                <w:color w:val="0000FF"/>
                <w:sz w:val="19"/>
                <w:szCs w:val="19"/>
                <w:lang w:val="en-IN"/>
              </w:rPr>
              <w:t>partial</w:t>
            </w:r>
            <w:r w:rsidRPr="00944AD6">
              <w:rPr>
                <w:rFonts w:ascii="Tahoma" w:hAnsi="Tahoma" w:cs="Tahoma"/>
                <w:sz w:val="19"/>
                <w:szCs w:val="19"/>
                <w:lang w:val="en-IN"/>
              </w:rPr>
              <w:t xml:space="preserve"> </w:t>
            </w:r>
            <w:r w:rsidRPr="00944AD6">
              <w:rPr>
                <w:rFonts w:ascii="Tahoma" w:hAnsi="Tahoma" w:cs="Tahoma"/>
                <w:color w:val="0000FF"/>
                <w:sz w:val="19"/>
                <w:szCs w:val="19"/>
                <w:lang w:val="en-IN"/>
              </w:rPr>
              <w:t>class</w:t>
            </w:r>
            <w:r w:rsidRPr="00944AD6">
              <w:rPr>
                <w:rFonts w:ascii="Tahoma" w:hAnsi="Tahoma" w:cs="Tahoma"/>
                <w:sz w:val="19"/>
                <w:szCs w:val="19"/>
                <w:lang w:val="en-IN"/>
              </w:rPr>
              <w:t xml:space="preserve"> </w:t>
            </w:r>
            <w:r w:rsidRPr="00944AD6">
              <w:rPr>
                <w:rFonts w:ascii="Tahoma" w:hAnsi="Tahoma" w:cs="Tahoma"/>
                <w:color w:val="2B91AF"/>
                <w:sz w:val="19"/>
                <w:szCs w:val="19"/>
                <w:lang w:val="en-IN"/>
              </w:rPr>
              <w:t>VideoSurveillance</w:t>
            </w:r>
            <w:r w:rsidRPr="00944AD6">
              <w:rPr>
                <w:rFonts w:ascii="Tahoma" w:hAnsi="Tahoma" w:cs="Tahoma"/>
                <w:sz w:val="19"/>
                <w:szCs w:val="19"/>
                <w:lang w:val="en-IN"/>
              </w:rPr>
              <w:t xml:space="preserve"> : </w:t>
            </w:r>
            <w:r w:rsidRPr="00944AD6">
              <w:rPr>
                <w:rFonts w:ascii="Tahoma" w:hAnsi="Tahoma" w:cs="Tahoma"/>
                <w:color w:val="2B91AF"/>
                <w:sz w:val="19"/>
                <w:szCs w:val="19"/>
                <w:lang w:val="en-IN"/>
              </w:rPr>
              <w:t>Window</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InitializeComponent();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btnRec_Click(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IsPlaying(bool)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bool</w:t>
            </w:r>
            <w:r w:rsidRPr="00944AD6">
              <w:rPr>
                <w:rFonts w:ascii="Tahoma" w:hAnsi="Tahoma" w:cs="Tahoma"/>
                <w:sz w:val="19"/>
                <w:szCs w:val="19"/>
                <w:lang w:val="en-IN"/>
              </w:rPr>
              <w:t xml:space="preserve">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btnStop.IsEnabled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btnMoveBackward.IsEnabled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btnMoveForward.IsEnabled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Play and 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btnPlay_Click(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(btnPlay.Content.ToString()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MediaEL.Play();</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"Pause"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else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lastRenderedPageBreak/>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btnStop_Click(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Back and Forward</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btnMoveForward_Click(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btnMoveBackward_Click(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Open Media</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btnOpen_Click(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 xml:space="preserve"> ofd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ofd.Filter = </w:t>
            </w:r>
            <w:r w:rsidRPr="00944AD6">
              <w:rPr>
                <w:rFonts w:ascii="Tahoma" w:hAnsi="Tahoma" w:cs="Tahoma"/>
                <w:color w:val="A31515"/>
                <w:sz w:val="19"/>
                <w:szCs w:val="19"/>
                <w:lang w:val="en-IN"/>
              </w:rPr>
              <w:t>"Video Files (*.wmv)|*.wmv"</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(ofd.ShowDialog()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MediaEL.Source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w:t>
            </w:r>
            <w:r w:rsidRPr="00944AD6">
              <w:rPr>
                <w:rFonts w:ascii="Tahoma" w:hAnsi="Tahoma" w:cs="Tahoma"/>
                <w:color w:val="2B91AF"/>
                <w:sz w:val="19"/>
                <w:szCs w:val="19"/>
                <w:lang w:val="en-IN"/>
              </w:rPr>
              <w:t>Uri</w:t>
            </w:r>
            <w:r w:rsidRPr="00944AD6">
              <w:rPr>
                <w:rFonts w:ascii="Tahoma" w:hAnsi="Tahoma" w:cs="Tahoma"/>
                <w:sz w:val="19"/>
                <w:szCs w:val="19"/>
                <w:lang w:val="en-IN"/>
              </w:rPr>
              <w:t>(ofd.FileName);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spacing w:after="40"/>
              <w:rPr>
                <w:rFonts w:ascii="Tahoma" w:eastAsia="Arial" w:hAnsi="Tahoma" w:cs="Tahoma"/>
                <w:sz w:val="18"/>
                <w:szCs w:val="18"/>
              </w:rPr>
            </w:pPr>
          </w:p>
        </w:tc>
      </w:tr>
    </w:tbl>
    <w:p w:rsidR="00AD707E" w:rsidRPr="00944AD6" w:rsidRDefault="00AD707E" w:rsidP="00E92371">
      <w:pPr>
        <w:rPr>
          <w:rFonts w:ascii="Tahoma" w:eastAsia="Arial" w:hAnsi="Tahoma" w:cs="Tahoma"/>
        </w:rPr>
      </w:pPr>
    </w:p>
    <w:p w:rsidR="00AD707E" w:rsidRPr="002731B6" w:rsidRDefault="00876987" w:rsidP="00E92371">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8667"/>
      </w:tblGrid>
      <w:tr w:rsidR="00AD707E" w:rsidRPr="00944AD6" w:rsidTr="00AA0C75">
        <w:tc>
          <w:tcPr>
            <w:tcW w:w="9576" w:type="dxa"/>
          </w:tcPr>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Storage</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sidR="00876987">
              <w:rPr>
                <w:rFonts w:ascii="Consolas" w:hAnsi="Consolas" w:cs="Consolas"/>
                <w:color w:val="2B91AF"/>
                <w:sz w:val="19"/>
                <w:szCs w:val="19"/>
                <w:lang w:val="en-IN" w:eastAsia="en-IN"/>
              </w:rPr>
              <w:t>Hospital</w:t>
            </w:r>
            <w:r>
              <w:rPr>
                <w:rFonts w:ascii="Consolas" w:hAnsi="Consolas" w:cs="Consolas"/>
                <w:color w:val="2B91AF"/>
                <w:sz w:val="19"/>
                <w:szCs w:val="19"/>
                <w:lang w:val="en-IN" w:eastAsia="en-IN"/>
              </w:rPr>
              <w:t>Storage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database interction data fetching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null</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fetcheUserData()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"Select * from Users;"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_UsersCollection.Clear();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 UsersDataObject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UsersData();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//UsersDataObject.serialNo = msqlReader.GetString("sl_no");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UsersDataObject.UserAdress = msqlReader.GetString(</w:t>
            </w:r>
            <w:r>
              <w:rPr>
                <w:rFonts w:ascii="Consolas" w:hAnsi="Consolas" w:cs="Consolas"/>
                <w:color w:val="A31515"/>
                <w:sz w:val="19"/>
                <w:szCs w:val="19"/>
                <w:lang w:val="en-IN" w:eastAsia="en-IN"/>
              </w:rPr>
              <w:t>"address"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UsersDataObject.phoneNumber = msqlReader.GetString(</w:t>
            </w:r>
            <w:r>
              <w:rPr>
                <w:rFonts w:ascii="Consolas" w:hAnsi="Consolas" w:cs="Consolas"/>
                <w:color w:val="A31515"/>
                <w:sz w:val="19"/>
                <w:szCs w:val="19"/>
                <w:lang w:val="en-IN" w:eastAsia="en-IN"/>
              </w:rPr>
              <w:t>"ph_no"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UsersDataObject.UserName = msqlReader.GetString(</w:t>
            </w:r>
            <w:r>
              <w:rPr>
                <w:rFonts w:ascii="Consolas" w:hAnsi="Consolas" w:cs="Consolas"/>
                <w:color w:val="A31515"/>
                <w:sz w:val="19"/>
                <w:szCs w:val="19"/>
                <w:lang w:val="en-IN" w:eastAsia="en-IN"/>
              </w:rPr>
              <w:t>"User_name"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UsersDataObject.UserVatNo = msqlReader.GetString(</w:t>
            </w:r>
            <w:r>
              <w:rPr>
                <w:rFonts w:ascii="Consolas" w:hAnsi="Consolas" w:cs="Consolas"/>
                <w:color w:val="A31515"/>
                <w:sz w:val="19"/>
                <w:szCs w:val="19"/>
                <w:lang w:val="en-IN" w:eastAsia="en-IN"/>
              </w:rPr>
              <w:t>"vat_no"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UsersDataObject.UserId = msqlReader.GetString(</w:t>
            </w:r>
            <w:r>
              <w:rPr>
                <w:rFonts w:ascii="Consolas" w:hAnsi="Consolas" w:cs="Consolas"/>
                <w:color w:val="A31515"/>
                <w:sz w:val="19"/>
                <w:szCs w:val="19"/>
                <w:lang w:val="en-IN" w:eastAsia="en-IN"/>
              </w:rPr>
              <w:t>"id"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UsersDataObject.UserTurnOver = 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UsersDataObject.UserDue = 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_UsersCollection.Add(UsersDataObject);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//always close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User table update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UpdateUserTable()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reference and initialize it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used by the command 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dbDue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dbTurnOver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//open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cusIdKey = UserInfoTb.SelectedValue.ToString();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cmdStr = </w:t>
            </w:r>
            <w:r>
              <w:rPr>
                <w:rFonts w:ascii="Consolas" w:hAnsi="Consolas" w:cs="Consolas"/>
                <w:color w:val="A31515"/>
                <w:sz w:val="19"/>
                <w:szCs w:val="19"/>
                <w:lang w:val="en-IN" w:eastAsia="en-IN"/>
              </w:rPr>
              <w:t>"SELECT turn_over,due FROM Users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cmdStr;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dbDue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dbTurnOver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//updating the value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totalBilledAmount = CalculateTotalAmount() + CalculateVAT();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newDueDouble = dbDue + totalBilledAmount - </w:t>
            </w:r>
            <w:r>
              <w:rPr>
                <w:rFonts w:ascii="Consolas" w:hAnsi="Consolas" w:cs="Consolas"/>
                <w:color w:val="0000FF"/>
                <w:sz w:val="19"/>
                <w:szCs w:val="19"/>
                <w:lang w:val="en-IN" w:eastAsia="en-IN"/>
              </w:rPr>
              <w:t>double</w:t>
            </w:r>
            <w:r>
              <w:rPr>
                <w:rFonts w:ascii="Consolas" w:hAnsi="Consolas" w:cs="Consolas"/>
                <w:sz w:val="19"/>
                <w:szCs w:val="19"/>
                <w:lang w:val="en-IN" w:eastAsia="en-IN"/>
              </w:rPr>
              <w:t>.Parse(paymentAmountTB.Text);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newDue = newDueDouble.ToString();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newTurnOver = (dbTurnOver + totalBilledAmount).ToString();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"UPDATE Users SET due='"</w:t>
            </w:r>
            <w:r>
              <w:rPr>
                <w:rFonts w:ascii="Consolas" w:hAnsi="Consolas" w:cs="Consolas"/>
                <w:sz w:val="19"/>
                <w:szCs w:val="19"/>
                <w:lang w:val="en-IN" w:eastAsia="en-IN"/>
              </w:rPr>
              <w:t xml:space="preserve"> + newDue + </w:t>
            </w:r>
            <w:r>
              <w:rPr>
                <w:rFonts w:ascii="Consolas" w:hAnsi="Consolas" w:cs="Consolas"/>
                <w:color w:val="A31515"/>
                <w:sz w:val="19"/>
                <w:szCs w:val="19"/>
                <w:lang w:val="en-IN" w:eastAsia="en-IN"/>
              </w:rPr>
              <w:t>"', turn_over='"</w:t>
            </w:r>
            <w:r>
              <w:rPr>
                <w:rFonts w:ascii="Consolas" w:hAnsi="Consolas" w:cs="Consolas"/>
                <w:sz w:val="19"/>
                <w:szCs w:val="19"/>
                <w:lang w:val="en-IN" w:eastAsia="en-IN"/>
              </w:rPr>
              <w:t xml:space="preserve"> + newTurnOver + </w:t>
            </w:r>
            <w:r>
              <w:rPr>
                <w:rFonts w:ascii="Consolas" w:hAnsi="Consolas" w:cs="Consolas"/>
                <w:color w:val="A31515"/>
                <w:sz w:val="19"/>
                <w:szCs w:val="19"/>
                <w:lang w:val="en-IN" w:eastAsia="en-IN"/>
              </w:rPr>
              <w:t>"'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 "</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msqlCommand.ExecuteNonQuery();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uppressAutoHyphens/>
              <w:rPr>
                <w:rFonts w:ascii="Tahoma" w:eastAsia="Arial" w:hAnsi="Tahoma" w:cs="Tahoma"/>
              </w:rPr>
            </w:pPr>
          </w:p>
        </w:tc>
      </w:tr>
    </w:tbl>
    <w:p w:rsidR="00AD707E" w:rsidRPr="00185D1A" w:rsidRDefault="00AD707E"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s.AddNew</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="Add New 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="223"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="596"&gt;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Reg No</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="NameDataTB_PreviewTextInput"&gt;&lt;/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="AddrDataTB_PreviewTextInput"&gt;&lt;/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="phDataTB_PreviewTextInput"&gt;&lt;/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="vatdataTB_PreviewTextInput"&gt;&lt;/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w:t>
            </w:r>
            <w:r w:rsidR="00B379A6">
              <w:rPr>
                <w:rFonts w:ascii="Consolas" w:hAnsi="Consolas" w:cs="Consolas"/>
                <w:sz w:val="19"/>
                <w:szCs w:val="19"/>
                <w:lang w:val="en-IN" w:eastAsia="en-IN"/>
              </w:rPr>
              <w:t>doctor</w:t>
            </w:r>
            <w:r w:rsidR="002C4E1B">
              <w:rPr>
                <w:rFonts w:ascii="Consolas" w:hAnsi="Consolas" w:cs="Consolas"/>
                <w:sz w:val="19"/>
                <w:szCs w:val="19"/>
                <w:lang w:val="en-IN" w:eastAsia="en-IN"/>
              </w:rPr>
              <w:t>s</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AddNew</w:t>
            </w:r>
            <w:r w:rsidR="00B379A6">
              <w:rPr>
                <w:rFonts w:ascii="Consolas" w:hAnsi="Consolas" w:cs="Consolas"/>
                <w:color w:val="008000"/>
                <w:sz w:val="19"/>
                <w:szCs w:val="19"/>
                <w:lang w:val="en-IN" w:eastAsia="en-IN"/>
              </w:rPr>
              <w:t>Doctor</w:t>
            </w:r>
            <w:r>
              <w:rPr>
                <w:rFonts w:ascii="Consolas" w:hAnsi="Consolas" w:cs="Consolas"/>
                <w:color w:val="008000"/>
                <w:sz w:val="19"/>
                <w:szCs w:val="19"/>
                <w:lang w:val="en-IN" w:eastAsia="en-IN"/>
              </w:rPr>
              <w:t>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AddNew</w:t>
            </w:r>
            <w:r w:rsidR="00B379A6">
              <w:rPr>
                <w:rFonts w:ascii="Consolas" w:hAnsi="Consolas" w:cs="Consolas"/>
                <w:color w:val="2B91AF"/>
                <w:sz w:val="19"/>
                <w:szCs w:val="19"/>
                <w:lang w:val="en-IN" w:eastAsia="en-IN"/>
              </w:rPr>
              <w:t>Doctor</w:t>
            </w:r>
            <w:r>
              <w:rPr>
                <w:rFonts w:ascii="Consolas" w:hAnsi="Consolas" w:cs="Consolas"/>
                <w:color w:val="2B91AF"/>
                <w:sz w:val="19"/>
                <w:szCs w:val="19"/>
                <w:lang w:val="en-IN" w:eastAsia="en-IN"/>
              </w:rPr>
              <w:t>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AddNew</w:t>
            </w:r>
            <w:r w:rsidR="00B379A6">
              <w:rPr>
                <w:rFonts w:ascii="Consolas" w:hAnsi="Consolas" w:cs="Consolas"/>
                <w:sz w:val="19"/>
                <w:szCs w:val="19"/>
                <w:lang w:val="en-IN" w:eastAsia="en-IN"/>
              </w:rPr>
              <w:t>Doctor</w:t>
            </w:r>
            <w:r>
              <w:rPr>
                <w:rFonts w:ascii="Consolas" w:hAnsi="Consolas" w:cs="Consolas"/>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validation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onlyAlphabet(</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 |^\t]"</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NameDataTB_PreviewTextInput(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!onlyAlphabet(e.Text);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AddrDataTB_PreviewTextInput(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phDataTB_PreviewTextInput(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vatdataTB_PreviewTextInput(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="HospitalManagementSystem.App"</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StartupUri</w:t>
            </w:r>
            <w:r>
              <w:rPr>
                <w:rFonts w:ascii="Consolas" w:hAnsi="Consolas" w:cs="Consolas"/>
                <w:color w:val="0000FF"/>
                <w:sz w:val="19"/>
                <w:szCs w:val="19"/>
                <w:lang w:val="en-IN" w:eastAsia="en-IN"/>
              </w:rPr>
              <w:t>="HospitalControllerGUI</w:t>
            </w:r>
            <w:r w:rsidR="006616D3">
              <w:rPr>
                <w:rFonts w:ascii="Consolas" w:hAnsi="Consolas" w:cs="Consolas"/>
                <w:color w:val="0000FF"/>
                <w:sz w:val="19"/>
                <w:szCs w:val="19"/>
                <w:lang w:val="en-IN" w:eastAsia="en-IN"/>
              </w:rPr>
              <w:t>.html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="Billing Window"</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="857"</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="864"&gt;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="Date:"&gt;&lt;/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DatePicker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="datePicker"</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w:t>
            </w:r>
            <w:r>
              <w:rPr>
                <w:rFonts w:ascii="Consolas" w:hAnsi="Consolas" w:cs="Consolas"/>
                <w:color w:val="FF0000"/>
                <w:sz w:val="19"/>
                <w:szCs w:val="19"/>
                <w:lang w:val="en-IN" w:eastAsia="en-IN"/>
              </w:rPr>
              <w:t xml:space="preserve"> SelectedDate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x</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Static</w:t>
            </w:r>
            <w:r>
              <w:rPr>
                <w:rFonts w:ascii="Consolas" w:hAnsi="Consolas" w:cs="Consolas"/>
                <w:color w:val="FF0000"/>
                <w:sz w:val="19"/>
                <w:szCs w:val="19"/>
                <w:lang w:val="en-IN" w:eastAsia="en-IN"/>
              </w:rPr>
              <w:t xml:space="preserve"> sys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DateTime</w:t>
            </w:r>
            <w:r>
              <w:rPr>
                <w:rFonts w:ascii="Consolas" w:hAnsi="Consolas" w:cs="Consolas"/>
                <w:color w:val="0000FF"/>
                <w:sz w:val="19"/>
                <w:szCs w:val="19"/>
                <w:lang w:val="en-IN" w:eastAsia="en-IN"/>
              </w:rPr>
              <w:t>.Now}"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="Invoice Number:"&gt;&lt;/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="invoiceNumberTB"</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="Patient"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="PatientSelectBtn"&gt;&lt;/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="Seller"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="PatientInfoTb"</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="57"&gt;</w:t>
            </w:r>
            <w:r>
              <w:rPr>
                <w:rFonts w:ascii="Consolas" w:hAnsi="Consolas" w:cs="Consolas"/>
                <w:color w:val="A31515"/>
                <w:sz w:val="19"/>
                <w:szCs w:val="19"/>
                <w:lang w:val="en-IN" w:eastAsia="en-IN"/>
              </w:rPr>
              <w:t>Patient 001</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="sellerInfoTb"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="160"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="#FFE5E2E2"</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w:t>
            </w:r>
            <w:r>
              <w:rPr>
                <w:rFonts w:ascii="Consolas" w:hAnsi="Consolas" w:cs="Consolas"/>
                <w:color w:val="A31515"/>
                <w:sz w:val="19"/>
                <w:szCs w:val="19"/>
                <w:lang w:val="en-IN" w:eastAsia="en-IN"/>
              </w:rPr>
              <w:t xml:space="preserve">This invoice shows the actual price of the items , decribed in are true and </w:t>
            </w:r>
            <w:r>
              <w:rPr>
                <w:rFonts w:ascii="Consolas" w:hAnsi="Consolas" w:cs="Consolas"/>
                <w:color w:val="A31515"/>
                <w:sz w:val="19"/>
                <w:szCs w:val="19"/>
                <w:lang w:val="en-IN" w:eastAsia="en-IN"/>
              </w:rPr>
              <w:lastRenderedPageBreak/>
              <w:t>correct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Payment Amount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="paymentAmountTB"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0.0</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Declaration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="Right"&gt;</w:t>
            </w:r>
            <w:r>
              <w:rPr>
                <w:rFonts w:ascii="Consolas" w:hAnsi="Consolas" w:cs="Consolas"/>
                <w:color w:val="A31515"/>
                <w:sz w:val="19"/>
                <w:szCs w:val="19"/>
                <w:lang w:val="en-IN" w:eastAsia="en-IN"/>
              </w:rPr>
              <w:t>Authorized Signature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Price in Words: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="calculateTotalBtn"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="Total"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="totalNoOfItems"</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="itemUnit"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="totalAmountLabel"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="VAT"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="calculateVATBtn"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="vatAmount"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="billingItemListView"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ItemsSource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billingCollection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="Sl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serialNo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="Description"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description</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="Quantity"</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quantity</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="VAT"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vat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="Rate"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rate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="180"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amount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BillingWindow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="HospitalManagementSystem.DoctorsBrowser"</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="DoctorsBrowser"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="418"</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="1008"&gt;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doctors"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doctorName</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lastRenderedPageBreak/>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DoctorsBrowser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DoctorsBrowser()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="Employees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="695"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="986"&gt;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employees"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EmployeesBrowser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="HospitalManagementSystem.MainWindow"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="Hospital Controller"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="372"</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="1066"&gt;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="Gray"</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="Login"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="expander1"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Expanded</w:t>
            </w:r>
            <w:r>
              <w:rPr>
                <w:rFonts w:ascii="Consolas" w:hAnsi="Consolas" w:cs="Consolas"/>
                <w:color w:val="0000FF"/>
                <w:sz w:val="19"/>
                <w:szCs w:val="19"/>
                <w:lang w:val="en-IN" w:eastAsia="en-IN"/>
              </w:rPr>
              <w:t>="expander1_Expanded"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="486"</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="476"&gt;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="6"</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="Stretch"</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="Stretch"&gt;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PasswordBox</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PasswordBox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Remember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Hyperlink.Click</w:t>
            </w:r>
            <w:r>
              <w:rPr>
                <w:rFonts w:ascii="Consolas" w:hAnsi="Consolas" w:cs="Consolas"/>
                <w:color w:val="0000FF"/>
                <w:sz w:val="19"/>
                <w:szCs w:val="19"/>
                <w:lang w:val="en-IN" w:eastAsia="en-IN"/>
              </w:rPr>
              <w:t>="Label_Click"&gt;</w:t>
            </w:r>
            <w:r>
              <w:rPr>
                <w:rFonts w:ascii="Consolas" w:hAnsi="Consolas" w:cs="Consolas"/>
                <w:color w:val="A31515"/>
                <w:sz w:val="19"/>
                <w:szCs w:val="19"/>
                <w:lang w:val="en-IN" w:eastAsia="en-IN"/>
              </w:rPr>
              <w:t>Forgot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r>
              <w:rPr>
                <w:rFonts w:ascii="Consolas" w:hAnsi="Consolas" w:cs="Consolas"/>
                <w:color w:val="A31515"/>
                <w:sz w:val="19"/>
                <w:szCs w:val="19"/>
                <w:lang w:val="en-IN" w:eastAsia="en-IN"/>
              </w:rPr>
              <w:t>Login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Print Report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="Button_Click_7"&gt;</w:t>
            </w:r>
            <w:r>
              <w:rPr>
                <w:rFonts w:ascii="Consolas" w:hAnsi="Consolas" w:cs="Consolas"/>
                <w:color w:val="A31515"/>
                <w:sz w:val="19"/>
                <w:szCs w:val="19"/>
                <w:lang w:val="en-IN" w:eastAsia="en-IN"/>
              </w:rPr>
              <w:t>Settings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="Features Access"</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="Right"&gt;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Patients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="Button_Click_5"&gt;</w:t>
            </w:r>
            <w:r>
              <w:rPr>
                <w:rFonts w:ascii="Consolas" w:hAnsi="Consolas" w:cs="Consolas"/>
                <w:color w:val="A31515"/>
                <w:sz w:val="19"/>
                <w:szCs w:val="19"/>
                <w:lang w:val="en-IN" w:eastAsia="en-IN"/>
              </w:rPr>
              <w:t>Doctors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Billing</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Employees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="Button_Click_1"&gt;</w:t>
            </w:r>
            <w:r>
              <w:rPr>
                <w:rFonts w:ascii="Consolas" w:hAnsi="Consolas" w:cs="Consolas"/>
                <w:color w:val="A31515"/>
                <w:sz w:val="19"/>
                <w:szCs w:val="19"/>
                <w:lang w:val="en-IN" w:eastAsia="en-IN"/>
              </w:rPr>
              <w:t>Resources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="Button_Click_2"&gt;</w:t>
            </w:r>
            <w:r>
              <w:rPr>
                <w:rFonts w:ascii="Consolas" w:hAnsi="Consolas" w:cs="Consolas"/>
                <w:color w:val="A31515"/>
                <w:sz w:val="19"/>
                <w:szCs w:val="19"/>
                <w:lang w:val="en-IN" w:eastAsia="en-IN"/>
              </w:rPr>
              <w:t>Instruments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="Button_Click_3"&gt;</w:t>
            </w:r>
            <w:r>
              <w:rPr>
                <w:rFonts w:ascii="Consolas" w:hAnsi="Consolas" w:cs="Consolas"/>
                <w:color w:val="A31515"/>
                <w:sz w:val="19"/>
                <w:szCs w:val="19"/>
                <w:lang w:val="en-IN" w:eastAsia="en-IN"/>
              </w:rPr>
              <w:t>Patient Registration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="Button_Click_4"&gt;</w:t>
            </w:r>
            <w:r>
              <w:rPr>
                <w:rFonts w:ascii="Consolas" w:hAnsi="Consolas" w:cs="Consolas"/>
                <w:color w:val="A31515"/>
                <w:sz w:val="19"/>
                <w:szCs w:val="19"/>
                <w:lang w:val="en-IN" w:eastAsia="en-IN"/>
              </w:rPr>
              <w:t>Video Surveilance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7C1B2D" w:rsidRPr="002B6008" w:rsidRDefault="007C1B2D" w:rsidP="00E92371">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FA07A0"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FA07A0">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MainWindow</w:t>
            </w:r>
            <w:r w:rsidR="006616D3">
              <w:rPr>
                <w:rFonts w:ascii="Consolas" w:hAnsi="Consolas" w:cs="Consolas"/>
                <w:color w:val="008000"/>
                <w:sz w:val="19"/>
                <w:szCs w:val="19"/>
                <w:lang w:val="en-IN" w:eastAsia="en-IN"/>
              </w:rPr>
              <w:t>.html</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MainWindow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MainWindow()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expander1_Expanded(</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pb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Button_Click_2(</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ib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Button_Click_3(</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pr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pr.ShowDialog();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Button_Click_4(</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Button_Click_5(</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db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Button_Click_6(</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bw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bw.ShowDialog();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Label_Click(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Button_Click_7(</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Button_Click_8(</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eb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="Instruments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="494"</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instruments"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="Location"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="Admin"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="Usage"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r>
              <w:rPr>
                <w:rFonts w:ascii="Consolas" w:hAnsi="Consolas" w:cs="Consolas"/>
                <w:color w:val="A31515"/>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InstrumentsBrowser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b/>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 Registration"</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="660"&gt;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Problems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PatientRegistration</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="635"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="1020"&gt;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patients"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="Problems"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="Bill 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Pr="00944AD6" w:rsidRDefault="007C1B2D" w:rsidP="00E92371">
            <w:pPr>
              <w:autoSpaceDE w:val="0"/>
              <w:autoSpaceDN w:val="0"/>
              <w:adjustRightInd w:val="0"/>
              <w:spacing w:after="0" w:line="240" w:lineRule="auto"/>
              <w:rPr>
                <w:rFonts w:ascii="Tahoma" w:eastAsia="Arial" w:hAnsi="Tahoma" w:cs="Tahoma"/>
                <w:sz w:val="18"/>
                <w:szCs w:val="18"/>
              </w:rPr>
            </w:pPr>
            <w:r>
              <w:rPr>
                <w:rFonts w:ascii="Consolas" w:hAnsi="Consolas" w:cs="Consolas"/>
                <w:sz w:val="19"/>
                <w:szCs w:val="19"/>
                <w:lang w:val="en-IN" w:eastAsia="en-IN"/>
              </w:rPr>
              <w:t>}</w:t>
            </w:r>
          </w:p>
        </w:tc>
      </w:tr>
    </w:tbl>
    <w:p w:rsidR="00FB4334" w:rsidRDefault="00FB4334" w:rsidP="00E92371">
      <w:pPr>
        <w:rPr>
          <w:rFonts w:eastAsia="Arial"/>
        </w:rPr>
      </w:pPr>
      <w:bookmarkStart w:id="212" w:name="_Toc289216366"/>
      <w:bookmarkStart w:id="213" w:name="_Toc289216622"/>
    </w:p>
    <w:p w:rsidR="00FB4334" w:rsidRDefault="00FB4334" w:rsidP="00E92371">
      <w:pPr>
        <w:rPr>
          <w:rFonts w:eastAsia="Arial"/>
        </w:rPr>
      </w:pPr>
    </w:p>
    <w:p w:rsidR="00FB4334" w:rsidRDefault="00FB4334" w:rsidP="00E92371">
      <w:pPr>
        <w:rPr>
          <w:rFonts w:eastAsia="Arial"/>
        </w:rPr>
      </w:pPr>
    </w:p>
    <w:p w:rsidR="00FB4334" w:rsidRPr="002B6008" w:rsidRDefault="00FB4334" w:rsidP="00E92371">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FB4334" w:rsidRPr="00944AD6" w:rsidTr="005A48A1">
        <w:trPr>
          <w:trHeight w:val="945"/>
        </w:trPr>
        <w:tc>
          <w:tcPr>
            <w:tcW w:w="9576" w:type="dxa"/>
          </w:tcPr>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package com.hms.client;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javax.ws.rs.core.MediaType;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org.apache.log4j.chainsaw.Main;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com.sun.jersey.api.client.WebResource;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public class RestfulClient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void invokeClient(){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static void main(String[] args)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RestfulClient client= new RestfulClient();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private void addOrUpdateDoctor()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System.out.println(serviceResponse.getStatus());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t>private void findDoctorByID()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System.out.println(serviceResponse.getDoctorInfoList().size());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944AD6" w:rsidRDefault="00FB4334" w:rsidP="00E92371">
            <w:pPr>
              <w:autoSpaceDE w:val="0"/>
              <w:autoSpaceDN w:val="0"/>
              <w:adjustRightInd w:val="0"/>
              <w:spacing w:after="0"/>
              <w:rPr>
                <w:rFonts w:ascii="Tahoma" w:eastAsia="Arial" w:hAnsi="Tahoma" w:cs="Tahoma"/>
                <w:sz w:val="18"/>
                <w:szCs w:val="18"/>
              </w:rPr>
            </w:pPr>
          </w:p>
        </w:tc>
      </w:tr>
    </w:tbl>
    <w:p w:rsidR="00FB4334" w:rsidRDefault="00FB4334" w:rsidP="00E92371">
      <w:pPr>
        <w:spacing w:line="240" w:lineRule="auto"/>
        <w:rPr>
          <w:rFonts w:ascii="Arial" w:eastAsia="Arial" w:hAnsi="Arial" w:cs="Arial"/>
          <w:u w:val="single"/>
        </w:rPr>
      </w:pPr>
    </w:p>
    <w:p w:rsidR="00E75013" w:rsidRDefault="00E75013" w:rsidP="00E92371">
      <w:pPr>
        <w:spacing w:line="240" w:lineRule="auto"/>
        <w:rPr>
          <w:rFonts w:ascii="Arial" w:eastAsia="Arial" w:hAnsi="Arial" w:cs="Arial"/>
          <w:u w:val="single"/>
        </w:rPr>
      </w:pPr>
    </w:p>
    <w:p w:rsidR="00E75013" w:rsidRPr="002B6008" w:rsidRDefault="00E75013" w:rsidP="00E92371">
      <w:pPr>
        <w:rPr>
          <w:rFonts w:eastAsia="Arial"/>
          <w:b/>
        </w:rPr>
      </w:pPr>
      <w:r w:rsidRPr="00E75013">
        <w:rPr>
          <w:rFonts w:eastAsia="Arial"/>
          <w:b/>
        </w:rPr>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ProviderService 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E92371">
      <w:pPr>
        <w:spacing w:line="240" w:lineRule="auto"/>
        <w:rPr>
          <w:rFonts w:ascii="Arial" w:eastAsia="Arial" w:hAnsi="Arial" w:cs="Arial"/>
          <w:u w:val="single"/>
        </w:rPr>
      </w:pPr>
    </w:p>
    <w:p w:rsidR="00E75013" w:rsidRPr="002B6008" w:rsidRDefault="0062040F" w:rsidP="00E92371">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package com.hms.mapper;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java.util.ArrayList;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org.springframework.stereotype.Component;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com.hms.entity.Doctor;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com.hms.model.DoctorInfo;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public class ProviderRequestResponseMapper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 getDoctorEntity(DoctorInfo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 =new 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doc.setIddoctors(doctorInfo.getIddoctors());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doc.setAddress(doctorInfo.getAddress());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doc.setContactNumber(doctorInfo.getContactNumber());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doc.setDoctorRegNumber(doctorInfo.getDoctorRegNumber());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doc.setDoctorSpecialty(doctorInfo.getDoctorSpecialty());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doc.setName(doctorInfo.getName());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List&lt;DoctorInfo&gt; getDoctorInfoList(List&lt;Doctor&gt;  doctorList)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 TODO Auto-generated method stub</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List&lt;DoctorInfo&gt; doctorInfoList=  new ArrayList&lt;DoctorInfo&gt;();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for (int i = 0; i &lt; doctorList.size(); i++)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w:t>
            </w:r>
            <w:r w:rsidRPr="005A48A1">
              <w:rPr>
                <w:rFonts w:ascii="Consolas" w:hAnsi="Consolas" w:cs="Consolas"/>
                <w:sz w:val="19"/>
                <w:szCs w:val="19"/>
                <w:lang w:val="en-IN" w:eastAsia="en-IN"/>
              </w:rPr>
              <w:tab/>
              <w:t>doctorList.get(i);</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doctorInfoList.add(getDoctorInfoFromEntity(doc));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DoctorInfo getDoctorInfoFromEntity(Doctor doc)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 doctorInfo = new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doctorInfo.setAddress(doc.getAddress());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doctorInfo.setContactNumber(doc.getContactNumber());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lastRenderedPageBreak/>
              <w:tab/>
            </w:r>
            <w:r w:rsidRPr="005A48A1">
              <w:rPr>
                <w:rFonts w:ascii="Consolas" w:hAnsi="Consolas" w:cs="Consolas"/>
                <w:sz w:val="19"/>
                <w:szCs w:val="19"/>
                <w:lang w:val="en-IN" w:eastAsia="en-IN"/>
              </w:rPr>
              <w:tab/>
              <w:t>doctorInfo.setDoctorRegNumber(doc.getDoctorRegNumber());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doctorInfo.setDoctorSpecialty(doc.getDoctorSpecialty());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doctorInfo.setName(doc.getName());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doctorInfo.setIddoctors(doc.getIddoctors());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E75013"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@XmlRootElement (name = "DoctorInfo")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DoctorInfo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Integer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setDoctorRegNumber(String 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this.doctorRegNumber =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setDoctorSpecialty(String 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this.doctorSpecialty =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Integer getIddoctors()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setIddoctors(Integer 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this.iddoctors =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Pr>
          <w:rFonts w:eastAsia="Arial"/>
          <w:b/>
        </w:rPr>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lastRenderedPageBreak/>
              <w:t>@XmlRootElement (name = "PatientInfo")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PatientInfo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setGovtPhotoId(String 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this.govtPhotoId =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setPhotoPath(String 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this.photoPath =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Response(){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String getStatus()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List&lt;DoctorInfo&gt; getDoctorInfoList()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92371">
      <w:pPr>
        <w:rPr>
          <w:rFonts w:eastAsia="Arial"/>
          <w:b/>
        </w:rPr>
      </w:pPr>
    </w:p>
    <w:p w:rsidR="00E75013" w:rsidRPr="002B6008" w:rsidRDefault="00C57CC6" w:rsidP="00E92371">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package com.hms.service;</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org.springframework.stereotype.Component;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com.hms.entity.Doctor;</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com.hms.model.Response;</w:t>
            </w: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interface ProviderService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ab/>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addDoctor(DoctorInfo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Response deleteDoctor(DoctorInfo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getDoctorsByAttributes(DoctorInfo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DoctorInfo getDoctorByID(DoctorInfo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E75013"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spacing w:line="240" w:lineRule="auto"/>
        <w:rPr>
          <w:rFonts w:ascii="Arial" w:eastAsia="Arial" w:hAnsi="Arial" w:cs="Arial"/>
          <w:u w:val="single"/>
        </w:rPr>
      </w:pPr>
    </w:p>
    <w:p w:rsidR="00C57CC6" w:rsidRPr="002B6008" w:rsidRDefault="00C57CC6" w:rsidP="00E92371">
      <w:pPr>
        <w:rPr>
          <w:rFonts w:eastAsia="Arial"/>
          <w:b/>
        </w:rPr>
      </w:pPr>
      <w:bookmarkStart w:id="214" w:name="_Toc396602674"/>
      <w:r>
        <w:rPr>
          <w:rFonts w:eastAsia="Arial"/>
          <w:b/>
        </w:rPr>
        <w:t>ProviderServiceImplementation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C57CC6" w:rsidRPr="00944AD6" w:rsidTr="00E92371">
        <w:trPr>
          <w:trHeight w:val="945"/>
        </w:trPr>
        <w:tc>
          <w:tcPr>
            <w:tcW w:w="9576" w:type="dxa"/>
          </w:tcPr>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com.hms.entity.Doctor;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944AD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92371">
      <w:pPr>
        <w:rPr>
          <w:rFonts w:eastAsia="Arial"/>
        </w:rPr>
      </w:pPr>
    </w:p>
    <w:p w:rsidR="00C57CC6" w:rsidRDefault="00C57CC6" w:rsidP="00E92371">
      <w:pPr>
        <w:spacing w:after="0" w:line="240" w:lineRule="auto"/>
        <w:rPr>
          <w:rFonts w:ascii="Cambria" w:eastAsia="Arial" w:hAnsi="Cambria"/>
          <w:b/>
          <w:bCs/>
          <w:i/>
          <w:iCs/>
          <w:sz w:val="32"/>
          <w:szCs w:val="32"/>
          <w:lang w:val="x-none" w:eastAsia="x-none"/>
        </w:rPr>
      </w:pPr>
      <w:r>
        <w:rPr>
          <w:rFonts w:eastAsia="Arial"/>
        </w:rPr>
        <w:br w:type="page"/>
      </w:r>
    </w:p>
    <w:p w:rsidR="00566355" w:rsidRPr="008400E1" w:rsidRDefault="00042E5B" w:rsidP="00E92371">
      <w:pPr>
        <w:pStyle w:val="Heading1"/>
        <w:rPr>
          <w:rFonts w:eastAsia="Arial"/>
        </w:rPr>
      </w:pPr>
      <w:bookmarkStart w:id="215" w:name="_Toc396638173"/>
      <w:r w:rsidRPr="00185D1A">
        <w:rPr>
          <w:rFonts w:eastAsia="Arial"/>
        </w:rPr>
        <w:lastRenderedPageBreak/>
        <w:t>TESTING</w:t>
      </w:r>
      <w:bookmarkStart w:id="216" w:name="_Toc289229211"/>
      <w:bookmarkStart w:id="217" w:name="_Toc304459198"/>
      <w:bookmarkEnd w:id="212"/>
      <w:bookmarkEnd w:id="213"/>
      <w:bookmarkEnd w:id="214"/>
      <w:bookmarkEnd w:id="215"/>
    </w:p>
    <w:p w:rsidR="00132545" w:rsidRPr="00132545" w:rsidRDefault="00D807D3" w:rsidP="00E92371">
      <w:pPr>
        <w:pStyle w:val="Heading2"/>
        <w:rPr>
          <w:rFonts w:eastAsia="Arial"/>
        </w:rPr>
      </w:pPr>
      <w:bookmarkStart w:id="218" w:name="_Toc396602675"/>
      <w:bookmarkStart w:id="219" w:name="_Toc396638174"/>
      <w:r w:rsidRPr="00944AD6">
        <w:rPr>
          <w:rFonts w:eastAsia="Arial"/>
        </w:rPr>
        <w:t>UNIT TESTCASES:</w:t>
      </w:r>
      <w:bookmarkEnd w:id="216"/>
      <w:bookmarkEnd w:id="217"/>
      <w:bookmarkEnd w:id="218"/>
      <w:bookmarkEnd w:id="219"/>
    </w:p>
    <w:tbl>
      <w:tblPr>
        <w:tblpPr w:leftFromText="180" w:rightFromText="180" w:vertAnchor="text" w:tblpY="1"/>
        <w:tblOverlap w:val="never"/>
        <w:tblW w:w="8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690"/>
        <w:gridCol w:w="2618"/>
        <w:gridCol w:w="2891"/>
      </w:tblGrid>
      <w:tr w:rsidR="00D807D3" w:rsidRPr="001933BE" w:rsidTr="00ED5699">
        <w:trPr>
          <w:trHeight w:val="348"/>
        </w:trPr>
        <w:tc>
          <w:tcPr>
            <w:tcW w:w="1254" w:type="dxa"/>
          </w:tcPr>
          <w:p w:rsidR="00D807D3" w:rsidRPr="001933BE" w:rsidRDefault="00D807D3" w:rsidP="00E92371">
            <w:pPr>
              <w:spacing w:after="0" w:line="240" w:lineRule="auto"/>
              <w:rPr>
                <w:rFonts w:eastAsia="Arial"/>
                <w:b/>
              </w:rPr>
            </w:pPr>
            <w:r w:rsidRPr="001933BE">
              <w:rPr>
                <w:rFonts w:eastAsia="Arial"/>
                <w:b/>
              </w:rPr>
              <w:t>Test case Id</w:t>
            </w:r>
          </w:p>
        </w:tc>
        <w:tc>
          <w:tcPr>
            <w:tcW w:w="1690" w:type="dxa"/>
          </w:tcPr>
          <w:p w:rsidR="00D807D3" w:rsidRPr="001933BE" w:rsidRDefault="00D807D3" w:rsidP="00E92371">
            <w:pPr>
              <w:spacing w:after="0" w:line="240" w:lineRule="auto"/>
              <w:rPr>
                <w:rFonts w:eastAsia="Arial"/>
                <w:b/>
              </w:rPr>
            </w:pPr>
            <w:r w:rsidRPr="001933BE">
              <w:rPr>
                <w:rFonts w:eastAsia="Arial"/>
                <w:b/>
              </w:rPr>
              <w:t>Description</w:t>
            </w:r>
          </w:p>
        </w:tc>
        <w:tc>
          <w:tcPr>
            <w:tcW w:w="2618" w:type="dxa"/>
          </w:tcPr>
          <w:p w:rsidR="00D807D3" w:rsidRPr="001933BE" w:rsidRDefault="00D807D3" w:rsidP="00E92371">
            <w:pPr>
              <w:spacing w:after="0" w:line="240" w:lineRule="auto"/>
              <w:rPr>
                <w:rFonts w:eastAsia="Arial"/>
                <w:b/>
              </w:rPr>
            </w:pPr>
            <w:r w:rsidRPr="001933BE">
              <w:rPr>
                <w:rFonts w:eastAsia="Arial"/>
                <w:b/>
              </w:rPr>
              <w:t>Prerequisite</w:t>
            </w:r>
          </w:p>
        </w:tc>
        <w:tc>
          <w:tcPr>
            <w:tcW w:w="2891"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HMS_UT_001</w:t>
            </w:r>
          </w:p>
        </w:tc>
        <w:tc>
          <w:tcPr>
            <w:tcW w:w="1690" w:type="dxa"/>
          </w:tcPr>
          <w:p w:rsidR="00D807D3" w:rsidRPr="001933BE" w:rsidRDefault="00D807D3" w:rsidP="00E92371">
            <w:pPr>
              <w:spacing w:after="0" w:line="240" w:lineRule="auto"/>
              <w:rPr>
                <w:rFonts w:eastAsia="Arial"/>
              </w:rPr>
            </w:pPr>
            <w:r w:rsidRPr="001933BE">
              <w:rPr>
                <w:rFonts w:eastAsia="Arial"/>
              </w:rPr>
              <w:t>Load a 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HMS_UT_002</w:t>
            </w:r>
          </w:p>
        </w:tc>
        <w:tc>
          <w:tcPr>
            <w:tcW w:w="1690" w:type="dxa"/>
          </w:tcPr>
          <w:p w:rsidR="00D807D3" w:rsidRPr="001933BE" w:rsidRDefault="00D807D3" w:rsidP="00E92371">
            <w:pPr>
              <w:spacing w:after="0" w:line="240" w:lineRule="auto"/>
              <w:rPr>
                <w:rFonts w:eastAsia="Arial"/>
              </w:rPr>
            </w:pPr>
            <w:r w:rsidRPr="001933BE">
              <w:rPr>
                <w:rFonts w:eastAsia="Arial"/>
              </w:rPr>
              <w:t>Login as a doctor</w:t>
            </w:r>
          </w:p>
        </w:tc>
        <w:tc>
          <w:tcPr>
            <w:tcW w:w="2618" w:type="dxa"/>
          </w:tcPr>
          <w:p w:rsidR="00D807D3" w:rsidRPr="001933BE" w:rsidRDefault="00D807D3" w:rsidP="00E92371">
            <w:pPr>
              <w:spacing w:after="0" w:line="240" w:lineRule="auto"/>
              <w:rPr>
                <w:rFonts w:eastAsia="Arial"/>
              </w:rPr>
            </w:pPr>
            <w:r w:rsidRPr="001933BE">
              <w:rPr>
                <w:rFonts w:eastAsia="Arial"/>
              </w:rPr>
              <w:t>Valid user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HMS_UT_003</w:t>
            </w:r>
          </w:p>
        </w:tc>
        <w:tc>
          <w:tcPr>
            <w:tcW w:w="1690" w:type="dxa"/>
          </w:tcPr>
          <w:p w:rsidR="00D807D3" w:rsidRPr="001933BE" w:rsidRDefault="00D807D3" w:rsidP="00E92371">
            <w:pPr>
              <w:spacing w:after="0" w:line="240" w:lineRule="auto"/>
              <w:rPr>
                <w:rFonts w:eastAsia="Arial"/>
              </w:rPr>
            </w:pPr>
            <w:r w:rsidRPr="001933BE">
              <w:rPr>
                <w:rFonts w:eastAsia="Arial"/>
              </w:rPr>
              <w:t>Display Image</w:t>
            </w:r>
          </w:p>
        </w:tc>
        <w:tc>
          <w:tcPr>
            <w:tcW w:w="2618" w:type="dxa"/>
          </w:tcPr>
          <w:p w:rsidR="00D807D3" w:rsidRPr="001933BE" w:rsidRDefault="00D807D3" w:rsidP="00E92371">
            <w:pPr>
              <w:spacing w:after="0" w:line="240" w:lineRule="auto"/>
              <w:rPr>
                <w:rFonts w:eastAsia="Arial"/>
              </w:rPr>
            </w:pPr>
            <w:r w:rsidRPr="001933BE">
              <w:rPr>
                <w:rFonts w:eastAsia="Arial"/>
              </w:rPr>
              <w:t>Valid user with Image and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HMS_UT_004</w:t>
            </w:r>
          </w:p>
        </w:tc>
        <w:tc>
          <w:tcPr>
            <w:tcW w:w="1690" w:type="dxa"/>
          </w:tcPr>
          <w:p w:rsidR="00D807D3" w:rsidRPr="001933BE" w:rsidRDefault="00D807D3" w:rsidP="00E92371">
            <w:pPr>
              <w:spacing w:after="0" w:line="240" w:lineRule="auto"/>
              <w:rPr>
                <w:rFonts w:eastAsia="Arial"/>
              </w:rPr>
            </w:pPr>
            <w:r w:rsidRPr="001933BE">
              <w:rPr>
                <w:rFonts w:eastAsia="Arial"/>
              </w:rPr>
              <w:t>Display Video</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HMS_UT_005</w:t>
            </w:r>
          </w:p>
        </w:tc>
        <w:tc>
          <w:tcPr>
            <w:tcW w:w="1690" w:type="dxa"/>
          </w:tcPr>
          <w:p w:rsidR="00D807D3" w:rsidRPr="001933BE" w:rsidRDefault="00D807D3" w:rsidP="00E92371">
            <w:pPr>
              <w:spacing w:after="0" w:line="240" w:lineRule="auto"/>
              <w:rPr>
                <w:rFonts w:eastAsia="Arial"/>
              </w:rPr>
            </w:pPr>
            <w:r w:rsidRPr="001933BE">
              <w:rPr>
                <w:rFonts w:eastAsia="Arial"/>
              </w:rPr>
              <w:t xml:space="preserve">Video Play </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HMS_UT_006</w:t>
            </w:r>
          </w:p>
        </w:tc>
        <w:tc>
          <w:tcPr>
            <w:tcW w:w="1690" w:type="dxa"/>
          </w:tcPr>
          <w:p w:rsidR="00D807D3" w:rsidRPr="001933BE" w:rsidRDefault="00D807D3" w:rsidP="00E92371">
            <w:pPr>
              <w:spacing w:after="0" w:line="240" w:lineRule="auto"/>
              <w:rPr>
                <w:rFonts w:eastAsia="Arial"/>
              </w:rPr>
            </w:pPr>
            <w:r w:rsidRPr="001933BE">
              <w:rPr>
                <w:rFonts w:eastAsia="Arial"/>
              </w:rPr>
              <w:t>Video Pause</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HMS_UT_007</w:t>
            </w:r>
          </w:p>
        </w:tc>
        <w:tc>
          <w:tcPr>
            <w:tcW w:w="1690" w:type="dxa"/>
          </w:tcPr>
          <w:p w:rsidR="00D807D3" w:rsidRPr="001933BE" w:rsidRDefault="00D807D3" w:rsidP="00E92371">
            <w:pPr>
              <w:spacing w:after="0" w:line="240" w:lineRule="auto"/>
              <w:rPr>
                <w:rFonts w:eastAsia="Arial"/>
              </w:rPr>
            </w:pPr>
            <w:r w:rsidRPr="001933BE">
              <w:rPr>
                <w:rFonts w:eastAsia="Arial"/>
              </w:rPr>
              <w:t>Video Stop</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stop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HMS_UT_008</w:t>
            </w:r>
          </w:p>
        </w:tc>
        <w:tc>
          <w:tcPr>
            <w:tcW w:w="1690" w:type="dxa"/>
          </w:tcPr>
          <w:p w:rsidR="00D807D3" w:rsidRPr="001933BE" w:rsidRDefault="00D807D3" w:rsidP="00E92371">
            <w:pPr>
              <w:spacing w:after="0" w:line="240" w:lineRule="auto"/>
              <w:rPr>
                <w:rFonts w:eastAsia="Arial"/>
              </w:rPr>
            </w:pPr>
            <w:r w:rsidRPr="001933BE">
              <w:rPr>
                <w:rFonts w:eastAsia="Arial"/>
              </w:rPr>
              <w:t>Video Fast Forward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fast forward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HMS_UT_009</w:t>
            </w:r>
          </w:p>
        </w:tc>
        <w:tc>
          <w:tcPr>
            <w:tcW w:w="1690" w:type="dxa"/>
          </w:tcPr>
          <w:p w:rsidR="00D807D3" w:rsidRPr="001933BE" w:rsidRDefault="00D807D3" w:rsidP="00E92371">
            <w:pPr>
              <w:spacing w:after="0" w:line="240" w:lineRule="auto"/>
              <w:rPr>
                <w:rFonts w:eastAsia="Arial"/>
              </w:rPr>
            </w:pPr>
            <w:r w:rsidRPr="001933BE">
              <w:rPr>
                <w:rFonts w:eastAsia="Arial"/>
              </w:rPr>
              <w:t>Video Rewind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back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HMS_UT_010</w:t>
            </w:r>
          </w:p>
        </w:tc>
        <w:tc>
          <w:tcPr>
            <w:tcW w:w="1690" w:type="dxa"/>
          </w:tcPr>
          <w:p w:rsidR="00D807D3" w:rsidRPr="001933BE" w:rsidRDefault="00D807D3" w:rsidP="00E92371">
            <w:pPr>
              <w:spacing w:after="0" w:line="240" w:lineRule="auto"/>
              <w:rPr>
                <w:rFonts w:eastAsia="Arial"/>
              </w:rPr>
            </w:pPr>
            <w:r w:rsidRPr="001933BE">
              <w:rPr>
                <w:rFonts w:eastAsia="Arial"/>
              </w:rPr>
              <w:t>Video Open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open button </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HMS_UT_011</w:t>
            </w:r>
          </w:p>
        </w:tc>
        <w:tc>
          <w:tcPr>
            <w:tcW w:w="1690" w:type="dxa"/>
          </w:tcPr>
          <w:p w:rsidR="00D807D3" w:rsidRPr="001933BE" w:rsidRDefault="00A75116" w:rsidP="00E92371">
            <w:pPr>
              <w:spacing w:after="0" w:line="240" w:lineRule="auto"/>
              <w:rPr>
                <w:rFonts w:eastAsia="Arial"/>
              </w:rPr>
            </w:pPr>
            <w:r w:rsidRPr="001933BE">
              <w:rPr>
                <w:rFonts w:eastAsia="Arial"/>
              </w:rPr>
              <w:t xml:space="preserve">Display Online </w:t>
            </w:r>
            <w:r w:rsidR="00D807D3" w:rsidRPr="001933BE">
              <w:rPr>
                <w:rFonts w:eastAsia="Arial"/>
              </w:rPr>
              <w:t>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online button (Online prescription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HMS_UT_013</w:t>
            </w:r>
          </w:p>
        </w:tc>
        <w:tc>
          <w:tcPr>
            <w:tcW w:w="1690" w:type="dxa"/>
          </w:tcPr>
          <w:p w:rsidR="00D807D3" w:rsidRPr="001933BE" w:rsidRDefault="00D807D3" w:rsidP="00E92371">
            <w:pPr>
              <w:spacing w:after="0" w:line="240" w:lineRule="auto"/>
              <w:rPr>
                <w:rFonts w:eastAsia="Arial"/>
              </w:rPr>
            </w:pPr>
            <w:r w:rsidRPr="001933BE">
              <w:rPr>
                <w:rFonts w:eastAsia="Arial"/>
              </w:rPr>
              <w:t>Go to Online prescription Link</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buy button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HMS_UT_014</w:t>
            </w:r>
          </w:p>
        </w:tc>
        <w:tc>
          <w:tcPr>
            <w:tcW w:w="1690" w:type="dxa"/>
          </w:tcPr>
          <w:p w:rsidR="00D807D3" w:rsidRPr="001933BE" w:rsidRDefault="00D807D3" w:rsidP="00E92371">
            <w:pPr>
              <w:spacing w:after="0" w:line="240" w:lineRule="auto"/>
              <w:rPr>
                <w:rFonts w:eastAsia="Arial"/>
              </w:rPr>
            </w:pPr>
            <w:r w:rsidRPr="001933BE">
              <w:rPr>
                <w:rFonts w:eastAsia="Arial"/>
              </w:rPr>
              <w:t>Sound On/Off</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sound on/off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HMS_UT_015</w:t>
            </w:r>
          </w:p>
        </w:tc>
        <w:tc>
          <w:tcPr>
            <w:tcW w:w="1690" w:type="dxa"/>
          </w:tcPr>
          <w:p w:rsidR="00D807D3" w:rsidRPr="001933BE" w:rsidRDefault="00D807D3" w:rsidP="00E92371">
            <w:pPr>
              <w:spacing w:after="0" w:line="240" w:lineRule="auto"/>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open button to browse the saved prescriptions.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HMS_UT_016</w:t>
            </w:r>
          </w:p>
        </w:tc>
        <w:tc>
          <w:tcPr>
            <w:tcW w:w="1690" w:type="dxa"/>
          </w:tcPr>
          <w:p w:rsidR="00D807D3" w:rsidRPr="001933BE" w:rsidRDefault="00D807D3" w:rsidP="00E92371">
            <w:pPr>
              <w:spacing w:after="0" w:line="240" w:lineRule="auto"/>
              <w:rPr>
                <w:rFonts w:eastAsia="Arial"/>
              </w:rPr>
            </w:pPr>
            <w:r w:rsidRPr="001933BE">
              <w:rPr>
                <w:rFonts w:eastAsia="Arial"/>
              </w:rPr>
              <w:t>Menu items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menubar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HMS_UT_017</w:t>
            </w:r>
          </w:p>
        </w:tc>
        <w:tc>
          <w:tcPr>
            <w:tcW w:w="1690" w:type="dxa"/>
          </w:tcPr>
          <w:p w:rsidR="00D807D3" w:rsidRPr="001933BE" w:rsidRDefault="00D807D3" w:rsidP="00E92371">
            <w:pPr>
              <w:spacing w:after="0" w:line="240" w:lineRule="auto"/>
              <w:rPr>
                <w:rFonts w:eastAsia="Arial"/>
              </w:rPr>
            </w:pPr>
            <w:r w:rsidRPr="001933BE">
              <w:rPr>
                <w:rFonts w:eastAsia="Arial"/>
              </w:rPr>
              <w:t>Toolbar item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HMS_UT_018</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and register buttons(create an account)</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HMS_UT_019</w:t>
            </w:r>
          </w:p>
        </w:tc>
        <w:tc>
          <w:tcPr>
            <w:tcW w:w="1690" w:type="dxa"/>
          </w:tcPr>
          <w:p w:rsidR="00D807D3" w:rsidRPr="001933BE" w:rsidRDefault="00D807D3" w:rsidP="00E92371">
            <w:pPr>
              <w:spacing w:after="0" w:line="240" w:lineRule="auto"/>
              <w:rPr>
                <w:rFonts w:eastAsia="Arial"/>
              </w:rPr>
            </w:pPr>
            <w:r w:rsidRPr="001933BE">
              <w:rPr>
                <w:rFonts w:eastAsia="Arial"/>
              </w:rPr>
              <w:t>Login as a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HMS_UT_020</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toolbar and register </w:t>
            </w:r>
            <w:r w:rsidRPr="001933BE">
              <w:rPr>
                <w:rFonts w:eastAsia="Arial"/>
              </w:rPr>
              <w:lastRenderedPageBreak/>
              <w:t>buttons(create an account) at admin section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lastRenderedPageBreak/>
              <w:t>HMS_UT_021</w:t>
            </w:r>
          </w:p>
        </w:tc>
        <w:tc>
          <w:tcPr>
            <w:tcW w:w="1690" w:type="dxa"/>
          </w:tcPr>
          <w:p w:rsidR="00D807D3" w:rsidRPr="001933BE" w:rsidRDefault="00D807D3" w:rsidP="00E92371">
            <w:pPr>
              <w:spacing w:after="0" w:line="240" w:lineRule="auto"/>
              <w:rPr>
                <w:rFonts w:eastAsia="Arial"/>
              </w:rPr>
            </w:pPr>
            <w:r w:rsidRPr="001933BE">
              <w:rPr>
                <w:rFonts w:eastAsia="Arial"/>
              </w:rPr>
              <w:t xml:space="preserve">Membership card issuing </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and register buttons(create an account)and click to issue membership.</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HMS_UT_022</w:t>
            </w:r>
          </w:p>
        </w:tc>
        <w:tc>
          <w:tcPr>
            <w:tcW w:w="1690" w:type="dxa"/>
          </w:tcPr>
          <w:p w:rsidR="00D807D3" w:rsidRPr="001933BE" w:rsidRDefault="00D807D3" w:rsidP="00E92371">
            <w:pPr>
              <w:spacing w:after="0" w:line="240" w:lineRule="auto"/>
              <w:rPr>
                <w:rFonts w:eastAsia="Arial"/>
              </w:rPr>
            </w:pPr>
            <w:r w:rsidRPr="001933BE">
              <w:rPr>
                <w:rFonts w:eastAsia="Arial"/>
              </w:rPr>
              <w:t>Check Data Usages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Data Usage toolbar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HMS_UT_023</w:t>
            </w:r>
          </w:p>
        </w:tc>
        <w:tc>
          <w:tcPr>
            <w:tcW w:w="1690" w:type="dxa"/>
          </w:tcPr>
          <w:p w:rsidR="00D807D3" w:rsidRPr="001933BE" w:rsidRDefault="00D807D3" w:rsidP="00E92371">
            <w:pPr>
              <w:spacing w:after="0" w:line="240" w:lineRule="auto"/>
              <w:rPr>
                <w:rFonts w:eastAsia="Arial"/>
              </w:rPr>
            </w:pPr>
            <w:r w:rsidRPr="001933BE">
              <w:rPr>
                <w:rFonts w:eastAsia="Arial"/>
              </w:rPr>
              <w:t>Print report from Local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print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HMS_UT_024</w:t>
            </w:r>
          </w:p>
        </w:tc>
        <w:tc>
          <w:tcPr>
            <w:tcW w:w="1690" w:type="dxa"/>
          </w:tcPr>
          <w:p w:rsidR="00D807D3" w:rsidRPr="001933BE" w:rsidRDefault="00D807D3" w:rsidP="00E92371">
            <w:pPr>
              <w:spacing w:after="0" w:line="240" w:lineRule="auto"/>
              <w:rPr>
                <w:rFonts w:eastAsia="Arial"/>
              </w:rPr>
            </w:pPr>
            <w:r w:rsidRPr="001933BE">
              <w:rPr>
                <w:rFonts w:eastAsia="Arial"/>
              </w:rPr>
              <w:t>Print report from Central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print button from central machine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HMS_UT_025</w:t>
            </w:r>
          </w:p>
        </w:tc>
        <w:tc>
          <w:tcPr>
            <w:tcW w:w="1690" w:type="dxa"/>
          </w:tcPr>
          <w:p w:rsidR="00D807D3" w:rsidRPr="001933BE" w:rsidRDefault="00D807D3" w:rsidP="00E92371">
            <w:pPr>
              <w:spacing w:after="0" w:line="240" w:lineRule="auto"/>
              <w:rPr>
                <w:rFonts w:eastAsia="Arial"/>
              </w:rPr>
            </w:pPr>
            <w:r w:rsidRPr="001933BE">
              <w:rPr>
                <w:rFonts w:eastAsia="Arial"/>
              </w:rPr>
              <w:t>Check availability information</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navigation menu</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HMS_UT_026</w:t>
            </w:r>
          </w:p>
        </w:tc>
        <w:tc>
          <w:tcPr>
            <w:tcW w:w="1690" w:type="dxa"/>
          </w:tcPr>
          <w:p w:rsidR="00D807D3" w:rsidRPr="001933BE" w:rsidRDefault="00D807D3" w:rsidP="00E92371">
            <w:pPr>
              <w:spacing w:after="0" w:line="240" w:lineRule="auto"/>
              <w:rPr>
                <w:rFonts w:eastAsia="Arial"/>
              </w:rPr>
            </w:pPr>
            <w:r w:rsidRPr="001933BE">
              <w:rPr>
                <w:rFonts w:eastAsia="Arial"/>
              </w:rPr>
              <w:t>Search a item</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HMS_UT_027</w:t>
            </w:r>
          </w:p>
        </w:tc>
        <w:tc>
          <w:tcPr>
            <w:tcW w:w="1690" w:type="dxa"/>
          </w:tcPr>
          <w:p w:rsidR="00D807D3" w:rsidRPr="001933BE" w:rsidRDefault="00D807D3" w:rsidP="00E92371">
            <w:pPr>
              <w:spacing w:after="0" w:line="240" w:lineRule="auto"/>
              <w:rPr>
                <w:rFonts w:eastAsia="Arial"/>
              </w:rPr>
            </w:pPr>
            <w:r w:rsidRPr="001933BE">
              <w:rPr>
                <w:rFonts w:eastAsia="Arial"/>
              </w:rPr>
              <w:t>Arrangement of searching items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bl>
    <w:p w:rsidR="00D807D3" w:rsidRPr="00944AD6" w:rsidRDefault="00D807D3" w:rsidP="00E92371">
      <w:pPr>
        <w:rPr>
          <w:rFonts w:ascii="Tahoma" w:eastAsia="Arial" w:hAnsi="Tahoma" w:cs="Tahoma"/>
        </w:rPr>
      </w:pPr>
    </w:p>
    <w:p w:rsidR="009D2732" w:rsidRDefault="009D2732" w:rsidP="00E92371">
      <w:pPr>
        <w:rPr>
          <w:rFonts w:eastAsia="Arial"/>
        </w:rPr>
      </w:pPr>
      <w:bookmarkStart w:id="220" w:name="_Toc289229212"/>
      <w:bookmarkStart w:id="221" w:name="_Toc304459199"/>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D807D3" w:rsidRPr="00944AD6" w:rsidRDefault="00D807D3" w:rsidP="00E92371">
      <w:pPr>
        <w:pStyle w:val="Heading2"/>
        <w:rPr>
          <w:rFonts w:eastAsia="Arial"/>
        </w:rPr>
      </w:pPr>
      <w:bookmarkStart w:id="222" w:name="_Toc396602676"/>
      <w:bookmarkStart w:id="223" w:name="_Toc396638175"/>
      <w:r w:rsidRPr="00944AD6">
        <w:rPr>
          <w:rFonts w:eastAsia="Arial"/>
        </w:rPr>
        <w:t>INTEGRATION TESTCASES:</w:t>
      </w:r>
      <w:bookmarkEnd w:id="220"/>
      <w:bookmarkEnd w:id="221"/>
      <w:bookmarkEnd w:id="222"/>
      <w:bookmarkEnd w:id="223"/>
    </w:p>
    <w:tbl>
      <w:tblPr>
        <w:tblW w:w="7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936"/>
        <w:gridCol w:w="1608"/>
        <w:gridCol w:w="3022"/>
      </w:tblGrid>
      <w:tr w:rsidR="00D807D3" w:rsidRPr="001933BE" w:rsidTr="00ED5699">
        <w:trPr>
          <w:trHeight w:val="787"/>
        </w:trPr>
        <w:tc>
          <w:tcPr>
            <w:tcW w:w="1127" w:type="dxa"/>
          </w:tcPr>
          <w:p w:rsidR="00D807D3" w:rsidRPr="001933BE" w:rsidRDefault="00D807D3" w:rsidP="00E92371">
            <w:pPr>
              <w:spacing w:after="0" w:line="240" w:lineRule="auto"/>
              <w:rPr>
                <w:rFonts w:eastAsia="Arial"/>
                <w:b/>
              </w:rPr>
            </w:pPr>
            <w:r w:rsidRPr="001933BE">
              <w:rPr>
                <w:rFonts w:eastAsia="Arial"/>
                <w:b/>
              </w:rPr>
              <w:t>Test case Id</w:t>
            </w:r>
          </w:p>
        </w:tc>
        <w:tc>
          <w:tcPr>
            <w:tcW w:w="1975" w:type="dxa"/>
          </w:tcPr>
          <w:p w:rsidR="00D807D3" w:rsidRPr="001933BE" w:rsidRDefault="00D807D3" w:rsidP="00E92371">
            <w:pPr>
              <w:spacing w:after="0" w:line="240" w:lineRule="auto"/>
              <w:rPr>
                <w:rFonts w:eastAsia="Arial"/>
                <w:b/>
              </w:rPr>
            </w:pPr>
            <w:r w:rsidRPr="001933BE">
              <w:rPr>
                <w:rFonts w:eastAsia="Arial"/>
                <w:b/>
              </w:rPr>
              <w:t>Description</w:t>
            </w:r>
          </w:p>
        </w:tc>
        <w:tc>
          <w:tcPr>
            <w:tcW w:w="1633" w:type="dxa"/>
          </w:tcPr>
          <w:p w:rsidR="00D807D3" w:rsidRPr="001933BE" w:rsidRDefault="00D807D3" w:rsidP="00E92371">
            <w:pPr>
              <w:spacing w:after="0" w:line="240" w:lineRule="auto"/>
              <w:rPr>
                <w:rFonts w:eastAsia="Arial"/>
                <w:b/>
              </w:rPr>
            </w:pPr>
            <w:r w:rsidRPr="001933BE">
              <w:rPr>
                <w:rFonts w:eastAsia="Arial"/>
                <w:b/>
              </w:rPr>
              <w:t>Prerequisite</w:t>
            </w:r>
          </w:p>
        </w:tc>
        <w:tc>
          <w:tcPr>
            <w:tcW w:w="3190"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HMS_IT_001</w:t>
            </w:r>
          </w:p>
        </w:tc>
        <w:tc>
          <w:tcPr>
            <w:tcW w:w="1975" w:type="dxa"/>
          </w:tcPr>
          <w:p w:rsidR="00D807D3" w:rsidRPr="001933BE" w:rsidRDefault="00D807D3" w:rsidP="00E92371">
            <w:pPr>
              <w:spacing w:after="0" w:line="240" w:lineRule="auto"/>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and a valid and </w:t>
            </w:r>
            <w:r w:rsidR="00566355" w:rsidRPr="001933BE">
              <w:rPr>
                <w:rFonts w:eastAsia="Arial"/>
              </w:rPr>
              <w:t>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HMS_IT_002</w:t>
            </w:r>
          </w:p>
        </w:tc>
        <w:tc>
          <w:tcPr>
            <w:tcW w:w="1975" w:type="dxa"/>
          </w:tcPr>
          <w:p w:rsidR="00D807D3" w:rsidRPr="001933BE" w:rsidRDefault="00D807D3" w:rsidP="00E92371">
            <w:pPr>
              <w:spacing w:after="0" w:line="240" w:lineRule="auto"/>
              <w:rPr>
                <w:rFonts w:eastAsia="Arial"/>
              </w:rPr>
            </w:pPr>
            <w:r w:rsidRPr="001933BE">
              <w:rPr>
                <w:rFonts w:eastAsia="Arial"/>
              </w:rPr>
              <w:t>Run a Saved 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 and click on open button to browse the saved prescription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HMS_IT_003</w:t>
            </w:r>
          </w:p>
        </w:tc>
        <w:tc>
          <w:tcPr>
            <w:tcW w:w="1975" w:type="dxa"/>
          </w:tcPr>
          <w:p w:rsidR="00D807D3" w:rsidRPr="001933BE" w:rsidRDefault="00D807D3" w:rsidP="00E92371">
            <w:pPr>
              <w:spacing w:after="0" w:line="240" w:lineRule="auto"/>
              <w:rPr>
                <w:rFonts w:eastAsia="Arial"/>
              </w:rPr>
            </w:pPr>
            <w:r w:rsidRPr="001933BE">
              <w:rPr>
                <w:rFonts w:eastAsia="Arial"/>
              </w:rPr>
              <w:t xml:space="preserve">Run a downloaded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Download a prescription from online store.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lastRenderedPageBreak/>
              <w:t>HMS_IT_004</w:t>
            </w:r>
          </w:p>
        </w:tc>
        <w:tc>
          <w:tcPr>
            <w:tcW w:w="1975" w:type="dxa"/>
          </w:tcPr>
          <w:p w:rsidR="00D807D3" w:rsidRPr="001933BE" w:rsidRDefault="00D807D3" w:rsidP="00E92371">
            <w:pPr>
              <w:spacing w:after="0" w:line="240" w:lineRule="auto"/>
              <w:rPr>
                <w:rFonts w:eastAsia="Arial"/>
              </w:rPr>
            </w:pPr>
            <w:r w:rsidRPr="001933BE">
              <w:rPr>
                <w:rFonts w:eastAsia="Arial"/>
              </w:rPr>
              <w:t>Check the installer</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HMS_IT_005</w:t>
            </w:r>
          </w:p>
        </w:tc>
        <w:tc>
          <w:tcPr>
            <w:tcW w:w="1975" w:type="dxa"/>
          </w:tcPr>
          <w:p w:rsidR="00D807D3" w:rsidRPr="001933BE" w:rsidRDefault="00D807D3" w:rsidP="00E92371">
            <w:pPr>
              <w:spacing w:after="0" w:line="240" w:lineRule="auto"/>
              <w:rPr>
                <w:rFonts w:eastAsia="Arial"/>
              </w:rPr>
            </w:pPr>
            <w:r w:rsidRPr="001933BE">
              <w:rPr>
                <w:rFonts w:eastAsia="Arial"/>
              </w:rPr>
              <w:t>Track resource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ID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HMS_IT_006</w:t>
            </w:r>
          </w:p>
        </w:tc>
        <w:tc>
          <w:tcPr>
            <w:tcW w:w="1975" w:type="dxa"/>
          </w:tcPr>
          <w:p w:rsidR="00D807D3" w:rsidRPr="001933BE" w:rsidRDefault="00D807D3" w:rsidP="00E92371">
            <w:pPr>
              <w:spacing w:after="0" w:line="240" w:lineRule="auto"/>
              <w:rPr>
                <w:rFonts w:eastAsia="Arial"/>
              </w:rPr>
            </w:pPr>
            <w:r w:rsidRPr="001933BE">
              <w:rPr>
                <w:rFonts w:eastAsia="Arial"/>
              </w:rPr>
              <w:t>Check membership</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 xml:space="preserve">And logged in as a valid user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HMS_IT_007</w:t>
            </w:r>
          </w:p>
        </w:tc>
        <w:tc>
          <w:tcPr>
            <w:tcW w:w="1975" w:type="dxa"/>
          </w:tcPr>
          <w:p w:rsidR="00D807D3" w:rsidRPr="001933BE" w:rsidRDefault="00D807D3" w:rsidP="00E92371">
            <w:pPr>
              <w:spacing w:after="0" w:line="240" w:lineRule="auto"/>
              <w:rPr>
                <w:rFonts w:eastAsia="Arial"/>
              </w:rPr>
            </w:pPr>
            <w:r w:rsidRPr="001933BE">
              <w:rPr>
                <w:rFonts w:eastAsia="Arial"/>
              </w:rPr>
              <w:t>Check admin authentication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admin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HMS_IT_008</w:t>
            </w:r>
          </w:p>
        </w:tc>
        <w:tc>
          <w:tcPr>
            <w:tcW w:w="1975" w:type="dxa"/>
          </w:tcPr>
          <w:p w:rsidR="00D807D3" w:rsidRPr="001933BE" w:rsidRDefault="00D807D3" w:rsidP="00E92371">
            <w:pPr>
              <w:spacing w:after="0" w:line="240" w:lineRule="auto"/>
              <w:rPr>
                <w:rFonts w:eastAsia="Arial"/>
              </w:rPr>
            </w:pPr>
            <w:r w:rsidRPr="001933BE">
              <w:rPr>
                <w:rFonts w:eastAsia="Arial"/>
              </w:rPr>
              <w:t>Local machine connectivity with central machine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HMS_IT_009</w:t>
            </w:r>
          </w:p>
        </w:tc>
        <w:tc>
          <w:tcPr>
            <w:tcW w:w="1975" w:type="dxa"/>
          </w:tcPr>
          <w:p w:rsidR="00D807D3" w:rsidRPr="001933BE" w:rsidRDefault="00D807D3" w:rsidP="00E92371">
            <w:pPr>
              <w:spacing w:after="0" w:line="240" w:lineRule="auto"/>
              <w:rPr>
                <w:rFonts w:eastAsia="Arial"/>
              </w:rPr>
            </w:pPr>
            <w:r w:rsidRPr="001933BE">
              <w:rPr>
                <w:rFonts w:eastAsia="Arial"/>
              </w:rPr>
              <w:t>Check data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 and Data usage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HMS_IT_010</w:t>
            </w:r>
          </w:p>
        </w:tc>
        <w:tc>
          <w:tcPr>
            <w:tcW w:w="1975" w:type="dxa"/>
          </w:tcPr>
          <w:p w:rsidR="00D807D3" w:rsidRPr="001933BE" w:rsidRDefault="00D807D3" w:rsidP="00E92371">
            <w:pPr>
              <w:spacing w:after="0" w:line="240" w:lineRule="auto"/>
              <w:rPr>
                <w:rFonts w:eastAsia="Arial"/>
              </w:rPr>
            </w:pPr>
            <w:r w:rsidRPr="001933BE">
              <w:rPr>
                <w:rFonts w:eastAsia="Arial"/>
              </w:rPr>
              <w:t xml:space="preserve">Search an user or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user</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 menu</w:t>
            </w:r>
          </w:p>
        </w:tc>
      </w:tr>
    </w:tbl>
    <w:p w:rsidR="00D807D3" w:rsidRDefault="00D807D3" w:rsidP="00E92371">
      <w:pPr>
        <w:spacing w:after="0" w:line="240" w:lineRule="auto"/>
        <w:rPr>
          <w:rFonts w:ascii="Tahoma" w:eastAsia="Arial" w:hAnsi="Tahoma" w:cs="Tahoma"/>
        </w:rPr>
      </w:pPr>
    </w:p>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24" w:name="_Toc289229213"/>
      <w:bookmarkStart w:id="225" w:name="_Toc304459200"/>
      <w:bookmarkStart w:id="226" w:name="_Toc396602677"/>
      <w:bookmarkStart w:id="227" w:name="_Toc396638176"/>
      <w:r w:rsidRPr="00944AD6">
        <w:rPr>
          <w:rFonts w:eastAsia="Arial"/>
        </w:rPr>
        <w:t>SYSTEM TESTCASES:</w:t>
      </w:r>
      <w:bookmarkEnd w:id="224"/>
      <w:bookmarkEnd w:id="225"/>
      <w:bookmarkEnd w:id="226"/>
      <w:bookmarkEnd w:id="227"/>
    </w:p>
    <w:tbl>
      <w:tblPr>
        <w:tblW w:w="811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960"/>
        <w:gridCol w:w="1648"/>
        <w:gridCol w:w="3104"/>
      </w:tblGrid>
      <w:tr w:rsidR="00D807D3" w:rsidRPr="00944AD6" w:rsidTr="00ED5699">
        <w:trPr>
          <w:trHeight w:val="785"/>
        </w:trPr>
        <w:tc>
          <w:tcPr>
            <w:tcW w:w="1193" w:type="dxa"/>
          </w:tcPr>
          <w:p w:rsidR="00D807D3" w:rsidRPr="008420FA" w:rsidRDefault="00D807D3" w:rsidP="00E92371">
            <w:pPr>
              <w:spacing w:after="0" w:line="240" w:lineRule="auto"/>
              <w:rPr>
                <w:rFonts w:eastAsia="Arial"/>
                <w:b/>
              </w:rPr>
            </w:pPr>
            <w:r w:rsidRPr="008420FA">
              <w:rPr>
                <w:rFonts w:eastAsia="Arial"/>
                <w:b/>
              </w:rPr>
              <w:t>Test case Id</w:t>
            </w:r>
          </w:p>
        </w:tc>
        <w:tc>
          <w:tcPr>
            <w:tcW w:w="2012" w:type="dxa"/>
          </w:tcPr>
          <w:p w:rsidR="00D807D3" w:rsidRPr="008420FA" w:rsidRDefault="00D807D3" w:rsidP="00E92371">
            <w:pPr>
              <w:spacing w:after="0" w:line="240" w:lineRule="auto"/>
              <w:rPr>
                <w:rFonts w:eastAsia="Arial"/>
                <w:b/>
              </w:rPr>
            </w:pPr>
            <w:r w:rsidRPr="008420FA">
              <w:rPr>
                <w:rFonts w:eastAsia="Arial"/>
                <w:b/>
              </w:rPr>
              <w:t>Description</w:t>
            </w:r>
          </w:p>
        </w:tc>
        <w:tc>
          <w:tcPr>
            <w:tcW w:w="1668" w:type="dxa"/>
          </w:tcPr>
          <w:p w:rsidR="00D807D3" w:rsidRPr="008420FA" w:rsidRDefault="00D807D3" w:rsidP="00E92371">
            <w:pPr>
              <w:spacing w:after="0" w:line="240" w:lineRule="auto"/>
              <w:rPr>
                <w:rFonts w:eastAsia="Arial"/>
                <w:b/>
              </w:rPr>
            </w:pPr>
            <w:r w:rsidRPr="008420FA">
              <w:rPr>
                <w:rFonts w:eastAsia="Arial"/>
                <w:b/>
              </w:rPr>
              <w:t>Prerequisite</w:t>
            </w:r>
          </w:p>
        </w:tc>
        <w:tc>
          <w:tcPr>
            <w:tcW w:w="3244" w:type="dxa"/>
          </w:tcPr>
          <w:p w:rsidR="00D807D3" w:rsidRPr="008420FA" w:rsidRDefault="00D807D3" w:rsidP="00E92371">
            <w:pPr>
              <w:spacing w:after="0" w:line="240" w:lineRule="auto"/>
              <w:rPr>
                <w:rFonts w:eastAsia="Arial"/>
                <w:b/>
              </w:rPr>
            </w:pPr>
            <w:r w:rsidRPr="008420FA">
              <w:rPr>
                <w:rFonts w:eastAsia="Arial"/>
                <w:b/>
              </w:rPr>
              <w:t>Steps to produce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2012" w:type="dxa"/>
          </w:tcPr>
          <w:p w:rsidR="00D807D3" w:rsidRPr="00944AD6" w:rsidRDefault="00D807D3" w:rsidP="00E92371">
            <w:pPr>
              <w:spacing w:after="0" w:line="240" w:lineRule="auto"/>
              <w:rPr>
                <w:rFonts w:eastAsia="Arial"/>
              </w:rPr>
            </w:pPr>
            <w:r w:rsidRPr="00944AD6">
              <w:rPr>
                <w:rFonts w:eastAsia="Arial"/>
              </w:rPr>
              <w:t>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installer,.net frame work</w:t>
            </w:r>
          </w:p>
        </w:tc>
        <w:tc>
          <w:tcPr>
            <w:tcW w:w="3244" w:type="dxa"/>
          </w:tcPr>
          <w:p w:rsidR="00D807D3" w:rsidRPr="00944AD6" w:rsidRDefault="00D807D3" w:rsidP="00E92371">
            <w:pPr>
              <w:spacing w:after="0" w:line="240" w:lineRule="auto"/>
              <w:rPr>
                <w:rFonts w:eastAsia="Arial"/>
              </w:rPr>
            </w:pPr>
            <w:r w:rsidRPr="00944AD6">
              <w:rPr>
                <w:rFonts w:eastAsia="Arial"/>
              </w:rPr>
              <w:t>Double click on the setup file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 ,.net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2012" w:type="dxa"/>
          </w:tcPr>
          <w:p w:rsidR="00D807D3" w:rsidRPr="00944AD6" w:rsidRDefault="00D807D3" w:rsidP="00E92371">
            <w:pPr>
              <w:spacing w:after="0" w:line="240" w:lineRule="auto"/>
              <w:rPr>
                <w:rFonts w:eastAsia="Arial"/>
              </w:rPr>
            </w:pPr>
            <w:r w:rsidRPr="00944AD6">
              <w:rPr>
                <w:rFonts w:eastAsia="Arial"/>
              </w:rPr>
              <w:t>Close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w:t>
            </w:r>
            <w:r w:rsidRPr="00944AD6">
              <w:rPr>
                <w:rFonts w:eastAsia="Arial"/>
              </w:rPr>
              <w:lastRenderedPageBreak/>
              <w:t xml:space="preserve">frame work , launched software </w:t>
            </w:r>
          </w:p>
        </w:tc>
        <w:tc>
          <w:tcPr>
            <w:tcW w:w="3244" w:type="dxa"/>
          </w:tcPr>
          <w:p w:rsidR="00D807D3" w:rsidRPr="00944AD6" w:rsidRDefault="00D807D3" w:rsidP="00E92371">
            <w:pPr>
              <w:spacing w:after="0" w:line="240" w:lineRule="auto"/>
              <w:rPr>
                <w:rFonts w:eastAsia="Arial"/>
              </w:rPr>
            </w:pPr>
            <w:r w:rsidRPr="00944AD6">
              <w:rPr>
                <w:rFonts w:eastAsia="Arial"/>
              </w:rPr>
              <w:lastRenderedPageBreak/>
              <w:t>Press alt+f4 or click on close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_ST_006</w:t>
            </w:r>
          </w:p>
        </w:tc>
        <w:tc>
          <w:tcPr>
            <w:tcW w:w="2012" w:type="dxa"/>
          </w:tcPr>
          <w:p w:rsidR="00D807D3" w:rsidRPr="00944AD6" w:rsidRDefault="00D807D3" w:rsidP="00E92371">
            <w:pPr>
              <w:spacing w:after="0" w:line="240" w:lineRule="auto"/>
              <w:rPr>
                <w:rFonts w:eastAsia="Arial"/>
              </w:rPr>
            </w:pPr>
            <w:r w:rsidRPr="00944AD6">
              <w:rPr>
                <w:rFonts w:eastAsia="Arial"/>
              </w:rPr>
              <w:t>Uninstall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Open control panel and uninstall the program.</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2012" w:type="dxa"/>
          </w:tcPr>
          <w:p w:rsidR="00D807D3" w:rsidRPr="00944AD6" w:rsidRDefault="00D807D3" w:rsidP="00E92371">
            <w:pPr>
              <w:spacing w:after="0" w:line="240" w:lineRule="auto"/>
              <w:rPr>
                <w:rFonts w:eastAsia="Arial"/>
              </w:rPr>
            </w:pPr>
            <w:r w:rsidRPr="00944AD6">
              <w:rPr>
                <w:rFonts w:eastAsia="Arial"/>
              </w:rPr>
              <w:t xml:space="preserve">Download a </w:t>
            </w:r>
            <w:r w:rsidR="00132545">
              <w:rPr>
                <w:rFonts w:eastAsia="Arial"/>
              </w:rPr>
              <w:t>p</w:t>
            </w:r>
            <w:r>
              <w:rPr>
                <w:rFonts w:eastAsia="Arial"/>
              </w:rPr>
              <w:t>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work,valid </w:t>
            </w:r>
            <w:r>
              <w:rPr>
                <w:rFonts w:eastAsia="Arial"/>
              </w:rPr>
              <w:t>prescription</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Video </w:t>
            </w:r>
            <w:r w:rsidR="00566355">
              <w:rPr>
                <w:rFonts w:eastAsia="Arial"/>
              </w:rPr>
              <w:t>report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_ST_009</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2012" w:type="dxa"/>
          </w:tcPr>
          <w:p w:rsidR="00D807D3" w:rsidRPr="00944AD6" w:rsidRDefault="00D807D3" w:rsidP="00E92371">
            <w:pPr>
              <w:spacing w:after="0" w:line="240" w:lineRule="auto"/>
              <w:rPr>
                <w:rFonts w:eastAsia="Arial"/>
              </w:rPr>
            </w:pPr>
            <w:r>
              <w:rPr>
                <w:rFonts w:eastAsia="Arial"/>
              </w:rPr>
              <w:t>Run a search</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bl>
    <w:p w:rsidR="00D807D3"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ind w:hanging="576"/>
        <w:rPr>
          <w:rFonts w:eastAsia="Arial"/>
        </w:rPr>
      </w:pPr>
      <w:bookmarkStart w:id="228" w:name="_Toc289229214"/>
      <w:bookmarkStart w:id="229" w:name="_Toc304459201"/>
      <w:bookmarkStart w:id="230" w:name="_Toc396602678"/>
      <w:bookmarkStart w:id="231" w:name="_Toc396638177"/>
      <w:r w:rsidRPr="00944AD6">
        <w:rPr>
          <w:rFonts w:eastAsia="Arial"/>
        </w:rPr>
        <w:t>UNIT TEST RESULT:</w:t>
      </w:r>
      <w:bookmarkEnd w:id="228"/>
      <w:bookmarkEnd w:id="229"/>
      <w:bookmarkEnd w:id="230"/>
      <w:bookmarkEnd w:id="231"/>
    </w:p>
    <w:tbl>
      <w:tblPr>
        <w:tblW w:w="7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1832"/>
        <w:gridCol w:w="1542"/>
        <w:gridCol w:w="1321"/>
        <w:gridCol w:w="1838"/>
      </w:tblGrid>
      <w:tr w:rsidR="00D807D3" w:rsidRPr="00944AD6" w:rsidTr="00AE74A1">
        <w:trPr>
          <w:trHeight w:val="343"/>
        </w:trPr>
        <w:tc>
          <w:tcPr>
            <w:tcW w:w="1166" w:type="dxa"/>
          </w:tcPr>
          <w:p w:rsidR="00D807D3" w:rsidRPr="008420FA" w:rsidRDefault="00D807D3" w:rsidP="00E92371">
            <w:pPr>
              <w:spacing w:after="0" w:line="240" w:lineRule="auto"/>
              <w:rPr>
                <w:rFonts w:eastAsia="Arial"/>
                <w:b/>
              </w:rPr>
            </w:pPr>
            <w:r w:rsidRPr="008420FA">
              <w:rPr>
                <w:rFonts w:eastAsia="Arial"/>
                <w:b/>
              </w:rPr>
              <w:t>UNIT TESTID</w:t>
            </w:r>
          </w:p>
        </w:tc>
        <w:tc>
          <w:tcPr>
            <w:tcW w:w="1901" w:type="dxa"/>
          </w:tcPr>
          <w:p w:rsidR="00D807D3" w:rsidRPr="008420FA" w:rsidRDefault="00D807D3" w:rsidP="00E92371">
            <w:pPr>
              <w:spacing w:after="0" w:line="240" w:lineRule="auto"/>
              <w:rPr>
                <w:rFonts w:eastAsia="Arial"/>
                <w:b/>
              </w:rPr>
            </w:pPr>
            <w:r w:rsidRPr="008420FA">
              <w:rPr>
                <w:rFonts w:eastAsia="Arial"/>
                <w:b/>
              </w:rPr>
              <w:t>Expected Result</w:t>
            </w:r>
          </w:p>
        </w:tc>
        <w:tc>
          <w:tcPr>
            <w:tcW w:w="1569" w:type="dxa"/>
          </w:tcPr>
          <w:p w:rsidR="00D807D3" w:rsidRPr="008420FA" w:rsidRDefault="00D807D3" w:rsidP="00E92371">
            <w:pPr>
              <w:spacing w:after="0" w:line="240" w:lineRule="auto"/>
              <w:rPr>
                <w:rFonts w:eastAsia="Arial"/>
                <w:b/>
              </w:rPr>
            </w:pPr>
            <w:r w:rsidRPr="008420FA">
              <w:rPr>
                <w:rFonts w:eastAsia="Arial"/>
                <w:b/>
              </w:rPr>
              <w:t>Actual Result</w:t>
            </w:r>
          </w:p>
        </w:tc>
        <w:tc>
          <w:tcPr>
            <w:tcW w:w="1351" w:type="dxa"/>
          </w:tcPr>
          <w:p w:rsidR="00D807D3" w:rsidRPr="008420FA" w:rsidRDefault="00D807D3" w:rsidP="00E92371">
            <w:pPr>
              <w:spacing w:after="0" w:line="240" w:lineRule="auto"/>
              <w:rPr>
                <w:rFonts w:eastAsia="Arial"/>
                <w:b/>
              </w:rPr>
            </w:pPr>
            <w:r w:rsidRPr="008420FA">
              <w:rPr>
                <w:rFonts w:eastAsia="Arial"/>
                <w:b/>
              </w:rPr>
              <w:t>Comment</w:t>
            </w:r>
          </w:p>
        </w:tc>
        <w:tc>
          <w:tcPr>
            <w:tcW w:w="1991"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_UT_001</w:t>
            </w:r>
          </w:p>
        </w:tc>
        <w:tc>
          <w:tcPr>
            <w:tcW w:w="1901" w:type="dxa"/>
          </w:tcPr>
          <w:p w:rsidR="00D807D3" w:rsidRPr="00944AD6" w:rsidRDefault="00D807D3" w:rsidP="00E92371">
            <w:pPr>
              <w:spacing w:after="0" w:line="240" w:lineRule="auto"/>
              <w:rPr>
                <w:rFonts w:eastAsia="Arial"/>
              </w:rPr>
            </w:pPr>
            <w:r>
              <w:rPr>
                <w:rFonts w:eastAsia="Arial"/>
              </w:rPr>
              <w:t xml:space="preserve">Load a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sidRPr="00944AD6">
              <w:rPr>
                <w:rFonts w:eastAsia="Arial"/>
              </w:rPr>
              <w:t xml:space="preserve">Load a </w:t>
            </w:r>
            <w:r>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_UT_002</w:t>
            </w:r>
          </w:p>
        </w:tc>
        <w:tc>
          <w:tcPr>
            <w:tcW w:w="1901" w:type="dxa"/>
          </w:tcPr>
          <w:p w:rsidR="00D807D3" w:rsidRPr="00944AD6" w:rsidRDefault="00D807D3" w:rsidP="00E92371">
            <w:pPr>
              <w:spacing w:after="0" w:line="240" w:lineRule="auto"/>
              <w:rPr>
                <w:rFonts w:eastAsia="Arial"/>
              </w:rPr>
            </w:pPr>
            <w:r>
              <w:rPr>
                <w:rFonts w:eastAsia="Arial"/>
              </w:rPr>
              <w:t>Logged in as a user</w:t>
            </w:r>
          </w:p>
        </w:tc>
        <w:tc>
          <w:tcPr>
            <w:tcW w:w="1569" w:type="dxa"/>
          </w:tcPr>
          <w:p w:rsidR="00D807D3" w:rsidRPr="00944AD6" w:rsidRDefault="00D807D3" w:rsidP="00E92371">
            <w:pPr>
              <w:spacing w:after="0" w:line="240" w:lineRule="auto"/>
              <w:rPr>
                <w:rFonts w:eastAsia="Arial"/>
              </w:rPr>
            </w:pPr>
            <w:r>
              <w:rPr>
                <w:rFonts w:eastAsia="Arial"/>
              </w:rPr>
              <w:t>Logged in successfully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_UT_003</w:t>
            </w:r>
          </w:p>
        </w:tc>
        <w:tc>
          <w:tcPr>
            <w:tcW w:w="1901" w:type="dxa"/>
          </w:tcPr>
          <w:p w:rsidR="00D807D3" w:rsidRPr="00944AD6" w:rsidRDefault="00D807D3" w:rsidP="00E92371">
            <w:pPr>
              <w:spacing w:after="0" w:line="240" w:lineRule="auto"/>
              <w:rPr>
                <w:rFonts w:eastAsia="Arial"/>
              </w:rPr>
            </w:pPr>
            <w:r w:rsidRPr="00944AD6">
              <w:rPr>
                <w:rFonts w:eastAsia="Arial"/>
              </w:rPr>
              <w:t>Display Image</w:t>
            </w:r>
          </w:p>
        </w:tc>
        <w:tc>
          <w:tcPr>
            <w:tcW w:w="1569" w:type="dxa"/>
          </w:tcPr>
          <w:p w:rsidR="00D807D3" w:rsidRPr="00944AD6" w:rsidRDefault="00D807D3" w:rsidP="00E92371">
            <w:pPr>
              <w:spacing w:after="0" w:line="240" w:lineRule="auto"/>
              <w:rPr>
                <w:rFonts w:eastAsia="Arial"/>
              </w:rPr>
            </w:pPr>
            <w:r w:rsidRPr="00944AD6">
              <w:rPr>
                <w:rFonts w:eastAsia="Arial"/>
              </w:rPr>
              <w:t>Display Image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_UT_004</w:t>
            </w:r>
          </w:p>
        </w:tc>
        <w:tc>
          <w:tcPr>
            <w:tcW w:w="1901" w:type="dxa"/>
          </w:tcPr>
          <w:p w:rsidR="00D807D3" w:rsidRPr="00944AD6" w:rsidRDefault="00D807D3" w:rsidP="00E92371">
            <w:pPr>
              <w:spacing w:after="0" w:line="240" w:lineRule="auto"/>
              <w:rPr>
                <w:rFonts w:eastAsia="Arial"/>
              </w:rPr>
            </w:pPr>
            <w:r w:rsidRPr="00944AD6">
              <w:rPr>
                <w:rFonts w:eastAsia="Arial"/>
              </w:rPr>
              <w:t>Display Video</w:t>
            </w:r>
          </w:p>
        </w:tc>
        <w:tc>
          <w:tcPr>
            <w:tcW w:w="1569" w:type="dxa"/>
          </w:tcPr>
          <w:p w:rsidR="00D807D3" w:rsidRPr="00944AD6" w:rsidRDefault="00D807D3" w:rsidP="00E92371">
            <w:pPr>
              <w:spacing w:after="0" w:line="240" w:lineRule="auto"/>
              <w:rPr>
                <w:rFonts w:eastAsia="Arial"/>
              </w:rPr>
            </w:pPr>
            <w:r w:rsidRPr="00944AD6">
              <w:rPr>
                <w:rFonts w:eastAsia="Arial"/>
              </w:rPr>
              <w:t>Display Video</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_UT_005</w:t>
            </w:r>
          </w:p>
        </w:tc>
        <w:tc>
          <w:tcPr>
            <w:tcW w:w="1901"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569"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_UT_006</w:t>
            </w:r>
          </w:p>
        </w:tc>
        <w:tc>
          <w:tcPr>
            <w:tcW w:w="1901" w:type="dxa"/>
          </w:tcPr>
          <w:p w:rsidR="00D807D3" w:rsidRPr="00944AD6" w:rsidRDefault="00D807D3" w:rsidP="00E92371">
            <w:pPr>
              <w:spacing w:after="0" w:line="240" w:lineRule="auto"/>
              <w:rPr>
                <w:rFonts w:eastAsia="Arial"/>
              </w:rPr>
            </w:pPr>
            <w:r w:rsidRPr="00944AD6">
              <w:rPr>
                <w:rFonts w:eastAsia="Arial"/>
              </w:rPr>
              <w:t>Video Pause</w:t>
            </w:r>
          </w:p>
        </w:tc>
        <w:tc>
          <w:tcPr>
            <w:tcW w:w="1569" w:type="dxa"/>
          </w:tcPr>
          <w:p w:rsidR="00D807D3" w:rsidRPr="00944AD6" w:rsidRDefault="00D807D3" w:rsidP="00E92371">
            <w:pPr>
              <w:spacing w:after="0" w:line="240" w:lineRule="auto"/>
              <w:rPr>
                <w:rFonts w:eastAsia="Arial"/>
              </w:rPr>
            </w:pPr>
            <w:r w:rsidRPr="00944AD6">
              <w:rPr>
                <w:rFonts w:eastAsia="Arial"/>
              </w:rPr>
              <w:t>Video Pause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_UT_007</w:t>
            </w:r>
          </w:p>
        </w:tc>
        <w:tc>
          <w:tcPr>
            <w:tcW w:w="1901" w:type="dxa"/>
          </w:tcPr>
          <w:p w:rsidR="00D807D3" w:rsidRPr="00944AD6" w:rsidRDefault="00D807D3" w:rsidP="00E92371">
            <w:pPr>
              <w:spacing w:after="0" w:line="240" w:lineRule="auto"/>
              <w:rPr>
                <w:rFonts w:eastAsia="Arial"/>
              </w:rPr>
            </w:pPr>
            <w:r w:rsidRPr="00944AD6">
              <w:rPr>
                <w:rFonts w:eastAsia="Arial"/>
              </w:rPr>
              <w:t>Video Stop</w:t>
            </w:r>
          </w:p>
        </w:tc>
        <w:tc>
          <w:tcPr>
            <w:tcW w:w="1569" w:type="dxa"/>
          </w:tcPr>
          <w:p w:rsidR="00D807D3" w:rsidRPr="00944AD6" w:rsidRDefault="00D807D3" w:rsidP="00E92371">
            <w:pPr>
              <w:spacing w:after="0" w:line="240" w:lineRule="auto"/>
              <w:rPr>
                <w:rFonts w:eastAsia="Arial"/>
              </w:rPr>
            </w:pPr>
            <w:r w:rsidRPr="00944AD6">
              <w:rPr>
                <w:rFonts w:eastAsia="Arial"/>
              </w:rPr>
              <w:t>Video Stop</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_UT_008</w:t>
            </w:r>
          </w:p>
        </w:tc>
        <w:tc>
          <w:tcPr>
            <w:tcW w:w="1901" w:type="dxa"/>
          </w:tcPr>
          <w:p w:rsidR="00D807D3" w:rsidRPr="00944AD6" w:rsidRDefault="00D807D3" w:rsidP="00E92371">
            <w:pPr>
              <w:spacing w:after="0" w:line="240" w:lineRule="auto"/>
              <w:rPr>
                <w:rFonts w:eastAsia="Arial"/>
              </w:rPr>
            </w:pPr>
            <w:r w:rsidRPr="00944AD6">
              <w:rPr>
                <w:rFonts w:eastAsia="Arial"/>
              </w:rPr>
              <w:t>Video Fast Forward</w:t>
            </w:r>
          </w:p>
        </w:tc>
        <w:tc>
          <w:tcPr>
            <w:tcW w:w="1569" w:type="dxa"/>
          </w:tcPr>
          <w:p w:rsidR="00D807D3" w:rsidRPr="00944AD6" w:rsidRDefault="00D807D3" w:rsidP="00E92371">
            <w:pPr>
              <w:spacing w:after="0" w:line="240" w:lineRule="auto"/>
              <w:rPr>
                <w:rFonts w:eastAsia="Arial"/>
              </w:rPr>
            </w:pPr>
            <w:r w:rsidRPr="00944AD6">
              <w:rPr>
                <w:rFonts w:eastAsia="Arial"/>
              </w:rPr>
              <w:t>Video Fast Forward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_UT_009</w:t>
            </w:r>
          </w:p>
        </w:tc>
        <w:tc>
          <w:tcPr>
            <w:tcW w:w="1901" w:type="dxa"/>
          </w:tcPr>
          <w:p w:rsidR="00D807D3" w:rsidRPr="00944AD6" w:rsidRDefault="00D807D3" w:rsidP="00E92371">
            <w:pPr>
              <w:spacing w:after="0" w:line="240" w:lineRule="auto"/>
              <w:rPr>
                <w:rFonts w:eastAsia="Arial"/>
              </w:rPr>
            </w:pPr>
            <w:r w:rsidRPr="00944AD6">
              <w:rPr>
                <w:rFonts w:eastAsia="Arial"/>
              </w:rPr>
              <w:t>Video Rewind</w:t>
            </w:r>
          </w:p>
        </w:tc>
        <w:tc>
          <w:tcPr>
            <w:tcW w:w="1569" w:type="dxa"/>
          </w:tcPr>
          <w:p w:rsidR="00D807D3" w:rsidRPr="00944AD6" w:rsidRDefault="00D807D3" w:rsidP="00E92371">
            <w:pPr>
              <w:spacing w:after="0" w:line="240" w:lineRule="auto"/>
              <w:rPr>
                <w:rFonts w:eastAsia="Arial"/>
              </w:rPr>
            </w:pPr>
            <w:r w:rsidRPr="00944AD6">
              <w:rPr>
                <w:rFonts w:eastAsia="Arial"/>
              </w:rPr>
              <w:t>Video Rewind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_UT_010</w:t>
            </w:r>
          </w:p>
        </w:tc>
        <w:tc>
          <w:tcPr>
            <w:tcW w:w="1901" w:type="dxa"/>
          </w:tcPr>
          <w:p w:rsidR="00D807D3" w:rsidRPr="00944AD6" w:rsidRDefault="00D807D3" w:rsidP="00E92371">
            <w:pPr>
              <w:spacing w:after="0" w:line="240" w:lineRule="auto"/>
              <w:rPr>
                <w:rFonts w:eastAsia="Arial"/>
              </w:rPr>
            </w:pPr>
            <w:r w:rsidRPr="00944AD6">
              <w:rPr>
                <w:rFonts w:eastAsia="Arial"/>
              </w:rPr>
              <w:t>Video Open</w:t>
            </w:r>
          </w:p>
        </w:tc>
        <w:tc>
          <w:tcPr>
            <w:tcW w:w="1569" w:type="dxa"/>
          </w:tcPr>
          <w:p w:rsidR="00D807D3" w:rsidRPr="00944AD6" w:rsidRDefault="00D807D3" w:rsidP="00E92371">
            <w:pPr>
              <w:spacing w:after="0" w:line="240" w:lineRule="auto"/>
              <w:rPr>
                <w:rFonts w:eastAsia="Arial"/>
              </w:rPr>
            </w:pPr>
            <w:r w:rsidRPr="00944AD6">
              <w:rPr>
                <w:rFonts w:eastAsia="Arial"/>
              </w:rPr>
              <w:t>Video Open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_UT_011</w:t>
            </w:r>
          </w:p>
        </w:tc>
        <w:tc>
          <w:tcPr>
            <w:tcW w:w="1901"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_UT_013</w:t>
            </w:r>
          </w:p>
        </w:tc>
        <w:tc>
          <w:tcPr>
            <w:tcW w:w="1901" w:type="dxa"/>
          </w:tcPr>
          <w:p w:rsidR="00D807D3" w:rsidRPr="00944AD6" w:rsidRDefault="00D807D3" w:rsidP="00E92371">
            <w:pPr>
              <w:spacing w:after="0" w:line="240" w:lineRule="auto"/>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569" w:type="dxa"/>
          </w:tcPr>
          <w:p w:rsidR="00D807D3" w:rsidRPr="00944AD6" w:rsidRDefault="00D807D3" w:rsidP="00E92371">
            <w:pPr>
              <w:spacing w:after="0" w:line="240" w:lineRule="auto"/>
              <w:rPr>
                <w:rFonts w:eastAsia="Arial"/>
              </w:rPr>
            </w:pPr>
            <w:r>
              <w:rPr>
                <w:rFonts w:eastAsia="Arial"/>
              </w:rPr>
              <w:t>Go to Online prescription</w:t>
            </w:r>
            <w:r w:rsidRPr="00944AD6">
              <w:rPr>
                <w:rFonts w:eastAsia="Arial"/>
              </w:rPr>
              <w:t xml:space="preserve"> Link</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_UT_014</w:t>
            </w:r>
          </w:p>
        </w:tc>
        <w:tc>
          <w:tcPr>
            <w:tcW w:w="1901" w:type="dxa"/>
          </w:tcPr>
          <w:p w:rsidR="00D807D3" w:rsidRPr="00944AD6" w:rsidRDefault="00D807D3" w:rsidP="00E92371">
            <w:pPr>
              <w:spacing w:after="0" w:line="240" w:lineRule="auto"/>
              <w:rPr>
                <w:rFonts w:eastAsia="Arial"/>
              </w:rPr>
            </w:pPr>
            <w:r w:rsidRPr="00944AD6">
              <w:rPr>
                <w:rFonts w:eastAsia="Arial"/>
              </w:rPr>
              <w:t>Sound On/Off</w:t>
            </w:r>
          </w:p>
        </w:tc>
        <w:tc>
          <w:tcPr>
            <w:tcW w:w="1569" w:type="dxa"/>
          </w:tcPr>
          <w:p w:rsidR="00D807D3" w:rsidRPr="00944AD6" w:rsidRDefault="00D807D3" w:rsidP="00E92371">
            <w:pPr>
              <w:spacing w:after="0" w:line="240" w:lineRule="auto"/>
              <w:rPr>
                <w:rFonts w:eastAsia="Arial"/>
              </w:rPr>
            </w:pPr>
            <w:r w:rsidRPr="00944AD6">
              <w:rPr>
                <w:rFonts w:eastAsia="Arial"/>
              </w:rPr>
              <w:t>Sound On/Off</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_UT_015</w:t>
            </w:r>
          </w:p>
        </w:tc>
        <w:tc>
          <w:tcPr>
            <w:tcW w:w="1901"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569"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_UT_016</w:t>
            </w:r>
          </w:p>
        </w:tc>
        <w:tc>
          <w:tcPr>
            <w:tcW w:w="1901"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569"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_UT_017</w:t>
            </w:r>
          </w:p>
        </w:tc>
        <w:tc>
          <w:tcPr>
            <w:tcW w:w="1901" w:type="dxa"/>
          </w:tcPr>
          <w:p w:rsidR="00D807D3" w:rsidRPr="00944AD6" w:rsidRDefault="00D807D3" w:rsidP="00E92371">
            <w:pPr>
              <w:spacing w:after="0" w:line="240" w:lineRule="auto"/>
              <w:rPr>
                <w:rFonts w:eastAsia="Arial"/>
              </w:rPr>
            </w:pPr>
            <w:r w:rsidRPr="00944AD6">
              <w:rPr>
                <w:rFonts w:eastAsia="Arial"/>
              </w:rPr>
              <w:t>Toolbar item functionality</w:t>
            </w:r>
          </w:p>
        </w:tc>
        <w:tc>
          <w:tcPr>
            <w:tcW w:w="1569" w:type="dxa"/>
          </w:tcPr>
          <w:p w:rsidR="00D807D3" w:rsidRPr="00944AD6" w:rsidRDefault="00D807D3" w:rsidP="00E92371">
            <w:pPr>
              <w:spacing w:after="0" w:line="240" w:lineRule="auto"/>
              <w:rPr>
                <w:rFonts w:eastAsia="Arial"/>
              </w:rPr>
            </w:pPr>
            <w:r w:rsidRPr="00944AD6">
              <w:rPr>
                <w:rFonts w:eastAsia="Arial"/>
              </w:rPr>
              <w:t>Toolbar item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HMS_UT_018</w:t>
            </w:r>
          </w:p>
        </w:tc>
        <w:tc>
          <w:tcPr>
            <w:tcW w:w="1901" w:type="dxa"/>
          </w:tcPr>
          <w:p w:rsidR="00D807D3" w:rsidRPr="00944AD6" w:rsidRDefault="00D807D3" w:rsidP="00E92371">
            <w:pPr>
              <w:spacing w:after="0" w:line="240" w:lineRule="auto"/>
              <w:rPr>
                <w:rFonts w:eastAsia="Arial"/>
              </w:rPr>
            </w:pPr>
            <w:r>
              <w:rPr>
                <w:rFonts w:eastAsia="Arial"/>
              </w:rPr>
              <w:t>Registered as a new user</w:t>
            </w:r>
          </w:p>
        </w:tc>
        <w:tc>
          <w:tcPr>
            <w:tcW w:w="1569" w:type="dxa"/>
          </w:tcPr>
          <w:p w:rsidR="00D807D3" w:rsidRPr="00944AD6" w:rsidRDefault="00D807D3" w:rsidP="00E92371">
            <w:pPr>
              <w:spacing w:after="0" w:line="240" w:lineRule="auto"/>
              <w:rPr>
                <w:rFonts w:eastAsia="Arial"/>
              </w:rPr>
            </w:pPr>
            <w:r>
              <w:rPr>
                <w:rFonts w:eastAsia="Arial"/>
              </w:rPr>
              <w:t>Registered as a new user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HMS_UT_019</w:t>
            </w:r>
          </w:p>
        </w:tc>
        <w:tc>
          <w:tcPr>
            <w:tcW w:w="1901" w:type="dxa"/>
          </w:tcPr>
          <w:p w:rsidR="00D807D3"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HMS_UT_020</w:t>
            </w:r>
          </w:p>
        </w:tc>
        <w:tc>
          <w:tcPr>
            <w:tcW w:w="1901"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HMS_UT_021</w:t>
            </w:r>
          </w:p>
        </w:tc>
        <w:tc>
          <w:tcPr>
            <w:tcW w:w="1901" w:type="dxa"/>
          </w:tcPr>
          <w:p w:rsidR="00D807D3" w:rsidRDefault="00D807D3" w:rsidP="00E92371">
            <w:pPr>
              <w:spacing w:after="0" w:line="240" w:lineRule="auto"/>
              <w:rPr>
                <w:rFonts w:eastAsia="Arial"/>
              </w:rPr>
            </w:pPr>
            <w:r>
              <w:rPr>
                <w:rFonts w:eastAsia="Arial"/>
              </w:rPr>
              <w:t>Membership card issued</w:t>
            </w:r>
          </w:p>
        </w:tc>
        <w:tc>
          <w:tcPr>
            <w:tcW w:w="1569" w:type="dxa"/>
          </w:tcPr>
          <w:p w:rsidR="00D807D3" w:rsidRDefault="00D807D3" w:rsidP="00E92371">
            <w:pPr>
              <w:spacing w:after="0" w:line="240" w:lineRule="auto"/>
              <w:rPr>
                <w:rFonts w:eastAsia="Arial"/>
              </w:rPr>
            </w:pPr>
            <w:r>
              <w:rPr>
                <w:rFonts w:eastAsia="Arial"/>
              </w:rPr>
              <w:t>Membership card issued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HMS_UT_022</w:t>
            </w:r>
          </w:p>
        </w:tc>
        <w:tc>
          <w:tcPr>
            <w:tcW w:w="1901" w:type="dxa"/>
          </w:tcPr>
          <w:p w:rsidR="00D807D3" w:rsidRDefault="00D807D3" w:rsidP="00E92371">
            <w:pPr>
              <w:spacing w:after="0" w:line="240" w:lineRule="auto"/>
              <w:rPr>
                <w:rFonts w:eastAsia="Arial"/>
              </w:rPr>
            </w:pPr>
            <w:r>
              <w:rPr>
                <w:rFonts w:eastAsia="Arial"/>
              </w:rPr>
              <w:t>Display  Data Usages</w:t>
            </w:r>
          </w:p>
        </w:tc>
        <w:tc>
          <w:tcPr>
            <w:tcW w:w="1569" w:type="dxa"/>
          </w:tcPr>
          <w:p w:rsidR="00D807D3" w:rsidRDefault="00D807D3" w:rsidP="00E92371">
            <w:pPr>
              <w:spacing w:after="0" w:line="240" w:lineRule="auto"/>
              <w:rPr>
                <w:rFonts w:eastAsia="Arial"/>
              </w:rPr>
            </w:pPr>
            <w:r>
              <w:rPr>
                <w:rFonts w:eastAsia="Arial"/>
              </w:rPr>
              <w:t>Display  Data Usages</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HMS_UT_023</w:t>
            </w:r>
          </w:p>
        </w:tc>
        <w:tc>
          <w:tcPr>
            <w:tcW w:w="1901" w:type="dxa"/>
          </w:tcPr>
          <w:p w:rsidR="00D807D3" w:rsidRDefault="00D807D3" w:rsidP="00E92371">
            <w:pPr>
              <w:spacing w:after="0" w:line="240" w:lineRule="auto"/>
              <w:rPr>
                <w:rFonts w:eastAsia="Arial"/>
              </w:rPr>
            </w:pPr>
            <w:r>
              <w:rPr>
                <w:rFonts w:eastAsia="Arial"/>
              </w:rPr>
              <w:t>Print report from Local site</w:t>
            </w:r>
          </w:p>
        </w:tc>
        <w:tc>
          <w:tcPr>
            <w:tcW w:w="1569" w:type="dxa"/>
          </w:tcPr>
          <w:p w:rsidR="00D807D3" w:rsidRDefault="00D807D3" w:rsidP="00E92371">
            <w:pPr>
              <w:spacing w:after="0" w:line="240" w:lineRule="auto"/>
              <w:rPr>
                <w:rFonts w:eastAsia="Arial"/>
              </w:rPr>
            </w:pPr>
            <w:r>
              <w:rPr>
                <w:rFonts w:eastAsia="Arial"/>
              </w:rPr>
              <w:t>Print report from Local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HMS_UT_024</w:t>
            </w:r>
          </w:p>
        </w:tc>
        <w:tc>
          <w:tcPr>
            <w:tcW w:w="1901" w:type="dxa"/>
          </w:tcPr>
          <w:p w:rsidR="00D807D3" w:rsidRDefault="00D807D3" w:rsidP="00E92371">
            <w:pPr>
              <w:spacing w:after="0" w:line="240" w:lineRule="auto"/>
              <w:rPr>
                <w:rFonts w:eastAsia="Arial"/>
              </w:rPr>
            </w:pPr>
            <w:r>
              <w:rPr>
                <w:rFonts w:eastAsia="Arial"/>
              </w:rPr>
              <w:t>Print report from Central site</w:t>
            </w:r>
          </w:p>
        </w:tc>
        <w:tc>
          <w:tcPr>
            <w:tcW w:w="1569" w:type="dxa"/>
          </w:tcPr>
          <w:p w:rsidR="00D807D3" w:rsidRDefault="00D807D3" w:rsidP="00E92371">
            <w:pPr>
              <w:spacing w:after="0" w:line="240" w:lineRule="auto"/>
              <w:rPr>
                <w:rFonts w:eastAsia="Arial"/>
              </w:rPr>
            </w:pPr>
            <w:r>
              <w:rPr>
                <w:rFonts w:eastAsia="Arial"/>
              </w:rPr>
              <w:t>Print report from Central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HMS_UT_025</w:t>
            </w:r>
          </w:p>
        </w:tc>
        <w:tc>
          <w:tcPr>
            <w:tcW w:w="1901" w:type="dxa"/>
          </w:tcPr>
          <w:p w:rsidR="00D807D3" w:rsidRDefault="00D807D3" w:rsidP="00E92371">
            <w:pPr>
              <w:spacing w:after="0" w:line="240" w:lineRule="auto"/>
              <w:rPr>
                <w:rFonts w:eastAsia="Arial"/>
              </w:rPr>
            </w:pPr>
            <w:r>
              <w:rPr>
                <w:rFonts w:eastAsia="Arial"/>
              </w:rPr>
              <w:t>Show  availability information</w:t>
            </w:r>
          </w:p>
        </w:tc>
        <w:tc>
          <w:tcPr>
            <w:tcW w:w="1569" w:type="dxa"/>
          </w:tcPr>
          <w:p w:rsidR="00D807D3" w:rsidRDefault="00D807D3" w:rsidP="00E92371">
            <w:pPr>
              <w:spacing w:after="0" w:line="240" w:lineRule="auto"/>
              <w:rPr>
                <w:rFonts w:eastAsia="Arial"/>
              </w:rPr>
            </w:pPr>
            <w:r>
              <w:rPr>
                <w:rFonts w:eastAsia="Arial"/>
              </w:rPr>
              <w:t>Show  availability information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HMS_UT_026</w:t>
            </w:r>
          </w:p>
        </w:tc>
        <w:tc>
          <w:tcPr>
            <w:tcW w:w="1901" w:type="dxa"/>
          </w:tcPr>
          <w:p w:rsidR="00D807D3" w:rsidRDefault="00D807D3" w:rsidP="00E92371">
            <w:pPr>
              <w:spacing w:after="0" w:line="240" w:lineRule="auto"/>
              <w:rPr>
                <w:rFonts w:eastAsia="Arial"/>
              </w:rPr>
            </w:pPr>
            <w:r>
              <w:rPr>
                <w:rFonts w:eastAsia="Arial"/>
              </w:rPr>
              <w:t>Found  a item</w:t>
            </w:r>
          </w:p>
        </w:tc>
        <w:tc>
          <w:tcPr>
            <w:tcW w:w="1569" w:type="dxa"/>
          </w:tcPr>
          <w:p w:rsidR="00D807D3" w:rsidRDefault="00D807D3" w:rsidP="00E92371">
            <w:pPr>
              <w:spacing w:after="0" w:line="240" w:lineRule="auto"/>
              <w:rPr>
                <w:rFonts w:eastAsia="Arial"/>
              </w:rPr>
            </w:pPr>
            <w:r>
              <w:rPr>
                <w:rFonts w:eastAsia="Arial"/>
              </w:rPr>
              <w:t>Found  a item</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HMS_UT_027</w:t>
            </w:r>
          </w:p>
        </w:tc>
        <w:tc>
          <w:tcPr>
            <w:tcW w:w="1901" w:type="dxa"/>
          </w:tcPr>
          <w:p w:rsidR="00D807D3" w:rsidRDefault="00D807D3" w:rsidP="00E92371">
            <w:pPr>
              <w:spacing w:after="0" w:line="240" w:lineRule="auto"/>
              <w:rPr>
                <w:rFonts w:eastAsia="Arial"/>
              </w:rPr>
            </w:pPr>
            <w:r>
              <w:rPr>
                <w:rFonts w:eastAsia="Arial"/>
              </w:rPr>
              <w:t>Arranged in an ascending order</w:t>
            </w:r>
          </w:p>
        </w:tc>
        <w:tc>
          <w:tcPr>
            <w:tcW w:w="1569" w:type="dxa"/>
          </w:tcPr>
          <w:p w:rsidR="00D807D3" w:rsidRDefault="00D807D3" w:rsidP="00E92371">
            <w:pPr>
              <w:spacing w:after="0" w:line="240" w:lineRule="auto"/>
              <w:rPr>
                <w:rFonts w:eastAsia="Arial"/>
              </w:rPr>
            </w:pPr>
            <w:r>
              <w:rPr>
                <w:rFonts w:eastAsia="Arial"/>
              </w:rPr>
              <w:t>Arranged in an ascending order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32" w:name="_Toc289229215"/>
      <w:bookmarkStart w:id="233" w:name="_Toc304459202"/>
      <w:bookmarkStart w:id="234" w:name="_Toc396602679"/>
      <w:bookmarkStart w:id="235" w:name="_Toc396638178"/>
      <w:r w:rsidRPr="00944AD6">
        <w:rPr>
          <w:rFonts w:eastAsia="Arial"/>
        </w:rPr>
        <w:t>INTEGRATION TEST RESULT:</w:t>
      </w:r>
      <w:bookmarkEnd w:id="232"/>
      <w:bookmarkEnd w:id="233"/>
      <w:bookmarkEnd w:id="234"/>
      <w:bookmarkEnd w:id="235"/>
    </w:p>
    <w:tbl>
      <w:tblPr>
        <w:tblW w:w="79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1856"/>
        <w:gridCol w:w="1567"/>
        <w:gridCol w:w="1323"/>
        <w:gridCol w:w="1850"/>
      </w:tblGrid>
      <w:tr w:rsidR="00D807D3" w:rsidRPr="008420FA" w:rsidTr="00AE74A1">
        <w:trPr>
          <w:trHeight w:val="334"/>
        </w:trPr>
        <w:tc>
          <w:tcPr>
            <w:tcW w:w="1093" w:type="dxa"/>
          </w:tcPr>
          <w:p w:rsidR="00D807D3" w:rsidRPr="008420FA" w:rsidRDefault="00D807D3" w:rsidP="00E92371">
            <w:pPr>
              <w:spacing w:after="0" w:line="240" w:lineRule="auto"/>
              <w:rPr>
                <w:rFonts w:eastAsia="Arial"/>
                <w:b/>
              </w:rPr>
            </w:pPr>
            <w:r w:rsidRPr="008420FA">
              <w:rPr>
                <w:rFonts w:eastAsia="Arial"/>
                <w:b/>
              </w:rPr>
              <w:t>Test case Id</w:t>
            </w:r>
          </w:p>
        </w:tc>
        <w:tc>
          <w:tcPr>
            <w:tcW w:w="1914" w:type="dxa"/>
          </w:tcPr>
          <w:p w:rsidR="00D807D3" w:rsidRPr="008420FA" w:rsidRDefault="00D807D3" w:rsidP="00E92371">
            <w:pPr>
              <w:spacing w:after="0" w:line="240" w:lineRule="auto"/>
              <w:rPr>
                <w:rFonts w:eastAsia="Arial"/>
                <w:b/>
              </w:rPr>
            </w:pPr>
            <w:r w:rsidRPr="008420FA">
              <w:rPr>
                <w:rFonts w:eastAsia="Arial"/>
                <w:b/>
              </w:rPr>
              <w:t>Expected Result</w:t>
            </w:r>
          </w:p>
        </w:tc>
        <w:tc>
          <w:tcPr>
            <w:tcW w:w="1581" w:type="dxa"/>
          </w:tcPr>
          <w:p w:rsidR="00D807D3" w:rsidRPr="008420FA" w:rsidRDefault="00D807D3" w:rsidP="00E92371">
            <w:pPr>
              <w:spacing w:after="0" w:line="240" w:lineRule="auto"/>
              <w:rPr>
                <w:rFonts w:eastAsia="Arial"/>
                <w:b/>
              </w:rPr>
            </w:pPr>
            <w:r w:rsidRPr="008420FA">
              <w:rPr>
                <w:rFonts w:eastAsia="Arial"/>
                <w:b/>
              </w:rPr>
              <w:t>Actual Result</w:t>
            </w:r>
          </w:p>
        </w:tc>
        <w:tc>
          <w:tcPr>
            <w:tcW w:w="1355"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2012"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_IT_001</w:t>
            </w:r>
          </w:p>
        </w:tc>
        <w:tc>
          <w:tcPr>
            <w:tcW w:w="1914" w:type="dxa"/>
          </w:tcPr>
          <w:p w:rsidR="00D807D3" w:rsidRPr="00944AD6" w:rsidRDefault="00D807D3" w:rsidP="00E92371">
            <w:pPr>
              <w:spacing w:after="0" w:line="240" w:lineRule="auto"/>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581" w:type="dxa"/>
          </w:tcPr>
          <w:p w:rsidR="00D807D3" w:rsidRPr="00944AD6" w:rsidRDefault="00D807D3" w:rsidP="00E92371">
            <w:pPr>
              <w:spacing w:after="0" w:line="240" w:lineRule="auto"/>
              <w:rPr>
                <w:rFonts w:eastAsia="Arial"/>
              </w:rPr>
            </w:pPr>
            <w:r w:rsidRPr="00944AD6">
              <w:rPr>
                <w:rFonts w:eastAsia="Arial"/>
              </w:rPr>
              <w:t xml:space="preserve">Completely Run a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_IT_002</w:t>
            </w:r>
          </w:p>
        </w:tc>
        <w:tc>
          <w:tcPr>
            <w:tcW w:w="1914"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_IT_003</w:t>
            </w:r>
          </w:p>
        </w:tc>
        <w:tc>
          <w:tcPr>
            <w:tcW w:w="1914" w:type="dxa"/>
          </w:tcPr>
          <w:p w:rsidR="00D807D3" w:rsidRPr="00944AD6" w:rsidRDefault="00D807D3" w:rsidP="00E92371">
            <w:pPr>
              <w:spacing w:after="0" w:line="240" w:lineRule="auto"/>
              <w:rPr>
                <w:rFonts w:eastAsia="Arial"/>
              </w:rPr>
            </w:pPr>
            <w:r>
              <w:rPr>
                <w:rFonts w:eastAsia="Arial"/>
              </w:rPr>
              <w:t xml:space="preserve">Run a downloaded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downloaded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_IT_004</w:t>
            </w:r>
          </w:p>
        </w:tc>
        <w:tc>
          <w:tcPr>
            <w:tcW w:w="1914" w:type="dxa"/>
          </w:tcPr>
          <w:p w:rsidR="00D807D3" w:rsidRPr="00944AD6" w:rsidRDefault="00D807D3" w:rsidP="00E92371">
            <w:pPr>
              <w:spacing w:after="0" w:line="240" w:lineRule="auto"/>
              <w:rPr>
                <w:rFonts w:eastAsia="Arial"/>
              </w:rPr>
            </w:pPr>
            <w:r w:rsidRPr="00944AD6">
              <w:rPr>
                <w:rFonts w:eastAsia="Arial"/>
              </w:rPr>
              <w:t>Check the installer</w:t>
            </w:r>
          </w:p>
        </w:tc>
        <w:tc>
          <w:tcPr>
            <w:tcW w:w="1581" w:type="dxa"/>
          </w:tcPr>
          <w:p w:rsidR="00D807D3" w:rsidRPr="00944AD6" w:rsidRDefault="00D807D3" w:rsidP="00E92371">
            <w:pPr>
              <w:spacing w:after="0" w:line="240" w:lineRule="auto"/>
              <w:rPr>
                <w:rFonts w:eastAsia="Arial"/>
              </w:rPr>
            </w:pPr>
            <w:r w:rsidRPr="00944AD6">
              <w:rPr>
                <w:rFonts w:eastAsia="Arial"/>
              </w:rPr>
              <w:t>Check the installer</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HMS_IT_005</w:t>
            </w:r>
          </w:p>
        </w:tc>
        <w:tc>
          <w:tcPr>
            <w:tcW w:w="1914" w:type="dxa"/>
          </w:tcPr>
          <w:p w:rsidR="00D807D3" w:rsidRPr="00944AD6" w:rsidRDefault="00D807D3" w:rsidP="00E92371">
            <w:pPr>
              <w:spacing w:after="0" w:line="240" w:lineRule="auto"/>
              <w:rPr>
                <w:rFonts w:eastAsia="Arial"/>
              </w:rPr>
            </w:pPr>
            <w:r>
              <w:rPr>
                <w:rFonts w:eastAsia="Arial"/>
              </w:rPr>
              <w:t>Track resource usage</w:t>
            </w:r>
          </w:p>
        </w:tc>
        <w:tc>
          <w:tcPr>
            <w:tcW w:w="1581" w:type="dxa"/>
          </w:tcPr>
          <w:p w:rsidR="00D807D3" w:rsidRPr="00944AD6" w:rsidRDefault="00D807D3" w:rsidP="00E92371">
            <w:pPr>
              <w:spacing w:after="0" w:line="240" w:lineRule="auto"/>
              <w:rPr>
                <w:rFonts w:eastAsia="Arial"/>
              </w:rPr>
            </w:pPr>
            <w:r>
              <w:rPr>
                <w:rFonts w:eastAsia="Arial"/>
              </w:rPr>
              <w:t>Track resource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HMS_IT_006</w:t>
            </w:r>
          </w:p>
        </w:tc>
        <w:tc>
          <w:tcPr>
            <w:tcW w:w="1914" w:type="dxa"/>
          </w:tcPr>
          <w:p w:rsidR="00D807D3" w:rsidRDefault="00D807D3" w:rsidP="00E92371">
            <w:pPr>
              <w:spacing w:after="0" w:line="240" w:lineRule="auto"/>
              <w:rPr>
                <w:rFonts w:eastAsia="Arial"/>
              </w:rPr>
            </w:pPr>
            <w:r>
              <w:rPr>
                <w:rFonts w:eastAsia="Arial"/>
              </w:rPr>
              <w:t>Validated  membership</w:t>
            </w:r>
          </w:p>
        </w:tc>
        <w:tc>
          <w:tcPr>
            <w:tcW w:w="1581" w:type="dxa"/>
          </w:tcPr>
          <w:p w:rsidR="00D807D3" w:rsidRDefault="00D807D3" w:rsidP="00E92371">
            <w:pPr>
              <w:spacing w:after="0" w:line="240" w:lineRule="auto"/>
              <w:rPr>
                <w:rFonts w:eastAsia="Arial"/>
              </w:rPr>
            </w:pPr>
            <w:r>
              <w:rPr>
                <w:rFonts w:eastAsia="Arial"/>
              </w:rPr>
              <w:t>Validated  membership</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HMS_IT_007</w:t>
            </w:r>
          </w:p>
        </w:tc>
        <w:tc>
          <w:tcPr>
            <w:tcW w:w="1914" w:type="dxa"/>
          </w:tcPr>
          <w:p w:rsidR="00D807D3" w:rsidRDefault="00D807D3" w:rsidP="00E92371">
            <w:pPr>
              <w:spacing w:after="0" w:line="240" w:lineRule="auto"/>
              <w:rPr>
                <w:rFonts w:eastAsia="Arial"/>
              </w:rPr>
            </w:pPr>
            <w:r>
              <w:rPr>
                <w:rFonts w:eastAsia="Arial"/>
              </w:rPr>
              <w:t>admin authenticated successfully</w:t>
            </w:r>
          </w:p>
        </w:tc>
        <w:tc>
          <w:tcPr>
            <w:tcW w:w="1581" w:type="dxa"/>
          </w:tcPr>
          <w:p w:rsidR="00D807D3" w:rsidRDefault="00D807D3" w:rsidP="00E92371">
            <w:pPr>
              <w:spacing w:after="0" w:line="240" w:lineRule="auto"/>
              <w:rPr>
                <w:rFonts w:eastAsia="Arial"/>
              </w:rPr>
            </w:pPr>
            <w:r>
              <w:rPr>
                <w:rFonts w:eastAsia="Arial"/>
              </w:rPr>
              <w:t>admin authenticated successfully</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HMS_IT_008</w:t>
            </w:r>
          </w:p>
        </w:tc>
        <w:tc>
          <w:tcPr>
            <w:tcW w:w="1914" w:type="dxa"/>
          </w:tcPr>
          <w:p w:rsidR="00D807D3" w:rsidRDefault="00D807D3" w:rsidP="00E92371">
            <w:pPr>
              <w:spacing w:after="0" w:line="240" w:lineRule="auto"/>
              <w:rPr>
                <w:rFonts w:eastAsia="Arial"/>
              </w:rPr>
            </w:pPr>
            <w:r>
              <w:rPr>
                <w:rFonts w:eastAsia="Arial"/>
              </w:rPr>
              <w:t>Local machine connected with central machine</w:t>
            </w:r>
          </w:p>
        </w:tc>
        <w:tc>
          <w:tcPr>
            <w:tcW w:w="1581" w:type="dxa"/>
          </w:tcPr>
          <w:p w:rsidR="00D807D3" w:rsidRDefault="00D807D3" w:rsidP="00E92371">
            <w:pPr>
              <w:spacing w:after="0" w:line="240" w:lineRule="auto"/>
              <w:rPr>
                <w:rFonts w:eastAsia="Arial"/>
              </w:rPr>
            </w:pPr>
            <w:r>
              <w:rPr>
                <w:rFonts w:eastAsia="Arial"/>
              </w:rPr>
              <w:t>Local machine connected with central machine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HMS_IT_009</w:t>
            </w:r>
          </w:p>
        </w:tc>
        <w:tc>
          <w:tcPr>
            <w:tcW w:w="1914" w:type="dxa"/>
          </w:tcPr>
          <w:p w:rsidR="00D807D3" w:rsidRDefault="00D807D3" w:rsidP="00E92371">
            <w:pPr>
              <w:spacing w:after="0" w:line="240" w:lineRule="auto"/>
              <w:rPr>
                <w:rFonts w:eastAsia="Arial"/>
              </w:rPr>
            </w:pPr>
            <w:r>
              <w:rPr>
                <w:rFonts w:eastAsia="Arial"/>
              </w:rPr>
              <w:t>Show data usage</w:t>
            </w:r>
          </w:p>
        </w:tc>
        <w:tc>
          <w:tcPr>
            <w:tcW w:w="1581" w:type="dxa"/>
          </w:tcPr>
          <w:p w:rsidR="00D807D3" w:rsidRDefault="00D807D3" w:rsidP="00E92371">
            <w:pPr>
              <w:spacing w:after="0" w:line="240" w:lineRule="auto"/>
              <w:rPr>
                <w:rFonts w:eastAsia="Arial"/>
              </w:rPr>
            </w:pPr>
            <w:r>
              <w:rPr>
                <w:rFonts w:eastAsia="Arial"/>
              </w:rPr>
              <w:t>Show data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HMS_IT_010</w:t>
            </w:r>
          </w:p>
        </w:tc>
        <w:tc>
          <w:tcPr>
            <w:tcW w:w="1914" w:type="dxa"/>
          </w:tcPr>
          <w:p w:rsidR="00D807D3"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rPr>
          <w:rFonts w:eastAsia="Arial"/>
        </w:rPr>
      </w:pPr>
      <w:bookmarkStart w:id="236" w:name="_Toc289229216"/>
      <w:bookmarkStart w:id="237" w:name="_Toc304459203"/>
      <w:bookmarkStart w:id="238" w:name="_Toc396602680"/>
      <w:bookmarkStart w:id="239" w:name="_Toc396638179"/>
      <w:r w:rsidRPr="00944AD6">
        <w:rPr>
          <w:rFonts w:eastAsia="Arial"/>
        </w:rPr>
        <w:t>SYSTEM TEST RESULT:</w:t>
      </w:r>
      <w:bookmarkEnd w:id="236"/>
      <w:bookmarkEnd w:id="237"/>
      <w:bookmarkEnd w:id="238"/>
      <w:bookmarkEnd w:id="239"/>
    </w:p>
    <w:tbl>
      <w:tblPr>
        <w:tblW w:w="787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805"/>
        <w:gridCol w:w="1522"/>
        <w:gridCol w:w="1310"/>
        <w:gridCol w:w="1828"/>
      </w:tblGrid>
      <w:tr w:rsidR="00D807D3" w:rsidRPr="00944AD6" w:rsidTr="00AE74A1">
        <w:trPr>
          <w:trHeight w:val="354"/>
        </w:trPr>
        <w:tc>
          <w:tcPr>
            <w:tcW w:w="1118" w:type="dxa"/>
          </w:tcPr>
          <w:p w:rsidR="00D807D3" w:rsidRPr="008420FA" w:rsidRDefault="00D807D3" w:rsidP="00E92371">
            <w:pPr>
              <w:spacing w:after="0" w:line="240" w:lineRule="auto"/>
              <w:rPr>
                <w:rFonts w:eastAsia="Arial"/>
                <w:b/>
              </w:rPr>
            </w:pPr>
            <w:r w:rsidRPr="008420FA">
              <w:rPr>
                <w:rFonts w:eastAsia="Arial"/>
                <w:b/>
              </w:rPr>
              <w:t>Test case Id</w:t>
            </w:r>
          </w:p>
        </w:tc>
        <w:tc>
          <w:tcPr>
            <w:tcW w:w="1880" w:type="dxa"/>
          </w:tcPr>
          <w:p w:rsidR="00D807D3" w:rsidRPr="008420FA" w:rsidRDefault="00D807D3" w:rsidP="00E92371">
            <w:pPr>
              <w:spacing w:after="0" w:line="240" w:lineRule="auto"/>
              <w:rPr>
                <w:rFonts w:eastAsia="Arial"/>
                <w:b/>
              </w:rPr>
            </w:pPr>
            <w:r w:rsidRPr="008420FA">
              <w:rPr>
                <w:rFonts w:eastAsia="Arial"/>
                <w:b/>
              </w:rPr>
              <w:t>Expected Result</w:t>
            </w:r>
          </w:p>
        </w:tc>
        <w:tc>
          <w:tcPr>
            <w:tcW w:w="1555" w:type="dxa"/>
          </w:tcPr>
          <w:p w:rsidR="00D807D3" w:rsidRPr="008420FA" w:rsidRDefault="00D807D3" w:rsidP="00E92371">
            <w:pPr>
              <w:spacing w:after="0" w:line="240" w:lineRule="auto"/>
              <w:rPr>
                <w:rFonts w:eastAsia="Arial"/>
                <w:b/>
              </w:rPr>
            </w:pPr>
            <w:r w:rsidRPr="008420FA">
              <w:rPr>
                <w:rFonts w:eastAsia="Arial"/>
                <w:b/>
              </w:rPr>
              <w:t>Actual Result</w:t>
            </w:r>
          </w:p>
        </w:tc>
        <w:tc>
          <w:tcPr>
            <w:tcW w:w="1338"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1979"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1880" w:type="dxa"/>
          </w:tcPr>
          <w:p w:rsidR="00D807D3" w:rsidRPr="00944AD6" w:rsidRDefault="00D807D3" w:rsidP="00E92371">
            <w:pPr>
              <w:spacing w:after="0" w:line="240" w:lineRule="auto"/>
              <w:rPr>
                <w:rFonts w:eastAsia="Arial"/>
              </w:rPr>
            </w:pPr>
            <w:r w:rsidRPr="00944AD6">
              <w:rPr>
                <w:rFonts w:eastAsia="Arial"/>
              </w:rPr>
              <w:t>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1880" w:type="dxa"/>
          </w:tcPr>
          <w:p w:rsidR="00D807D3" w:rsidRPr="00944AD6" w:rsidRDefault="00D807D3" w:rsidP="00E92371">
            <w:pPr>
              <w:spacing w:after="0" w:line="240" w:lineRule="auto"/>
              <w:rPr>
                <w:rFonts w:eastAsia="Arial"/>
              </w:rPr>
            </w:pPr>
            <w:r w:rsidRPr="00944AD6">
              <w:rPr>
                <w:rFonts w:eastAsia="Arial"/>
              </w:rPr>
              <w:t>Uninstall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Uninstall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_ST_006</w:t>
            </w:r>
          </w:p>
        </w:tc>
        <w:tc>
          <w:tcPr>
            <w:tcW w:w="1880" w:type="dxa"/>
          </w:tcPr>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p>
        </w:tc>
        <w:tc>
          <w:tcPr>
            <w:tcW w:w="1555" w:type="dxa"/>
          </w:tcPr>
          <w:p w:rsidR="00D807D3" w:rsidRPr="00944AD6" w:rsidRDefault="00132545" w:rsidP="00E92371">
            <w:pPr>
              <w:spacing w:after="0" w:line="240" w:lineRule="auto"/>
              <w:rPr>
                <w:rFonts w:eastAsia="Arial"/>
              </w:rPr>
            </w:pPr>
            <w:r>
              <w:rPr>
                <w:rFonts w:eastAsia="Arial"/>
              </w:rPr>
              <w:t xml:space="preserve">Download a </w:t>
            </w:r>
            <w:r w:rsidR="00D807D3">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1880" w:type="dxa"/>
          </w:tcPr>
          <w:p w:rsidR="00D807D3" w:rsidRPr="00944AD6" w:rsidRDefault="00D807D3" w:rsidP="00E92371">
            <w:pPr>
              <w:spacing w:after="0" w:line="240" w:lineRule="auto"/>
              <w:rPr>
                <w:rFonts w:eastAsia="Arial"/>
              </w:rPr>
            </w:pPr>
            <w:r>
              <w:rPr>
                <w:rFonts w:eastAsia="Arial"/>
              </w:rPr>
              <w:t>Run a search</w:t>
            </w:r>
          </w:p>
        </w:tc>
        <w:tc>
          <w:tcPr>
            <w:tcW w:w="1555" w:type="dxa"/>
          </w:tcPr>
          <w:p w:rsidR="00D807D3" w:rsidRPr="00944AD6" w:rsidRDefault="00D807D3" w:rsidP="00E92371">
            <w:pPr>
              <w:spacing w:after="0" w:line="240" w:lineRule="auto"/>
              <w:rPr>
                <w:rFonts w:eastAsia="Arial"/>
              </w:rPr>
            </w:pPr>
            <w:r>
              <w:rPr>
                <w:rFonts w:eastAsia="Arial"/>
              </w:rPr>
              <w:t>Run a search</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bl>
    <w:p w:rsidR="00E77A5D" w:rsidRPr="00185D1A" w:rsidRDefault="00E77A5D" w:rsidP="00E92371">
      <w:pPr>
        <w:spacing w:line="240" w:lineRule="auto"/>
        <w:rPr>
          <w:rFonts w:ascii="Arial" w:eastAsia="Arial" w:hAnsi="Arial" w:cs="Arial"/>
          <w:u w:val="single"/>
        </w:rPr>
      </w:pPr>
    </w:p>
    <w:p w:rsidR="00E77A5D" w:rsidRDefault="00316D53" w:rsidP="00E92371">
      <w:pPr>
        <w:pStyle w:val="Heading2"/>
        <w:rPr>
          <w:rFonts w:ascii="Arial" w:eastAsia="Arial" w:hAnsi="Arial" w:cs="Arial"/>
        </w:rPr>
      </w:pPr>
      <w:bookmarkStart w:id="240" w:name="_Toc289216367"/>
      <w:bookmarkStart w:id="241" w:name="_Toc289216623"/>
      <w:r>
        <w:rPr>
          <w:rFonts w:ascii="Arial" w:eastAsia="Arial" w:hAnsi="Arial" w:cs="Arial"/>
        </w:rPr>
        <w:br w:type="page"/>
      </w:r>
      <w:bookmarkStart w:id="242" w:name="_Toc396602681"/>
      <w:bookmarkStart w:id="243" w:name="_Toc396638180"/>
      <w:r w:rsidR="003C7DE9">
        <w:rPr>
          <w:rFonts w:ascii="Arial" w:eastAsia="Arial" w:hAnsi="Arial" w:cs="Arial"/>
        </w:rPr>
        <w:lastRenderedPageBreak/>
        <w:t>GUI Screenshots</w:t>
      </w:r>
      <w:r w:rsidR="00E77A5D" w:rsidRPr="00185D1A">
        <w:rPr>
          <w:rFonts w:ascii="Arial" w:eastAsia="Arial" w:hAnsi="Arial" w:cs="Arial"/>
        </w:rPr>
        <w:t>:</w:t>
      </w:r>
      <w:bookmarkEnd w:id="240"/>
      <w:bookmarkEnd w:id="241"/>
      <w:bookmarkEnd w:id="242"/>
      <w:bookmarkEnd w:id="243"/>
    </w:p>
    <w:p w:rsidR="00381E39" w:rsidRPr="00381E39" w:rsidRDefault="00381E39" w:rsidP="00E92371">
      <w:pPr>
        <w:rPr>
          <w:rFonts w:eastAsia="Arial"/>
          <w:lang w:eastAsia="x-none"/>
        </w:rPr>
      </w:pPr>
    </w:p>
    <w:p w:rsidR="00381E39"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5F21BE54" wp14:editId="2C8F8651">
            <wp:extent cx="5227320" cy="4948368"/>
            <wp:effectExtent l="0" t="0" r="0" b="508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8110" cy="4949116"/>
                    </a:xfrm>
                    <a:prstGeom prst="rect">
                      <a:avLst/>
                    </a:prstGeom>
                    <a:noFill/>
                    <a:ln>
                      <a:noFill/>
                    </a:ln>
                  </pic:spPr>
                </pic:pic>
              </a:graphicData>
            </a:graphic>
          </wp:inline>
        </w:drawing>
      </w:r>
    </w:p>
    <w:p w:rsidR="00381E39"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19209730" wp14:editId="1254C40A">
            <wp:extent cx="5318760" cy="6572719"/>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760" cy="6572719"/>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58F15E91" wp14:editId="3EC5BD96">
            <wp:extent cx="5303520" cy="4595974"/>
            <wp:effectExtent l="0" t="0" r="0" b="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1854" cy="4594531"/>
                    </a:xfrm>
                    <a:prstGeom prst="rect">
                      <a:avLst/>
                    </a:prstGeom>
                    <a:noFill/>
                    <a:ln>
                      <a:noFill/>
                    </a:ln>
                  </pic:spPr>
                </pic:pic>
              </a:graphicData>
            </a:graphic>
          </wp:inline>
        </w:drawing>
      </w:r>
      <w:r>
        <w:rPr>
          <w:rFonts w:ascii="Arial" w:eastAsia="Arial" w:hAnsi="Arial" w:cs="Arial"/>
          <w:noProof/>
          <w:u w:val="single"/>
        </w:rPr>
        <w:drawing>
          <wp:inline distT="0" distB="0" distL="0" distR="0" wp14:anchorId="43070653" wp14:editId="7F8A6807">
            <wp:extent cx="5219700" cy="3415210"/>
            <wp:effectExtent l="0" t="0" r="0" b="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123" cy="3416796"/>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BC5D87D" wp14:editId="700F2EAA">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17E2852" wp14:editId="2FDD8F4E">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7029E0"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61CF820B" wp14:editId="70BCD09C">
            <wp:extent cx="5209586" cy="4043171"/>
            <wp:effectExtent l="0" t="0" r="0" b="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875" cy="4040291"/>
                    </a:xfrm>
                    <a:prstGeom prst="rect">
                      <a:avLst/>
                    </a:prstGeom>
                    <a:noFill/>
                    <a:ln>
                      <a:noFill/>
                    </a:ln>
                  </pic:spPr>
                </pic:pic>
              </a:graphicData>
            </a:graphic>
          </wp:inline>
        </w:drawing>
      </w:r>
      <w:r>
        <w:rPr>
          <w:rFonts w:ascii="Arial" w:eastAsia="Arial" w:hAnsi="Arial" w:cs="Arial"/>
          <w:noProof/>
          <w:u w:val="single"/>
        </w:rPr>
        <w:drawing>
          <wp:inline distT="0" distB="0" distL="0" distR="0" wp14:anchorId="169BF11A" wp14:editId="777D32CE">
            <wp:extent cx="5256681" cy="4152900"/>
            <wp:effectExtent l="0" t="0" r="127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6681" cy="415290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9130A2A" wp14:editId="0A79B485">
            <wp:extent cx="5158740" cy="4099463"/>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939" cy="4098827"/>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A0EFBD3" wp14:editId="2BDFBF9F">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41C6F4E1" wp14:editId="08AD2579">
            <wp:extent cx="5173980" cy="4117576"/>
            <wp:effectExtent l="0" t="0" r="762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3169" cy="4116930"/>
                    </a:xfrm>
                    <a:prstGeom prst="rect">
                      <a:avLst/>
                    </a:prstGeom>
                    <a:noFill/>
                    <a:ln>
                      <a:noFill/>
                    </a:ln>
                  </pic:spPr>
                </pic:pic>
              </a:graphicData>
            </a:graphic>
          </wp:inline>
        </w:drawing>
      </w:r>
    </w:p>
    <w:p w:rsidR="00E77A5D"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75833C3D" wp14:editId="46AAF396">
            <wp:extent cx="5120640" cy="4039484"/>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4039484"/>
                    </a:xfrm>
                    <a:prstGeom prst="rect">
                      <a:avLst/>
                    </a:prstGeom>
                    <a:noFill/>
                    <a:ln>
                      <a:noFill/>
                    </a:ln>
                  </pic:spPr>
                </pic:pic>
              </a:graphicData>
            </a:graphic>
          </wp:inline>
        </w:drawing>
      </w:r>
    </w:p>
    <w:p w:rsidR="00316D53" w:rsidRDefault="00316D53" w:rsidP="00E92371">
      <w:pPr>
        <w:spacing w:line="240" w:lineRule="auto"/>
        <w:rPr>
          <w:rFonts w:ascii="Arial" w:eastAsia="Arial" w:hAnsi="Arial" w:cs="Arial"/>
          <w:u w:val="single"/>
        </w:rPr>
      </w:pPr>
    </w:p>
    <w:p w:rsidR="00316D53" w:rsidRDefault="007029E0"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extent cx="5334000" cy="4069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JPG"/>
                    <pic:cNvPicPr/>
                  </pic:nvPicPr>
                  <pic:blipFill>
                    <a:blip r:embed="rId53">
                      <a:extLst>
                        <a:ext uri="{28A0092B-C50C-407E-A947-70E740481C1C}">
                          <a14:useLocalDpi xmlns:a14="http://schemas.microsoft.com/office/drawing/2010/main" val="0"/>
                        </a:ext>
                      </a:extLst>
                    </a:blip>
                    <a:stretch>
                      <a:fillRect/>
                    </a:stretch>
                  </pic:blipFill>
                  <pic:spPr>
                    <a:xfrm>
                      <a:off x="0" y="0"/>
                      <a:ext cx="5334000" cy="4069080"/>
                    </a:xfrm>
                    <a:prstGeom prst="rect">
                      <a:avLst/>
                    </a:prstGeom>
                  </pic:spPr>
                </pic:pic>
              </a:graphicData>
            </a:graphic>
          </wp:inline>
        </w:drawing>
      </w:r>
    </w:p>
    <w:p w:rsidR="00316D53" w:rsidRPr="00185D1A" w:rsidRDefault="00316D53" w:rsidP="00E92371">
      <w:pPr>
        <w:spacing w:line="240" w:lineRule="auto"/>
        <w:rPr>
          <w:rFonts w:ascii="Arial" w:eastAsia="Arial" w:hAnsi="Arial" w:cs="Arial"/>
          <w:u w:val="single"/>
        </w:rPr>
      </w:pPr>
    </w:p>
    <w:p w:rsidR="00E77A5D" w:rsidRPr="00185D1A" w:rsidRDefault="00E77A5D" w:rsidP="00E92371">
      <w:pPr>
        <w:spacing w:line="240" w:lineRule="auto"/>
        <w:rPr>
          <w:rFonts w:ascii="Arial" w:eastAsia="Arial" w:hAnsi="Arial" w:cs="Arial"/>
          <w:u w:val="single"/>
        </w:rPr>
      </w:pPr>
    </w:p>
    <w:p w:rsidR="007C7673" w:rsidRPr="008400E1" w:rsidRDefault="008400E1" w:rsidP="00E92371">
      <w:pPr>
        <w:pStyle w:val="Heading1"/>
        <w:rPr>
          <w:rFonts w:eastAsia="Arial"/>
        </w:rPr>
      </w:pPr>
      <w:bookmarkStart w:id="244" w:name="_Toc396638181"/>
      <w:bookmarkStart w:id="245" w:name="_Toc279818582"/>
      <w:bookmarkStart w:id="246" w:name="_Toc279843469"/>
      <w:bookmarkStart w:id="247" w:name="_Toc279845639"/>
      <w:bookmarkStart w:id="248" w:name="_Toc279846573"/>
      <w:bookmarkStart w:id="249" w:name="_Toc279846617"/>
      <w:bookmarkStart w:id="250" w:name="_Toc288953122"/>
      <w:bookmarkStart w:id="251" w:name="_Toc289216370"/>
      <w:bookmarkStart w:id="252" w:name="_Toc289216626"/>
      <w:bookmarkStart w:id="253" w:name="_Toc396602682"/>
      <w:r>
        <w:rPr>
          <w:rFonts w:eastAsia="Arial"/>
        </w:rPr>
        <w:t>Organization</w:t>
      </w:r>
      <w:bookmarkEnd w:id="244"/>
      <w:r>
        <w:rPr>
          <w:rFonts w:eastAsia="Arial"/>
        </w:rPr>
        <w:t xml:space="preserve"> </w:t>
      </w:r>
      <w:bookmarkStart w:id="254" w:name="_Toc275799016"/>
      <w:bookmarkEnd w:id="181"/>
      <w:bookmarkEnd w:id="245"/>
      <w:bookmarkEnd w:id="246"/>
      <w:bookmarkEnd w:id="247"/>
      <w:bookmarkEnd w:id="248"/>
      <w:bookmarkEnd w:id="249"/>
      <w:bookmarkEnd w:id="250"/>
      <w:bookmarkEnd w:id="251"/>
      <w:bookmarkEnd w:id="252"/>
      <w:bookmarkEnd w:id="253"/>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E92371">
            <w:pPr>
              <w:spacing w:line="240" w:lineRule="auto"/>
              <w:jc w:val="center"/>
              <w:rPr>
                <w:rFonts w:ascii="Arial" w:eastAsia="Arial" w:hAnsi="Arial" w:cs="Arial"/>
                <w:color w:val="5A5A5A"/>
                <w:lang w:val="de-DE"/>
              </w:rPr>
            </w:pPr>
          </w:p>
          <w:p w:rsidR="007C7673" w:rsidRPr="00185D1A" w:rsidRDefault="008400E1" w:rsidP="00E92371">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E92371">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071904" w:rsidP="00E92371">
            <w:pPr>
              <w:spacing w:line="240" w:lineRule="auto"/>
              <w:jc w:val="center"/>
              <w:rPr>
                <w:rFonts w:ascii="Arial" w:eastAsia="Arial" w:hAnsi="Arial" w:cs="Arial"/>
                <w:b/>
                <w:bCs/>
                <w:color w:val="5A5A5A"/>
              </w:rPr>
            </w:pPr>
            <w:r>
              <w:rPr>
                <w:rFonts w:ascii="Arial" w:eastAsia="Arial" w:hAnsi="Arial" w:cs="Arial"/>
                <w:b/>
                <w:bCs/>
                <w:color w:val="5A5A5A"/>
              </w:rPr>
              <w:t>West Bengal- 743248</w:t>
            </w:r>
            <w:bookmarkStart w:id="255" w:name="_GoBack"/>
            <w:bookmarkEnd w:id="255"/>
          </w:p>
          <w:p w:rsidR="007C7673" w:rsidRPr="00185D1A" w:rsidRDefault="007C7673" w:rsidP="00E92371">
            <w:pPr>
              <w:spacing w:line="240" w:lineRule="auto"/>
              <w:jc w:val="center"/>
              <w:rPr>
                <w:rFonts w:ascii="Arial" w:eastAsia="Arial" w:hAnsi="Arial" w:cs="Arial"/>
                <w:color w:val="5A5A5A"/>
              </w:rPr>
            </w:pPr>
          </w:p>
        </w:tc>
      </w:tr>
    </w:tbl>
    <w:p w:rsidR="007C7673" w:rsidRPr="00185D1A" w:rsidRDefault="007C7673"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56" w:name="_Toc279818583"/>
      <w:bookmarkStart w:id="257" w:name="_Toc279843470"/>
      <w:bookmarkStart w:id="258" w:name="_Toc279845640"/>
      <w:bookmarkStart w:id="259" w:name="_Toc279846574"/>
      <w:bookmarkStart w:id="260" w:name="_Toc279846618"/>
      <w:bookmarkStart w:id="261" w:name="_Toc288953123"/>
      <w:bookmarkStart w:id="262" w:name="_Toc289216371"/>
      <w:bookmarkStart w:id="263" w:name="_Toc289216627"/>
      <w:r>
        <w:rPr>
          <w:rFonts w:eastAsia="Arial"/>
        </w:rPr>
        <w:br w:type="page"/>
      </w:r>
      <w:bookmarkStart w:id="264" w:name="_Toc396602683"/>
      <w:bookmarkStart w:id="265" w:name="_Toc396638182"/>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54"/>
      <w:bookmarkEnd w:id="256"/>
      <w:bookmarkEnd w:id="257"/>
      <w:bookmarkEnd w:id="258"/>
      <w:bookmarkEnd w:id="259"/>
      <w:bookmarkEnd w:id="260"/>
      <w:bookmarkEnd w:id="261"/>
      <w:bookmarkEnd w:id="262"/>
      <w:bookmarkEnd w:id="263"/>
      <w:bookmarkEnd w:id="264"/>
      <w:bookmarkEnd w:id="265"/>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B060E7" w:rsidP="00E92371">
      <w:pPr>
        <w:numPr>
          <w:ilvl w:val="0"/>
          <w:numId w:val="8"/>
        </w:numPr>
        <w:spacing w:line="240" w:lineRule="auto"/>
        <w:ind w:left="0"/>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E92371">
      <w:pPr>
        <w:numPr>
          <w:ilvl w:val="0"/>
          <w:numId w:val="8"/>
        </w:numPr>
        <w:spacing w:line="240" w:lineRule="auto"/>
        <w:ind w:left="0"/>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mobile apps for Android , iOS</w:t>
      </w:r>
      <w:r w:rsidRPr="00185D1A">
        <w:rPr>
          <w:rFonts w:ascii="Arial" w:eastAsia="Arial" w:hAnsi="Arial" w:cs="Arial"/>
        </w:rPr>
        <w:t>.</w:t>
      </w: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66" w:name="_Toc289216372"/>
      <w:bookmarkStart w:id="267" w:name="_Toc289216628"/>
      <w:r>
        <w:rPr>
          <w:rFonts w:eastAsia="Arial"/>
        </w:rPr>
        <w:br w:type="page"/>
      </w:r>
      <w:bookmarkStart w:id="268" w:name="_Toc396602684"/>
      <w:bookmarkStart w:id="269" w:name="_Toc396638183"/>
      <w:r w:rsidR="005073C3" w:rsidRPr="00185D1A">
        <w:rPr>
          <w:rFonts w:eastAsia="Arial"/>
        </w:rPr>
        <w:lastRenderedPageBreak/>
        <w:t>BIBLOGRAPHY:</w:t>
      </w:r>
      <w:bookmarkEnd w:id="266"/>
      <w:bookmarkEnd w:id="267"/>
      <w:bookmarkEnd w:id="268"/>
      <w:bookmarkEnd w:id="269"/>
    </w:p>
    <w:p w:rsidR="00E67F7B" w:rsidRPr="00185D1A" w:rsidRDefault="00E67F7B" w:rsidP="00E92371">
      <w:pPr>
        <w:spacing w:line="240" w:lineRule="auto"/>
        <w:rPr>
          <w:rFonts w:ascii="Arial" w:eastAsia="Arial" w:hAnsi="Arial" w:cs="Arial"/>
        </w:rPr>
      </w:pPr>
    </w:p>
    <w:p w:rsidR="00AF4B8D" w:rsidRDefault="005E512B" w:rsidP="00E92371">
      <w:pPr>
        <w:spacing w:line="240" w:lineRule="auto"/>
      </w:pPr>
      <w:hyperlink r:id="rId54" w:history="1">
        <w:r w:rsidR="00AF4B8D" w:rsidRPr="00CE33CC">
          <w:rPr>
            <w:rStyle w:val="Hyperlink"/>
          </w:rPr>
          <w:t>https://www.playframework.com/</w:t>
        </w:r>
      </w:hyperlink>
      <w:r w:rsidR="00AF4B8D">
        <w:t xml:space="preserve"> </w:t>
      </w:r>
    </w:p>
    <w:p w:rsidR="00AF4B8D" w:rsidRDefault="005E512B" w:rsidP="00E92371">
      <w:pPr>
        <w:spacing w:line="240" w:lineRule="auto"/>
      </w:pPr>
      <w:hyperlink r:id="rId55" w:history="1">
        <w:r w:rsidR="00AF4B8D" w:rsidRPr="00CE33CC">
          <w:rPr>
            <w:rStyle w:val="Hyperlink"/>
          </w:rPr>
          <w:t>http://www.oracle.com/technetwork/java/javaee/overview/index.html</w:t>
        </w:r>
      </w:hyperlink>
      <w:r w:rsidR="00AF4B8D">
        <w:t xml:space="preserve"> </w:t>
      </w:r>
    </w:p>
    <w:p w:rsidR="00AF4B8D" w:rsidRDefault="005E512B" w:rsidP="00E92371">
      <w:pPr>
        <w:spacing w:line="240" w:lineRule="auto"/>
      </w:pPr>
      <w:hyperlink r:id="rId56" w:history="1">
        <w:r w:rsidR="00AF4B8D" w:rsidRPr="00CE33CC">
          <w:rPr>
            <w:rStyle w:val="Hyperlink"/>
          </w:rPr>
          <w:t>http://hibernate.org/</w:t>
        </w:r>
      </w:hyperlink>
      <w:r w:rsidR="00AF4B8D">
        <w:t xml:space="preserve"> </w:t>
      </w:r>
    </w:p>
    <w:p w:rsidR="00AF4B8D" w:rsidRDefault="005E512B" w:rsidP="00E92371">
      <w:pPr>
        <w:spacing w:line="240" w:lineRule="auto"/>
      </w:pPr>
      <w:hyperlink r:id="rId57" w:history="1">
        <w:r w:rsidR="00AF4B8D" w:rsidRPr="00CE33CC">
          <w:rPr>
            <w:rStyle w:val="Hyperlink"/>
          </w:rPr>
          <w:t>http://www.postgresql.org/</w:t>
        </w:r>
      </w:hyperlink>
      <w:r w:rsidR="00AF4B8D">
        <w:t xml:space="preserve"> </w:t>
      </w:r>
    </w:p>
    <w:p w:rsidR="00AF4B8D" w:rsidRDefault="005E512B" w:rsidP="00E92371">
      <w:pPr>
        <w:spacing w:line="240" w:lineRule="auto"/>
      </w:pPr>
      <w:hyperlink r:id="rId58" w:history="1">
        <w:r w:rsidR="00AF4B8D" w:rsidRPr="00CE33CC">
          <w:rPr>
            <w:rStyle w:val="Hyperlink"/>
          </w:rPr>
          <w:t>http://jbossas.jboss.org/</w:t>
        </w:r>
      </w:hyperlink>
      <w:r w:rsidR="00AF4B8D">
        <w:t xml:space="preserve"> </w:t>
      </w:r>
    </w:p>
    <w:p w:rsidR="00AF4B8D" w:rsidRDefault="005E512B" w:rsidP="00E92371">
      <w:pPr>
        <w:spacing w:line="240" w:lineRule="auto"/>
      </w:pPr>
      <w:hyperlink r:id="rId59" w:history="1">
        <w:r w:rsidR="00AF4B8D" w:rsidRPr="00CE33CC">
          <w:rPr>
            <w:rStyle w:val="Hyperlink"/>
          </w:rPr>
          <w:t>http://www.oracle.com/technetwork/java/javaee/tech/persistence-jsp-140049.html</w:t>
        </w:r>
      </w:hyperlink>
      <w:r w:rsidR="00AF4B8D">
        <w:t xml:space="preserve"> </w:t>
      </w:r>
    </w:p>
    <w:p w:rsidR="005073C3" w:rsidRPr="00185D1A" w:rsidRDefault="005E512B" w:rsidP="00E92371">
      <w:pPr>
        <w:spacing w:line="240" w:lineRule="auto"/>
        <w:rPr>
          <w:rFonts w:ascii="Arial" w:eastAsia="Arial" w:hAnsi="Arial" w:cs="Arial"/>
        </w:rPr>
      </w:pPr>
      <w:hyperlink r:id="rId60" w:history="1">
        <w:r w:rsidR="005073C3" w:rsidRPr="00185D1A">
          <w:rPr>
            <w:rStyle w:val="Hyperlink"/>
            <w:rFonts w:ascii="Arial" w:hAnsi="Arial" w:cs="Arial"/>
          </w:rPr>
          <w:t>http://www.google.co.in</w:t>
        </w:r>
      </w:hyperlink>
    </w:p>
    <w:p w:rsidR="005073C3" w:rsidRPr="00185D1A" w:rsidRDefault="005E512B" w:rsidP="00E92371">
      <w:pPr>
        <w:spacing w:line="240" w:lineRule="auto"/>
        <w:rPr>
          <w:rFonts w:ascii="Arial" w:eastAsia="Arial" w:hAnsi="Arial" w:cs="Arial"/>
        </w:rPr>
      </w:pPr>
      <w:hyperlink r:id="rId61"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5E512B" w:rsidP="00E92371">
      <w:pPr>
        <w:spacing w:line="240" w:lineRule="auto"/>
        <w:rPr>
          <w:rFonts w:ascii="Arial" w:eastAsia="Arial" w:hAnsi="Arial" w:cs="Arial"/>
        </w:rPr>
      </w:pPr>
      <w:hyperlink r:id="rId62" w:history="1">
        <w:r w:rsidR="005073C3" w:rsidRPr="00185D1A">
          <w:rPr>
            <w:rStyle w:val="Hyperlink"/>
            <w:rFonts w:ascii="Arial" w:hAnsi="Arial" w:cs="Arial"/>
          </w:rPr>
          <w:t>http://msdn.microsoft.com/en-us/</w:t>
        </w:r>
      </w:hyperlink>
    </w:p>
    <w:p w:rsidR="005073C3" w:rsidRPr="00185D1A" w:rsidRDefault="005E512B" w:rsidP="00E92371">
      <w:pPr>
        <w:spacing w:line="240" w:lineRule="auto"/>
        <w:rPr>
          <w:rFonts w:ascii="Arial" w:eastAsia="Arial" w:hAnsi="Arial" w:cs="Arial"/>
        </w:rPr>
      </w:pPr>
      <w:hyperlink r:id="rId63" w:history="1">
        <w:r w:rsidR="005073C3" w:rsidRPr="00185D1A">
          <w:rPr>
            <w:rStyle w:val="Hyperlink"/>
            <w:rFonts w:ascii="Arial" w:hAnsi="Arial" w:cs="Arial"/>
          </w:rPr>
          <w:t>http://www.microsoft.com/en-us/default.aspx</w:t>
        </w:r>
      </w:hyperlink>
    </w:p>
    <w:p w:rsidR="005073C3" w:rsidRPr="00185D1A" w:rsidRDefault="005E512B" w:rsidP="00E92371">
      <w:pPr>
        <w:spacing w:line="240" w:lineRule="auto"/>
        <w:rPr>
          <w:rFonts w:ascii="Arial" w:eastAsia="Arial" w:hAnsi="Arial" w:cs="Arial"/>
        </w:rPr>
      </w:pPr>
      <w:hyperlink r:id="rId64" w:history="1">
        <w:r w:rsidR="005073C3" w:rsidRPr="00185D1A">
          <w:rPr>
            <w:rStyle w:val="Hyperlink"/>
            <w:rFonts w:ascii="Arial" w:hAnsi="Arial" w:cs="Arial"/>
          </w:rPr>
          <w:t>http://www.codeplex.com/</w:t>
        </w:r>
      </w:hyperlink>
    </w:p>
    <w:p w:rsidR="005073C3" w:rsidRPr="00185D1A" w:rsidRDefault="005E512B" w:rsidP="00E92371">
      <w:pPr>
        <w:spacing w:line="240" w:lineRule="auto"/>
        <w:rPr>
          <w:rFonts w:ascii="Arial" w:eastAsia="Arial" w:hAnsi="Arial" w:cs="Arial"/>
        </w:rPr>
      </w:pPr>
      <w:hyperlink r:id="rId65" w:history="1">
        <w:r w:rsidR="005073C3" w:rsidRPr="00185D1A">
          <w:rPr>
            <w:rStyle w:val="Hyperlink"/>
            <w:rFonts w:ascii="Arial" w:hAnsi="Arial" w:cs="Arial"/>
          </w:rPr>
          <w:t>http://stackoverflow.com/</w:t>
        </w:r>
      </w:hyperlink>
    </w:p>
    <w:p w:rsidR="005073C3" w:rsidRPr="00185D1A" w:rsidRDefault="005E512B" w:rsidP="00E92371">
      <w:pPr>
        <w:spacing w:line="240" w:lineRule="auto"/>
        <w:rPr>
          <w:rFonts w:ascii="Arial" w:eastAsia="Arial" w:hAnsi="Arial" w:cs="Arial"/>
        </w:rPr>
      </w:pPr>
      <w:hyperlink r:id="rId66" w:history="1">
        <w:r w:rsidR="005073C3" w:rsidRPr="00185D1A">
          <w:rPr>
            <w:rStyle w:val="Hyperlink"/>
            <w:rFonts w:ascii="Arial" w:hAnsi="Arial" w:cs="Arial"/>
          </w:rPr>
          <w:t>http://www.codeguru.com/</w:t>
        </w:r>
      </w:hyperlink>
    </w:p>
    <w:p w:rsidR="005073C3" w:rsidRPr="00185D1A" w:rsidRDefault="005E512B" w:rsidP="00E92371">
      <w:pPr>
        <w:spacing w:line="240" w:lineRule="auto"/>
        <w:rPr>
          <w:rFonts w:ascii="Arial" w:eastAsia="Arial" w:hAnsi="Arial" w:cs="Arial"/>
        </w:rPr>
      </w:pPr>
      <w:hyperlink r:id="rId67" w:history="1">
        <w:r w:rsidR="005073C3" w:rsidRPr="00185D1A">
          <w:rPr>
            <w:rStyle w:val="Hyperlink"/>
            <w:rFonts w:ascii="Arial" w:hAnsi="Arial" w:cs="Arial"/>
          </w:rPr>
          <w:t>http://www.w3schools.com</w:t>
        </w:r>
      </w:hyperlink>
    </w:p>
    <w:p w:rsidR="005073C3" w:rsidRPr="00185D1A" w:rsidRDefault="005073C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185D1A" w:rsidRPr="00185D1A" w:rsidRDefault="007C7673" w:rsidP="00E92371">
      <w:pPr>
        <w:jc w:val="center"/>
        <w:rPr>
          <w:rFonts w:ascii="Arial" w:eastAsia="Arial" w:hAnsi="Arial" w:cs="Arial"/>
        </w:rPr>
      </w:pPr>
      <w:r w:rsidRPr="00185D1A">
        <w:t>----------------------------- Thank You-------------------------</w:t>
      </w:r>
    </w:p>
    <w:sectPr w:rsidR="00185D1A" w:rsidRPr="00185D1A" w:rsidSect="00E92371">
      <w:headerReference w:type="default" r:id="rId68"/>
      <w:footerReference w:type="default" r:id="rId69"/>
      <w:type w:val="continuous"/>
      <w:pgSz w:w="11907" w:h="16839" w:code="9"/>
      <w:pgMar w:top="1440" w:right="1728" w:bottom="1440" w:left="1728"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12B" w:rsidRDefault="005E512B">
      <w:r>
        <w:separator/>
      </w:r>
    </w:p>
  </w:endnote>
  <w:endnote w:type="continuationSeparator" w:id="0">
    <w:p w:rsidR="005E512B" w:rsidRDefault="005E5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A54" w:rsidRDefault="007C4A54">
    <w:pPr>
      <w:pStyle w:val="Footer"/>
    </w:pPr>
    <w:r w:rsidRPr="007C4A54">
      <w:t>Manoj Barman</w:t>
    </w:r>
    <w:r>
      <w:ptab w:relativeTo="margin" w:alignment="center" w:leader="none"/>
    </w:r>
    <w:r w:rsidRPr="007C4A54">
      <w:t>Enrollment No: 692758</w:t>
    </w:r>
    <w:r>
      <w:ptab w:relativeTo="margin" w:alignment="right" w:leader="none"/>
    </w:r>
    <w:r w:rsidRPr="007C4A54">
      <w:t>NIELIT A Level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12B" w:rsidRDefault="005E512B">
      <w:r>
        <w:separator/>
      </w:r>
    </w:p>
  </w:footnote>
  <w:footnote w:type="continuationSeparator" w:id="0">
    <w:p w:rsidR="005E512B" w:rsidRDefault="005E51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953161"/>
      <w:docPartObj>
        <w:docPartGallery w:val="Page Numbers (Top of Page)"/>
        <w:docPartUnique/>
      </w:docPartObj>
    </w:sdtPr>
    <w:sdtEndPr>
      <w:rPr>
        <w:noProof/>
      </w:rPr>
    </w:sdtEndPr>
    <w:sdtContent>
      <w:p w:rsidR="00560C3C" w:rsidRDefault="00560C3C">
        <w:pPr>
          <w:pStyle w:val="Header"/>
          <w:jc w:val="right"/>
          <w:rPr>
            <w:lang w:val="en-US"/>
          </w:rPr>
        </w:pPr>
      </w:p>
      <w:p w:rsidR="00560C3C" w:rsidRDefault="00560C3C">
        <w:pPr>
          <w:pStyle w:val="Header"/>
          <w:jc w:val="right"/>
        </w:pPr>
        <w:r>
          <w:fldChar w:fldCharType="begin"/>
        </w:r>
        <w:r>
          <w:instrText xml:space="preserve"> PAGE   \* MERGEFORMAT </w:instrText>
        </w:r>
        <w:r>
          <w:fldChar w:fldCharType="separate"/>
        </w:r>
        <w:r w:rsidR="00071904">
          <w:rPr>
            <w:noProof/>
          </w:rPr>
          <w:t>99</w:t>
        </w:r>
        <w:r>
          <w:rPr>
            <w:noProof/>
          </w:rPr>
          <w:fldChar w:fldCharType="end"/>
        </w:r>
      </w:p>
    </w:sdtContent>
  </w:sdt>
  <w:p w:rsidR="00560C3C" w:rsidRDefault="00560C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71904"/>
    <w:rsid w:val="00083BC9"/>
    <w:rsid w:val="00096C40"/>
    <w:rsid w:val="000A0C93"/>
    <w:rsid w:val="000B3225"/>
    <w:rsid w:val="000E0CF7"/>
    <w:rsid w:val="000E146E"/>
    <w:rsid w:val="000E199C"/>
    <w:rsid w:val="00124186"/>
    <w:rsid w:val="00127DBD"/>
    <w:rsid w:val="00132545"/>
    <w:rsid w:val="00143795"/>
    <w:rsid w:val="00152A64"/>
    <w:rsid w:val="00164D7D"/>
    <w:rsid w:val="00181C6B"/>
    <w:rsid w:val="00185D1A"/>
    <w:rsid w:val="00192E3E"/>
    <w:rsid w:val="001933BE"/>
    <w:rsid w:val="0019446E"/>
    <w:rsid w:val="001B255D"/>
    <w:rsid w:val="001B4CB5"/>
    <w:rsid w:val="001E7D09"/>
    <w:rsid w:val="001F7B15"/>
    <w:rsid w:val="00214ED5"/>
    <w:rsid w:val="002208DD"/>
    <w:rsid w:val="00226D59"/>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2903"/>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0C3C"/>
    <w:rsid w:val="00566355"/>
    <w:rsid w:val="005828BB"/>
    <w:rsid w:val="005955CF"/>
    <w:rsid w:val="005A48A1"/>
    <w:rsid w:val="005E512B"/>
    <w:rsid w:val="005E7823"/>
    <w:rsid w:val="005F288F"/>
    <w:rsid w:val="005F34EE"/>
    <w:rsid w:val="0060404E"/>
    <w:rsid w:val="00606559"/>
    <w:rsid w:val="00614C63"/>
    <w:rsid w:val="00615B6A"/>
    <w:rsid w:val="0062040F"/>
    <w:rsid w:val="0065512A"/>
    <w:rsid w:val="006616D3"/>
    <w:rsid w:val="00666742"/>
    <w:rsid w:val="006B561E"/>
    <w:rsid w:val="006C6A0B"/>
    <w:rsid w:val="006D194C"/>
    <w:rsid w:val="006D5427"/>
    <w:rsid w:val="006D7579"/>
    <w:rsid w:val="006E24C4"/>
    <w:rsid w:val="006F6447"/>
    <w:rsid w:val="007029E0"/>
    <w:rsid w:val="00724033"/>
    <w:rsid w:val="00733F72"/>
    <w:rsid w:val="00774CFF"/>
    <w:rsid w:val="007770D2"/>
    <w:rsid w:val="007A3811"/>
    <w:rsid w:val="007B20DD"/>
    <w:rsid w:val="007B3243"/>
    <w:rsid w:val="007C1B2D"/>
    <w:rsid w:val="007C4A54"/>
    <w:rsid w:val="007C7673"/>
    <w:rsid w:val="007D1E7B"/>
    <w:rsid w:val="007F4950"/>
    <w:rsid w:val="00821F08"/>
    <w:rsid w:val="008400E1"/>
    <w:rsid w:val="008406C4"/>
    <w:rsid w:val="00852E60"/>
    <w:rsid w:val="00857BA6"/>
    <w:rsid w:val="00861C7C"/>
    <w:rsid w:val="00876987"/>
    <w:rsid w:val="0088065F"/>
    <w:rsid w:val="00893BFC"/>
    <w:rsid w:val="008F6101"/>
    <w:rsid w:val="009006F1"/>
    <w:rsid w:val="00904DC3"/>
    <w:rsid w:val="00906E83"/>
    <w:rsid w:val="009139EC"/>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C7CA7"/>
    <w:rsid w:val="009D2732"/>
    <w:rsid w:val="00A1396B"/>
    <w:rsid w:val="00A14803"/>
    <w:rsid w:val="00A34DD5"/>
    <w:rsid w:val="00A46878"/>
    <w:rsid w:val="00A75116"/>
    <w:rsid w:val="00A83ADB"/>
    <w:rsid w:val="00A87F5E"/>
    <w:rsid w:val="00AA0C75"/>
    <w:rsid w:val="00AA75DC"/>
    <w:rsid w:val="00AA7B66"/>
    <w:rsid w:val="00AC0A89"/>
    <w:rsid w:val="00AD6F53"/>
    <w:rsid w:val="00AD707E"/>
    <w:rsid w:val="00AE74A1"/>
    <w:rsid w:val="00AE7768"/>
    <w:rsid w:val="00AF3900"/>
    <w:rsid w:val="00AF4B8D"/>
    <w:rsid w:val="00B02E52"/>
    <w:rsid w:val="00B060E7"/>
    <w:rsid w:val="00B12934"/>
    <w:rsid w:val="00B31EE6"/>
    <w:rsid w:val="00B379A6"/>
    <w:rsid w:val="00B47C37"/>
    <w:rsid w:val="00B5633C"/>
    <w:rsid w:val="00B57541"/>
    <w:rsid w:val="00B6313D"/>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1BE4"/>
    <w:rsid w:val="00C823A5"/>
    <w:rsid w:val="00C862B8"/>
    <w:rsid w:val="00C94F78"/>
    <w:rsid w:val="00CB7FFE"/>
    <w:rsid w:val="00CD0101"/>
    <w:rsid w:val="00CE4CE3"/>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576E"/>
    <w:rsid w:val="00E92371"/>
    <w:rsid w:val="00EA02ED"/>
    <w:rsid w:val="00EA6B7D"/>
    <w:rsid w:val="00EB5624"/>
    <w:rsid w:val="00EB6C6B"/>
    <w:rsid w:val="00ED5699"/>
    <w:rsid w:val="00F03729"/>
    <w:rsid w:val="00F04EAE"/>
    <w:rsid w:val="00F12F3C"/>
    <w:rsid w:val="00F20148"/>
    <w:rsid w:val="00F21157"/>
    <w:rsid w:val="00F254AC"/>
    <w:rsid w:val="00F318ED"/>
    <w:rsid w:val="00F32514"/>
    <w:rsid w:val="00F42A84"/>
    <w:rsid w:val="00F5032D"/>
    <w:rsid w:val="00F540C2"/>
    <w:rsid w:val="00F61631"/>
    <w:rsid w:val="00F644E0"/>
    <w:rsid w:val="00F9689F"/>
    <w:rsid w:val="00F96FEA"/>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www.microsoft.com/en-us/default.aspx"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hyperlink" Target="http://jbossas.jboss.org/" TargetMode="External"/><Relationship Id="rId66"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hyperlink" Target="http://en.wikipedia.org"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hibernate.org/" TargetMode="External"/><Relationship Id="rId64" Type="http://schemas.openxmlformats.org/officeDocument/2006/relationships/hyperlink" Target="http://www.codeplex.com/"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www.oracle.com/technetwork/java/javaee/tech/persistence-jsp-140049.html" TargetMode="External"/><Relationship Id="rId67" Type="http://schemas.openxmlformats.org/officeDocument/2006/relationships/hyperlink" Target="http://www.w3schools.com/"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https://www.playframework.com/" TargetMode="External"/><Relationship Id="rId62" Type="http://schemas.openxmlformats.org/officeDocument/2006/relationships/hyperlink" Target="http://msdn.microsoft.com/en-u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hyperlink" Target="http://www.postgresql.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www.google.co.in/" TargetMode="External"/><Relationship Id="rId65"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0.jpeg"/><Relationship Id="rId34" Type="http://schemas.openxmlformats.org/officeDocument/2006/relationships/image" Target="media/image25.emf"/><Relationship Id="rId50" Type="http://schemas.openxmlformats.org/officeDocument/2006/relationships/image" Target="media/image41.jpeg"/><Relationship Id="rId55" Type="http://schemas.openxmlformats.org/officeDocument/2006/relationships/hyperlink" Target="http://www.oracle.com/technetwork/java/javaee/overview/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55E82-B10A-46C5-A956-D290F930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101</Pages>
  <Words>17589</Words>
  <Characters>100258</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27</cp:revision>
  <cp:lastPrinted>2014-08-24T04:37:00Z</cp:lastPrinted>
  <dcterms:created xsi:type="dcterms:W3CDTF">2014-08-22T04:48:00Z</dcterms:created>
  <dcterms:modified xsi:type="dcterms:W3CDTF">2014-08-24T11:17:00Z</dcterms:modified>
</cp:coreProperties>
</file>