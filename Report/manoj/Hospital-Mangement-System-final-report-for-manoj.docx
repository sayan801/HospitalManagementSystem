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4vn8s8-ytqaqd"/>
    <w:bookmarkEnd w:id="0"/>
    <w:p w:rsidR="00286E0A" w:rsidRPr="00185D1A" w:rsidRDefault="00152A64" w:rsidP="00185D1A">
      <w:pPr>
        <w:pStyle w:val="NoSpacing"/>
        <w:rPr>
          <w:rFonts w:ascii="Arial" w:hAnsi="Arial" w:cs="Arial"/>
          <w:sz w:val="72"/>
          <w:szCs w:val="72"/>
        </w:rPr>
      </w:pPr>
      <w:r>
        <w:rPr>
          <w:rFonts w:ascii="Arial" w:hAnsi="Arial" w:cs="Arial"/>
          <w:noProof/>
          <w:lang w:bidi="ar-SA"/>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185D1A">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185D1A">
      <w:pPr>
        <w:pStyle w:val="NoSpacing"/>
        <w:rPr>
          <w:rFonts w:ascii="Arial" w:hAnsi="Arial" w:cs="Arial"/>
          <w:sz w:val="72"/>
          <w:szCs w:val="72"/>
        </w:rPr>
      </w:pPr>
    </w:p>
    <w:p w:rsidR="00B83E01" w:rsidRPr="004F49A7" w:rsidRDefault="004F49A7" w:rsidP="00185D1A">
      <w:pPr>
        <w:pStyle w:val="Title"/>
        <w:spacing w:after="100"/>
        <w:rPr>
          <w:rFonts w:ascii="Arial" w:hAnsi="Arial" w:cs="Arial"/>
          <w:b w:val="0"/>
          <w:sz w:val="32"/>
          <w:szCs w:val="32"/>
          <w:lang w:val="en-US"/>
        </w:rPr>
      </w:pPr>
      <w:r>
        <w:rPr>
          <w:rFonts w:ascii="Arial" w:hAnsi="Arial" w:cs="Arial"/>
          <w:b w:val="0"/>
          <w:sz w:val="32"/>
          <w:szCs w:val="32"/>
          <w:lang w:val="en-US"/>
        </w:rPr>
        <w:t>Manoj</w:t>
      </w:r>
      <w:r w:rsidR="00063750">
        <w:rPr>
          <w:rFonts w:ascii="Arial" w:hAnsi="Arial" w:cs="Arial"/>
          <w:b w:val="0"/>
          <w:sz w:val="32"/>
          <w:szCs w:val="32"/>
          <w:lang w:val="en-US"/>
        </w:rPr>
        <w:t xml:space="preserve"> Barman</w:t>
      </w:r>
    </w:p>
    <w:p w:rsidR="00286E0A" w:rsidRPr="004F49A7" w:rsidRDefault="00AA7B66" w:rsidP="00185D1A">
      <w:pPr>
        <w:pStyle w:val="Title"/>
        <w:spacing w:after="100"/>
        <w:rPr>
          <w:rFonts w:ascii="Arial" w:hAnsi="Arial" w:cs="Arial"/>
          <w:b w:val="0"/>
          <w:sz w:val="32"/>
          <w:szCs w:val="32"/>
          <w:lang w:val="en-US"/>
        </w:rPr>
      </w:pPr>
      <w:r w:rsidRPr="00185D1A">
        <w:rPr>
          <w:rFonts w:ascii="Arial" w:hAnsi="Arial" w:cs="Arial"/>
          <w:b w:val="0"/>
          <w:sz w:val="32"/>
          <w:szCs w:val="32"/>
        </w:rPr>
        <w:t>Enrollment No:</w:t>
      </w:r>
      <w:r w:rsidRPr="00185D1A">
        <w:rPr>
          <w:rFonts w:ascii="Arial" w:eastAsia="Calibri" w:hAnsi="Arial" w:cs="Arial"/>
          <w:b w:val="0"/>
          <w:i w:val="0"/>
          <w:iCs w:val="0"/>
          <w:color w:val="808080"/>
          <w:sz w:val="32"/>
          <w:szCs w:val="32"/>
        </w:rPr>
        <w:t xml:space="preserve"> </w:t>
      </w:r>
      <w:r w:rsidR="00C70C1C" w:rsidRPr="00C70C1C">
        <w:rPr>
          <w:rFonts w:ascii="Arial" w:eastAsia="Calibri" w:hAnsi="Arial" w:cs="Arial"/>
          <w:b w:val="0"/>
          <w:i w:val="0"/>
          <w:iCs w:val="0"/>
          <w:color w:val="808080"/>
          <w:sz w:val="32"/>
          <w:szCs w:val="32"/>
        </w:rPr>
        <w:t>692758</w:t>
      </w:r>
    </w:p>
    <w:p w:rsidR="00F42A84" w:rsidRPr="00185D1A" w:rsidRDefault="00C70C1C" w:rsidP="00185D1A">
      <w:pPr>
        <w:pStyle w:val="Title"/>
        <w:spacing w:after="100"/>
        <w:rPr>
          <w:rFonts w:ascii="Arial" w:hAnsi="Arial" w:cs="Arial"/>
          <w:b w:val="0"/>
          <w:i w:val="0"/>
          <w:iCs w:val="0"/>
          <w:sz w:val="32"/>
          <w:szCs w:val="32"/>
        </w:rPr>
      </w:pPr>
      <w:r w:rsidRPr="00C70C1C">
        <w:rPr>
          <w:rFonts w:ascii="Arial" w:hAnsi="Arial" w:cs="Arial"/>
          <w:b w:val="0"/>
          <w:i w:val="0"/>
          <w:iCs w:val="0"/>
          <w:sz w:val="32"/>
          <w:szCs w:val="32"/>
        </w:rPr>
        <w:t>NIELIT</w:t>
      </w:r>
      <w:r>
        <w:rPr>
          <w:rFonts w:ascii="Arial" w:hAnsi="Arial" w:cs="Arial"/>
          <w:b w:val="0"/>
          <w:i w:val="0"/>
          <w:iCs w:val="0"/>
          <w:sz w:val="32"/>
          <w:szCs w:val="32"/>
          <w:lang w:val="en-US"/>
        </w:rPr>
        <w:t xml:space="preserve"> A Level</w:t>
      </w:r>
      <w:r w:rsidR="00AA7B66" w:rsidRPr="00185D1A">
        <w:rPr>
          <w:rFonts w:ascii="Arial" w:hAnsi="Arial" w:cs="Arial"/>
          <w:b w:val="0"/>
          <w:i w:val="0"/>
          <w:iCs w:val="0"/>
          <w:sz w:val="32"/>
          <w:szCs w:val="32"/>
        </w:rPr>
        <w:t xml:space="preserve">                                                                                                                      </w:t>
      </w:r>
    </w:p>
    <w:p w:rsidR="00286E0A" w:rsidRPr="00185D1A" w:rsidRDefault="00AA7B66" w:rsidP="00185D1A">
      <w:pPr>
        <w:pStyle w:val="Title"/>
        <w:spacing w:after="100"/>
        <w:rPr>
          <w:rFonts w:ascii="Arial" w:hAnsi="Arial" w:cs="Arial"/>
          <w:b w:val="0"/>
          <w:i w:val="0"/>
          <w:iCs w:val="0"/>
          <w:sz w:val="32"/>
          <w:szCs w:val="32"/>
        </w:rPr>
      </w:pPr>
      <w:r w:rsidRPr="00185D1A">
        <w:rPr>
          <w:rFonts w:ascii="Arial" w:hAnsi="Arial" w:cs="Arial"/>
          <w:b w:val="0"/>
          <w:i w:val="0"/>
          <w:iCs w:val="0"/>
          <w:sz w:val="32"/>
          <w:szCs w:val="32"/>
        </w:rPr>
        <w:t>PROJECT</w:t>
      </w:r>
    </w:p>
    <w:p w:rsidR="00286E0A" w:rsidRPr="00185D1A" w:rsidRDefault="00286E0A" w:rsidP="00185D1A">
      <w:pPr>
        <w:spacing w:line="240" w:lineRule="auto"/>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F540C2" w:rsidRPr="00185D1A" w:rsidRDefault="00F540C2" w:rsidP="00185D1A">
      <w:pPr>
        <w:pStyle w:val="Style-1"/>
        <w:spacing w:before="480" w:after="120" w:line="240" w:lineRule="auto"/>
        <w:ind w:left="0" w:firstLine="0"/>
        <w:rPr>
          <w:rFonts w:ascii="Arial" w:hAnsi="Arial" w:cs="Arial"/>
        </w:rPr>
      </w:pPr>
    </w:p>
    <w:p w:rsidR="004B3EBC" w:rsidRPr="00185D1A" w:rsidRDefault="004B3EBC" w:rsidP="009B5C4F">
      <w:bookmarkStart w:id="9" w:name="_Toc279843434"/>
      <w:bookmarkStart w:id="10" w:name="_Toc279845604"/>
      <w:bookmarkStart w:id="11" w:name="_Toc279846538"/>
      <w:bookmarkStart w:id="12" w:name="_Toc279846582"/>
      <w:bookmarkStart w:id="13" w:name="_Toc288953088"/>
    </w:p>
    <w:p w:rsidR="004B3EBC" w:rsidRPr="00185D1A" w:rsidRDefault="004B3EBC" w:rsidP="009B5C4F"/>
    <w:p w:rsidR="00A83ADB" w:rsidRDefault="00F318ED" w:rsidP="00185D1A">
      <w:pPr>
        <w:pStyle w:val="TOCHeading"/>
        <w:spacing w:line="240" w:lineRule="auto"/>
        <w:rPr>
          <w:rFonts w:ascii="Arial" w:hAnsi="Arial" w:cs="Arial"/>
          <w:lang w:val="en-US"/>
        </w:rPr>
      </w:pPr>
      <w:r>
        <w:rPr>
          <w:rFonts w:ascii="Arial" w:hAnsi="Arial" w:cs="Arial"/>
        </w:rPr>
        <w:br w:type="page"/>
      </w:r>
      <w:r w:rsidR="00A83ADB" w:rsidRPr="00185D1A">
        <w:rPr>
          <w:rFonts w:ascii="Arial" w:hAnsi="Arial" w:cs="Arial"/>
        </w:rPr>
        <w:lastRenderedPageBreak/>
        <w:t>Table of Contents</w:t>
      </w:r>
    </w:p>
    <w:p w:rsidR="00F318ED" w:rsidRPr="00F318ED" w:rsidRDefault="00F318ED" w:rsidP="00F318ED">
      <w:pPr>
        <w:rPr>
          <w:lang w:eastAsia="x-none" w:bidi="ar-SA"/>
        </w:rPr>
      </w:pPr>
    </w:p>
    <w:p w:rsidR="00F318ED" w:rsidRDefault="00A83ADB">
      <w:pPr>
        <w:pStyle w:val="TOC1"/>
        <w:tabs>
          <w:tab w:val="right" w:leader="dot" w:pos="10340"/>
        </w:tabs>
        <w:rPr>
          <w:rFonts w:asciiTheme="minorHAnsi" w:eastAsiaTheme="minorEastAsia" w:hAnsiTheme="minorHAnsi" w:cstheme="minorBidi"/>
          <w:noProof/>
          <w:kern w:val="0"/>
          <w:lang w:eastAsia="en-US"/>
        </w:rPr>
      </w:pPr>
      <w:r w:rsidRPr="00185D1A">
        <w:rPr>
          <w:rFonts w:ascii="Arial" w:hAnsi="Arial" w:cs="Arial"/>
        </w:rPr>
        <w:fldChar w:fldCharType="begin"/>
      </w:r>
      <w:r w:rsidRPr="00185D1A">
        <w:rPr>
          <w:rFonts w:ascii="Arial" w:hAnsi="Arial" w:cs="Arial"/>
        </w:rPr>
        <w:instrText xml:space="preserve"> TOC \o "1-3" \h \z \u </w:instrText>
      </w:r>
      <w:r w:rsidRPr="00185D1A">
        <w:rPr>
          <w:rFonts w:ascii="Arial" w:hAnsi="Arial" w:cs="Arial"/>
        </w:rPr>
        <w:fldChar w:fldCharType="separate"/>
      </w:r>
      <w:hyperlink w:anchor="_Toc396465180" w:history="1">
        <w:r w:rsidR="00F318ED" w:rsidRPr="009E2C71">
          <w:rPr>
            <w:rStyle w:val="Hyperlink"/>
            <w:rFonts w:ascii="Arial" w:eastAsia="Arial" w:hAnsi="Arial" w:cs="Arial"/>
            <w:noProof/>
          </w:rPr>
          <w:t>Introduction of the Project:</w:t>
        </w:r>
        <w:r w:rsidR="00F318ED">
          <w:rPr>
            <w:noProof/>
            <w:webHidden/>
          </w:rPr>
          <w:tab/>
        </w:r>
        <w:r w:rsidR="00F318ED">
          <w:rPr>
            <w:noProof/>
            <w:webHidden/>
          </w:rPr>
          <w:fldChar w:fldCharType="begin"/>
        </w:r>
        <w:r w:rsidR="00F318ED">
          <w:rPr>
            <w:noProof/>
            <w:webHidden/>
          </w:rPr>
          <w:instrText xml:space="preserve"> PAGEREF _Toc396465180 \h </w:instrText>
        </w:r>
        <w:r w:rsidR="00F318ED">
          <w:rPr>
            <w:noProof/>
            <w:webHidden/>
          </w:rPr>
        </w:r>
        <w:r w:rsidR="00F318ED">
          <w:rPr>
            <w:noProof/>
            <w:webHidden/>
          </w:rPr>
          <w:fldChar w:fldCharType="separate"/>
        </w:r>
        <w:r w:rsidR="00F318ED">
          <w:rPr>
            <w:noProof/>
            <w:webHidden/>
          </w:rPr>
          <w:t>9</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81" w:history="1">
        <w:r w:rsidR="00F318ED" w:rsidRPr="009E2C71">
          <w:rPr>
            <w:rStyle w:val="Hyperlink"/>
            <w:rFonts w:ascii="Arial" w:eastAsia="Arial" w:hAnsi="Arial" w:cs="Arial"/>
            <w:noProof/>
          </w:rPr>
          <w:t>Objective of the Project:</w:t>
        </w:r>
        <w:r w:rsidR="00F318ED">
          <w:rPr>
            <w:noProof/>
            <w:webHidden/>
          </w:rPr>
          <w:tab/>
        </w:r>
        <w:r w:rsidR="00F318ED">
          <w:rPr>
            <w:noProof/>
            <w:webHidden/>
          </w:rPr>
          <w:fldChar w:fldCharType="begin"/>
        </w:r>
        <w:r w:rsidR="00F318ED">
          <w:rPr>
            <w:noProof/>
            <w:webHidden/>
          </w:rPr>
          <w:instrText xml:space="preserve"> PAGEREF _Toc396465181 \h </w:instrText>
        </w:r>
        <w:r w:rsidR="00F318ED">
          <w:rPr>
            <w:noProof/>
            <w:webHidden/>
          </w:rPr>
        </w:r>
        <w:r w:rsidR="00F318ED">
          <w:rPr>
            <w:noProof/>
            <w:webHidden/>
          </w:rPr>
          <w:fldChar w:fldCharType="separate"/>
        </w:r>
        <w:r w:rsidR="00F318ED">
          <w:rPr>
            <w:noProof/>
            <w:webHidden/>
          </w:rPr>
          <w:t>11</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82" w:history="1">
        <w:r w:rsidR="00F318ED" w:rsidRPr="009E2C71">
          <w:rPr>
            <w:rStyle w:val="Hyperlink"/>
            <w:rFonts w:ascii="Arial" w:eastAsia="Arial" w:hAnsi="Arial" w:cs="Arial"/>
            <w:noProof/>
          </w:rPr>
          <w:t>Tools / Environment Used:</w:t>
        </w:r>
        <w:r w:rsidR="00F318ED">
          <w:rPr>
            <w:noProof/>
            <w:webHidden/>
          </w:rPr>
          <w:tab/>
        </w:r>
        <w:r w:rsidR="00F318ED">
          <w:rPr>
            <w:noProof/>
            <w:webHidden/>
          </w:rPr>
          <w:fldChar w:fldCharType="begin"/>
        </w:r>
        <w:r w:rsidR="00F318ED">
          <w:rPr>
            <w:noProof/>
            <w:webHidden/>
          </w:rPr>
          <w:instrText xml:space="preserve"> PAGEREF _Toc396465182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3" w:history="1">
        <w:r w:rsidR="00F318ED" w:rsidRPr="009E2C71">
          <w:rPr>
            <w:rStyle w:val="Hyperlink"/>
            <w:rFonts w:ascii="Tahoma" w:eastAsia="Arial" w:hAnsi="Tahoma" w:cs="Tahoma"/>
            <w:noProof/>
          </w:rPr>
          <w:t>IDE Used ( Visual Studio 2010):</w:t>
        </w:r>
        <w:r w:rsidR="00F318ED">
          <w:rPr>
            <w:noProof/>
            <w:webHidden/>
          </w:rPr>
          <w:tab/>
        </w:r>
        <w:r w:rsidR="00F318ED">
          <w:rPr>
            <w:noProof/>
            <w:webHidden/>
          </w:rPr>
          <w:fldChar w:fldCharType="begin"/>
        </w:r>
        <w:r w:rsidR="00F318ED">
          <w:rPr>
            <w:noProof/>
            <w:webHidden/>
          </w:rPr>
          <w:instrText xml:space="preserve"> PAGEREF _Toc396465183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4" w:history="1">
        <w:r w:rsidR="00F318ED" w:rsidRPr="009E2C71">
          <w:rPr>
            <w:rStyle w:val="Hyperlink"/>
            <w:rFonts w:ascii="Tahoma" w:eastAsia="Arial" w:hAnsi="Tahoma" w:cs="Tahoma"/>
            <w:noProof/>
          </w:rPr>
          <w:t>Front End:   WPF (Windows Presentation Framework):</w:t>
        </w:r>
        <w:r w:rsidR="00F318ED">
          <w:rPr>
            <w:noProof/>
            <w:webHidden/>
          </w:rPr>
          <w:tab/>
        </w:r>
        <w:r w:rsidR="00F318ED">
          <w:rPr>
            <w:noProof/>
            <w:webHidden/>
          </w:rPr>
          <w:fldChar w:fldCharType="begin"/>
        </w:r>
        <w:r w:rsidR="00F318ED">
          <w:rPr>
            <w:noProof/>
            <w:webHidden/>
          </w:rPr>
          <w:instrText xml:space="preserve"> PAGEREF _Toc396465184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5" w:history="1">
        <w:r w:rsidR="00F318ED" w:rsidRPr="009E2C71">
          <w:rPr>
            <w:rStyle w:val="Hyperlink"/>
            <w:rFonts w:ascii="Tahoma" w:eastAsia="Arial" w:hAnsi="Tahoma" w:cs="Tahoma"/>
            <w:noProof/>
          </w:rPr>
          <w:t>Programming Framework(.NET 4) :</w:t>
        </w:r>
        <w:r w:rsidR="00F318ED">
          <w:rPr>
            <w:noProof/>
            <w:webHidden/>
          </w:rPr>
          <w:tab/>
        </w:r>
        <w:r w:rsidR="00F318ED">
          <w:rPr>
            <w:noProof/>
            <w:webHidden/>
          </w:rPr>
          <w:fldChar w:fldCharType="begin"/>
        </w:r>
        <w:r w:rsidR="00F318ED">
          <w:rPr>
            <w:noProof/>
            <w:webHidden/>
          </w:rPr>
          <w:instrText xml:space="preserve"> PAGEREF _Toc396465185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6" w:history="1">
        <w:r w:rsidR="00F318ED" w:rsidRPr="009E2C71">
          <w:rPr>
            <w:rStyle w:val="Hyperlink"/>
            <w:rFonts w:ascii="Tahoma" w:eastAsia="Arial" w:hAnsi="Tahoma" w:cs="Tahoma"/>
            <w:noProof/>
          </w:rPr>
          <w:t>Programming Language ( C#) :</w:t>
        </w:r>
        <w:r w:rsidR="00F318ED">
          <w:rPr>
            <w:noProof/>
            <w:webHidden/>
          </w:rPr>
          <w:tab/>
        </w:r>
        <w:r w:rsidR="00F318ED">
          <w:rPr>
            <w:noProof/>
            <w:webHidden/>
          </w:rPr>
          <w:fldChar w:fldCharType="begin"/>
        </w:r>
        <w:r w:rsidR="00F318ED">
          <w:rPr>
            <w:noProof/>
            <w:webHidden/>
          </w:rPr>
          <w:instrText xml:space="preserve"> PAGEREF _Toc396465186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7" w:history="1">
        <w:r w:rsidR="00F318ED" w:rsidRPr="009E2C71">
          <w:rPr>
            <w:rStyle w:val="Hyperlink"/>
            <w:rFonts w:ascii="Tahoma" w:eastAsia="Arial" w:hAnsi="Tahoma" w:cs="Tahoma"/>
            <w:noProof/>
          </w:rPr>
          <w:t>EXTENSIBLE MARKUP LANGUAGE (XML)</w:t>
        </w:r>
        <w:r w:rsidR="00F318ED">
          <w:rPr>
            <w:noProof/>
            <w:webHidden/>
          </w:rPr>
          <w:tab/>
        </w:r>
        <w:r w:rsidR="00F318ED">
          <w:rPr>
            <w:noProof/>
            <w:webHidden/>
          </w:rPr>
          <w:fldChar w:fldCharType="begin"/>
        </w:r>
        <w:r w:rsidR="00F318ED">
          <w:rPr>
            <w:noProof/>
            <w:webHidden/>
          </w:rPr>
          <w:instrText xml:space="preserve"> PAGEREF _Toc396465187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8" w:history="1">
        <w:r w:rsidR="00F318ED" w:rsidRPr="009E2C71">
          <w:rPr>
            <w:rStyle w:val="Hyperlink"/>
            <w:rFonts w:ascii="Tahoma" w:eastAsia="Arial" w:hAnsi="Tahoma" w:cs="Tahoma"/>
            <w:noProof/>
          </w:rPr>
          <w:t>DIA – diagraming tool</w:t>
        </w:r>
        <w:r w:rsidR="00F318ED">
          <w:rPr>
            <w:noProof/>
            <w:webHidden/>
          </w:rPr>
          <w:tab/>
        </w:r>
        <w:r w:rsidR="00F318ED">
          <w:rPr>
            <w:noProof/>
            <w:webHidden/>
          </w:rPr>
          <w:fldChar w:fldCharType="begin"/>
        </w:r>
        <w:r w:rsidR="00F318ED">
          <w:rPr>
            <w:noProof/>
            <w:webHidden/>
          </w:rPr>
          <w:instrText xml:space="preserve"> PAGEREF _Toc396465188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9" w:history="1">
        <w:r w:rsidR="00F318ED" w:rsidRPr="009E2C71">
          <w:rPr>
            <w:rStyle w:val="Hyperlink"/>
            <w:rFonts w:eastAsia="Arial"/>
            <w:noProof/>
          </w:rPr>
          <w:t>NClass – UML diagraming tool</w:t>
        </w:r>
        <w:r w:rsidR="00F318ED">
          <w:rPr>
            <w:noProof/>
            <w:webHidden/>
          </w:rPr>
          <w:tab/>
        </w:r>
        <w:r w:rsidR="00F318ED">
          <w:rPr>
            <w:noProof/>
            <w:webHidden/>
          </w:rPr>
          <w:fldChar w:fldCharType="begin"/>
        </w:r>
        <w:r w:rsidR="00F318ED">
          <w:rPr>
            <w:noProof/>
            <w:webHidden/>
          </w:rPr>
          <w:instrText xml:space="preserve"> PAGEREF _Toc396465189 \h </w:instrText>
        </w:r>
        <w:r w:rsidR="00F318ED">
          <w:rPr>
            <w:noProof/>
            <w:webHidden/>
          </w:rPr>
        </w:r>
        <w:r w:rsidR="00F318ED">
          <w:rPr>
            <w:noProof/>
            <w:webHidden/>
          </w:rPr>
          <w:fldChar w:fldCharType="separate"/>
        </w:r>
        <w:r w:rsidR="00F318ED">
          <w:rPr>
            <w:noProof/>
            <w:webHidden/>
          </w:rPr>
          <w:t>15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0" w:history="1">
        <w:r w:rsidR="00F318ED" w:rsidRPr="009E2C71">
          <w:rPr>
            <w:rStyle w:val="Hyperlink"/>
            <w:rFonts w:ascii="Tahoma" w:eastAsia="Arial" w:hAnsi="Tahoma" w:cs="Tahoma"/>
            <w:noProof/>
          </w:rPr>
          <w:t>Database - MySQL</w:t>
        </w:r>
        <w:r w:rsidR="00F318ED">
          <w:rPr>
            <w:noProof/>
            <w:webHidden/>
          </w:rPr>
          <w:tab/>
        </w:r>
        <w:r w:rsidR="00F318ED">
          <w:rPr>
            <w:noProof/>
            <w:webHidden/>
          </w:rPr>
          <w:fldChar w:fldCharType="begin"/>
        </w:r>
        <w:r w:rsidR="00F318ED">
          <w:rPr>
            <w:noProof/>
            <w:webHidden/>
          </w:rPr>
          <w:instrText xml:space="preserve"> PAGEREF _Toc396465190 \h </w:instrText>
        </w:r>
        <w:r w:rsidR="00F318ED">
          <w:rPr>
            <w:noProof/>
            <w:webHidden/>
          </w:rPr>
        </w:r>
        <w:r w:rsidR="00F318ED">
          <w:rPr>
            <w:noProof/>
            <w:webHidden/>
          </w:rPr>
          <w:fldChar w:fldCharType="separate"/>
        </w:r>
        <w:r w:rsidR="00F318ED">
          <w:rPr>
            <w:noProof/>
            <w:webHidden/>
          </w:rPr>
          <w:t>16</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1" w:history="1">
        <w:r w:rsidR="00F318ED" w:rsidRPr="009E2C71">
          <w:rPr>
            <w:rStyle w:val="Hyperlink"/>
            <w:noProof/>
            <w:lang w:val="en"/>
          </w:rPr>
          <w:t>MySQL Workbench</w:t>
        </w:r>
        <w:r w:rsidR="00F318ED">
          <w:rPr>
            <w:noProof/>
            <w:webHidden/>
          </w:rPr>
          <w:tab/>
        </w:r>
        <w:r w:rsidR="00F318ED">
          <w:rPr>
            <w:noProof/>
            <w:webHidden/>
          </w:rPr>
          <w:fldChar w:fldCharType="begin"/>
        </w:r>
        <w:r w:rsidR="00F318ED">
          <w:rPr>
            <w:noProof/>
            <w:webHidden/>
          </w:rPr>
          <w:instrText xml:space="preserve"> PAGEREF _Toc396465191 \h </w:instrText>
        </w:r>
        <w:r w:rsidR="00F318ED">
          <w:rPr>
            <w:noProof/>
            <w:webHidden/>
          </w:rPr>
        </w:r>
        <w:r w:rsidR="00F318ED">
          <w:rPr>
            <w:noProof/>
            <w:webHidden/>
          </w:rPr>
          <w:fldChar w:fldCharType="separate"/>
        </w:r>
        <w:r w:rsidR="00F318ED">
          <w:rPr>
            <w:noProof/>
            <w:webHidden/>
          </w:rPr>
          <w:t>17</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92" w:history="1">
        <w:r w:rsidR="00F318ED" w:rsidRPr="009E2C71">
          <w:rPr>
            <w:rStyle w:val="Hyperlink"/>
            <w:rFonts w:ascii="Arial" w:eastAsia="Arial" w:hAnsi="Arial" w:cs="Arial"/>
            <w:noProof/>
          </w:rPr>
          <w:t>Analysis of the Project:</w:t>
        </w:r>
        <w:r w:rsidR="00F318ED">
          <w:rPr>
            <w:noProof/>
            <w:webHidden/>
          </w:rPr>
          <w:tab/>
        </w:r>
        <w:r w:rsidR="00F318ED">
          <w:rPr>
            <w:noProof/>
            <w:webHidden/>
          </w:rPr>
          <w:fldChar w:fldCharType="begin"/>
        </w:r>
        <w:r w:rsidR="00F318ED">
          <w:rPr>
            <w:noProof/>
            <w:webHidden/>
          </w:rPr>
          <w:instrText xml:space="preserve"> PAGEREF _Toc396465192 \h </w:instrText>
        </w:r>
        <w:r w:rsidR="00F318ED">
          <w:rPr>
            <w:noProof/>
            <w:webHidden/>
          </w:rPr>
        </w:r>
        <w:r w:rsidR="00F318ED">
          <w:rPr>
            <w:noProof/>
            <w:webHidden/>
          </w:rPr>
          <w:fldChar w:fldCharType="separate"/>
        </w:r>
        <w:r w:rsidR="00F318ED">
          <w:rPr>
            <w:noProof/>
            <w:webHidden/>
          </w:rPr>
          <w:t>19</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3" w:history="1">
        <w:r w:rsidR="00F318ED" w:rsidRPr="009E2C71">
          <w:rPr>
            <w:rStyle w:val="Hyperlink"/>
            <w:rFonts w:ascii="Times New Roman" w:hAnsi="Times New Roman"/>
            <w:noProof/>
          </w:rPr>
          <w:t>Hospital User GUI</w:t>
        </w:r>
        <w:r w:rsidR="00F318ED">
          <w:rPr>
            <w:noProof/>
            <w:webHidden/>
          </w:rPr>
          <w:tab/>
        </w:r>
        <w:r w:rsidR="00F318ED">
          <w:rPr>
            <w:noProof/>
            <w:webHidden/>
          </w:rPr>
          <w:fldChar w:fldCharType="begin"/>
        </w:r>
        <w:r w:rsidR="00F318ED">
          <w:rPr>
            <w:noProof/>
            <w:webHidden/>
          </w:rPr>
          <w:instrText xml:space="preserve"> PAGEREF _Toc396465193 \h </w:instrText>
        </w:r>
        <w:r w:rsidR="00F318ED">
          <w:rPr>
            <w:noProof/>
            <w:webHidden/>
          </w:rPr>
        </w:r>
        <w:r w:rsidR="00F318ED">
          <w:rPr>
            <w:noProof/>
            <w:webHidden/>
          </w:rPr>
          <w:fldChar w:fldCharType="separate"/>
        </w:r>
        <w:r w:rsidR="00F318ED">
          <w:rPr>
            <w:noProof/>
            <w:webHidden/>
          </w:rPr>
          <w:t>20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4"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_Toc396465194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5" w:history="1">
        <w:r w:rsidR="00F318ED" w:rsidRPr="009E2C71">
          <w:rPr>
            <w:rStyle w:val="Hyperlink"/>
            <w:noProof/>
          </w:rPr>
          <w:t>Patient Info Interface</w:t>
        </w:r>
        <w:r w:rsidR="00F318ED">
          <w:rPr>
            <w:noProof/>
            <w:webHidden/>
          </w:rPr>
          <w:tab/>
        </w:r>
        <w:r w:rsidR="00F318ED">
          <w:rPr>
            <w:noProof/>
            <w:webHidden/>
          </w:rPr>
          <w:fldChar w:fldCharType="begin"/>
        </w:r>
        <w:r w:rsidR="00F318ED">
          <w:rPr>
            <w:noProof/>
            <w:webHidden/>
          </w:rPr>
          <w:instrText xml:space="preserve"> PAGEREF _Toc396465195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6" w:history="1">
        <w:r w:rsidR="00F318ED" w:rsidRPr="009E2C71">
          <w:rPr>
            <w:rStyle w:val="Hyperlink"/>
            <w:noProof/>
            <w:lang w:eastAsia="ar-SA"/>
          </w:rPr>
          <w:t>Appointment Management Interface</w:t>
        </w:r>
        <w:r w:rsidR="00F318ED">
          <w:rPr>
            <w:noProof/>
            <w:webHidden/>
          </w:rPr>
          <w:tab/>
        </w:r>
        <w:r w:rsidR="00F318ED">
          <w:rPr>
            <w:noProof/>
            <w:webHidden/>
          </w:rPr>
          <w:fldChar w:fldCharType="begin"/>
        </w:r>
        <w:r w:rsidR="00F318ED">
          <w:rPr>
            <w:noProof/>
            <w:webHidden/>
          </w:rPr>
          <w:instrText xml:space="preserve"> PAGEREF _Toc396465196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7" w:history="1">
        <w:r w:rsidR="00F318ED" w:rsidRPr="009E2C71">
          <w:rPr>
            <w:rStyle w:val="Hyperlink"/>
            <w:noProof/>
          </w:rPr>
          <w:t>Payment Interface</w:t>
        </w:r>
        <w:r w:rsidR="00F318ED">
          <w:rPr>
            <w:noProof/>
            <w:webHidden/>
          </w:rPr>
          <w:tab/>
        </w:r>
        <w:r w:rsidR="00F318ED">
          <w:rPr>
            <w:noProof/>
            <w:webHidden/>
          </w:rPr>
          <w:fldChar w:fldCharType="begin"/>
        </w:r>
        <w:r w:rsidR="00F318ED">
          <w:rPr>
            <w:noProof/>
            <w:webHidden/>
          </w:rPr>
          <w:instrText xml:space="preserve"> PAGEREF _Toc396465197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8" w:history="1">
        <w:r w:rsidR="00F318ED" w:rsidRPr="009E2C71">
          <w:rPr>
            <w:rStyle w:val="Hyperlink"/>
            <w:noProof/>
          </w:rPr>
          <w:t>Report Management Interface</w:t>
        </w:r>
        <w:r w:rsidR="00F318ED">
          <w:rPr>
            <w:noProof/>
            <w:webHidden/>
          </w:rPr>
          <w:tab/>
        </w:r>
        <w:r w:rsidR="00F318ED">
          <w:rPr>
            <w:noProof/>
            <w:webHidden/>
          </w:rPr>
          <w:fldChar w:fldCharType="begin"/>
        </w:r>
        <w:r w:rsidR="00F318ED">
          <w:rPr>
            <w:noProof/>
            <w:webHidden/>
          </w:rPr>
          <w:instrText xml:space="preserve"> PAGEREF _Toc396465198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9"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_Toc396465199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00" w:history="1">
        <w:r w:rsidR="00F318ED" w:rsidRPr="009E2C71">
          <w:rPr>
            <w:rStyle w:val="Hyperlink"/>
            <w:rFonts w:ascii="Times New Roman" w:hAnsi="Times New Roman"/>
            <w:noProof/>
          </w:rPr>
          <w:t>Hospital User Service:</w:t>
        </w:r>
        <w:r w:rsidR="00F318ED">
          <w:rPr>
            <w:noProof/>
            <w:webHidden/>
          </w:rPr>
          <w:tab/>
        </w:r>
        <w:r w:rsidR="00F318ED">
          <w:rPr>
            <w:noProof/>
            <w:webHidden/>
          </w:rPr>
          <w:fldChar w:fldCharType="begin"/>
        </w:r>
        <w:r w:rsidR="00F318ED">
          <w:rPr>
            <w:noProof/>
            <w:webHidden/>
          </w:rPr>
          <w:instrText xml:space="preserve"> PAGEREF _Toc396465200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1" w:history="1">
        <w:r w:rsidR="00F318ED" w:rsidRPr="009E2C71">
          <w:rPr>
            <w:rStyle w:val="Hyperlink"/>
            <w:noProof/>
          </w:rPr>
          <w:t>Feature Usage Logger</w:t>
        </w:r>
        <w:r w:rsidR="00F318ED">
          <w:rPr>
            <w:noProof/>
            <w:webHidden/>
          </w:rPr>
          <w:tab/>
        </w:r>
        <w:r w:rsidR="00F318ED">
          <w:rPr>
            <w:noProof/>
            <w:webHidden/>
          </w:rPr>
          <w:fldChar w:fldCharType="begin"/>
        </w:r>
        <w:r w:rsidR="00F318ED">
          <w:rPr>
            <w:noProof/>
            <w:webHidden/>
          </w:rPr>
          <w:instrText xml:space="preserve"> PAGEREF _Toc396465201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2" w:history="1">
        <w:r w:rsidR="00F318ED" w:rsidRPr="009E2C71">
          <w:rPr>
            <w:rStyle w:val="Hyperlink"/>
            <w:noProof/>
          </w:rPr>
          <w:t>Usage Timer</w:t>
        </w:r>
        <w:r w:rsidR="00F318ED">
          <w:rPr>
            <w:noProof/>
            <w:webHidden/>
          </w:rPr>
          <w:tab/>
        </w:r>
        <w:r w:rsidR="00F318ED">
          <w:rPr>
            <w:noProof/>
            <w:webHidden/>
          </w:rPr>
          <w:fldChar w:fldCharType="begin"/>
        </w:r>
        <w:r w:rsidR="00F318ED">
          <w:rPr>
            <w:noProof/>
            <w:webHidden/>
          </w:rPr>
          <w:instrText xml:space="preserve"> PAGEREF _Toc396465202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3" w:history="1">
        <w:r w:rsidR="00F318ED" w:rsidRPr="009E2C71">
          <w:rPr>
            <w:rStyle w:val="Hyperlink"/>
            <w:noProof/>
          </w:rPr>
          <w:t>Access rights controller</w:t>
        </w:r>
        <w:r w:rsidR="00F318ED">
          <w:rPr>
            <w:noProof/>
            <w:webHidden/>
          </w:rPr>
          <w:tab/>
        </w:r>
        <w:r w:rsidR="00F318ED">
          <w:rPr>
            <w:noProof/>
            <w:webHidden/>
          </w:rPr>
          <w:fldChar w:fldCharType="begin"/>
        </w:r>
        <w:r w:rsidR="00F318ED">
          <w:rPr>
            <w:noProof/>
            <w:webHidden/>
          </w:rPr>
          <w:instrText xml:space="preserve"> PAGEREF _Toc396465203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4"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_Toc396465204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5" w:history="1">
        <w:r w:rsidR="00F318ED" w:rsidRPr="009E2C71">
          <w:rPr>
            <w:rStyle w:val="Hyperlink"/>
            <w:noProof/>
          </w:rPr>
          <w:t>Hospital Controller Engine Interactor</w:t>
        </w:r>
        <w:r w:rsidR="00F318ED">
          <w:rPr>
            <w:noProof/>
            <w:webHidden/>
          </w:rPr>
          <w:tab/>
        </w:r>
        <w:r w:rsidR="00F318ED">
          <w:rPr>
            <w:noProof/>
            <w:webHidden/>
          </w:rPr>
          <w:fldChar w:fldCharType="begin"/>
        </w:r>
        <w:r w:rsidR="00F318ED">
          <w:rPr>
            <w:noProof/>
            <w:webHidden/>
          </w:rPr>
          <w:instrText xml:space="preserve"> PAGEREF _Toc396465205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06" w:history="1">
        <w:r w:rsidR="00F318ED" w:rsidRPr="009E2C71">
          <w:rPr>
            <w:rStyle w:val="Hyperlink"/>
            <w:rFonts w:ascii="Times New Roman" w:hAnsi="Times New Roman"/>
            <w:noProof/>
          </w:rPr>
          <w:t>Hospital Controller GUI</w:t>
        </w:r>
        <w:r w:rsidR="00F318ED">
          <w:rPr>
            <w:noProof/>
            <w:webHidden/>
          </w:rPr>
          <w:tab/>
        </w:r>
        <w:r w:rsidR="00F318ED">
          <w:rPr>
            <w:noProof/>
            <w:webHidden/>
          </w:rPr>
          <w:fldChar w:fldCharType="begin"/>
        </w:r>
        <w:r w:rsidR="00F318ED">
          <w:rPr>
            <w:noProof/>
            <w:webHidden/>
          </w:rPr>
          <w:instrText xml:space="preserve"> PAGEREF _Toc396465206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7"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_Toc396465207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8" w:history="1">
        <w:r w:rsidR="00F318ED" w:rsidRPr="009E2C71">
          <w:rPr>
            <w:rStyle w:val="Hyperlink"/>
            <w:noProof/>
          </w:rPr>
          <w:t>Access Right Interface</w:t>
        </w:r>
        <w:r w:rsidR="00F318ED">
          <w:rPr>
            <w:noProof/>
            <w:webHidden/>
          </w:rPr>
          <w:tab/>
        </w:r>
        <w:r w:rsidR="00F318ED">
          <w:rPr>
            <w:noProof/>
            <w:webHidden/>
          </w:rPr>
          <w:fldChar w:fldCharType="begin"/>
        </w:r>
        <w:r w:rsidR="00F318ED">
          <w:rPr>
            <w:noProof/>
            <w:webHidden/>
          </w:rPr>
          <w:instrText xml:space="preserve"> PAGEREF _Toc396465208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9" w:history="1">
        <w:r w:rsidR="00F318ED" w:rsidRPr="009E2C71">
          <w:rPr>
            <w:rStyle w:val="Hyperlink"/>
            <w:noProof/>
          </w:rPr>
          <w:t>Billing Interface</w:t>
        </w:r>
        <w:r w:rsidR="00F318ED">
          <w:rPr>
            <w:noProof/>
            <w:webHidden/>
          </w:rPr>
          <w:tab/>
        </w:r>
        <w:r w:rsidR="00F318ED">
          <w:rPr>
            <w:noProof/>
            <w:webHidden/>
          </w:rPr>
          <w:fldChar w:fldCharType="begin"/>
        </w:r>
        <w:r w:rsidR="00F318ED">
          <w:rPr>
            <w:noProof/>
            <w:webHidden/>
          </w:rPr>
          <w:instrText xml:space="preserve"> PAGEREF _Toc396465209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0" w:history="1">
        <w:r w:rsidR="00F318ED" w:rsidRPr="009E2C71">
          <w:rPr>
            <w:rStyle w:val="Hyperlink"/>
            <w:noProof/>
          </w:rPr>
          <w:t>Medicine Stock &amp; Price Info browser</w:t>
        </w:r>
        <w:r w:rsidR="00F318ED">
          <w:rPr>
            <w:noProof/>
            <w:webHidden/>
          </w:rPr>
          <w:tab/>
        </w:r>
        <w:r w:rsidR="00F318ED">
          <w:rPr>
            <w:noProof/>
            <w:webHidden/>
          </w:rPr>
          <w:fldChar w:fldCharType="begin"/>
        </w:r>
        <w:r w:rsidR="00F318ED">
          <w:rPr>
            <w:noProof/>
            <w:webHidden/>
          </w:rPr>
          <w:instrText xml:space="preserve"> PAGEREF _Toc396465210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1" w:history="1">
        <w:r w:rsidR="00F318ED" w:rsidRPr="009E2C71">
          <w:rPr>
            <w:rStyle w:val="Hyperlink"/>
            <w:noProof/>
          </w:rPr>
          <w:t>Patient Management Interface</w:t>
        </w:r>
        <w:r w:rsidR="00F318ED">
          <w:rPr>
            <w:noProof/>
            <w:webHidden/>
          </w:rPr>
          <w:tab/>
        </w:r>
        <w:r w:rsidR="00F318ED">
          <w:rPr>
            <w:noProof/>
            <w:webHidden/>
          </w:rPr>
          <w:fldChar w:fldCharType="begin"/>
        </w:r>
        <w:r w:rsidR="00F318ED">
          <w:rPr>
            <w:noProof/>
            <w:webHidden/>
          </w:rPr>
          <w:instrText xml:space="preserve"> PAGEREF _Toc396465211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2"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_Toc396465212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3" w:history="1">
        <w:r w:rsidR="00F318ED" w:rsidRPr="009E2C71">
          <w:rPr>
            <w:rStyle w:val="Hyperlink"/>
            <w:noProof/>
          </w:rPr>
          <w:t>Appointment Management Interface</w:t>
        </w:r>
        <w:r w:rsidR="00F318ED">
          <w:rPr>
            <w:noProof/>
            <w:webHidden/>
          </w:rPr>
          <w:tab/>
        </w:r>
        <w:r w:rsidR="00F318ED">
          <w:rPr>
            <w:noProof/>
            <w:webHidden/>
          </w:rPr>
          <w:fldChar w:fldCharType="begin"/>
        </w:r>
        <w:r w:rsidR="00F318ED">
          <w:rPr>
            <w:noProof/>
            <w:webHidden/>
          </w:rPr>
          <w:instrText xml:space="preserve"> PAGEREF _Toc396465213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4" w:history="1">
        <w:r w:rsidR="00F318ED" w:rsidRPr="009E2C71">
          <w:rPr>
            <w:rStyle w:val="Hyperlink"/>
            <w:noProof/>
          </w:rPr>
          <w:t>Report Interface</w:t>
        </w:r>
        <w:r w:rsidR="00F318ED">
          <w:rPr>
            <w:noProof/>
            <w:webHidden/>
          </w:rPr>
          <w:tab/>
        </w:r>
        <w:r w:rsidR="00F318ED">
          <w:rPr>
            <w:noProof/>
            <w:webHidden/>
          </w:rPr>
          <w:fldChar w:fldCharType="begin"/>
        </w:r>
        <w:r w:rsidR="00F318ED">
          <w:rPr>
            <w:noProof/>
            <w:webHidden/>
          </w:rPr>
          <w:instrText xml:space="preserve"> PAGEREF _Toc396465214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5" w:history="1">
        <w:r w:rsidR="00F318ED" w:rsidRPr="009E2C71">
          <w:rPr>
            <w:rStyle w:val="Hyperlink"/>
            <w:noProof/>
          </w:rPr>
          <w:t>Security Management Interface</w:t>
        </w:r>
        <w:r w:rsidR="00F318ED">
          <w:rPr>
            <w:noProof/>
            <w:webHidden/>
          </w:rPr>
          <w:tab/>
        </w:r>
        <w:r w:rsidR="00F318ED">
          <w:rPr>
            <w:noProof/>
            <w:webHidden/>
          </w:rPr>
          <w:fldChar w:fldCharType="begin"/>
        </w:r>
        <w:r w:rsidR="00F318ED">
          <w:rPr>
            <w:noProof/>
            <w:webHidden/>
          </w:rPr>
          <w:instrText xml:space="preserve"> PAGEREF _Toc396465215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6" w:history="1">
        <w:r w:rsidR="00F318ED" w:rsidRPr="009E2C71">
          <w:rPr>
            <w:rStyle w:val="Hyperlink"/>
            <w:noProof/>
          </w:rPr>
          <w:t>Video Surveillance Interface</w:t>
        </w:r>
        <w:r w:rsidR="00F318ED">
          <w:rPr>
            <w:noProof/>
            <w:webHidden/>
          </w:rPr>
          <w:tab/>
        </w:r>
        <w:r w:rsidR="00F318ED">
          <w:rPr>
            <w:noProof/>
            <w:webHidden/>
          </w:rPr>
          <w:fldChar w:fldCharType="begin"/>
        </w:r>
        <w:r w:rsidR="00F318ED">
          <w:rPr>
            <w:noProof/>
            <w:webHidden/>
          </w:rPr>
          <w:instrText xml:space="preserve"> PAGEREF _Toc396465216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7" w:history="1">
        <w:r w:rsidR="00F318ED" w:rsidRPr="009E2C71">
          <w:rPr>
            <w:rStyle w:val="Hyperlink"/>
            <w:noProof/>
          </w:rPr>
          <w:t>Controller Engine Interactor</w:t>
        </w:r>
        <w:r w:rsidR="00F318ED">
          <w:rPr>
            <w:noProof/>
            <w:webHidden/>
          </w:rPr>
          <w:tab/>
        </w:r>
        <w:r w:rsidR="00F318ED">
          <w:rPr>
            <w:noProof/>
            <w:webHidden/>
          </w:rPr>
          <w:fldChar w:fldCharType="begin"/>
        </w:r>
        <w:r w:rsidR="00F318ED">
          <w:rPr>
            <w:noProof/>
            <w:webHidden/>
          </w:rPr>
          <w:instrText xml:space="preserve"> PAGEREF _Toc396465217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18" w:history="1">
        <w:r w:rsidR="00F318ED" w:rsidRPr="009E2C71">
          <w:rPr>
            <w:rStyle w:val="Hyperlink"/>
            <w:rFonts w:ascii="Times New Roman" w:hAnsi="Times New Roman"/>
            <w:noProof/>
          </w:rPr>
          <w:t>Hospital Controller Engine</w:t>
        </w:r>
        <w:r w:rsidR="00F318ED">
          <w:rPr>
            <w:noProof/>
            <w:webHidden/>
          </w:rPr>
          <w:tab/>
        </w:r>
        <w:r w:rsidR="00F318ED">
          <w:rPr>
            <w:noProof/>
            <w:webHidden/>
          </w:rPr>
          <w:fldChar w:fldCharType="begin"/>
        </w:r>
        <w:r w:rsidR="00F318ED">
          <w:rPr>
            <w:noProof/>
            <w:webHidden/>
          </w:rPr>
          <w:instrText xml:space="preserve"> PAGEREF _Toc396465218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9" w:history="1">
        <w:r w:rsidR="00F318ED" w:rsidRPr="009E2C71">
          <w:rPr>
            <w:rStyle w:val="Hyperlink"/>
            <w:noProof/>
          </w:rPr>
          <w:t>Engine controller:</w:t>
        </w:r>
        <w:r w:rsidR="00F318ED">
          <w:rPr>
            <w:noProof/>
            <w:webHidden/>
          </w:rPr>
          <w:tab/>
        </w:r>
        <w:r w:rsidR="00F318ED">
          <w:rPr>
            <w:noProof/>
            <w:webHidden/>
          </w:rPr>
          <w:fldChar w:fldCharType="begin"/>
        </w:r>
        <w:r w:rsidR="00F318ED">
          <w:rPr>
            <w:noProof/>
            <w:webHidden/>
          </w:rPr>
          <w:instrText xml:space="preserve"> PAGEREF _Toc396465219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0" w:history="1">
        <w:r w:rsidR="00F318ED" w:rsidRPr="009E2C71">
          <w:rPr>
            <w:rStyle w:val="Hyperlink"/>
            <w:noProof/>
          </w:rPr>
          <w:t>GUI Interactor:</w:t>
        </w:r>
        <w:r w:rsidR="00F318ED">
          <w:rPr>
            <w:noProof/>
            <w:webHidden/>
          </w:rPr>
          <w:tab/>
        </w:r>
        <w:r w:rsidR="00F318ED">
          <w:rPr>
            <w:noProof/>
            <w:webHidden/>
          </w:rPr>
          <w:fldChar w:fldCharType="begin"/>
        </w:r>
        <w:r w:rsidR="00F318ED">
          <w:rPr>
            <w:noProof/>
            <w:webHidden/>
          </w:rPr>
          <w:instrText xml:space="preserve"> PAGEREF _Toc396465220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1" w:history="1">
        <w:r w:rsidR="00F318ED" w:rsidRPr="009E2C71">
          <w:rPr>
            <w:rStyle w:val="Hyperlink"/>
            <w:noProof/>
          </w:rPr>
          <w:t>Database Controller:</w:t>
        </w:r>
        <w:r w:rsidR="00F318ED">
          <w:rPr>
            <w:noProof/>
            <w:webHidden/>
          </w:rPr>
          <w:tab/>
        </w:r>
        <w:r w:rsidR="00F318ED">
          <w:rPr>
            <w:noProof/>
            <w:webHidden/>
          </w:rPr>
          <w:fldChar w:fldCharType="begin"/>
        </w:r>
        <w:r w:rsidR="00F318ED">
          <w:rPr>
            <w:noProof/>
            <w:webHidden/>
          </w:rPr>
          <w:instrText xml:space="preserve"> PAGEREF _Toc396465221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2" w:history="1">
        <w:r w:rsidR="00F318ED" w:rsidRPr="009E2C71">
          <w:rPr>
            <w:rStyle w:val="Hyperlink"/>
            <w:noProof/>
          </w:rPr>
          <w:t>Information Controller:</w:t>
        </w:r>
        <w:r w:rsidR="00F318ED">
          <w:rPr>
            <w:noProof/>
            <w:webHidden/>
          </w:rPr>
          <w:tab/>
        </w:r>
        <w:r w:rsidR="00F318ED">
          <w:rPr>
            <w:noProof/>
            <w:webHidden/>
          </w:rPr>
          <w:fldChar w:fldCharType="begin"/>
        </w:r>
        <w:r w:rsidR="00F318ED">
          <w:rPr>
            <w:noProof/>
            <w:webHidden/>
          </w:rPr>
          <w:instrText xml:space="preserve"> PAGEREF _Toc396465222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3" w:history="1">
        <w:r w:rsidR="00F318ED" w:rsidRPr="009E2C71">
          <w:rPr>
            <w:rStyle w:val="Hyperlink"/>
            <w:noProof/>
          </w:rPr>
          <w:t>Patient Controller:</w:t>
        </w:r>
        <w:r w:rsidR="00F318ED">
          <w:rPr>
            <w:noProof/>
            <w:webHidden/>
          </w:rPr>
          <w:tab/>
        </w:r>
        <w:r w:rsidR="00F318ED">
          <w:rPr>
            <w:noProof/>
            <w:webHidden/>
          </w:rPr>
          <w:fldChar w:fldCharType="begin"/>
        </w:r>
        <w:r w:rsidR="00F318ED">
          <w:rPr>
            <w:noProof/>
            <w:webHidden/>
          </w:rPr>
          <w:instrText xml:space="preserve"> PAGEREF _Toc396465223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4" w:history="1">
        <w:r w:rsidR="00F318ED" w:rsidRPr="009E2C71">
          <w:rPr>
            <w:rStyle w:val="Hyperlink"/>
            <w:noProof/>
          </w:rPr>
          <w:t>Security Controller:</w:t>
        </w:r>
        <w:r w:rsidR="00F318ED">
          <w:rPr>
            <w:noProof/>
            <w:webHidden/>
          </w:rPr>
          <w:tab/>
        </w:r>
        <w:r w:rsidR="00F318ED">
          <w:rPr>
            <w:noProof/>
            <w:webHidden/>
          </w:rPr>
          <w:fldChar w:fldCharType="begin"/>
        </w:r>
        <w:r w:rsidR="00F318ED">
          <w:rPr>
            <w:noProof/>
            <w:webHidden/>
          </w:rPr>
          <w:instrText xml:space="preserve"> PAGEREF _Toc396465224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5" w:history="1">
        <w:r w:rsidR="00F318ED" w:rsidRPr="009E2C71">
          <w:rPr>
            <w:rStyle w:val="Hyperlink"/>
            <w:noProof/>
          </w:rPr>
          <w:t>Usage Controller:</w:t>
        </w:r>
        <w:r w:rsidR="00F318ED">
          <w:rPr>
            <w:noProof/>
            <w:webHidden/>
          </w:rPr>
          <w:tab/>
        </w:r>
        <w:r w:rsidR="00F318ED">
          <w:rPr>
            <w:noProof/>
            <w:webHidden/>
          </w:rPr>
          <w:fldChar w:fldCharType="begin"/>
        </w:r>
        <w:r w:rsidR="00F318ED">
          <w:rPr>
            <w:noProof/>
            <w:webHidden/>
          </w:rPr>
          <w:instrText xml:space="preserve"> PAGEREF _Toc396465225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6" w:history="1">
        <w:r w:rsidR="00F318ED" w:rsidRPr="009E2C71">
          <w:rPr>
            <w:rStyle w:val="Hyperlink"/>
            <w:noProof/>
          </w:rPr>
          <w:t>Access Controller:</w:t>
        </w:r>
        <w:r w:rsidR="00F318ED">
          <w:rPr>
            <w:noProof/>
            <w:webHidden/>
          </w:rPr>
          <w:tab/>
        </w:r>
        <w:r w:rsidR="00F318ED">
          <w:rPr>
            <w:noProof/>
            <w:webHidden/>
          </w:rPr>
          <w:fldChar w:fldCharType="begin"/>
        </w:r>
        <w:r w:rsidR="00F318ED">
          <w:rPr>
            <w:noProof/>
            <w:webHidden/>
          </w:rPr>
          <w:instrText xml:space="preserve"> PAGEREF _Toc396465226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7" w:history="1">
        <w:r w:rsidR="00F318ED" w:rsidRPr="009E2C71">
          <w:rPr>
            <w:rStyle w:val="Hyperlink"/>
            <w:noProof/>
          </w:rPr>
          <w:t>Employee Controller:</w:t>
        </w:r>
        <w:r w:rsidR="00F318ED">
          <w:rPr>
            <w:noProof/>
            <w:webHidden/>
          </w:rPr>
          <w:tab/>
        </w:r>
        <w:r w:rsidR="00F318ED">
          <w:rPr>
            <w:noProof/>
            <w:webHidden/>
          </w:rPr>
          <w:fldChar w:fldCharType="begin"/>
        </w:r>
        <w:r w:rsidR="00F318ED">
          <w:rPr>
            <w:noProof/>
            <w:webHidden/>
          </w:rPr>
          <w:instrText xml:space="preserve"> PAGEREF _Toc396465227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8" w:history="1">
        <w:r w:rsidR="00F318ED" w:rsidRPr="009E2C71">
          <w:rPr>
            <w:rStyle w:val="Hyperlink"/>
            <w:noProof/>
          </w:rPr>
          <w:t>Search Engine:</w:t>
        </w:r>
        <w:r w:rsidR="00F318ED">
          <w:rPr>
            <w:noProof/>
            <w:webHidden/>
          </w:rPr>
          <w:tab/>
        </w:r>
        <w:r w:rsidR="00F318ED">
          <w:rPr>
            <w:noProof/>
            <w:webHidden/>
          </w:rPr>
          <w:fldChar w:fldCharType="begin"/>
        </w:r>
        <w:r w:rsidR="00F318ED">
          <w:rPr>
            <w:noProof/>
            <w:webHidden/>
          </w:rPr>
          <w:instrText xml:space="preserve"> PAGEREF _Toc396465228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9" w:history="1">
        <w:r w:rsidR="00F318ED" w:rsidRPr="009E2C71">
          <w:rPr>
            <w:rStyle w:val="Hyperlink"/>
            <w:noProof/>
          </w:rPr>
          <w:t>Billing Handler:</w:t>
        </w:r>
        <w:r w:rsidR="00F318ED">
          <w:rPr>
            <w:noProof/>
            <w:webHidden/>
          </w:rPr>
          <w:tab/>
        </w:r>
        <w:r w:rsidR="00F318ED">
          <w:rPr>
            <w:noProof/>
            <w:webHidden/>
          </w:rPr>
          <w:fldChar w:fldCharType="begin"/>
        </w:r>
        <w:r w:rsidR="00F318ED">
          <w:rPr>
            <w:noProof/>
            <w:webHidden/>
          </w:rPr>
          <w:instrText xml:space="preserve"> PAGEREF _Toc396465229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0"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_Toc396465230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1" w:history="1">
        <w:r w:rsidR="00F318ED" w:rsidRPr="009E2C71">
          <w:rPr>
            <w:rStyle w:val="Hyperlink"/>
            <w:rFonts w:ascii="Times New Roman" w:hAnsi="Times New Roman"/>
            <w:noProof/>
          </w:rPr>
          <w:t>Hospital Management System Database</w:t>
        </w:r>
        <w:r w:rsidR="00F318ED">
          <w:rPr>
            <w:noProof/>
            <w:webHidden/>
          </w:rPr>
          <w:tab/>
        </w:r>
        <w:r w:rsidR="00F318ED">
          <w:rPr>
            <w:noProof/>
            <w:webHidden/>
          </w:rPr>
          <w:fldChar w:fldCharType="begin"/>
        </w:r>
        <w:r w:rsidR="00F318ED">
          <w:rPr>
            <w:noProof/>
            <w:webHidden/>
          </w:rPr>
          <w:instrText xml:space="preserve"> PAGEREF _Toc396465231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2" w:history="1">
        <w:r w:rsidR="00F318ED" w:rsidRPr="009E2C71">
          <w:rPr>
            <w:rStyle w:val="Hyperlink"/>
            <w:rFonts w:ascii="Arial" w:eastAsia="Arial" w:hAnsi="Arial" w:cs="Arial"/>
            <w:noProof/>
          </w:rPr>
          <w:t>Hardware &amp; Software Requirements for the application to run</w:t>
        </w:r>
        <w:r w:rsidR="00F318ED">
          <w:rPr>
            <w:noProof/>
            <w:webHidden/>
          </w:rPr>
          <w:tab/>
        </w:r>
        <w:r w:rsidR="00F318ED">
          <w:rPr>
            <w:noProof/>
            <w:webHidden/>
          </w:rPr>
          <w:fldChar w:fldCharType="begin"/>
        </w:r>
        <w:r w:rsidR="00F318ED">
          <w:rPr>
            <w:noProof/>
            <w:webHidden/>
          </w:rPr>
          <w:instrText xml:space="preserve"> PAGEREF _Toc396465232 \h </w:instrText>
        </w:r>
        <w:r w:rsidR="00F318ED">
          <w:rPr>
            <w:noProof/>
            <w:webHidden/>
          </w:rPr>
        </w:r>
        <w:r w:rsidR="00F318ED">
          <w:rPr>
            <w:noProof/>
            <w:webHidden/>
          </w:rPr>
          <w:fldChar w:fldCharType="separate"/>
        </w:r>
        <w:r w:rsidR="00F318ED">
          <w:rPr>
            <w:noProof/>
            <w:webHidden/>
          </w:rPr>
          <w:t>29</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33" w:history="1">
        <w:r w:rsidR="00F318ED" w:rsidRPr="009E2C71">
          <w:rPr>
            <w:rStyle w:val="Hyperlink"/>
            <w:rFonts w:eastAsia="Arial"/>
            <w:noProof/>
          </w:rPr>
          <w:t>DESIGN DOCUMENT:</w:t>
        </w:r>
        <w:r w:rsidR="00F318ED">
          <w:rPr>
            <w:noProof/>
            <w:webHidden/>
          </w:rPr>
          <w:tab/>
        </w:r>
        <w:r w:rsidR="00F318ED">
          <w:rPr>
            <w:noProof/>
            <w:webHidden/>
          </w:rPr>
          <w:fldChar w:fldCharType="begin"/>
        </w:r>
        <w:r w:rsidR="00F318ED">
          <w:rPr>
            <w:noProof/>
            <w:webHidden/>
          </w:rPr>
          <w:instrText xml:space="preserve"> PAGEREF _Toc396465233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4" w:history="1">
        <w:r w:rsidR="00F318ED" w:rsidRPr="009E2C71">
          <w:rPr>
            <w:rStyle w:val="Hyperlink"/>
            <w:rFonts w:eastAsia="Arial"/>
            <w:noProof/>
          </w:rPr>
          <w:t>Class Diagram</w:t>
        </w:r>
        <w:r w:rsidR="00F318ED">
          <w:rPr>
            <w:noProof/>
            <w:webHidden/>
          </w:rPr>
          <w:tab/>
        </w:r>
        <w:r w:rsidR="00F318ED">
          <w:rPr>
            <w:noProof/>
            <w:webHidden/>
          </w:rPr>
          <w:fldChar w:fldCharType="begin"/>
        </w:r>
        <w:r w:rsidR="00F318ED">
          <w:rPr>
            <w:noProof/>
            <w:webHidden/>
          </w:rPr>
          <w:instrText xml:space="preserve"> PAGEREF _Toc396465234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5" w:history="1">
        <w:r w:rsidR="00F318ED" w:rsidRPr="009E2C71">
          <w:rPr>
            <w:rStyle w:val="Hyperlink"/>
            <w:noProof/>
          </w:rPr>
          <w:t>Data flow diagram</w:t>
        </w:r>
        <w:r w:rsidR="00F318ED">
          <w:rPr>
            <w:noProof/>
            <w:webHidden/>
          </w:rPr>
          <w:tab/>
        </w:r>
        <w:r w:rsidR="00F318ED">
          <w:rPr>
            <w:noProof/>
            <w:webHidden/>
          </w:rPr>
          <w:fldChar w:fldCharType="begin"/>
        </w:r>
        <w:r w:rsidR="00F318ED">
          <w:rPr>
            <w:noProof/>
            <w:webHidden/>
          </w:rPr>
          <w:instrText xml:space="preserve"> PAGEREF _Toc396465235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6" w:history="1">
        <w:r w:rsidR="00F318ED" w:rsidRPr="009E2C71">
          <w:rPr>
            <w:rStyle w:val="Hyperlink"/>
            <w:noProof/>
          </w:rPr>
          <w:t>DFD-level 0</w:t>
        </w:r>
        <w:r w:rsidR="00F318ED">
          <w:rPr>
            <w:noProof/>
            <w:webHidden/>
          </w:rPr>
          <w:tab/>
        </w:r>
        <w:r w:rsidR="00F318ED">
          <w:rPr>
            <w:noProof/>
            <w:webHidden/>
          </w:rPr>
          <w:fldChar w:fldCharType="begin"/>
        </w:r>
        <w:r w:rsidR="00F318ED">
          <w:rPr>
            <w:noProof/>
            <w:webHidden/>
          </w:rPr>
          <w:instrText xml:space="preserve"> PAGEREF _Toc396465236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7" w:history="1">
        <w:r w:rsidR="00F318ED" w:rsidRPr="009E2C71">
          <w:rPr>
            <w:rStyle w:val="Hyperlink"/>
            <w:noProof/>
          </w:rPr>
          <w:t>DFD level 1</w:t>
        </w:r>
        <w:r w:rsidR="00F318ED">
          <w:rPr>
            <w:noProof/>
            <w:webHidden/>
          </w:rPr>
          <w:tab/>
        </w:r>
        <w:r w:rsidR="00F318ED">
          <w:rPr>
            <w:noProof/>
            <w:webHidden/>
          </w:rPr>
          <w:fldChar w:fldCharType="begin"/>
        </w:r>
        <w:r w:rsidR="00F318ED">
          <w:rPr>
            <w:noProof/>
            <w:webHidden/>
          </w:rPr>
          <w:instrText xml:space="preserve"> PAGEREF _Toc396465237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8" w:history="1">
        <w:r w:rsidR="00F318ED" w:rsidRPr="009E2C71">
          <w:rPr>
            <w:rStyle w:val="Hyperlink"/>
            <w:noProof/>
          </w:rPr>
          <w:t>DFD level 2</w:t>
        </w:r>
        <w:r w:rsidR="00F318ED">
          <w:rPr>
            <w:noProof/>
            <w:webHidden/>
          </w:rPr>
          <w:tab/>
        </w:r>
        <w:r w:rsidR="00F318ED">
          <w:rPr>
            <w:noProof/>
            <w:webHidden/>
          </w:rPr>
          <w:fldChar w:fldCharType="begin"/>
        </w:r>
        <w:r w:rsidR="00F318ED">
          <w:rPr>
            <w:noProof/>
            <w:webHidden/>
          </w:rPr>
          <w:instrText xml:space="preserve"> PAGEREF _Toc396465238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9" w:history="1">
        <w:r w:rsidR="00F318ED" w:rsidRPr="009E2C71">
          <w:rPr>
            <w:rStyle w:val="Hyperlink"/>
            <w:noProof/>
          </w:rPr>
          <w:t>DFD - level 3</w:t>
        </w:r>
        <w:r w:rsidR="00F318ED">
          <w:rPr>
            <w:noProof/>
            <w:webHidden/>
          </w:rPr>
          <w:tab/>
        </w:r>
        <w:r w:rsidR="00F318ED">
          <w:rPr>
            <w:noProof/>
            <w:webHidden/>
          </w:rPr>
          <w:fldChar w:fldCharType="begin"/>
        </w:r>
        <w:r w:rsidR="00F318ED">
          <w:rPr>
            <w:noProof/>
            <w:webHidden/>
          </w:rPr>
          <w:instrText xml:space="preserve"> PAGEREF _Toc396465239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0" w:history="1">
        <w:r w:rsidR="00F318ED" w:rsidRPr="009E2C71">
          <w:rPr>
            <w:rStyle w:val="Hyperlink"/>
            <w:rFonts w:eastAsia="Arial"/>
            <w:noProof/>
          </w:rPr>
          <w:t>E-R Diagram:</w:t>
        </w:r>
        <w:r w:rsidR="00F318ED">
          <w:rPr>
            <w:noProof/>
            <w:webHidden/>
          </w:rPr>
          <w:tab/>
        </w:r>
        <w:r w:rsidR="00F318ED">
          <w:rPr>
            <w:noProof/>
            <w:webHidden/>
          </w:rPr>
          <w:fldChar w:fldCharType="begin"/>
        </w:r>
        <w:r w:rsidR="00F318ED">
          <w:rPr>
            <w:noProof/>
            <w:webHidden/>
          </w:rPr>
          <w:instrText xml:space="preserve"> PAGEREF _Toc396465240 \h </w:instrText>
        </w:r>
        <w:r w:rsidR="00F318ED">
          <w:rPr>
            <w:noProof/>
            <w:webHidden/>
          </w:rPr>
        </w:r>
        <w:r w:rsidR="00F318ED">
          <w:rPr>
            <w:noProof/>
            <w:webHidden/>
          </w:rPr>
          <w:fldChar w:fldCharType="separate"/>
        </w:r>
        <w:r w:rsidR="00F318ED">
          <w:rPr>
            <w:noProof/>
            <w:webHidden/>
          </w:rPr>
          <w:t>35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1" w:history="1">
        <w:r w:rsidR="00F318ED" w:rsidRPr="009E2C71">
          <w:rPr>
            <w:rStyle w:val="Hyperlink"/>
            <w:rFonts w:eastAsia="Arial"/>
            <w:noProof/>
          </w:rPr>
          <w:t>The user interface:</w:t>
        </w:r>
        <w:r w:rsidR="00F318ED">
          <w:rPr>
            <w:noProof/>
            <w:webHidden/>
          </w:rPr>
          <w:tab/>
        </w:r>
        <w:r w:rsidR="00F318ED">
          <w:rPr>
            <w:noProof/>
            <w:webHidden/>
          </w:rPr>
          <w:fldChar w:fldCharType="begin"/>
        </w:r>
        <w:r w:rsidR="00F318ED">
          <w:rPr>
            <w:noProof/>
            <w:webHidden/>
          </w:rPr>
          <w:instrText xml:space="preserve"> PAGEREF _Toc396465241 \h </w:instrText>
        </w:r>
        <w:r w:rsidR="00F318ED">
          <w:rPr>
            <w:noProof/>
            <w:webHidden/>
          </w:rPr>
        </w:r>
        <w:r w:rsidR="00F318ED">
          <w:rPr>
            <w:noProof/>
            <w:webHidden/>
          </w:rPr>
          <w:fldChar w:fldCharType="separate"/>
        </w:r>
        <w:r w:rsidR="00F318ED">
          <w:rPr>
            <w:noProof/>
            <w:webHidden/>
          </w:rPr>
          <w:t>37</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42" w:history="1">
        <w:r w:rsidR="00F318ED" w:rsidRPr="009E2C71">
          <w:rPr>
            <w:rStyle w:val="Hyperlink"/>
            <w:rFonts w:ascii="Tahoma" w:eastAsia="Arial" w:hAnsi="Tahoma" w:cs="Tahoma"/>
            <w:noProof/>
          </w:rPr>
          <w:t>PROGRAMME CODE:</w:t>
        </w:r>
        <w:r w:rsidR="00F318ED">
          <w:rPr>
            <w:noProof/>
            <w:webHidden/>
          </w:rPr>
          <w:tab/>
        </w:r>
        <w:r w:rsidR="00F318ED">
          <w:rPr>
            <w:noProof/>
            <w:webHidden/>
          </w:rPr>
          <w:fldChar w:fldCharType="begin"/>
        </w:r>
        <w:r w:rsidR="00F318ED">
          <w:rPr>
            <w:noProof/>
            <w:webHidden/>
          </w:rPr>
          <w:instrText xml:space="preserve"> PAGEREF _Toc396465242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3" w:history="1">
        <w:r w:rsidR="00F318ED" w:rsidRPr="009E2C71">
          <w:rPr>
            <w:rStyle w:val="Hyperlink"/>
            <w:rFonts w:eastAsia="Arial"/>
            <w:noProof/>
          </w:rPr>
          <w:t>API Used for GUI</w:t>
        </w:r>
        <w:r w:rsidR="00F318ED">
          <w:rPr>
            <w:noProof/>
            <w:webHidden/>
          </w:rPr>
          <w:tab/>
        </w:r>
        <w:r w:rsidR="00F318ED">
          <w:rPr>
            <w:noProof/>
            <w:webHidden/>
          </w:rPr>
          <w:fldChar w:fldCharType="begin"/>
        </w:r>
        <w:r w:rsidR="00F318ED">
          <w:rPr>
            <w:noProof/>
            <w:webHidden/>
          </w:rPr>
          <w:instrText xml:space="preserve"> PAGEREF _Toc396465243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4" w:history="1">
        <w:r w:rsidR="00F318ED" w:rsidRPr="009E2C71">
          <w:rPr>
            <w:rStyle w:val="Hyperlink"/>
            <w:rFonts w:eastAsia="Arial"/>
            <w:noProof/>
          </w:rPr>
          <w:t>API Used For Engine:</w:t>
        </w:r>
        <w:r w:rsidR="00F318ED">
          <w:rPr>
            <w:noProof/>
            <w:webHidden/>
          </w:rPr>
          <w:tab/>
        </w:r>
        <w:r w:rsidR="00F318ED">
          <w:rPr>
            <w:noProof/>
            <w:webHidden/>
          </w:rPr>
          <w:fldChar w:fldCharType="begin"/>
        </w:r>
        <w:r w:rsidR="00F318ED">
          <w:rPr>
            <w:noProof/>
            <w:webHidden/>
          </w:rPr>
          <w:instrText xml:space="preserve"> PAGEREF _Toc396465244 \h </w:instrText>
        </w:r>
        <w:r w:rsidR="00F318ED">
          <w:rPr>
            <w:noProof/>
            <w:webHidden/>
          </w:rPr>
        </w:r>
        <w:r w:rsidR="00F318ED">
          <w:rPr>
            <w:noProof/>
            <w:webHidden/>
          </w:rPr>
          <w:fldChar w:fldCharType="separate"/>
        </w:r>
        <w:r w:rsidR="00F318ED">
          <w:rPr>
            <w:noProof/>
            <w:webHidden/>
          </w:rPr>
          <w:t>41</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5" w:history="1">
        <w:r w:rsidR="00F318ED" w:rsidRPr="009E2C71">
          <w:rPr>
            <w:rStyle w:val="Hyperlink"/>
            <w:rFonts w:eastAsia="Arial"/>
            <w:noProof/>
          </w:rPr>
          <w:t>Source Code</w:t>
        </w:r>
        <w:r w:rsidR="00F318ED">
          <w:rPr>
            <w:noProof/>
            <w:webHidden/>
          </w:rPr>
          <w:tab/>
        </w:r>
        <w:r w:rsidR="00F318ED">
          <w:rPr>
            <w:noProof/>
            <w:webHidden/>
          </w:rPr>
          <w:fldChar w:fldCharType="begin"/>
        </w:r>
        <w:r w:rsidR="00F318ED">
          <w:rPr>
            <w:noProof/>
            <w:webHidden/>
          </w:rPr>
          <w:instrText xml:space="preserve"> PAGEREF _Toc396465245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6" w:history="1">
        <w:r w:rsidR="00F318ED" w:rsidRPr="009E2C71">
          <w:rPr>
            <w:rStyle w:val="Hyperlink"/>
            <w:rFonts w:eastAsia="Arial"/>
            <w:noProof/>
          </w:rPr>
          <w:t>Source Code Hierarchy</w:t>
        </w:r>
        <w:r w:rsidR="00F318ED">
          <w:rPr>
            <w:noProof/>
            <w:webHidden/>
          </w:rPr>
          <w:tab/>
        </w:r>
        <w:r w:rsidR="00F318ED">
          <w:rPr>
            <w:noProof/>
            <w:webHidden/>
          </w:rPr>
          <w:fldChar w:fldCharType="begin"/>
        </w:r>
        <w:r w:rsidR="00F318ED">
          <w:rPr>
            <w:noProof/>
            <w:webHidden/>
          </w:rPr>
          <w:instrText xml:space="preserve"> PAGEREF _Toc396465246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7" w:history="1">
        <w:r w:rsidR="00F318ED" w:rsidRPr="009E2C71">
          <w:rPr>
            <w:rStyle w:val="Hyperlink"/>
            <w:rFonts w:eastAsia="Arial"/>
            <w:noProof/>
          </w:rPr>
          <w:t>AccessInfo.cs</w:t>
        </w:r>
        <w:r w:rsidR="00F318ED">
          <w:rPr>
            <w:noProof/>
            <w:webHidden/>
          </w:rPr>
          <w:tab/>
        </w:r>
        <w:r w:rsidR="00F318ED">
          <w:rPr>
            <w:noProof/>
            <w:webHidden/>
          </w:rPr>
          <w:fldChar w:fldCharType="begin"/>
        </w:r>
        <w:r w:rsidR="00F318ED">
          <w:rPr>
            <w:noProof/>
            <w:webHidden/>
          </w:rPr>
          <w:instrText xml:space="preserve"> PAGEREF _Toc396465247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8" w:history="1">
        <w:r w:rsidR="00F318ED" w:rsidRPr="009E2C71">
          <w:rPr>
            <w:rStyle w:val="Hyperlink"/>
            <w:rFonts w:eastAsia="Arial"/>
            <w:noProof/>
          </w:rPr>
          <w:t>BillingInfo.cs</w:t>
        </w:r>
        <w:r w:rsidR="00F318ED">
          <w:rPr>
            <w:noProof/>
            <w:webHidden/>
          </w:rPr>
          <w:tab/>
        </w:r>
        <w:r w:rsidR="00F318ED">
          <w:rPr>
            <w:noProof/>
            <w:webHidden/>
          </w:rPr>
          <w:fldChar w:fldCharType="begin"/>
        </w:r>
        <w:r w:rsidR="00F318ED">
          <w:rPr>
            <w:noProof/>
            <w:webHidden/>
          </w:rPr>
          <w:instrText xml:space="preserve"> PAGEREF _Toc396465248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9" w:history="1">
        <w:r w:rsidR="00F318ED" w:rsidRPr="009E2C71">
          <w:rPr>
            <w:rStyle w:val="Hyperlink"/>
            <w:rFonts w:eastAsia="Arial"/>
            <w:noProof/>
          </w:rPr>
          <w:t>DepartmentalInfo.cs</w:t>
        </w:r>
        <w:r w:rsidR="00F318ED">
          <w:rPr>
            <w:noProof/>
            <w:webHidden/>
          </w:rPr>
          <w:tab/>
        </w:r>
        <w:r w:rsidR="00F318ED">
          <w:rPr>
            <w:noProof/>
            <w:webHidden/>
          </w:rPr>
          <w:fldChar w:fldCharType="begin"/>
        </w:r>
        <w:r w:rsidR="00F318ED">
          <w:rPr>
            <w:noProof/>
            <w:webHidden/>
          </w:rPr>
          <w:instrText xml:space="preserve"> PAGEREF _Toc396465249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0" w:history="1">
        <w:r w:rsidR="00F318ED" w:rsidRPr="009E2C71">
          <w:rPr>
            <w:rStyle w:val="Hyperlink"/>
            <w:rFonts w:eastAsia="Arial"/>
            <w:noProof/>
          </w:rPr>
          <w:t>EmployeeTypeEnum.cs</w:t>
        </w:r>
        <w:r w:rsidR="00F318ED">
          <w:rPr>
            <w:noProof/>
            <w:webHidden/>
          </w:rPr>
          <w:tab/>
        </w:r>
        <w:r w:rsidR="00F318ED">
          <w:rPr>
            <w:noProof/>
            <w:webHidden/>
          </w:rPr>
          <w:fldChar w:fldCharType="begin"/>
        </w:r>
        <w:r w:rsidR="00F318ED">
          <w:rPr>
            <w:noProof/>
            <w:webHidden/>
          </w:rPr>
          <w:instrText xml:space="preserve"> PAGEREF _Toc396465250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1" w:history="1">
        <w:r w:rsidR="00F318ED" w:rsidRPr="009E2C71">
          <w:rPr>
            <w:rStyle w:val="Hyperlink"/>
            <w:rFonts w:eastAsia="Arial"/>
            <w:noProof/>
          </w:rPr>
          <w:t>ExpertiseInfo.cs</w:t>
        </w:r>
        <w:r w:rsidR="00F318ED">
          <w:rPr>
            <w:noProof/>
            <w:webHidden/>
          </w:rPr>
          <w:tab/>
        </w:r>
        <w:r w:rsidR="00F318ED">
          <w:rPr>
            <w:noProof/>
            <w:webHidden/>
          </w:rPr>
          <w:fldChar w:fldCharType="begin"/>
        </w:r>
        <w:r w:rsidR="00F318ED">
          <w:rPr>
            <w:noProof/>
            <w:webHidden/>
          </w:rPr>
          <w:instrText xml:space="preserve"> PAGEREF _Toc396465251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2" w:history="1">
        <w:r w:rsidR="00F318ED" w:rsidRPr="009E2C71">
          <w:rPr>
            <w:rStyle w:val="Hyperlink"/>
            <w:rFonts w:eastAsia="Arial"/>
            <w:noProof/>
          </w:rPr>
          <w:t>HospitalAdmin.cs</w:t>
        </w:r>
        <w:r w:rsidR="00F318ED">
          <w:rPr>
            <w:noProof/>
            <w:webHidden/>
          </w:rPr>
          <w:tab/>
        </w:r>
        <w:r w:rsidR="00F318ED">
          <w:rPr>
            <w:noProof/>
            <w:webHidden/>
          </w:rPr>
          <w:fldChar w:fldCharType="begin"/>
        </w:r>
        <w:r w:rsidR="00F318ED">
          <w:rPr>
            <w:noProof/>
            <w:webHidden/>
          </w:rPr>
          <w:instrText xml:space="preserve"> PAGEREF _Toc396465252 \h </w:instrText>
        </w:r>
        <w:r w:rsidR="00F318ED">
          <w:rPr>
            <w:noProof/>
            <w:webHidden/>
          </w:rPr>
        </w:r>
        <w:r w:rsidR="00F318ED">
          <w:rPr>
            <w:noProof/>
            <w:webHidden/>
          </w:rPr>
          <w:fldChar w:fldCharType="separate"/>
        </w:r>
        <w:r w:rsidR="00F318ED">
          <w:rPr>
            <w:noProof/>
            <w:webHidden/>
          </w:rPr>
          <w:t>45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3" w:history="1">
        <w:r w:rsidR="00F318ED" w:rsidRPr="009E2C71">
          <w:rPr>
            <w:rStyle w:val="Hyperlink"/>
            <w:rFonts w:eastAsia="Arial"/>
            <w:noProof/>
          </w:rPr>
          <w:t>HospitalController.cs</w:t>
        </w:r>
        <w:r w:rsidR="00F318ED">
          <w:rPr>
            <w:noProof/>
            <w:webHidden/>
          </w:rPr>
          <w:tab/>
        </w:r>
        <w:r w:rsidR="00F318ED">
          <w:rPr>
            <w:noProof/>
            <w:webHidden/>
          </w:rPr>
          <w:fldChar w:fldCharType="begin"/>
        </w:r>
        <w:r w:rsidR="00F318ED">
          <w:rPr>
            <w:noProof/>
            <w:webHidden/>
          </w:rPr>
          <w:instrText xml:space="preserve"> PAGEREF _Toc396465253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4" w:history="1">
        <w:r w:rsidR="00F318ED" w:rsidRPr="009E2C71">
          <w:rPr>
            <w:rStyle w:val="Hyperlink"/>
            <w:rFonts w:eastAsia="Arial"/>
            <w:noProof/>
          </w:rPr>
          <w:t>HospitalEmployee.cs</w:t>
        </w:r>
        <w:r w:rsidR="00F318ED">
          <w:rPr>
            <w:noProof/>
            <w:webHidden/>
          </w:rPr>
          <w:tab/>
        </w:r>
        <w:r w:rsidR="00F318ED">
          <w:rPr>
            <w:noProof/>
            <w:webHidden/>
          </w:rPr>
          <w:fldChar w:fldCharType="begin"/>
        </w:r>
        <w:r w:rsidR="00F318ED">
          <w:rPr>
            <w:noProof/>
            <w:webHidden/>
          </w:rPr>
          <w:instrText xml:space="preserve"> PAGEREF _Toc396465254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5" w:history="1">
        <w:r w:rsidR="00F318ED" w:rsidRPr="009E2C71">
          <w:rPr>
            <w:rStyle w:val="Hyperlink"/>
            <w:rFonts w:eastAsia="Arial"/>
            <w:noProof/>
          </w:rPr>
          <w:t>HospitalInstruments.cs</w:t>
        </w:r>
        <w:r w:rsidR="00F318ED">
          <w:rPr>
            <w:noProof/>
            <w:webHidden/>
          </w:rPr>
          <w:tab/>
        </w:r>
        <w:r w:rsidR="00F318ED">
          <w:rPr>
            <w:noProof/>
            <w:webHidden/>
          </w:rPr>
          <w:fldChar w:fldCharType="begin"/>
        </w:r>
        <w:r w:rsidR="00F318ED">
          <w:rPr>
            <w:noProof/>
            <w:webHidden/>
          </w:rPr>
          <w:instrText xml:space="preserve"> PAGEREF _Toc396465255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6" w:history="1">
        <w:r w:rsidR="00F318ED" w:rsidRPr="009E2C71">
          <w:rPr>
            <w:rStyle w:val="Hyperlink"/>
            <w:rFonts w:eastAsia="Arial"/>
            <w:noProof/>
          </w:rPr>
          <w:t>HospitalResources.cs</w:t>
        </w:r>
        <w:r w:rsidR="00F318ED">
          <w:rPr>
            <w:noProof/>
            <w:webHidden/>
          </w:rPr>
          <w:tab/>
        </w:r>
        <w:r w:rsidR="00F318ED">
          <w:rPr>
            <w:noProof/>
            <w:webHidden/>
          </w:rPr>
          <w:fldChar w:fldCharType="begin"/>
        </w:r>
        <w:r w:rsidR="00F318ED">
          <w:rPr>
            <w:noProof/>
            <w:webHidden/>
          </w:rPr>
          <w:instrText xml:space="preserve"> PAGEREF _Toc396465256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7" w:history="1">
        <w:r w:rsidR="00F318ED" w:rsidRPr="009E2C71">
          <w:rPr>
            <w:rStyle w:val="Hyperlink"/>
            <w:rFonts w:eastAsia="Arial"/>
            <w:noProof/>
          </w:rPr>
          <w:t>MedicalInstruments.cs</w:t>
        </w:r>
        <w:r w:rsidR="00F318ED">
          <w:rPr>
            <w:noProof/>
            <w:webHidden/>
          </w:rPr>
          <w:tab/>
        </w:r>
        <w:r w:rsidR="00F318ED">
          <w:rPr>
            <w:noProof/>
            <w:webHidden/>
          </w:rPr>
          <w:fldChar w:fldCharType="begin"/>
        </w:r>
        <w:r w:rsidR="00F318ED">
          <w:rPr>
            <w:noProof/>
            <w:webHidden/>
          </w:rPr>
          <w:instrText xml:space="preserve"> PAGEREF _Toc396465257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8" w:history="1">
        <w:r w:rsidR="00F318ED" w:rsidRPr="009E2C71">
          <w:rPr>
            <w:rStyle w:val="Hyperlink"/>
            <w:rFonts w:eastAsia="Arial"/>
            <w:noProof/>
          </w:rPr>
          <w:t>PatientDomainEnum.cs</w:t>
        </w:r>
        <w:r w:rsidR="00F318ED">
          <w:rPr>
            <w:noProof/>
            <w:webHidden/>
          </w:rPr>
          <w:tab/>
        </w:r>
        <w:r w:rsidR="00F318ED">
          <w:rPr>
            <w:noProof/>
            <w:webHidden/>
          </w:rPr>
          <w:fldChar w:fldCharType="begin"/>
        </w:r>
        <w:r w:rsidR="00F318ED">
          <w:rPr>
            <w:noProof/>
            <w:webHidden/>
          </w:rPr>
          <w:instrText xml:space="preserve"> PAGEREF _Toc396465258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9" w:history="1">
        <w:r w:rsidR="00F318ED" w:rsidRPr="009E2C71">
          <w:rPr>
            <w:rStyle w:val="Hyperlink"/>
            <w:rFonts w:eastAsia="Arial"/>
            <w:noProof/>
          </w:rPr>
          <w:t>PatientInfo.cs</w:t>
        </w:r>
        <w:r w:rsidR="00F318ED">
          <w:rPr>
            <w:noProof/>
            <w:webHidden/>
          </w:rPr>
          <w:tab/>
        </w:r>
        <w:r w:rsidR="00F318ED">
          <w:rPr>
            <w:noProof/>
            <w:webHidden/>
          </w:rPr>
          <w:fldChar w:fldCharType="begin"/>
        </w:r>
        <w:r w:rsidR="00F318ED">
          <w:rPr>
            <w:noProof/>
            <w:webHidden/>
          </w:rPr>
          <w:instrText xml:space="preserve"> PAGEREF _Toc396465259 \h </w:instrText>
        </w:r>
        <w:r w:rsidR="00F318ED">
          <w:rPr>
            <w:noProof/>
            <w:webHidden/>
          </w:rPr>
        </w:r>
        <w:r w:rsidR="00F318ED">
          <w:rPr>
            <w:noProof/>
            <w:webHidden/>
          </w:rPr>
          <w:fldChar w:fldCharType="separate"/>
        </w:r>
        <w:r w:rsidR="00F318ED">
          <w:rPr>
            <w:noProof/>
            <w:webHidden/>
          </w:rPr>
          <w:t>49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0" w:history="1">
        <w:r w:rsidR="00F318ED" w:rsidRPr="009E2C71">
          <w:rPr>
            <w:rStyle w:val="Hyperlink"/>
            <w:rFonts w:eastAsia="Arial"/>
            <w:noProof/>
          </w:rPr>
          <w:t>PatientTypeEnum.cs</w:t>
        </w:r>
        <w:r w:rsidR="00F318ED">
          <w:rPr>
            <w:noProof/>
            <w:webHidden/>
          </w:rPr>
          <w:tab/>
        </w:r>
        <w:r w:rsidR="00F318ED">
          <w:rPr>
            <w:noProof/>
            <w:webHidden/>
          </w:rPr>
          <w:fldChar w:fldCharType="begin"/>
        </w:r>
        <w:r w:rsidR="00F318ED">
          <w:rPr>
            <w:noProof/>
            <w:webHidden/>
          </w:rPr>
          <w:instrText xml:space="preserve"> PAGEREF _Toc396465260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1" w:history="1">
        <w:r w:rsidR="00F318ED" w:rsidRPr="009E2C71">
          <w:rPr>
            <w:rStyle w:val="Hyperlink"/>
            <w:rFonts w:eastAsia="Arial"/>
            <w:noProof/>
          </w:rPr>
          <w:t>PersonalInfo.cs</w:t>
        </w:r>
        <w:r w:rsidR="00F318ED">
          <w:rPr>
            <w:noProof/>
            <w:webHidden/>
          </w:rPr>
          <w:tab/>
        </w:r>
        <w:r w:rsidR="00F318ED">
          <w:rPr>
            <w:noProof/>
            <w:webHidden/>
          </w:rPr>
          <w:fldChar w:fldCharType="begin"/>
        </w:r>
        <w:r w:rsidR="00F318ED">
          <w:rPr>
            <w:noProof/>
            <w:webHidden/>
          </w:rPr>
          <w:instrText xml:space="preserve"> PAGEREF _Toc396465261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2" w:history="1">
        <w:r w:rsidR="00F318ED" w:rsidRPr="009E2C71">
          <w:rPr>
            <w:rStyle w:val="Hyperlink"/>
            <w:rFonts w:eastAsia="Arial"/>
            <w:noProof/>
          </w:rPr>
          <w:t>ReportInfo.cs</w:t>
        </w:r>
        <w:r w:rsidR="00F318ED">
          <w:rPr>
            <w:noProof/>
            <w:webHidden/>
          </w:rPr>
          <w:tab/>
        </w:r>
        <w:r w:rsidR="00F318ED">
          <w:rPr>
            <w:noProof/>
            <w:webHidden/>
          </w:rPr>
          <w:fldChar w:fldCharType="begin"/>
        </w:r>
        <w:r w:rsidR="00F318ED">
          <w:rPr>
            <w:noProof/>
            <w:webHidden/>
          </w:rPr>
          <w:instrText xml:space="preserve"> PAGEREF _Toc396465262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3" w:history="1">
        <w:r w:rsidR="00F318ED" w:rsidRPr="009E2C71">
          <w:rPr>
            <w:rStyle w:val="Hyperlink"/>
            <w:rFonts w:eastAsia="Arial"/>
            <w:noProof/>
          </w:rPr>
          <w:t>ResourceTypeEnum.cs</w:t>
        </w:r>
        <w:r w:rsidR="00F318ED">
          <w:rPr>
            <w:noProof/>
            <w:webHidden/>
          </w:rPr>
          <w:tab/>
        </w:r>
        <w:r w:rsidR="00F318ED">
          <w:rPr>
            <w:noProof/>
            <w:webHidden/>
          </w:rPr>
          <w:fldChar w:fldCharType="begin"/>
        </w:r>
        <w:r w:rsidR="00F318ED">
          <w:rPr>
            <w:noProof/>
            <w:webHidden/>
          </w:rPr>
          <w:instrText xml:space="preserve"> PAGEREF _Toc396465263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4" w:history="1">
        <w:r w:rsidR="00F318ED" w:rsidRPr="009E2C71">
          <w:rPr>
            <w:rStyle w:val="Hyperlink"/>
            <w:rFonts w:eastAsia="Arial"/>
            <w:noProof/>
          </w:rPr>
          <w:t>Responsibility.cs</w:t>
        </w:r>
        <w:r w:rsidR="00F318ED">
          <w:rPr>
            <w:noProof/>
            <w:webHidden/>
          </w:rPr>
          <w:tab/>
        </w:r>
        <w:r w:rsidR="00F318ED">
          <w:rPr>
            <w:noProof/>
            <w:webHidden/>
          </w:rPr>
          <w:fldChar w:fldCharType="begin"/>
        </w:r>
        <w:r w:rsidR="00F318ED">
          <w:rPr>
            <w:noProof/>
            <w:webHidden/>
          </w:rPr>
          <w:instrText xml:space="preserve"> PAGEREF _Toc396465264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5" w:history="1">
        <w:r w:rsidR="00F318ED" w:rsidRPr="009E2C71">
          <w:rPr>
            <w:rStyle w:val="Hyperlink"/>
            <w:rFonts w:eastAsia="Arial"/>
            <w:noProof/>
          </w:rPr>
          <w:t>VideoSurveillance.xaml</w:t>
        </w:r>
        <w:r w:rsidR="00F318ED">
          <w:rPr>
            <w:noProof/>
            <w:webHidden/>
          </w:rPr>
          <w:tab/>
        </w:r>
        <w:r w:rsidR="00F318ED">
          <w:rPr>
            <w:noProof/>
            <w:webHidden/>
          </w:rPr>
          <w:fldChar w:fldCharType="begin"/>
        </w:r>
        <w:r w:rsidR="00F318ED">
          <w:rPr>
            <w:noProof/>
            <w:webHidden/>
          </w:rPr>
          <w:instrText xml:space="preserve"> PAGEREF _Toc396465265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6" w:history="1">
        <w:r w:rsidR="00F318ED" w:rsidRPr="009E2C71">
          <w:rPr>
            <w:rStyle w:val="Hyperlink"/>
            <w:rFonts w:eastAsia="Arial"/>
            <w:noProof/>
          </w:rPr>
          <w:t>VideoSurveillance.xaml.cs</w:t>
        </w:r>
        <w:r w:rsidR="00F318ED">
          <w:rPr>
            <w:noProof/>
            <w:webHidden/>
          </w:rPr>
          <w:tab/>
        </w:r>
        <w:r w:rsidR="00F318ED">
          <w:rPr>
            <w:noProof/>
            <w:webHidden/>
          </w:rPr>
          <w:fldChar w:fldCharType="begin"/>
        </w:r>
        <w:r w:rsidR="00F318ED">
          <w:rPr>
            <w:noProof/>
            <w:webHidden/>
          </w:rPr>
          <w:instrText xml:space="preserve"> PAGEREF _Toc396465266 \h </w:instrText>
        </w:r>
        <w:r w:rsidR="00F318ED">
          <w:rPr>
            <w:noProof/>
            <w:webHidden/>
          </w:rPr>
        </w:r>
        <w:r w:rsidR="00F318ED">
          <w:rPr>
            <w:noProof/>
            <w:webHidden/>
          </w:rPr>
          <w:fldChar w:fldCharType="separate"/>
        </w:r>
        <w:r w:rsidR="00F318ED">
          <w:rPr>
            <w:noProof/>
            <w:webHidden/>
          </w:rPr>
          <w:t>53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7" w:history="1">
        <w:r w:rsidR="00F318ED" w:rsidRPr="009E2C71">
          <w:rPr>
            <w:rStyle w:val="Hyperlink"/>
            <w:rFonts w:eastAsia="Arial"/>
            <w:noProof/>
          </w:rPr>
          <w:t>HospitalStorage.cs</w:t>
        </w:r>
        <w:r w:rsidR="00F318ED">
          <w:rPr>
            <w:noProof/>
            <w:webHidden/>
          </w:rPr>
          <w:tab/>
        </w:r>
        <w:r w:rsidR="00F318ED">
          <w:rPr>
            <w:noProof/>
            <w:webHidden/>
          </w:rPr>
          <w:fldChar w:fldCharType="begin"/>
        </w:r>
        <w:r w:rsidR="00F318ED">
          <w:rPr>
            <w:noProof/>
            <w:webHidden/>
          </w:rPr>
          <w:instrText xml:space="preserve"> PAGEREF _Toc396465267 \h </w:instrText>
        </w:r>
        <w:r w:rsidR="00F318ED">
          <w:rPr>
            <w:noProof/>
            <w:webHidden/>
          </w:rPr>
        </w:r>
        <w:r w:rsidR="00F318ED">
          <w:rPr>
            <w:noProof/>
            <w:webHidden/>
          </w:rPr>
          <w:fldChar w:fldCharType="separate"/>
        </w:r>
        <w:r w:rsidR="00F318ED">
          <w:rPr>
            <w:noProof/>
            <w:webHidden/>
          </w:rPr>
          <w:t>56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8" w:history="1">
        <w:r w:rsidR="00F318ED" w:rsidRPr="009E2C71">
          <w:rPr>
            <w:rStyle w:val="Hyperlink"/>
            <w:rFonts w:eastAsia="Arial"/>
            <w:noProof/>
          </w:rPr>
          <w:t>AddNewDoctorWindow.xaml</w:t>
        </w:r>
        <w:r w:rsidR="00F318ED">
          <w:rPr>
            <w:noProof/>
            <w:webHidden/>
          </w:rPr>
          <w:tab/>
        </w:r>
        <w:r w:rsidR="00F318ED">
          <w:rPr>
            <w:noProof/>
            <w:webHidden/>
          </w:rPr>
          <w:fldChar w:fldCharType="begin"/>
        </w:r>
        <w:r w:rsidR="00F318ED">
          <w:rPr>
            <w:noProof/>
            <w:webHidden/>
          </w:rPr>
          <w:instrText xml:space="preserve"> PAGEREF _Toc396465268 \h </w:instrText>
        </w:r>
        <w:r w:rsidR="00F318ED">
          <w:rPr>
            <w:noProof/>
            <w:webHidden/>
          </w:rPr>
        </w:r>
        <w:r w:rsidR="00F318ED">
          <w:rPr>
            <w:noProof/>
            <w:webHidden/>
          </w:rPr>
          <w:fldChar w:fldCharType="separate"/>
        </w:r>
        <w:r w:rsidR="00F318ED">
          <w:rPr>
            <w:noProof/>
            <w:webHidden/>
          </w:rPr>
          <w:t>58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9" w:history="1">
        <w:r w:rsidR="00F318ED" w:rsidRPr="009E2C71">
          <w:rPr>
            <w:rStyle w:val="Hyperlink"/>
            <w:rFonts w:eastAsia="Arial"/>
            <w:noProof/>
          </w:rPr>
          <w:t>AddNewDoctorWindow.xaml.cs</w:t>
        </w:r>
        <w:r w:rsidR="00F318ED">
          <w:rPr>
            <w:noProof/>
            <w:webHidden/>
          </w:rPr>
          <w:tab/>
        </w:r>
        <w:r w:rsidR="00F318ED">
          <w:rPr>
            <w:noProof/>
            <w:webHidden/>
          </w:rPr>
          <w:fldChar w:fldCharType="begin"/>
        </w:r>
        <w:r w:rsidR="00F318ED">
          <w:rPr>
            <w:noProof/>
            <w:webHidden/>
          </w:rPr>
          <w:instrText xml:space="preserve"> PAGEREF _Toc396465269 \h </w:instrText>
        </w:r>
        <w:r w:rsidR="00F318ED">
          <w:rPr>
            <w:noProof/>
            <w:webHidden/>
          </w:rPr>
        </w:r>
        <w:r w:rsidR="00F318ED">
          <w:rPr>
            <w:noProof/>
            <w:webHidden/>
          </w:rPr>
          <w:fldChar w:fldCharType="separate"/>
        </w:r>
        <w:r w:rsidR="00F318ED">
          <w:rPr>
            <w:noProof/>
            <w:webHidden/>
          </w:rPr>
          <w:t>59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0" w:history="1">
        <w:r w:rsidR="00F318ED" w:rsidRPr="009E2C71">
          <w:rPr>
            <w:rStyle w:val="Hyperlink"/>
            <w:rFonts w:eastAsia="Arial"/>
            <w:noProof/>
          </w:rPr>
          <w:t>App.xaml</w:t>
        </w:r>
        <w:r w:rsidR="00F318ED">
          <w:rPr>
            <w:noProof/>
            <w:webHidden/>
          </w:rPr>
          <w:tab/>
        </w:r>
        <w:r w:rsidR="00F318ED">
          <w:rPr>
            <w:noProof/>
            <w:webHidden/>
          </w:rPr>
          <w:fldChar w:fldCharType="begin"/>
        </w:r>
        <w:r w:rsidR="00F318ED">
          <w:rPr>
            <w:noProof/>
            <w:webHidden/>
          </w:rPr>
          <w:instrText xml:space="preserve"> PAGEREF _Toc396465270 \h </w:instrText>
        </w:r>
        <w:r w:rsidR="00F318ED">
          <w:rPr>
            <w:noProof/>
            <w:webHidden/>
          </w:rPr>
        </w:r>
        <w:r w:rsidR="00F318ED">
          <w:rPr>
            <w:noProof/>
            <w:webHidden/>
          </w:rPr>
          <w:fldChar w:fldCharType="separate"/>
        </w:r>
        <w:r w:rsidR="00F318ED">
          <w:rPr>
            <w:noProof/>
            <w:webHidden/>
          </w:rPr>
          <w:t>60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1" w:history="1">
        <w:r w:rsidR="00F318ED" w:rsidRPr="009E2C71">
          <w:rPr>
            <w:rStyle w:val="Hyperlink"/>
            <w:rFonts w:eastAsia="Arial"/>
            <w:noProof/>
          </w:rPr>
          <w:t>BillingWindow.xaml</w:t>
        </w:r>
        <w:r w:rsidR="00F318ED">
          <w:rPr>
            <w:noProof/>
            <w:webHidden/>
          </w:rPr>
          <w:tab/>
        </w:r>
        <w:r w:rsidR="00F318ED">
          <w:rPr>
            <w:noProof/>
            <w:webHidden/>
          </w:rPr>
          <w:fldChar w:fldCharType="begin"/>
        </w:r>
        <w:r w:rsidR="00F318ED">
          <w:rPr>
            <w:noProof/>
            <w:webHidden/>
          </w:rPr>
          <w:instrText xml:space="preserve"> PAGEREF _Toc396465271 \h </w:instrText>
        </w:r>
        <w:r w:rsidR="00F318ED">
          <w:rPr>
            <w:noProof/>
            <w:webHidden/>
          </w:rPr>
        </w:r>
        <w:r w:rsidR="00F318ED">
          <w:rPr>
            <w:noProof/>
            <w:webHidden/>
          </w:rPr>
          <w:fldChar w:fldCharType="separate"/>
        </w:r>
        <w:r w:rsidR="00F318ED">
          <w:rPr>
            <w:noProof/>
            <w:webHidden/>
          </w:rPr>
          <w:t>61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2" w:history="1">
        <w:r w:rsidR="00F318ED" w:rsidRPr="009E2C71">
          <w:rPr>
            <w:rStyle w:val="Hyperlink"/>
            <w:rFonts w:eastAsia="Arial"/>
            <w:noProof/>
          </w:rPr>
          <w:t>BillingWindow.xaml.cs</w:t>
        </w:r>
        <w:r w:rsidR="00F318ED">
          <w:rPr>
            <w:noProof/>
            <w:webHidden/>
          </w:rPr>
          <w:tab/>
        </w:r>
        <w:r w:rsidR="00F318ED">
          <w:rPr>
            <w:noProof/>
            <w:webHidden/>
          </w:rPr>
          <w:fldChar w:fldCharType="begin"/>
        </w:r>
        <w:r w:rsidR="00F318ED">
          <w:rPr>
            <w:noProof/>
            <w:webHidden/>
          </w:rPr>
          <w:instrText xml:space="preserve"> PAGEREF _Toc396465272 \h </w:instrText>
        </w:r>
        <w:r w:rsidR="00F318ED">
          <w:rPr>
            <w:noProof/>
            <w:webHidden/>
          </w:rPr>
        </w:r>
        <w:r w:rsidR="00F318ED">
          <w:rPr>
            <w:noProof/>
            <w:webHidden/>
          </w:rPr>
          <w:fldChar w:fldCharType="separate"/>
        </w:r>
        <w:r w:rsidR="00F318ED">
          <w:rPr>
            <w:noProof/>
            <w:webHidden/>
          </w:rPr>
          <w:t>62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3" w:history="1">
        <w:r w:rsidR="00F318ED" w:rsidRPr="009E2C71">
          <w:rPr>
            <w:rStyle w:val="Hyperlink"/>
            <w:rFonts w:eastAsia="Arial"/>
            <w:noProof/>
          </w:rPr>
          <w:t>DoctorsBrowser.xaml</w:t>
        </w:r>
        <w:r w:rsidR="00F318ED">
          <w:rPr>
            <w:noProof/>
            <w:webHidden/>
          </w:rPr>
          <w:tab/>
        </w:r>
        <w:r w:rsidR="00F318ED">
          <w:rPr>
            <w:noProof/>
            <w:webHidden/>
          </w:rPr>
          <w:fldChar w:fldCharType="begin"/>
        </w:r>
        <w:r w:rsidR="00F318ED">
          <w:rPr>
            <w:noProof/>
            <w:webHidden/>
          </w:rPr>
          <w:instrText xml:space="preserve"> PAGEREF _Toc396465273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4" w:history="1">
        <w:r w:rsidR="00F318ED" w:rsidRPr="009E2C71">
          <w:rPr>
            <w:rStyle w:val="Hyperlink"/>
            <w:rFonts w:eastAsia="Arial"/>
            <w:noProof/>
          </w:rPr>
          <w:t>DoctorsBrowser.xaml.cs</w:t>
        </w:r>
        <w:r w:rsidR="00F318ED">
          <w:rPr>
            <w:noProof/>
            <w:webHidden/>
          </w:rPr>
          <w:tab/>
        </w:r>
        <w:r w:rsidR="00F318ED">
          <w:rPr>
            <w:noProof/>
            <w:webHidden/>
          </w:rPr>
          <w:fldChar w:fldCharType="begin"/>
        </w:r>
        <w:r w:rsidR="00F318ED">
          <w:rPr>
            <w:noProof/>
            <w:webHidden/>
          </w:rPr>
          <w:instrText xml:space="preserve"> PAGEREF _Toc396465274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5" w:history="1">
        <w:r w:rsidR="00F318ED" w:rsidRPr="009E2C71">
          <w:rPr>
            <w:rStyle w:val="Hyperlink"/>
            <w:rFonts w:eastAsia="Arial"/>
            <w:noProof/>
          </w:rPr>
          <w:t>EmployeesBrowser.xaml</w:t>
        </w:r>
        <w:r w:rsidR="00F318ED">
          <w:rPr>
            <w:noProof/>
            <w:webHidden/>
          </w:rPr>
          <w:tab/>
        </w:r>
        <w:r w:rsidR="00F318ED">
          <w:rPr>
            <w:noProof/>
            <w:webHidden/>
          </w:rPr>
          <w:fldChar w:fldCharType="begin"/>
        </w:r>
        <w:r w:rsidR="00F318ED">
          <w:rPr>
            <w:noProof/>
            <w:webHidden/>
          </w:rPr>
          <w:instrText xml:space="preserve"> PAGEREF _Toc396465275 \h </w:instrText>
        </w:r>
        <w:r w:rsidR="00F318ED">
          <w:rPr>
            <w:noProof/>
            <w:webHidden/>
          </w:rPr>
        </w:r>
        <w:r w:rsidR="00F318ED">
          <w:rPr>
            <w:noProof/>
            <w:webHidden/>
          </w:rPr>
          <w:fldChar w:fldCharType="separate"/>
        </w:r>
        <w:r w:rsidR="00F318ED">
          <w:rPr>
            <w:noProof/>
            <w:webHidden/>
          </w:rPr>
          <w:t>64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6" w:history="1">
        <w:r w:rsidR="00F318ED" w:rsidRPr="009E2C71">
          <w:rPr>
            <w:rStyle w:val="Hyperlink"/>
            <w:rFonts w:eastAsia="Arial"/>
            <w:noProof/>
          </w:rPr>
          <w:t>EmployeesBrowser.xaml.cs</w:t>
        </w:r>
        <w:r w:rsidR="00F318ED">
          <w:rPr>
            <w:noProof/>
            <w:webHidden/>
          </w:rPr>
          <w:tab/>
        </w:r>
        <w:r w:rsidR="00F318ED">
          <w:rPr>
            <w:noProof/>
            <w:webHidden/>
          </w:rPr>
          <w:fldChar w:fldCharType="begin"/>
        </w:r>
        <w:r w:rsidR="00F318ED">
          <w:rPr>
            <w:noProof/>
            <w:webHidden/>
          </w:rPr>
          <w:instrText xml:space="preserve"> PAGEREF _Toc396465276 \h </w:instrText>
        </w:r>
        <w:r w:rsidR="00F318ED">
          <w:rPr>
            <w:noProof/>
            <w:webHidden/>
          </w:rPr>
        </w:r>
        <w:r w:rsidR="00F318ED">
          <w:rPr>
            <w:noProof/>
            <w:webHidden/>
          </w:rPr>
          <w:fldChar w:fldCharType="separate"/>
        </w:r>
        <w:r w:rsidR="00F318ED">
          <w:rPr>
            <w:noProof/>
            <w:webHidden/>
          </w:rPr>
          <w:t>65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7" w:history="1">
        <w:r w:rsidR="00F318ED" w:rsidRPr="009E2C71">
          <w:rPr>
            <w:rStyle w:val="Hyperlink"/>
            <w:rFonts w:eastAsia="Arial"/>
            <w:noProof/>
          </w:rPr>
          <w:t>HospitalControllerGUI.xaml</w:t>
        </w:r>
        <w:r w:rsidR="00F318ED">
          <w:rPr>
            <w:noProof/>
            <w:webHidden/>
          </w:rPr>
          <w:tab/>
        </w:r>
        <w:r w:rsidR="00F318ED">
          <w:rPr>
            <w:noProof/>
            <w:webHidden/>
          </w:rPr>
          <w:fldChar w:fldCharType="begin"/>
        </w:r>
        <w:r w:rsidR="00F318ED">
          <w:rPr>
            <w:noProof/>
            <w:webHidden/>
          </w:rPr>
          <w:instrText xml:space="preserve"> PAGEREF _Toc396465277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8" w:history="1">
        <w:r w:rsidR="00F318ED" w:rsidRPr="009E2C71">
          <w:rPr>
            <w:rStyle w:val="Hyperlink"/>
            <w:rFonts w:eastAsia="Arial"/>
            <w:noProof/>
          </w:rPr>
          <w:t>HospitalControllerGUI.xaml.cs</w:t>
        </w:r>
        <w:r w:rsidR="00F318ED">
          <w:rPr>
            <w:noProof/>
            <w:webHidden/>
          </w:rPr>
          <w:tab/>
        </w:r>
        <w:r w:rsidR="00F318ED">
          <w:rPr>
            <w:noProof/>
            <w:webHidden/>
          </w:rPr>
          <w:fldChar w:fldCharType="begin"/>
        </w:r>
        <w:r w:rsidR="00F318ED">
          <w:rPr>
            <w:noProof/>
            <w:webHidden/>
          </w:rPr>
          <w:instrText xml:space="preserve"> PAGEREF _Toc396465278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9" w:history="1">
        <w:r w:rsidR="00F318ED" w:rsidRPr="009E2C71">
          <w:rPr>
            <w:rStyle w:val="Hyperlink"/>
            <w:rFonts w:eastAsia="Arial"/>
            <w:noProof/>
          </w:rPr>
          <w:t>InstrumentsBrowser.xaml</w:t>
        </w:r>
        <w:r w:rsidR="00F318ED">
          <w:rPr>
            <w:noProof/>
            <w:webHidden/>
          </w:rPr>
          <w:tab/>
        </w:r>
        <w:r w:rsidR="00F318ED">
          <w:rPr>
            <w:noProof/>
            <w:webHidden/>
          </w:rPr>
          <w:fldChar w:fldCharType="begin"/>
        </w:r>
        <w:r w:rsidR="00F318ED">
          <w:rPr>
            <w:noProof/>
            <w:webHidden/>
          </w:rPr>
          <w:instrText xml:space="preserve"> PAGEREF _Toc396465279 \h </w:instrText>
        </w:r>
        <w:r w:rsidR="00F318ED">
          <w:rPr>
            <w:noProof/>
            <w:webHidden/>
          </w:rPr>
        </w:r>
        <w:r w:rsidR="00F318ED">
          <w:rPr>
            <w:noProof/>
            <w:webHidden/>
          </w:rPr>
          <w:fldChar w:fldCharType="separate"/>
        </w:r>
        <w:r w:rsidR="00F318ED">
          <w:rPr>
            <w:noProof/>
            <w:webHidden/>
          </w:rPr>
          <w:t>68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0" w:history="1">
        <w:r w:rsidR="00F318ED" w:rsidRPr="009E2C71">
          <w:rPr>
            <w:rStyle w:val="Hyperlink"/>
            <w:rFonts w:eastAsia="Arial"/>
            <w:noProof/>
          </w:rPr>
          <w:t>InstrumentsBrowser.xaml.cs</w:t>
        </w:r>
        <w:r w:rsidR="00F318ED">
          <w:rPr>
            <w:noProof/>
            <w:webHidden/>
          </w:rPr>
          <w:tab/>
        </w:r>
        <w:r w:rsidR="00F318ED">
          <w:rPr>
            <w:noProof/>
            <w:webHidden/>
          </w:rPr>
          <w:fldChar w:fldCharType="begin"/>
        </w:r>
        <w:r w:rsidR="00F318ED">
          <w:rPr>
            <w:noProof/>
            <w:webHidden/>
          </w:rPr>
          <w:instrText xml:space="preserve"> PAGEREF _Toc396465280 \h </w:instrText>
        </w:r>
        <w:r w:rsidR="00F318ED">
          <w:rPr>
            <w:noProof/>
            <w:webHidden/>
          </w:rPr>
        </w:r>
        <w:r w:rsidR="00F318ED">
          <w:rPr>
            <w:noProof/>
            <w:webHidden/>
          </w:rPr>
          <w:fldChar w:fldCharType="separate"/>
        </w:r>
        <w:r w:rsidR="00F318ED">
          <w:rPr>
            <w:noProof/>
            <w:webHidden/>
          </w:rPr>
          <w:t>69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1" w:history="1">
        <w:r w:rsidR="00F318ED" w:rsidRPr="009E2C71">
          <w:rPr>
            <w:rStyle w:val="Hyperlink"/>
            <w:rFonts w:eastAsia="Arial"/>
            <w:noProof/>
          </w:rPr>
          <w:t>PatientRegistration.xaml</w:t>
        </w:r>
        <w:r w:rsidR="00F318ED">
          <w:rPr>
            <w:noProof/>
            <w:webHidden/>
          </w:rPr>
          <w:tab/>
        </w:r>
        <w:r w:rsidR="00F318ED">
          <w:rPr>
            <w:noProof/>
            <w:webHidden/>
          </w:rPr>
          <w:fldChar w:fldCharType="begin"/>
        </w:r>
        <w:r w:rsidR="00F318ED">
          <w:rPr>
            <w:noProof/>
            <w:webHidden/>
          </w:rPr>
          <w:instrText xml:space="preserve"> PAGEREF _Toc396465281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2" w:history="1">
        <w:r w:rsidR="00F318ED" w:rsidRPr="009E2C71">
          <w:rPr>
            <w:rStyle w:val="Hyperlink"/>
            <w:rFonts w:eastAsia="Arial"/>
            <w:noProof/>
          </w:rPr>
          <w:t>PatientRegistration.xaml.cs</w:t>
        </w:r>
        <w:r w:rsidR="00F318ED">
          <w:rPr>
            <w:noProof/>
            <w:webHidden/>
          </w:rPr>
          <w:tab/>
        </w:r>
        <w:r w:rsidR="00F318ED">
          <w:rPr>
            <w:noProof/>
            <w:webHidden/>
          </w:rPr>
          <w:fldChar w:fldCharType="begin"/>
        </w:r>
        <w:r w:rsidR="00F318ED">
          <w:rPr>
            <w:noProof/>
            <w:webHidden/>
          </w:rPr>
          <w:instrText xml:space="preserve"> PAGEREF _Toc396465282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3" w:history="1">
        <w:r w:rsidR="00F318ED" w:rsidRPr="009E2C71">
          <w:rPr>
            <w:rStyle w:val="Hyperlink"/>
            <w:rFonts w:eastAsia="Arial"/>
            <w:noProof/>
          </w:rPr>
          <w:t>PatientsBrowser.xaml</w:t>
        </w:r>
        <w:r w:rsidR="00F318ED">
          <w:rPr>
            <w:noProof/>
            <w:webHidden/>
          </w:rPr>
          <w:tab/>
        </w:r>
        <w:r w:rsidR="00F318ED">
          <w:rPr>
            <w:noProof/>
            <w:webHidden/>
          </w:rPr>
          <w:fldChar w:fldCharType="begin"/>
        </w:r>
        <w:r w:rsidR="00F318ED">
          <w:rPr>
            <w:noProof/>
            <w:webHidden/>
          </w:rPr>
          <w:instrText xml:space="preserve"> PAGEREF _Toc396465283 \h </w:instrText>
        </w:r>
        <w:r w:rsidR="00F318ED">
          <w:rPr>
            <w:noProof/>
            <w:webHidden/>
          </w:rPr>
        </w:r>
        <w:r w:rsidR="00F318ED">
          <w:rPr>
            <w:noProof/>
            <w:webHidden/>
          </w:rPr>
          <w:fldChar w:fldCharType="separate"/>
        </w:r>
        <w:r w:rsidR="00F318ED">
          <w:rPr>
            <w:noProof/>
            <w:webHidden/>
          </w:rPr>
          <w:t>71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4" w:history="1">
        <w:r w:rsidR="00F318ED" w:rsidRPr="009E2C71">
          <w:rPr>
            <w:rStyle w:val="Hyperlink"/>
            <w:rFonts w:eastAsia="Arial"/>
            <w:noProof/>
          </w:rPr>
          <w:t>PatientsBrowser.xaml.cs</w:t>
        </w:r>
        <w:r w:rsidR="00F318ED">
          <w:rPr>
            <w:noProof/>
            <w:webHidden/>
          </w:rPr>
          <w:tab/>
        </w:r>
        <w:r w:rsidR="00F318ED">
          <w:rPr>
            <w:noProof/>
            <w:webHidden/>
          </w:rPr>
          <w:fldChar w:fldCharType="begin"/>
        </w:r>
        <w:r w:rsidR="00F318ED">
          <w:rPr>
            <w:noProof/>
            <w:webHidden/>
          </w:rPr>
          <w:instrText xml:space="preserve"> PAGEREF _Toc396465284 \h </w:instrText>
        </w:r>
        <w:r w:rsidR="00F318ED">
          <w:rPr>
            <w:noProof/>
            <w:webHidden/>
          </w:rPr>
        </w:r>
        <w:r w:rsidR="00F318ED">
          <w:rPr>
            <w:noProof/>
            <w:webHidden/>
          </w:rPr>
          <w:fldChar w:fldCharType="separate"/>
        </w:r>
        <w:r w:rsidR="00F318ED">
          <w:rPr>
            <w:noProof/>
            <w:webHidden/>
          </w:rPr>
          <w:t>72</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85" w:history="1">
        <w:r w:rsidR="00F318ED" w:rsidRPr="009E2C71">
          <w:rPr>
            <w:rStyle w:val="Hyperlink"/>
            <w:rFonts w:eastAsia="Arial"/>
            <w:noProof/>
          </w:rPr>
          <w:t>TESTING:</w:t>
        </w:r>
        <w:r w:rsidR="00F318ED">
          <w:rPr>
            <w:noProof/>
            <w:webHidden/>
          </w:rPr>
          <w:tab/>
        </w:r>
        <w:r w:rsidR="00F318ED">
          <w:rPr>
            <w:noProof/>
            <w:webHidden/>
          </w:rPr>
          <w:fldChar w:fldCharType="begin"/>
        </w:r>
        <w:r w:rsidR="00F318ED">
          <w:rPr>
            <w:noProof/>
            <w:webHidden/>
          </w:rPr>
          <w:instrText xml:space="preserve"> PAGEREF _Toc396465285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6" w:history="1">
        <w:r w:rsidR="00F318ED" w:rsidRPr="009E2C71">
          <w:rPr>
            <w:rStyle w:val="Hyperlink"/>
            <w:rFonts w:eastAsia="Arial"/>
            <w:noProof/>
          </w:rPr>
          <w:t>UNIT TESTCASES:</w:t>
        </w:r>
        <w:r w:rsidR="00F318ED">
          <w:rPr>
            <w:noProof/>
            <w:webHidden/>
          </w:rPr>
          <w:tab/>
        </w:r>
        <w:r w:rsidR="00F318ED">
          <w:rPr>
            <w:noProof/>
            <w:webHidden/>
          </w:rPr>
          <w:fldChar w:fldCharType="begin"/>
        </w:r>
        <w:r w:rsidR="00F318ED">
          <w:rPr>
            <w:noProof/>
            <w:webHidden/>
          </w:rPr>
          <w:instrText xml:space="preserve"> PAGEREF _Toc396465286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7" w:history="1">
        <w:r w:rsidR="00F318ED" w:rsidRPr="009E2C71">
          <w:rPr>
            <w:rStyle w:val="Hyperlink"/>
            <w:rFonts w:eastAsia="Arial"/>
            <w:noProof/>
          </w:rPr>
          <w:t>INTEGRATION TESTCASES:</w:t>
        </w:r>
        <w:r w:rsidR="00F318ED">
          <w:rPr>
            <w:noProof/>
            <w:webHidden/>
          </w:rPr>
          <w:tab/>
        </w:r>
        <w:r w:rsidR="00F318ED">
          <w:rPr>
            <w:noProof/>
            <w:webHidden/>
          </w:rPr>
          <w:fldChar w:fldCharType="begin"/>
        </w:r>
        <w:r w:rsidR="00F318ED">
          <w:rPr>
            <w:noProof/>
            <w:webHidden/>
          </w:rPr>
          <w:instrText xml:space="preserve"> PAGEREF _Toc396465287 \h </w:instrText>
        </w:r>
        <w:r w:rsidR="00F318ED">
          <w:rPr>
            <w:noProof/>
            <w:webHidden/>
          </w:rPr>
        </w:r>
        <w:r w:rsidR="00F318ED">
          <w:rPr>
            <w:noProof/>
            <w:webHidden/>
          </w:rPr>
          <w:fldChar w:fldCharType="separate"/>
        </w:r>
        <w:r w:rsidR="00F318ED">
          <w:rPr>
            <w:noProof/>
            <w:webHidden/>
          </w:rPr>
          <w:t>74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8" w:history="1">
        <w:r w:rsidR="00F318ED" w:rsidRPr="009E2C71">
          <w:rPr>
            <w:rStyle w:val="Hyperlink"/>
            <w:rFonts w:eastAsia="Arial"/>
            <w:noProof/>
          </w:rPr>
          <w:t>SYSTEM TESTCASES:</w:t>
        </w:r>
        <w:r w:rsidR="00F318ED">
          <w:rPr>
            <w:noProof/>
            <w:webHidden/>
          </w:rPr>
          <w:tab/>
        </w:r>
        <w:r w:rsidR="00F318ED">
          <w:rPr>
            <w:noProof/>
            <w:webHidden/>
          </w:rPr>
          <w:fldChar w:fldCharType="begin"/>
        </w:r>
        <w:r w:rsidR="00F318ED">
          <w:rPr>
            <w:noProof/>
            <w:webHidden/>
          </w:rPr>
          <w:instrText xml:space="preserve"> PAGEREF _Toc396465288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9" w:history="1">
        <w:r w:rsidR="00F318ED" w:rsidRPr="009E2C71">
          <w:rPr>
            <w:rStyle w:val="Hyperlink"/>
            <w:rFonts w:eastAsia="Arial"/>
            <w:noProof/>
          </w:rPr>
          <w:t>UNIT TEST RESULT:</w:t>
        </w:r>
        <w:r w:rsidR="00F318ED">
          <w:rPr>
            <w:noProof/>
            <w:webHidden/>
          </w:rPr>
          <w:tab/>
        </w:r>
        <w:r w:rsidR="00F318ED">
          <w:rPr>
            <w:noProof/>
            <w:webHidden/>
          </w:rPr>
          <w:fldChar w:fldCharType="begin"/>
        </w:r>
        <w:r w:rsidR="00F318ED">
          <w:rPr>
            <w:noProof/>
            <w:webHidden/>
          </w:rPr>
          <w:instrText xml:space="preserve"> PAGEREF _Toc396465289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0" w:history="1">
        <w:r w:rsidR="00F318ED" w:rsidRPr="009E2C71">
          <w:rPr>
            <w:rStyle w:val="Hyperlink"/>
            <w:rFonts w:eastAsia="Arial"/>
            <w:noProof/>
          </w:rPr>
          <w:t>INTEGRATION TEST RESULT:</w:t>
        </w:r>
        <w:r w:rsidR="00F318ED">
          <w:rPr>
            <w:noProof/>
            <w:webHidden/>
          </w:rPr>
          <w:tab/>
        </w:r>
        <w:r w:rsidR="00F318ED">
          <w:rPr>
            <w:noProof/>
            <w:webHidden/>
          </w:rPr>
          <w:fldChar w:fldCharType="begin"/>
        </w:r>
        <w:r w:rsidR="00F318ED">
          <w:rPr>
            <w:noProof/>
            <w:webHidden/>
          </w:rPr>
          <w:instrText xml:space="preserve"> PAGEREF _Toc396465290 \h </w:instrText>
        </w:r>
        <w:r w:rsidR="00F318ED">
          <w:rPr>
            <w:noProof/>
            <w:webHidden/>
          </w:rPr>
        </w:r>
        <w:r w:rsidR="00F318ED">
          <w:rPr>
            <w:noProof/>
            <w:webHidden/>
          </w:rPr>
          <w:fldChar w:fldCharType="separate"/>
        </w:r>
        <w:r w:rsidR="00F318ED">
          <w:rPr>
            <w:noProof/>
            <w:webHidden/>
          </w:rPr>
          <w:t>76</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1" w:history="1">
        <w:r w:rsidR="00F318ED" w:rsidRPr="009E2C71">
          <w:rPr>
            <w:rStyle w:val="Hyperlink"/>
            <w:rFonts w:eastAsia="Arial"/>
            <w:noProof/>
          </w:rPr>
          <w:t>SYSTEM TEST RESULT:</w:t>
        </w:r>
        <w:r w:rsidR="00F318ED">
          <w:rPr>
            <w:noProof/>
            <w:webHidden/>
          </w:rPr>
          <w:tab/>
        </w:r>
        <w:r w:rsidR="00F318ED">
          <w:rPr>
            <w:noProof/>
            <w:webHidden/>
          </w:rPr>
          <w:fldChar w:fldCharType="begin"/>
        </w:r>
        <w:r w:rsidR="00F318ED">
          <w:rPr>
            <w:noProof/>
            <w:webHidden/>
          </w:rPr>
          <w:instrText xml:space="preserve"> PAGEREF _Toc396465291 \h </w:instrText>
        </w:r>
        <w:r w:rsidR="00F318ED">
          <w:rPr>
            <w:noProof/>
            <w:webHidden/>
          </w:rPr>
        </w:r>
        <w:r w:rsidR="00F318ED">
          <w:rPr>
            <w:noProof/>
            <w:webHidden/>
          </w:rPr>
          <w:fldChar w:fldCharType="separate"/>
        </w:r>
        <w:r w:rsidR="00F318ED">
          <w:rPr>
            <w:noProof/>
            <w:webHidden/>
          </w:rPr>
          <w:t>77</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2" w:history="1">
        <w:r w:rsidR="00F318ED" w:rsidRPr="009E2C71">
          <w:rPr>
            <w:rStyle w:val="Hyperlink"/>
            <w:rFonts w:ascii="Arial" w:eastAsia="Arial" w:hAnsi="Arial" w:cs="Arial"/>
            <w:noProof/>
          </w:rPr>
          <w:t>INPUT/OUTPUT SEREEN:</w:t>
        </w:r>
        <w:r w:rsidR="00F318ED">
          <w:rPr>
            <w:noProof/>
            <w:webHidden/>
          </w:rPr>
          <w:tab/>
        </w:r>
        <w:r w:rsidR="00F318ED">
          <w:rPr>
            <w:noProof/>
            <w:webHidden/>
          </w:rPr>
          <w:fldChar w:fldCharType="begin"/>
        </w:r>
        <w:r w:rsidR="00F318ED">
          <w:rPr>
            <w:noProof/>
            <w:webHidden/>
          </w:rPr>
          <w:instrText xml:space="preserve"> PAGEREF _Toc396465292 \h </w:instrText>
        </w:r>
        <w:r w:rsidR="00F318ED">
          <w:rPr>
            <w:noProof/>
            <w:webHidden/>
          </w:rPr>
        </w:r>
        <w:r w:rsidR="00F318ED">
          <w:rPr>
            <w:noProof/>
            <w:webHidden/>
          </w:rPr>
          <w:fldChar w:fldCharType="separate"/>
        </w:r>
        <w:r w:rsidR="00F318ED">
          <w:rPr>
            <w:noProof/>
            <w:webHidden/>
          </w:rPr>
          <w:t>78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3" w:history="1">
        <w:r w:rsidR="00F318ED" w:rsidRPr="009E2C71">
          <w:rPr>
            <w:rStyle w:val="Hyperlink"/>
            <w:rFonts w:eastAsia="Arial"/>
            <w:noProof/>
          </w:rPr>
          <w:t>Installer Design:</w:t>
        </w:r>
        <w:r w:rsidR="00F318ED">
          <w:rPr>
            <w:noProof/>
            <w:webHidden/>
          </w:rPr>
          <w:tab/>
        </w:r>
        <w:r w:rsidR="00F318ED">
          <w:rPr>
            <w:noProof/>
            <w:webHidden/>
          </w:rPr>
          <w:fldChar w:fldCharType="begin"/>
        </w:r>
        <w:r w:rsidR="00F318ED">
          <w:rPr>
            <w:noProof/>
            <w:webHidden/>
          </w:rPr>
          <w:instrText xml:space="preserve"> PAGEREF _Toc396465293 \h </w:instrText>
        </w:r>
        <w:r w:rsidR="00F318ED">
          <w:rPr>
            <w:noProof/>
            <w:webHidden/>
          </w:rPr>
        </w:r>
        <w:r w:rsidR="00F318ED">
          <w:rPr>
            <w:noProof/>
            <w:webHidden/>
          </w:rPr>
          <w:fldChar w:fldCharType="separate"/>
        </w:r>
        <w:r w:rsidR="00F318ED">
          <w:rPr>
            <w:noProof/>
            <w:webHidden/>
          </w:rPr>
          <w:t>82</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4" w:history="1">
        <w:r w:rsidR="00F318ED" w:rsidRPr="009E2C71">
          <w:rPr>
            <w:rStyle w:val="Hyperlink"/>
            <w:rFonts w:eastAsia="Arial"/>
            <w:noProof/>
          </w:rPr>
          <w:t>Any Client/Industry:</w:t>
        </w:r>
        <w:r w:rsidR="00F318ED">
          <w:rPr>
            <w:noProof/>
            <w:webHidden/>
          </w:rPr>
          <w:tab/>
        </w:r>
        <w:r w:rsidR="00F318ED">
          <w:rPr>
            <w:noProof/>
            <w:webHidden/>
          </w:rPr>
          <w:fldChar w:fldCharType="begin"/>
        </w:r>
        <w:r w:rsidR="00F318ED">
          <w:rPr>
            <w:noProof/>
            <w:webHidden/>
          </w:rPr>
          <w:instrText xml:space="preserve"> PAGEREF _Toc396465294 \h </w:instrText>
        </w:r>
        <w:r w:rsidR="00F318ED">
          <w:rPr>
            <w:noProof/>
            <w:webHidden/>
          </w:rPr>
        </w:r>
        <w:r w:rsidR="00F318ED">
          <w:rPr>
            <w:noProof/>
            <w:webHidden/>
          </w:rPr>
          <w:fldChar w:fldCharType="separate"/>
        </w:r>
        <w:r w:rsidR="00F318ED">
          <w:rPr>
            <w:noProof/>
            <w:webHidden/>
          </w:rPr>
          <w:t>85</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5" w:history="1">
        <w:r w:rsidR="00F318ED" w:rsidRPr="009E2C71">
          <w:rPr>
            <w:rStyle w:val="Hyperlink"/>
            <w:rFonts w:eastAsia="Arial"/>
            <w:noProof/>
          </w:rPr>
          <w:t>Future Scope and Further enhancement of the Project:</w:t>
        </w:r>
        <w:r w:rsidR="00F318ED">
          <w:rPr>
            <w:noProof/>
            <w:webHidden/>
          </w:rPr>
          <w:tab/>
        </w:r>
        <w:r w:rsidR="00F318ED">
          <w:rPr>
            <w:noProof/>
            <w:webHidden/>
          </w:rPr>
          <w:fldChar w:fldCharType="begin"/>
        </w:r>
        <w:r w:rsidR="00F318ED">
          <w:rPr>
            <w:noProof/>
            <w:webHidden/>
          </w:rPr>
          <w:instrText xml:space="preserve"> PAGEREF _Toc396465295 \h </w:instrText>
        </w:r>
        <w:r w:rsidR="00F318ED">
          <w:rPr>
            <w:noProof/>
            <w:webHidden/>
          </w:rPr>
        </w:r>
        <w:r w:rsidR="00F318ED">
          <w:rPr>
            <w:noProof/>
            <w:webHidden/>
          </w:rPr>
          <w:fldChar w:fldCharType="separate"/>
        </w:r>
        <w:r w:rsidR="00F318ED">
          <w:rPr>
            <w:noProof/>
            <w:webHidden/>
          </w:rPr>
          <w:t>86</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6" w:history="1">
        <w:r w:rsidR="00F318ED" w:rsidRPr="009E2C71">
          <w:rPr>
            <w:rStyle w:val="Hyperlink"/>
            <w:rFonts w:eastAsia="Arial"/>
            <w:noProof/>
          </w:rPr>
          <w:t>BIBLOGRAPHY:</w:t>
        </w:r>
        <w:r w:rsidR="00F318ED">
          <w:rPr>
            <w:noProof/>
            <w:webHidden/>
          </w:rPr>
          <w:tab/>
        </w:r>
        <w:r w:rsidR="00F318ED">
          <w:rPr>
            <w:noProof/>
            <w:webHidden/>
          </w:rPr>
          <w:fldChar w:fldCharType="begin"/>
        </w:r>
        <w:r w:rsidR="00F318ED">
          <w:rPr>
            <w:noProof/>
            <w:webHidden/>
          </w:rPr>
          <w:instrText xml:space="preserve"> PAGEREF _Toc396465296 \h </w:instrText>
        </w:r>
        <w:r w:rsidR="00F318ED">
          <w:rPr>
            <w:noProof/>
            <w:webHidden/>
          </w:rPr>
        </w:r>
        <w:r w:rsidR="00F318ED">
          <w:rPr>
            <w:noProof/>
            <w:webHidden/>
          </w:rPr>
          <w:fldChar w:fldCharType="separate"/>
        </w:r>
        <w:r w:rsidR="00F318ED">
          <w:rPr>
            <w:noProof/>
            <w:webHidden/>
          </w:rPr>
          <w:t>87</w:t>
        </w:r>
        <w:r w:rsidR="00F318ED">
          <w:rPr>
            <w:noProof/>
            <w:webHidden/>
          </w:rPr>
          <w:fldChar w:fldCharType="end"/>
        </w:r>
      </w:hyperlink>
    </w:p>
    <w:p w:rsidR="00185D1A" w:rsidRDefault="00A83ADB" w:rsidP="009B5C4F">
      <w:r w:rsidRPr="00185D1A">
        <w:fldChar w:fldCharType="end"/>
      </w:r>
      <w:bookmarkStart w:id="14" w:name="_Toc289216358"/>
      <w:bookmarkStart w:id="15" w:name="_Toc289216613"/>
    </w:p>
    <w:p w:rsidR="004B3EBC" w:rsidRPr="00185D1A" w:rsidRDefault="00185D1A" w:rsidP="00E52974">
      <w:pPr>
        <w:pStyle w:val="Heading1"/>
        <w:spacing w:line="240" w:lineRule="auto"/>
        <w:rPr>
          <w:rFonts w:ascii="Arial" w:eastAsia="Arial" w:hAnsi="Arial" w:cs="Arial"/>
        </w:rPr>
      </w:pPr>
      <w:r>
        <w:rPr>
          <w:rFonts w:ascii="Arial" w:hAnsi="Arial" w:cs="Arial"/>
        </w:rPr>
        <w:lastRenderedPageBreak/>
        <w:br w:type="page"/>
      </w:r>
      <w:bookmarkStart w:id="16" w:name="_Toc396465180"/>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p>
    <w:p w:rsidR="00185D1A" w:rsidRDefault="00185D1A" w:rsidP="00185D1A">
      <w:pPr>
        <w:spacing w:line="240" w:lineRule="auto"/>
        <w:ind w:firstLine="709"/>
        <w:rPr>
          <w:rFonts w:ascii="Arial" w:hAnsi="Arial" w:cs="Arial"/>
          <w:color w:val="000000"/>
        </w:rPr>
      </w:pPr>
      <w:bookmarkStart w:id="17" w:name="internal-source-marker_0.999575116205960"/>
      <w:bookmarkEnd w:id="17"/>
    </w:p>
    <w:p w:rsidR="00185D1A" w:rsidRPr="00185D1A" w:rsidRDefault="00185D1A" w:rsidP="00185D1A">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500D2A">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185D1A">
      <w:pPr>
        <w:spacing w:line="240" w:lineRule="auto"/>
        <w:rPr>
          <w:rFonts w:ascii="Arial" w:eastAsia="Arial" w:hAnsi="Arial" w:cs="Arial"/>
        </w:rPr>
      </w:pPr>
      <w:r>
        <w:rPr>
          <w:rFonts w:ascii="Arial" w:eastAsia="Arial" w:hAnsi="Arial" w:cs="Arial"/>
          <w:noProof/>
          <w:lang w:bidi="ar-SA"/>
        </w:rPr>
        <w:drawing>
          <wp:inline distT="0" distB="0" distL="0" distR="0">
            <wp:extent cx="5730240" cy="5059680"/>
            <wp:effectExtent l="0" t="0" r="3810" b="762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05968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feature and user of the Hospital Management System are displayed in the diagram below.</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152A64" w:rsidP="002C67AC">
      <w:pPr>
        <w:pStyle w:val="BodyText"/>
        <w:tabs>
          <w:tab w:val="left" w:pos="0"/>
        </w:tabs>
        <w:spacing w:after="0" w:line="240" w:lineRule="auto"/>
        <w:rPr>
          <w:rFonts w:ascii="Arial" w:eastAsia="Arial" w:hAnsi="Arial" w:cs="Arial"/>
        </w:rPr>
      </w:pPr>
      <w:r>
        <w:rPr>
          <w:rFonts w:ascii="Arial" w:eastAsia="Arial" w:hAnsi="Arial" w:cs="Arial"/>
          <w:noProof/>
          <w:lang w:bidi="ar-SA"/>
        </w:rPr>
        <w:lastRenderedPageBreak/>
        <w:drawing>
          <wp:inline distT="0" distB="0" distL="0" distR="0">
            <wp:extent cx="5730240" cy="3474720"/>
            <wp:effectExtent l="0" t="0" r="381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p>
    <w:p w:rsidR="00F540C2" w:rsidRPr="00185D1A" w:rsidRDefault="002C67AC" w:rsidP="002C67AC">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185D1A">
      <w:pPr>
        <w:pStyle w:val="BodyText"/>
        <w:tabs>
          <w:tab w:val="left" w:pos="0"/>
        </w:tabs>
        <w:spacing w:after="0" w:line="240" w:lineRule="auto"/>
        <w:rPr>
          <w:rFonts w:ascii="Arial" w:hAnsi="Arial" w:cs="Arial"/>
        </w:rPr>
      </w:pPr>
    </w:p>
    <w:p w:rsidR="00F540C2" w:rsidRPr="00185D1A" w:rsidRDefault="00F540C2" w:rsidP="00185D1A">
      <w:pPr>
        <w:pStyle w:val="BodyText"/>
        <w:tabs>
          <w:tab w:val="left" w:pos="0"/>
        </w:tabs>
        <w:spacing w:after="0" w:line="240" w:lineRule="auto"/>
        <w:rPr>
          <w:rFonts w:ascii="Arial" w:hAnsi="Arial" w:cs="Arial"/>
        </w:rPr>
      </w:pPr>
    </w:p>
    <w:p w:rsidR="00C51057" w:rsidRPr="00185D1A" w:rsidRDefault="002C67AC" w:rsidP="00185D1A">
      <w:pPr>
        <w:pStyle w:val="Heading1"/>
        <w:spacing w:line="240" w:lineRule="auto"/>
        <w:rPr>
          <w:rFonts w:ascii="Arial" w:eastAsia="Arial" w:hAnsi="Arial" w:cs="Arial"/>
        </w:rPr>
      </w:pPr>
      <w:bookmarkStart w:id="18" w:name="_Toc288953089"/>
      <w:bookmarkStart w:id="19" w:name="_Toc289216359"/>
      <w:bookmarkStart w:id="20" w:name="_Toc289216614"/>
      <w:r>
        <w:rPr>
          <w:rFonts w:ascii="Arial" w:eastAsia="Arial" w:hAnsi="Arial" w:cs="Arial"/>
        </w:rPr>
        <w:br w:type="page"/>
      </w:r>
      <w:bookmarkStart w:id="21" w:name="_Toc396465181"/>
      <w:r w:rsidR="00C51057" w:rsidRPr="00185D1A">
        <w:rPr>
          <w:rFonts w:ascii="Arial" w:eastAsia="Arial" w:hAnsi="Arial" w:cs="Arial"/>
        </w:rPr>
        <w:lastRenderedPageBreak/>
        <w:t>Objective of the Project:</w:t>
      </w:r>
      <w:bookmarkEnd w:id="18"/>
      <w:bookmarkEnd w:id="19"/>
      <w:bookmarkEnd w:id="20"/>
      <w:bookmarkEnd w:id="21"/>
    </w:p>
    <w:p w:rsidR="0099464F" w:rsidRPr="00185D1A" w:rsidRDefault="0099464F" w:rsidP="00185D1A">
      <w:pPr>
        <w:spacing w:line="240" w:lineRule="auto"/>
        <w:rPr>
          <w:rFonts w:ascii="Arial" w:eastAsia="Arial" w:hAnsi="Arial" w:cs="Arial"/>
        </w:rPr>
      </w:pPr>
    </w:p>
    <w:p w:rsidR="00EA6B7D" w:rsidRPr="00185D1A" w:rsidRDefault="00EA6B7D" w:rsidP="00185D1A">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185D1A">
      <w:pPr>
        <w:numPr>
          <w:ilvl w:val="0"/>
          <w:numId w:val="1"/>
        </w:numPr>
        <w:spacing w:line="240" w:lineRule="auto"/>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185D1A">
      <w:pPr>
        <w:numPr>
          <w:ilvl w:val="0"/>
          <w:numId w:val="1"/>
        </w:numPr>
        <w:spacing w:line="240" w:lineRule="auto"/>
        <w:rPr>
          <w:rFonts w:ascii="Arial" w:eastAsia="Arial" w:hAnsi="Arial" w:cs="Arial"/>
        </w:rPr>
      </w:pPr>
      <w:r>
        <w:rPr>
          <w:rFonts w:ascii="Arial" w:eastAsia="Arial" w:hAnsi="Arial" w:cs="Arial"/>
        </w:rPr>
        <w:t>To provide a faster &amp; more organized way of serving patients.</w:t>
      </w:r>
    </w:p>
    <w:p w:rsidR="00F254AC" w:rsidRPr="00185D1A"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185D1A">
      <w:pPr>
        <w:numPr>
          <w:ilvl w:val="0"/>
          <w:numId w:val="1"/>
        </w:numPr>
        <w:spacing w:line="240" w:lineRule="auto"/>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r w:rsidRPr="00185D1A">
        <w:rPr>
          <w:rFonts w:ascii="Arial" w:eastAsia="Arial" w:hAnsi="Arial" w:cs="Arial"/>
        </w:rPr>
        <w:t xml:space="preserve">, ,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185D1A">
      <w:pPr>
        <w:spacing w:line="240" w:lineRule="auto"/>
        <w:rPr>
          <w:rFonts w:ascii="Arial" w:eastAsia="Arial" w:hAnsi="Arial" w:cs="Arial"/>
        </w:rPr>
      </w:pPr>
    </w:p>
    <w:p w:rsidR="00E459B1" w:rsidRPr="00185D1A" w:rsidRDefault="00E459B1" w:rsidP="00185D1A">
      <w:pPr>
        <w:spacing w:line="240" w:lineRule="auto"/>
        <w:rPr>
          <w:rFonts w:ascii="Arial" w:eastAsia="Arial" w:hAnsi="Arial" w:cs="Arial"/>
        </w:rPr>
      </w:pPr>
    </w:p>
    <w:p w:rsidR="006B561E" w:rsidRPr="00185D1A" w:rsidRDefault="006B561E"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C51057" w:rsidRPr="00185D1A" w:rsidRDefault="002350A2" w:rsidP="00185D1A">
      <w:pPr>
        <w:pStyle w:val="Heading1"/>
        <w:spacing w:line="240" w:lineRule="auto"/>
        <w:rPr>
          <w:rFonts w:ascii="Arial" w:eastAsia="Arial" w:hAnsi="Arial" w:cs="Arial"/>
        </w:rPr>
      </w:pPr>
      <w:bookmarkStart w:id="22" w:name="_Toc288908169"/>
      <w:bookmarkStart w:id="23" w:name="_Toc288953090"/>
      <w:bookmarkStart w:id="24" w:name="_Toc289216360"/>
      <w:bookmarkStart w:id="25" w:name="_Toc289216615"/>
      <w:bookmarkStart w:id="26" w:name="_Toc279843435"/>
      <w:bookmarkStart w:id="27" w:name="_Toc279845605"/>
      <w:bookmarkStart w:id="28" w:name="_Toc279846539"/>
      <w:bookmarkStart w:id="29" w:name="_Toc279846583"/>
      <w:r>
        <w:rPr>
          <w:rFonts w:ascii="Arial" w:eastAsia="Arial" w:hAnsi="Arial" w:cs="Arial"/>
        </w:rPr>
        <w:br w:type="page"/>
      </w:r>
      <w:bookmarkStart w:id="30" w:name="_Toc396465182"/>
      <w:r w:rsidR="00C51057" w:rsidRPr="00185D1A">
        <w:rPr>
          <w:rFonts w:ascii="Arial" w:eastAsia="Arial" w:hAnsi="Arial" w:cs="Arial"/>
        </w:rPr>
        <w:lastRenderedPageBreak/>
        <w:t>Tools / Environment Used</w:t>
      </w:r>
      <w:bookmarkEnd w:id="22"/>
      <w:r w:rsidR="00C51057" w:rsidRPr="00185D1A">
        <w:rPr>
          <w:rFonts w:ascii="Arial" w:eastAsia="Arial" w:hAnsi="Arial" w:cs="Arial"/>
        </w:rPr>
        <w:t>:</w:t>
      </w:r>
      <w:bookmarkEnd w:id="23"/>
      <w:bookmarkEnd w:id="24"/>
      <w:bookmarkEnd w:id="25"/>
      <w:bookmarkEnd w:id="30"/>
    </w:p>
    <w:p w:rsidR="009B5C4F" w:rsidRPr="00944AD6" w:rsidRDefault="009B5C4F" w:rsidP="009B5C4F">
      <w:pPr>
        <w:rPr>
          <w:rFonts w:eastAsia="Arial"/>
        </w:rPr>
      </w:pPr>
      <w:bookmarkStart w:id="31" w:name="_Toc279843436"/>
      <w:bookmarkStart w:id="32" w:name="_Toc279845606"/>
      <w:bookmarkStart w:id="33" w:name="_Toc279846540"/>
      <w:bookmarkStart w:id="34" w:name="_Toc279846584"/>
      <w:bookmarkStart w:id="35" w:name="_Toc288953091"/>
      <w:bookmarkStart w:id="36" w:name="_Toc289216361"/>
      <w:bookmarkStart w:id="37" w:name="_Toc289216616"/>
      <w:bookmarkStart w:id="38" w:name="_Toc279818573"/>
      <w:bookmarkEnd w:id="26"/>
      <w:bookmarkEnd w:id="27"/>
      <w:bookmarkEnd w:id="28"/>
      <w:bookmarkEnd w:id="29"/>
      <w:r w:rsidRPr="00944AD6">
        <w:rPr>
          <w:rFonts w:eastAsia="Arial"/>
        </w:rPr>
        <w:t>This software will follow Object Oriented Programming Paradigm and use below mentioned areas.</w:t>
      </w:r>
    </w:p>
    <w:p w:rsidR="009B5C4F" w:rsidRPr="00944AD6" w:rsidRDefault="009B5C4F" w:rsidP="009B5C4F">
      <w:pPr>
        <w:pStyle w:val="Heading2"/>
        <w:spacing w:line="480" w:lineRule="auto"/>
        <w:rPr>
          <w:rFonts w:ascii="Tahoma" w:eastAsia="Arial" w:hAnsi="Tahoma" w:cs="Tahoma"/>
        </w:rPr>
      </w:pPr>
      <w:bookmarkStart w:id="39" w:name="_Toc304459142"/>
      <w:bookmarkStart w:id="40" w:name="_Toc396465183"/>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39"/>
      <w:bookmarkEnd w:id="40"/>
      <w:r w:rsidRPr="00944AD6">
        <w:rPr>
          <w:rFonts w:ascii="Tahoma" w:eastAsia="Arial" w:hAnsi="Tahoma" w:cs="Tahoma"/>
        </w:rPr>
        <w:t xml:space="preserve">                                              </w:t>
      </w:r>
    </w:p>
    <w:p w:rsidR="009B5C4F" w:rsidRDefault="00152A64" w:rsidP="009B5C4F">
      <w:pPr>
        <w:jc w:val="center"/>
        <w:rPr>
          <w:rFonts w:ascii="Tahoma" w:eastAsia="Arial" w:hAnsi="Tahoma" w:cs="Tahoma"/>
          <w:b/>
        </w:rPr>
      </w:pPr>
      <w:r>
        <w:rPr>
          <w:rFonts w:ascii="Tahoma" w:eastAsia="Arial" w:hAnsi="Tahoma" w:cs="Tahoma"/>
          <w:bCs/>
          <w:noProof/>
          <w:lang w:bidi="ar-SA"/>
        </w:rPr>
        <w:drawing>
          <wp:inline distT="0" distB="0" distL="0" distR="0" wp14:anchorId="3DA59696" wp14:editId="148ECAEB">
            <wp:extent cx="5402580" cy="1272540"/>
            <wp:effectExtent l="0" t="0" r="7620" b="3810"/>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1272540"/>
                    </a:xfrm>
                    <a:prstGeom prst="rect">
                      <a:avLst/>
                    </a:prstGeom>
                    <a:noFill/>
                    <a:ln>
                      <a:noFill/>
                    </a:ln>
                  </pic:spPr>
                </pic:pic>
              </a:graphicData>
            </a:graphic>
          </wp:inline>
        </w:drawing>
      </w:r>
    </w:p>
    <w:p w:rsidR="009B5C4F" w:rsidRDefault="009B5C4F" w:rsidP="009B5C4F">
      <w:pPr>
        <w:rPr>
          <w:rFonts w:eastAsia="Arial"/>
        </w:rPr>
      </w:pPr>
    </w:p>
    <w:p w:rsidR="009139EC" w:rsidRPr="009139EC" w:rsidRDefault="009139EC" w:rsidP="009139EC">
      <w:pPr>
        <w:rPr>
          <w:rFonts w:eastAsia="Arial"/>
        </w:rPr>
      </w:pPr>
      <w:r w:rsidRPr="009139EC">
        <w:rPr>
          <w:rFonts w:eastAsia="Arial"/>
        </w:rPr>
        <w:t>In computer programming, Eclipse is an integrated development environment (IDE). It contains a base workspace and an extensible plug-in system for customizing the environment. Written mostly in Java, Eclipse can be used to develop applications. By means of various plug-ins,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9139EC">
      <w:pPr>
        <w:rPr>
          <w:rFonts w:eastAsia="Arial"/>
        </w:rPr>
      </w:pPr>
      <w:r w:rsidRPr="009139EC">
        <w:rPr>
          <w:rFonts w:eastAsia="Arial"/>
        </w:rPr>
        <w:t>The initial codebase originated from IBM VisualAge.[2]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9139EC">
      <w:pPr>
        <w:rPr>
          <w:rFonts w:eastAsia="Arial"/>
        </w:rPr>
      </w:pPr>
      <w:r w:rsidRPr="009139EC">
        <w:rPr>
          <w:rFonts w:eastAsia="Arial"/>
        </w:rPr>
        <w:t>Released under the terms of the Eclipse Public License, Eclipse SDK is free and open source software (although it is incompatible with the GNU General Public License[3]). It was one of the first IDEs to run under GNU Classpath and it runs without problems under IcedTea.</w:t>
      </w:r>
    </w:p>
    <w:p w:rsidR="009B5C4F" w:rsidRPr="009139EC" w:rsidRDefault="009139EC" w:rsidP="009B5C4F">
      <w:pPr>
        <w:pStyle w:val="Heading2"/>
        <w:spacing w:line="480" w:lineRule="auto"/>
        <w:rPr>
          <w:rFonts w:ascii="Tahoma" w:eastAsia="Arial" w:hAnsi="Tahoma" w:cs="Tahoma"/>
          <w:lang w:val="en-US"/>
        </w:rPr>
      </w:pPr>
      <w:bookmarkStart w:id="41" w:name="_Toc304459143"/>
      <w:bookmarkStart w:id="42" w:name="_Toc396465184"/>
      <w:r>
        <w:rPr>
          <w:rFonts w:ascii="Tahoma" w:eastAsia="Arial" w:hAnsi="Tahoma" w:cs="Tahoma"/>
        </w:rPr>
        <w:br w:type="page"/>
      </w:r>
      <w:r>
        <w:rPr>
          <w:rFonts w:ascii="Tahoma" w:eastAsia="Arial" w:hAnsi="Tahoma" w:cs="Tahoma"/>
          <w:lang w:val="en-US"/>
        </w:rPr>
        <w:lastRenderedPageBreak/>
        <w:t>Web Framework</w:t>
      </w:r>
      <w:r w:rsidR="009B5C4F" w:rsidRPr="00944AD6">
        <w:rPr>
          <w:rFonts w:ascii="Tahoma" w:eastAsia="Arial" w:hAnsi="Tahoma" w:cs="Tahoma"/>
        </w:rPr>
        <w:t xml:space="preserve">:   </w:t>
      </w:r>
      <w:bookmarkEnd w:id="41"/>
      <w:bookmarkEnd w:id="42"/>
      <w:r>
        <w:rPr>
          <w:rFonts w:ascii="Tahoma" w:eastAsia="Arial" w:hAnsi="Tahoma" w:cs="Tahoma"/>
          <w:lang w:val="en-US"/>
        </w:rPr>
        <w:t>Java Play Framework</w:t>
      </w:r>
    </w:p>
    <w:p w:rsidR="009139EC" w:rsidRDefault="009139EC" w:rsidP="009139EC">
      <w:pPr>
        <w:rPr>
          <w:rFonts w:eastAsia="Arial"/>
        </w:rPr>
      </w:pPr>
      <w:bookmarkStart w:id="43" w:name="_Toc304459144"/>
      <w:bookmarkStart w:id="44" w:name="_Toc396465185"/>
      <w:r>
        <w:rPr>
          <w:rFonts w:eastAsia="Arial"/>
        </w:rPr>
        <w:t xml:space="preserve">            </w:t>
      </w:r>
      <w:r w:rsidR="00152A64">
        <w:rPr>
          <w:rFonts w:eastAsia="Arial"/>
          <w:noProof/>
          <w:lang w:bidi="ar-SA"/>
        </w:rPr>
        <w:drawing>
          <wp:inline distT="0" distB="0" distL="0" distR="0" wp14:anchorId="450B455B" wp14:editId="5C707F6F">
            <wp:extent cx="5250180" cy="1790700"/>
            <wp:effectExtent l="0" t="0" r="7620" b="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1790700"/>
                    </a:xfrm>
                    <a:prstGeom prst="rect">
                      <a:avLst/>
                    </a:prstGeom>
                    <a:noFill/>
                    <a:ln>
                      <a:noFill/>
                    </a:ln>
                  </pic:spPr>
                </pic:pic>
              </a:graphicData>
            </a:graphic>
          </wp:inline>
        </w:drawing>
      </w:r>
    </w:p>
    <w:p w:rsidR="009139EC" w:rsidRDefault="009139EC" w:rsidP="009139EC">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9139EC">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9139EC">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03149">
      <w:pPr>
        <w:rPr>
          <w:rFonts w:eastAsia="Arial"/>
        </w:rPr>
      </w:pPr>
      <w:r w:rsidRPr="00E03149">
        <w:rPr>
          <w:rFonts w:eastAsia="Arial"/>
        </w:rPr>
        <w:t>From other Java frameworks:</w:t>
      </w:r>
    </w:p>
    <w:p w:rsidR="00E03149" w:rsidRPr="00E03149" w:rsidRDefault="00E03149" w:rsidP="00671562">
      <w:pPr>
        <w:pStyle w:val="ListParagraph"/>
        <w:numPr>
          <w:ilvl w:val="0"/>
          <w:numId w:val="9"/>
        </w:numPr>
        <w:rPr>
          <w:rFonts w:eastAsia="Arial"/>
        </w:rPr>
      </w:pPr>
      <w:r w:rsidRPr="00E03149">
        <w:rPr>
          <w:rFonts w:eastAsia="Arial"/>
        </w:rPr>
        <w:t>Stateless: Play 2 is fully RESTful - there is no Java EE session per connection.</w:t>
      </w:r>
    </w:p>
    <w:p w:rsidR="00E03149" w:rsidRPr="00E03149" w:rsidRDefault="00E03149" w:rsidP="00671562">
      <w:pPr>
        <w:pStyle w:val="ListParagraph"/>
        <w:numPr>
          <w:ilvl w:val="0"/>
          <w:numId w:val="9"/>
        </w:numPr>
        <w:rPr>
          <w:rFonts w:eastAsia="Arial"/>
        </w:rPr>
      </w:pPr>
      <w:r w:rsidRPr="00E03149">
        <w:rPr>
          <w:rFonts w:eastAsia="Arial"/>
        </w:rPr>
        <w:t>Integrated unit testing: JUnit and Selenium support is included in the core.</w:t>
      </w:r>
    </w:p>
    <w:p w:rsidR="00E03149" w:rsidRPr="00E03149" w:rsidRDefault="00E03149" w:rsidP="00671562">
      <w:pPr>
        <w:pStyle w:val="ListParagraph"/>
        <w:numPr>
          <w:ilvl w:val="0"/>
          <w:numId w:val="9"/>
        </w:numPr>
        <w:rPr>
          <w:rFonts w:eastAsia="Arial"/>
        </w:rPr>
      </w:pPr>
      <w:r w:rsidRPr="00E03149">
        <w:rPr>
          <w:rFonts w:eastAsia="Arial"/>
        </w:rPr>
        <w:t>API comes with most required elements built-in.</w:t>
      </w:r>
    </w:p>
    <w:p w:rsidR="00E03149" w:rsidRPr="00E03149" w:rsidRDefault="00E03149" w:rsidP="00671562">
      <w:pPr>
        <w:pStyle w:val="ListParagraph"/>
        <w:numPr>
          <w:ilvl w:val="0"/>
          <w:numId w:val="9"/>
        </w:numPr>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671562">
      <w:pPr>
        <w:pStyle w:val="ListParagraph"/>
        <w:numPr>
          <w:ilvl w:val="0"/>
          <w:numId w:val="9"/>
        </w:numPr>
        <w:rPr>
          <w:rFonts w:eastAsia="Arial"/>
        </w:rPr>
      </w:pPr>
      <w:r w:rsidRPr="00E03149">
        <w:rPr>
          <w:rFonts w:eastAsia="Arial"/>
        </w:rPr>
        <w:lastRenderedPageBreak/>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671562">
      <w:pPr>
        <w:pStyle w:val="ListParagraph"/>
        <w:numPr>
          <w:ilvl w:val="0"/>
          <w:numId w:val="9"/>
        </w:numPr>
        <w:rPr>
          <w:rFonts w:eastAsia="Arial"/>
        </w:rPr>
      </w:pPr>
      <w:r w:rsidRPr="00E03149">
        <w:rPr>
          <w:rFonts w:eastAsia="Arial"/>
        </w:rPr>
        <w:t>Modular architecture: like Rails and Django, Play comes with the concept of modules.</w:t>
      </w:r>
    </w:p>
    <w:p w:rsidR="00E03149" w:rsidRPr="00E03149" w:rsidRDefault="00E03149" w:rsidP="00671562">
      <w:pPr>
        <w:pStyle w:val="ListParagraph"/>
        <w:numPr>
          <w:ilvl w:val="0"/>
          <w:numId w:val="9"/>
        </w:numPr>
        <w:rPr>
          <w:rFonts w:eastAsia="Arial"/>
        </w:rPr>
      </w:pPr>
      <w:r w:rsidRPr="00E03149">
        <w:rPr>
          <w:rFonts w:eastAsia="Arial"/>
        </w:rPr>
        <w:t>Native Scala support: Play 2 uses Scala internally, but also exposes both a Scala API, and a Java API that is deliberately slightly different to fit in with Java conventions, and Play is completely interoperable with Java.</w:t>
      </w:r>
    </w:p>
    <w:p w:rsidR="009B5C4F" w:rsidRPr="00944AD6" w:rsidRDefault="00857BA6" w:rsidP="009B5C4F">
      <w:pPr>
        <w:pStyle w:val="Heading2"/>
        <w:spacing w:line="480" w:lineRule="auto"/>
        <w:rPr>
          <w:rFonts w:ascii="Tahoma" w:eastAsia="Arial" w:hAnsi="Tahoma" w:cs="Tahoma"/>
        </w:rPr>
      </w:pPr>
      <w:r w:rsidRPr="00857BA6">
        <w:rPr>
          <w:rFonts w:ascii="Tahoma" w:eastAsia="Arial" w:hAnsi="Tahoma" w:cs="Tahoma"/>
        </w:rPr>
        <w:t xml:space="preserve">Java Platform, Enterprise Edition </w:t>
      </w:r>
      <w:r>
        <w:rPr>
          <w:rFonts w:ascii="Tahoma" w:eastAsia="Arial" w:hAnsi="Tahoma" w:cs="Tahoma"/>
        </w:rPr>
        <w:t>(</w:t>
      </w:r>
      <w:r>
        <w:rPr>
          <w:rFonts w:ascii="Tahoma" w:eastAsia="Arial" w:hAnsi="Tahoma" w:cs="Tahoma"/>
          <w:lang w:val="en-US"/>
        </w:rPr>
        <w:t>Java EE</w:t>
      </w:r>
      <w:r w:rsidR="009B5C4F" w:rsidRPr="00944AD6">
        <w:rPr>
          <w:rFonts w:ascii="Tahoma" w:eastAsia="Arial" w:hAnsi="Tahoma" w:cs="Tahoma"/>
        </w:rPr>
        <w:t>) :</w:t>
      </w:r>
      <w:bookmarkEnd w:id="43"/>
      <w:bookmarkEnd w:id="44"/>
      <w:r w:rsidR="009B5C4F" w:rsidRPr="00944AD6">
        <w:rPr>
          <w:rFonts w:ascii="Tahoma" w:eastAsia="Arial" w:hAnsi="Tahoma" w:cs="Tahoma"/>
        </w:rPr>
        <w:t xml:space="preserve"> </w:t>
      </w:r>
    </w:p>
    <w:p w:rsidR="009B5C4F" w:rsidRPr="00944AD6" w:rsidRDefault="009B5C4F" w:rsidP="009B5C4F">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lang w:bidi="ar-SA"/>
        </w:rPr>
        <w:drawing>
          <wp:inline distT="0" distB="0" distL="0" distR="0" wp14:anchorId="62D5BB2F" wp14:editId="3C7AEF90">
            <wp:extent cx="6279506" cy="2484120"/>
            <wp:effectExtent l="0" t="0" r="7620" b="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9506" cy="2484120"/>
                    </a:xfrm>
                    <a:prstGeom prst="rect">
                      <a:avLst/>
                    </a:prstGeom>
                    <a:noFill/>
                    <a:ln>
                      <a:noFill/>
                    </a:ln>
                  </pic:spPr>
                </pic:pic>
              </a:graphicData>
            </a:graphic>
          </wp:inline>
        </w:drawing>
      </w:r>
    </w:p>
    <w:p w:rsidR="00857BA6" w:rsidRDefault="00857BA6" w:rsidP="00857BA6">
      <w:pPr>
        <w:rPr>
          <w:rFonts w:eastAsia="Arial"/>
        </w:rPr>
      </w:pPr>
      <w:bookmarkStart w:id="45" w:name="_Toc304459145"/>
      <w:bookmarkStart w:id="46" w:name="_Toc396465186"/>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SE),providing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857BA6">
      <w:pPr>
        <w:rPr>
          <w:rFonts w:eastAsia="Arial"/>
        </w:rPr>
      </w:pPr>
      <w:r w:rsidRPr="00857BA6">
        <w:rPr>
          <w:rFonts w:eastAsia="Arial"/>
        </w:rPr>
        <w:t xml:space="preserve">Java Platform, Enterprise Edition (Java EE) is the standard in community-driven enterprise software. Java EE is developed using the Java Community Process, with contributions from industry experts, commercial and open </w:t>
      </w:r>
      <w:r w:rsidRPr="00857BA6">
        <w:rPr>
          <w:rFonts w:eastAsia="Arial"/>
        </w:rPr>
        <w:lastRenderedPageBreak/>
        <w:t>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857BA6">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857BA6">
      <w:pPr>
        <w:rPr>
          <w:rFonts w:eastAsia="Arial"/>
        </w:rPr>
      </w:pPr>
    </w:p>
    <w:p w:rsidR="009B5C4F" w:rsidRPr="00944AD6" w:rsidRDefault="00A46878" w:rsidP="009B5C4F">
      <w:pPr>
        <w:pStyle w:val="Heading2"/>
        <w:spacing w:line="480" w:lineRule="auto"/>
        <w:rPr>
          <w:rFonts w:ascii="Tahoma" w:eastAsia="Arial" w:hAnsi="Tahoma" w:cs="Tahoma"/>
        </w:rPr>
      </w:pPr>
      <w:r>
        <w:rPr>
          <w:rFonts w:ascii="Tahoma" w:eastAsia="Arial" w:hAnsi="Tahoma" w:cs="Tahoma"/>
        </w:rPr>
        <w:t xml:space="preserve">Programming Language ( </w:t>
      </w:r>
      <w:r>
        <w:rPr>
          <w:rFonts w:ascii="Tahoma" w:eastAsia="Arial" w:hAnsi="Tahoma" w:cs="Tahoma"/>
          <w:lang w:val="en-US"/>
        </w:rPr>
        <w:t>Java</w:t>
      </w:r>
      <w:r w:rsidR="009B5C4F" w:rsidRPr="00944AD6">
        <w:rPr>
          <w:rFonts w:ascii="Tahoma" w:eastAsia="Arial" w:hAnsi="Tahoma" w:cs="Tahoma"/>
        </w:rPr>
        <w:t>) :</w:t>
      </w:r>
      <w:bookmarkEnd w:id="45"/>
      <w:bookmarkEnd w:id="46"/>
    </w:p>
    <w:p w:rsidR="00A46878" w:rsidRDefault="00A46878" w:rsidP="00A46878">
      <w:pPr>
        <w:jc w:val="center"/>
        <w:rPr>
          <w:rFonts w:eastAsia="Arial"/>
        </w:rPr>
      </w:pPr>
      <w:bookmarkStart w:id="47" w:name="_Toc304459146"/>
      <w:bookmarkStart w:id="48" w:name="_Toc396465187"/>
      <w:r>
        <w:rPr>
          <w:rFonts w:eastAsia="Arial"/>
          <w:noProof/>
          <w:lang w:bidi="ar-SA"/>
        </w:rPr>
        <w:drawing>
          <wp:inline distT="0" distB="0" distL="0" distR="0" wp14:anchorId="534539F5" wp14:editId="21CD5342">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A46878">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A46878">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A46878">
      <w:pPr>
        <w:rPr>
          <w:rFonts w:eastAsia="Arial"/>
        </w:rPr>
      </w:pPr>
    </w:p>
    <w:p w:rsidR="00A46878" w:rsidRDefault="00A46878" w:rsidP="00A46878">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4B2C10">
      <w:pPr>
        <w:rPr>
          <w:rFonts w:eastAsia="Arial"/>
        </w:rPr>
      </w:pPr>
      <w:r w:rsidRPr="004B2C10">
        <w:rPr>
          <w:rFonts w:eastAsia="Arial"/>
        </w:rPr>
        <w:t>There were five primary goals in the creation of the Java language:</w:t>
      </w:r>
    </w:p>
    <w:p w:rsidR="004B2C10" w:rsidRPr="004B2C10" w:rsidRDefault="004B2C10" w:rsidP="00671562">
      <w:pPr>
        <w:pStyle w:val="ListParagraph"/>
        <w:numPr>
          <w:ilvl w:val="0"/>
          <w:numId w:val="10"/>
        </w:numPr>
        <w:rPr>
          <w:rFonts w:eastAsia="Arial"/>
        </w:rPr>
      </w:pPr>
      <w:r w:rsidRPr="004B2C10">
        <w:rPr>
          <w:rFonts w:eastAsia="Arial"/>
        </w:rPr>
        <w:t>It should be "simple, object-oriented and familiar"</w:t>
      </w:r>
    </w:p>
    <w:p w:rsidR="004B2C10" w:rsidRPr="004B2C10" w:rsidRDefault="004B2C10" w:rsidP="00671562">
      <w:pPr>
        <w:pStyle w:val="ListParagraph"/>
        <w:numPr>
          <w:ilvl w:val="0"/>
          <w:numId w:val="10"/>
        </w:numPr>
        <w:rPr>
          <w:rFonts w:eastAsia="Arial"/>
        </w:rPr>
      </w:pPr>
      <w:r w:rsidRPr="004B2C10">
        <w:rPr>
          <w:rFonts w:eastAsia="Arial"/>
        </w:rPr>
        <w:t>It should be "robust and secure"</w:t>
      </w:r>
    </w:p>
    <w:p w:rsidR="004B2C10" w:rsidRPr="004B2C10" w:rsidRDefault="004B2C10" w:rsidP="00671562">
      <w:pPr>
        <w:pStyle w:val="ListParagraph"/>
        <w:numPr>
          <w:ilvl w:val="0"/>
          <w:numId w:val="10"/>
        </w:numPr>
        <w:rPr>
          <w:rFonts w:eastAsia="Arial"/>
        </w:rPr>
      </w:pPr>
      <w:r w:rsidRPr="004B2C10">
        <w:rPr>
          <w:rFonts w:eastAsia="Arial"/>
        </w:rPr>
        <w:t>It should be "architecture-neutral and portable"</w:t>
      </w:r>
    </w:p>
    <w:p w:rsidR="004B2C10" w:rsidRPr="004B2C10" w:rsidRDefault="004B2C10" w:rsidP="00671562">
      <w:pPr>
        <w:pStyle w:val="ListParagraph"/>
        <w:numPr>
          <w:ilvl w:val="0"/>
          <w:numId w:val="10"/>
        </w:numPr>
        <w:rPr>
          <w:rFonts w:eastAsia="Arial"/>
        </w:rPr>
      </w:pPr>
      <w:r w:rsidRPr="004B2C10">
        <w:rPr>
          <w:rFonts w:eastAsia="Arial"/>
        </w:rPr>
        <w:t>It should execute with "high performance"</w:t>
      </w:r>
    </w:p>
    <w:p w:rsidR="004B2C10" w:rsidRDefault="004B2C10" w:rsidP="00671562">
      <w:pPr>
        <w:pStyle w:val="ListParagraph"/>
        <w:numPr>
          <w:ilvl w:val="0"/>
          <w:numId w:val="10"/>
        </w:numPr>
        <w:rPr>
          <w:rFonts w:eastAsia="Arial"/>
        </w:rPr>
      </w:pPr>
      <w:r w:rsidRPr="004B2C10">
        <w:rPr>
          <w:rFonts w:eastAsia="Arial"/>
        </w:rPr>
        <w:t>It should be "interpreted, threaded, and dynamic"</w:t>
      </w:r>
    </w:p>
    <w:p w:rsidR="00EB5624" w:rsidRDefault="00EB5624" w:rsidP="00EB5624">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B5624">
      <w:pPr>
        <w:rPr>
          <w:rFonts w:eastAsia="Arial"/>
        </w:rPr>
      </w:pPr>
      <w:r w:rsidRPr="00EB5624">
        <w:rPr>
          <w:rFonts w:eastAsia="Arial"/>
        </w:rPr>
        <w:t>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1997, and in 2001 won a settlement of US$20 million, as well as a court order enforcing the terms of the license from Sun. As a result, Microsoft no longer ships Windows with Java.</w:t>
      </w:r>
    </w:p>
    <w:p w:rsidR="00EB5624" w:rsidRPr="00EB5624" w:rsidRDefault="00EB5624" w:rsidP="00EB5624">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pPr>
        <w:spacing w:after="0" w:line="240" w:lineRule="auto"/>
        <w:ind w:firstLine="0"/>
        <w:rPr>
          <w:rFonts w:ascii="Tahoma" w:eastAsia="Arial" w:hAnsi="Tahoma" w:cs="Tahoma"/>
          <w:b/>
          <w:bCs/>
          <w:i/>
          <w:iCs/>
          <w:sz w:val="28"/>
          <w:szCs w:val="28"/>
          <w:lang w:val="x-none" w:eastAsia="x-none" w:bidi="ar-SA"/>
        </w:rPr>
      </w:pPr>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lastRenderedPageBreak/>
        <w:t>EXTENSIBLE MARKUP LANGUAGE (XML)</w:t>
      </w:r>
      <w:bookmarkEnd w:id="47"/>
      <w:bookmarkEnd w:id="48"/>
    </w:p>
    <w:p w:rsidR="009B5C4F" w:rsidRPr="00944AD6" w:rsidRDefault="009B5C4F" w:rsidP="009B5C4F">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9B5C4F">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9B5C4F">
      <w:r w:rsidRPr="00944AD6">
        <w:t>XML's design goals emphasize simplicity, generality, and usability over the Internet.[6]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9B5C4F">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9B5C4F">
      <w:r w:rsidRPr="00944AD6">
        <w:t>As of 2009, hundreds of XML-based languages have been developed,[7] including RSS, Atom, SOAP, and XHTML. XML-based formats have become the default for most office-productivity tools, including Microsoft Office (Office Open XML), OpenOffice.org (OpenDocument), and Apple's iWork.</w:t>
      </w:r>
    </w:p>
    <w:p w:rsidR="009B5C4F" w:rsidRPr="00944AD6" w:rsidRDefault="009B5C4F" w:rsidP="009B5C4F">
      <w:r w:rsidRPr="00944AD6">
        <w:t>System.Xml is the core XML manipulation technology for .NET languages.</w:t>
      </w:r>
    </w:p>
    <w:p w:rsidR="009B5C4F" w:rsidRPr="00944AD6" w:rsidRDefault="009B5C4F" w:rsidP="009B5C4F">
      <w:pPr>
        <w:pStyle w:val="Heading2"/>
        <w:spacing w:line="480" w:lineRule="auto"/>
        <w:rPr>
          <w:rFonts w:ascii="Tahoma" w:eastAsia="Arial" w:hAnsi="Tahoma" w:cs="Tahoma"/>
        </w:rPr>
      </w:pPr>
      <w:bookmarkStart w:id="49" w:name="_Toc304459147"/>
      <w:bookmarkStart w:id="50" w:name="_Toc396465188"/>
      <w:r w:rsidRPr="00944AD6">
        <w:rPr>
          <w:rFonts w:ascii="Tahoma" w:eastAsia="Arial" w:hAnsi="Tahoma" w:cs="Tahoma"/>
        </w:rPr>
        <w:t>DIA – diagraming tool</w:t>
      </w:r>
      <w:bookmarkEnd w:id="49"/>
      <w:bookmarkEnd w:id="50"/>
    </w:p>
    <w:p w:rsidR="009B5C4F" w:rsidRPr="00944AD6" w:rsidRDefault="009B5C4F" w:rsidP="009B5C4F">
      <w:pPr>
        <w:rPr>
          <w:rFonts w:ascii="Tahoma" w:hAnsi="Tahoma" w:cs="Tahoma"/>
        </w:rPr>
      </w:pPr>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14:anchorId="5CFFC9FD" wp14:editId="5BF4E5E5">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9B5C4F">
      <w:r w:rsidRPr="00944AD6">
        <w:t xml:space="preserve">Dia is a GTK+ based diagram creation program for GNU/Linux, Mac OS X, Unix, and Windows. Dia is roughly inspired by the commercial Windows program 'Visio,' though more geared towards informal diagrams for casual use. It can be used to draw many different kinds of diagrams. It currently has special objects to help draw entity </w:t>
      </w:r>
      <w:r w:rsidRPr="00944AD6">
        <w:lastRenderedPageBreak/>
        <w:t>relationship diagrams, UML diagrams, flowcharts, network diagrams, and many other diagrams. It is also possible to add support for new shapes by writing simple XML files, using a subset of SVG to draw the shape.</w:t>
      </w:r>
      <w:bookmarkStart w:id="51" w:name="line-10"/>
      <w:bookmarkStart w:id="52" w:name="line-11"/>
      <w:bookmarkEnd w:id="51"/>
      <w:bookmarkEnd w:id="52"/>
    </w:p>
    <w:p w:rsidR="009B5C4F" w:rsidRDefault="009B5C4F" w:rsidP="009B5C4F">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9B5C4F">
      <w:pPr>
        <w:pStyle w:val="Heading2"/>
        <w:rPr>
          <w:rFonts w:eastAsia="Arial"/>
        </w:rPr>
      </w:pPr>
      <w:bookmarkStart w:id="53" w:name="_Toc396465189"/>
      <w:r w:rsidRPr="004D2DDF">
        <w:rPr>
          <w:rFonts w:eastAsia="Arial"/>
        </w:rPr>
        <w:t>NClass – UML diagraming tool</w:t>
      </w:r>
      <w:bookmarkEnd w:id="53"/>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14:anchorId="5D246D1D" wp14:editId="597AD317">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9B5C4F">
      <w:pPr>
        <w:jc w:val="both"/>
      </w:pPr>
      <w:bookmarkStart w:id="54"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9B5C4F">
      <w:pPr>
        <w:jc w:val="both"/>
      </w:pPr>
    </w:p>
    <w:p w:rsidR="009B5C4F" w:rsidRDefault="009B5C4F" w:rsidP="009B5C4F">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9B5C4F">
      <w:pPr>
        <w:pStyle w:val="NoSpacing"/>
        <w:rPr>
          <w:b/>
        </w:rPr>
      </w:pPr>
      <w:r w:rsidRPr="004D2DDF">
        <w:rPr>
          <w:b/>
        </w:rPr>
        <w:t>Features</w:t>
      </w:r>
    </w:p>
    <w:p w:rsidR="009B5C4F" w:rsidRPr="004D2DDF" w:rsidRDefault="009B5C4F" w:rsidP="00671562">
      <w:pPr>
        <w:pStyle w:val="NoSpacing"/>
        <w:numPr>
          <w:ilvl w:val="0"/>
          <w:numId w:val="7"/>
        </w:numPr>
      </w:pPr>
      <w:r w:rsidRPr="004D2DDF">
        <w:t>Full C# and Java support with many language specific elements</w:t>
      </w:r>
    </w:p>
    <w:p w:rsidR="009B5C4F" w:rsidRPr="004D2DDF" w:rsidRDefault="009B5C4F" w:rsidP="00671562">
      <w:pPr>
        <w:pStyle w:val="NoSpacing"/>
        <w:numPr>
          <w:ilvl w:val="0"/>
          <w:numId w:val="7"/>
        </w:numPr>
      </w:pPr>
      <w:r w:rsidRPr="004D2DDF">
        <w:t>Simple and easy to use user interface</w:t>
      </w:r>
    </w:p>
    <w:p w:rsidR="009B5C4F" w:rsidRPr="004D2DDF" w:rsidRDefault="009B5C4F" w:rsidP="00671562">
      <w:pPr>
        <w:pStyle w:val="NoSpacing"/>
        <w:numPr>
          <w:ilvl w:val="0"/>
          <w:numId w:val="7"/>
        </w:numPr>
      </w:pPr>
      <w:r w:rsidRPr="004D2DDF">
        <w:t>Inline class editors with syntactic parsers for easy and fast editing</w:t>
      </w:r>
    </w:p>
    <w:p w:rsidR="009B5C4F" w:rsidRPr="004D2DDF" w:rsidRDefault="009B5C4F" w:rsidP="00671562">
      <w:pPr>
        <w:pStyle w:val="NoSpacing"/>
        <w:numPr>
          <w:ilvl w:val="0"/>
          <w:numId w:val="7"/>
        </w:numPr>
      </w:pPr>
      <w:r w:rsidRPr="004D2DDF">
        <w:t>Source code generation</w:t>
      </w:r>
    </w:p>
    <w:p w:rsidR="009B5C4F" w:rsidRPr="004D2DDF" w:rsidRDefault="009B5C4F" w:rsidP="00671562">
      <w:pPr>
        <w:pStyle w:val="NoSpacing"/>
        <w:numPr>
          <w:ilvl w:val="0"/>
          <w:numId w:val="7"/>
        </w:numPr>
      </w:pPr>
      <w:r w:rsidRPr="004D2DDF">
        <w:t>Reverse engineering from .NET assemblies (thanks to Malte Ried)</w:t>
      </w:r>
    </w:p>
    <w:p w:rsidR="009B5C4F" w:rsidRPr="004D2DDF" w:rsidRDefault="009B5C4F" w:rsidP="00671562">
      <w:pPr>
        <w:pStyle w:val="NoSpacing"/>
        <w:numPr>
          <w:ilvl w:val="0"/>
          <w:numId w:val="7"/>
        </w:numPr>
      </w:pPr>
      <w:r w:rsidRPr="004D2DDF">
        <w:t>Configurable diagram styles</w:t>
      </w:r>
    </w:p>
    <w:p w:rsidR="009B5C4F" w:rsidRPr="004D2DDF" w:rsidRDefault="009B5C4F" w:rsidP="00671562">
      <w:pPr>
        <w:pStyle w:val="NoSpacing"/>
        <w:numPr>
          <w:ilvl w:val="0"/>
          <w:numId w:val="7"/>
        </w:numPr>
      </w:pPr>
      <w:r w:rsidRPr="004D2DDF">
        <w:t>Printing / saving to image</w:t>
      </w:r>
    </w:p>
    <w:p w:rsidR="009B5C4F" w:rsidRPr="004D2DDF" w:rsidRDefault="009B5C4F" w:rsidP="00671562">
      <w:pPr>
        <w:pStyle w:val="NoSpacing"/>
        <w:numPr>
          <w:ilvl w:val="0"/>
          <w:numId w:val="7"/>
        </w:numPr>
      </w:pPr>
      <w:r w:rsidRPr="004D2DDF">
        <w:t>Multilingual user interface</w:t>
      </w:r>
    </w:p>
    <w:p w:rsidR="009B5C4F" w:rsidRPr="004D2DDF" w:rsidRDefault="009B5C4F" w:rsidP="00671562">
      <w:pPr>
        <w:pStyle w:val="NoSpacing"/>
        <w:numPr>
          <w:ilvl w:val="0"/>
          <w:numId w:val="7"/>
        </w:numPr>
      </w:pPr>
      <w:r w:rsidRPr="004D2DDF">
        <w:t>Mono support for non-Windows users</w:t>
      </w:r>
    </w:p>
    <w:p w:rsidR="009B5C4F" w:rsidRDefault="009B5C4F" w:rsidP="009B5C4F">
      <w:pPr>
        <w:jc w:val="both"/>
        <w:rPr>
          <w:caps/>
        </w:rPr>
      </w:pPr>
    </w:p>
    <w:p w:rsidR="00D72048" w:rsidRDefault="00D72048">
      <w:pPr>
        <w:spacing w:after="0" w:line="240" w:lineRule="auto"/>
        <w:ind w:firstLine="0"/>
        <w:rPr>
          <w:rFonts w:ascii="Tahoma" w:eastAsia="Arial" w:hAnsi="Tahoma" w:cs="Tahoma"/>
          <w:b/>
          <w:bCs/>
          <w:i/>
          <w:iCs/>
          <w:sz w:val="28"/>
          <w:szCs w:val="28"/>
          <w:lang w:val="x-none" w:eastAsia="x-none" w:bidi="ar-SA"/>
        </w:rPr>
      </w:pPr>
      <w:bookmarkStart w:id="55" w:name="_Toc396465190"/>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lastRenderedPageBreak/>
        <w:t xml:space="preserve">Database - </w:t>
      </w:r>
      <w:bookmarkEnd w:id="54"/>
      <w:bookmarkEnd w:id="55"/>
      <w:r w:rsidR="00D72048" w:rsidRPr="00D72048">
        <w:rPr>
          <w:rFonts w:ascii="Tahoma" w:eastAsia="Arial" w:hAnsi="Tahoma" w:cs="Tahoma"/>
        </w:rPr>
        <w:t>PostgreSQL</w:t>
      </w:r>
    </w:p>
    <w:p w:rsidR="009B5C4F" w:rsidRDefault="00D72048" w:rsidP="009B5C4F">
      <w:pPr>
        <w:jc w:val="center"/>
      </w:pPr>
      <w:r>
        <w:rPr>
          <w:noProof/>
          <w:lang w:bidi="ar-SA"/>
        </w:rPr>
        <w:drawing>
          <wp:inline distT="0" distB="0" distL="0" distR="0" wp14:anchorId="5801063A" wp14:editId="3A58B5FD">
            <wp:extent cx="6568440" cy="2400300"/>
            <wp:effectExtent l="0" t="0" r="3810" b="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8440" cy="2400300"/>
                    </a:xfrm>
                    <a:prstGeom prst="rect">
                      <a:avLst/>
                    </a:prstGeom>
                    <a:noFill/>
                    <a:ln>
                      <a:noFill/>
                    </a:ln>
                  </pic:spPr>
                </pic:pic>
              </a:graphicData>
            </a:graphic>
          </wp:inline>
        </w:drawing>
      </w:r>
    </w:p>
    <w:p w:rsidR="00774CFF" w:rsidRPr="00774CFF" w:rsidRDefault="00774CFF" w:rsidP="00774CFF">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SQL:2008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774CFF">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774CFF">
      <w:pPr>
        <w:pStyle w:val="NormalWeb"/>
        <w:spacing w:before="96" w:after="120"/>
        <w:ind w:left="720"/>
        <w:rPr>
          <w:rFonts w:ascii="Tahoma" w:hAnsi="Tahoma" w:cs="Tahoma"/>
          <w:sz w:val="20"/>
          <w:szCs w:val="20"/>
        </w:rPr>
      </w:pPr>
      <w:r>
        <w:rPr>
          <w:noProof/>
        </w:rPr>
        <w:lastRenderedPageBreak/>
        <w:drawing>
          <wp:inline distT="0" distB="0" distL="0" distR="0" wp14:anchorId="784A795B" wp14:editId="5C1E9F14">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774CFF">
      <w:pPr>
        <w:jc w:val="both"/>
      </w:pPr>
      <w:r w:rsidRPr="00774CFF">
        <w:t>PostgreSQL prides itself in standards compliance. Its SQL implementation strongly conforms to the ANSI-SQL:2008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Data integrity features include (compound) primary keys, foreign keys with restricting and cascading updates/deletes,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 xml:space="preserve">The events system is an interprocess communication </w:t>
      </w:r>
      <w:r w:rsidRPr="00774CFF">
        <w:lastRenderedPageBreak/>
        <w:t>system in which messages and events can be transmitted between clients using the LISTEN and NOTIFY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083BC9" w:rsidRDefault="00774CFF" w:rsidP="009B5C4F">
      <w:pPr>
        <w:pStyle w:val="Heading2"/>
        <w:spacing w:line="480" w:lineRule="auto"/>
        <w:rPr>
          <w:lang w:val="en"/>
        </w:rPr>
      </w:pPr>
      <w:bookmarkStart w:id="56" w:name="_Toc396465191"/>
      <w:r w:rsidRPr="00774CFF">
        <w:rPr>
          <w:lang w:val="en"/>
        </w:rPr>
        <w:t xml:space="preserve">pgAdmin </w:t>
      </w:r>
      <w:bookmarkEnd w:id="56"/>
      <w:r>
        <w:rPr>
          <w:lang w:val="en"/>
        </w:rPr>
        <w:t>Database Editor</w:t>
      </w:r>
    </w:p>
    <w:p w:rsidR="009B5C4F" w:rsidRPr="008149DB" w:rsidRDefault="00083BC9" w:rsidP="00083BC9">
      <w:pPr>
        <w:jc w:val="center"/>
        <w:rPr>
          <w:rFonts w:eastAsia="Arial"/>
        </w:rPr>
      </w:pPr>
      <w:r>
        <w:rPr>
          <w:rFonts w:eastAsia="Arial"/>
          <w:noProof/>
        </w:rPr>
        <w:drawing>
          <wp:inline distT="0" distB="0" distL="0" distR="0" wp14:anchorId="1DC9A865" wp14:editId="5C4DF445">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083BC9">
      <w:pPr>
        <w:jc w:val="both"/>
      </w:pPr>
      <w:r w:rsidRPr="00083BC9">
        <w:t>pgAdmin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Plus Advanced Server and Greenplum database.</w:t>
      </w:r>
    </w:p>
    <w:p w:rsidR="00083BC9" w:rsidRPr="00083BC9" w:rsidRDefault="00083BC9" w:rsidP="00083BC9">
      <w:pPr>
        <w:jc w:val="both"/>
      </w:pPr>
      <w:r w:rsidRPr="00083BC9">
        <w:t>pgAdmin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083BC9">
      <w:pPr>
        <w:jc w:val="both"/>
      </w:pPr>
      <w:r w:rsidRPr="00083BC9">
        <w:t>pgAdmin is developed by a community of PostgreSQL experts around the world and is available in more than a dozen languages. It is Free Software released under the PostgreSQL License.</w:t>
      </w:r>
    </w:p>
    <w:p w:rsidR="0098271E" w:rsidRDefault="0098271E">
      <w:pPr>
        <w:spacing w:after="0" w:line="240" w:lineRule="auto"/>
        <w:ind w:firstLine="0"/>
        <w:rPr>
          <w:rFonts w:ascii="Cambria" w:hAnsi="Cambria"/>
          <w:b/>
          <w:bCs/>
          <w:i/>
          <w:iCs/>
          <w:sz w:val="28"/>
          <w:szCs w:val="28"/>
          <w:lang w:val="x-none" w:eastAsia="x-none" w:bidi="ar-SA"/>
        </w:rPr>
      </w:pPr>
      <w:r>
        <w:br w:type="page"/>
      </w:r>
    </w:p>
    <w:p w:rsidR="009B5C4F" w:rsidRPr="0098271E" w:rsidRDefault="0098271E" w:rsidP="0098271E">
      <w:pPr>
        <w:pStyle w:val="Heading2"/>
        <w:rPr>
          <w:lang w:val="en-US"/>
        </w:rPr>
      </w:pPr>
      <w:r w:rsidRPr="0098271E">
        <w:lastRenderedPageBreak/>
        <w:t>Bootstrap</w:t>
      </w:r>
      <w:r>
        <w:rPr>
          <w:lang w:val="en-US"/>
        </w:rPr>
        <w:t xml:space="preserve"> ( Front End Framework)</w:t>
      </w:r>
    </w:p>
    <w:p w:rsidR="009B5C4F" w:rsidRDefault="0098271E" w:rsidP="0098271E">
      <w:pPr>
        <w:pStyle w:val="NormalWeb"/>
        <w:spacing w:before="96" w:beforeAutospacing="0" w:after="120" w:afterAutospacing="0" w:line="480" w:lineRule="auto"/>
        <w:ind w:left="720"/>
        <w:jc w:val="center"/>
        <w:rPr>
          <w:rFonts w:ascii="Tahoma" w:hAnsi="Tahoma" w:cs="Tahoma"/>
          <w:sz w:val="20"/>
          <w:szCs w:val="20"/>
        </w:rPr>
      </w:pPr>
      <w:r>
        <w:rPr>
          <w:rFonts w:ascii="Tahoma" w:hAnsi="Tahoma" w:cs="Tahoma"/>
          <w:noProof/>
          <w:sz w:val="20"/>
          <w:szCs w:val="20"/>
        </w:rPr>
        <w:drawing>
          <wp:inline distT="0" distB="0" distL="0" distR="0" wp14:anchorId="35A0E325" wp14:editId="7836C161">
            <wp:extent cx="1407934" cy="1417320"/>
            <wp:effectExtent l="0" t="0" r="1905" b="0"/>
            <wp:docPr id="44" name="Picture 44" descr="D:\ChandraPersonal\technicise\curesociall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andraPersonal\technicise\curesocially\imag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934" cy="1417320"/>
                    </a:xfrm>
                    <a:prstGeom prst="rect">
                      <a:avLst/>
                    </a:prstGeom>
                    <a:noFill/>
                    <a:ln>
                      <a:noFill/>
                    </a:ln>
                  </pic:spPr>
                </pic:pic>
              </a:graphicData>
            </a:graphic>
          </wp:inline>
        </w:drawing>
      </w:r>
    </w:p>
    <w:p w:rsidR="0098271E" w:rsidRPr="0098271E" w:rsidRDefault="0098271E" w:rsidP="0098271E">
      <w:pPr>
        <w:jc w:val="both"/>
      </w:pPr>
      <w:r w:rsidRPr="0098271E">
        <w:t>Bootstrap is a free collection of tools for creating websites and web applications. It contains HTML and CSS-based design templates for typography, forms, buttons, navigation and other interface components, as well as optional JavaScript extensions. In June 2014 it was the No.1 project on GitHub with 69,000+ stars and 25,000+ forks,[1] with a user base including MSNBC and NASA.</w:t>
      </w:r>
    </w:p>
    <w:p w:rsidR="0098271E" w:rsidRPr="0098271E" w:rsidRDefault="0098271E" w:rsidP="0098271E">
      <w:pPr>
        <w:jc w:val="both"/>
      </w:pPr>
      <w:r w:rsidRPr="0098271E">
        <w:t>Bootstrap is compatible with the latest versions of all major browsers. It gracefully degrades when used on older browsers such as Internet Explorer 8.</w:t>
      </w:r>
    </w:p>
    <w:p w:rsidR="0098271E" w:rsidRDefault="0098271E" w:rsidP="0098271E">
      <w:pPr>
        <w:jc w:val="both"/>
      </w:pPr>
      <w:r w:rsidRPr="0098271E">
        <w:t>Since version 2.0 it also supports responsive web design. This means the layout of web pages adjusts dynamically, taking into account the characteristics of the device used (desktop, tablet, mobile phone).Starting with version 3.0, Bootstrap adopted a mobile first design philosophy, emphasizing responsive design by default.</w:t>
      </w:r>
    </w:p>
    <w:p w:rsidR="0098271E" w:rsidRPr="0098271E" w:rsidRDefault="0098271E" w:rsidP="0098271E">
      <w:pPr>
        <w:jc w:val="both"/>
      </w:pPr>
      <w:r w:rsidRPr="0098271E">
        <w:t>Bootstrap is open source and available on GitHub. Developers are encouraged to participate in the project and make their own contributions to the platform.</w:t>
      </w:r>
      <w:r>
        <w:t xml:space="preserve"> </w:t>
      </w:r>
      <w:r w:rsidRPr="0098271E">
        <w:t>Recently, community members have translated Bootstrap's documentation into various languages, including Chinese, Spanish and Russian.</w:t>
      </w:r>
    </w:p>
    <w:p w:rsidR="00330D66" w:rsidRPr="00330D66" w:rsidRDefault="00330D66" w:rsidP="00330D66">
      <w:pPr>
        <w:jc w:val="both"/>
      </w:pPr>
      <w:r w:rsidRPr="00330D66">
        <w:t>Bootstrap is modular and consists essentially of a series of LESS stylesheets that implement the various components of the toolkit. A stylesheet called bootstrap.less includes the components stylesheets. Developers can adapt the Bootstrap file itself, selecting the components they wish to use in their project.</w:t>
      </w:r>
    </w:p>
    <w:p w:rsidR="00330D66" w:rsidRPr="00330D66" w:rsidRDefault="00330D66" w:rsidP="00330D66">
      <w:pPr>
        <w:jc w:val="both"/>
      </w:pPr>
      <w:r w:rsidRPr="00330D66">
        <w:t>Adjustments are possible to a limited extent through a central configuration stylesheet. More profound changes are possible by the LESS declarations.</w:t>
      </w:r>
    </w:p>
    <w:p w:rsidR="00330D66" w:rsidRPr="00330D66" w:rsidRDefault="00330D66" w:rsidP="00330D66">
      <w:pPr>
        <w:jc w:val="both"/>
      </w:pPr>
      <w:r w:rsidRPr="00330D66">
        <w:t>The use of LESS stylesheet language allows the use of variables, functions and operators, nested selectors, as well as so-called mixins.</w:t>
      </w:r>
    </w:p>
    <w:p w:rsidR="00330D66" w:rsidRPr="00330D66" w:rsidRDefault="00330D66" w:rsidP="00330D66">
      <w:pPr>
        <w:jc w:val="both"/>
      </w:pPr>
      <w:r w:rsidRPr="00330D66">
        <w:lastRenderedPageBreak/>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083BC9" w:rsidRPr="00330D66" w:rsidRDefault="00330D66" w:rsidP="00330D66">
      <w:pPr>
        <w:jc w:val="both"/>
      </w:pPr>
      <w:r w:rsidRPr="00330D66">
        <w:t>Grid system and responsive design comes standard with a 1170 pixel wide, grid layout. Alternatively, the developer can use a variable-width layout. For both cases, the toolkit has four variations to make use of different resolutions and types of devices: mobile phones, portrait and landscape, tablets and PCs with low and high resolution. Each variation adjusts the width of the columns.</w:t>
      </w:r>
    </w:p>
    <w:p w:rsidR="00083BC9" w:rsidRDefault="00F21157" w:rsidP="00F21157">
      <w:pPr>
        <w:pStyle w:val="Heading2"/>
        <w:rPr>
          <w:lang w:val="en-US"/>
        </w:rPr>
      </w:pPr>
      <w:r>
        <w:t xml:space="preserve">Hibernate </w:t>
      </w:r>
      <w:r w:rsidRPr="00F21157">
        <w:t>ORM</w:t>
      </w:r>
    </w:p>
    <w:p w:rsidR="0060404E" w:rsidRDefault="0060404E" w:rsidP="0060404E">
      <w:pPr>
        <w:jc w:val="center"/>
        <w:rPr>
          <w:lang w:bidi="ar-SA"/>
        </w:rPr>
      </w:pPr>
      <w:r>
        <w:rPr>
          <w:noProof/>
          <w:lang w:bidi="ar-SA"/>
        </w:rPr>
        <w:drawing>
          <wp:inline distT="0" distB="0" distL="0" distR="0" wp14:anchorId="67A59641" wp14:editId="56822ABB">
            <wp:extent cx="2369820" cy="746760"/>
            <wp:effectExtent l="0" t="0" r="0" b="0"/>
            <wp:docPr id="45" name="Picture 45" descr="D:\ChandraPersonal\technicise\curesocially\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handraPersonal\technicise\curesocially\Hibern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9820" cy="746760"/>
                    </a:xfrm>
                    <a:prstGeom prst="rect">
                      <a:avLst/>
                    </a:prstGeom>
                    <a:noFill/>
                    <a:ln>
                      <a:noFill/>
                    </a:ln>
                  </pic:spPr>
                </pic:pic>
              </a:graphicData>
            </a:graphic>
          </wp:inline>
        </w:drawing>
      </w:r>
    </w:p>
    <w:p w:rsidR="00F21157" w:rsidRDefault="00F21157" w:rsidP="00F21157">
      <w:pPr>
        <w:rPr>
          <w:lang w:bidi="ar-SA"/>
        </w:rPr>
      </w:pPr>
      <w:r>
        <w:rPr>
          <w:lang w:bidi="ar-SA"/>
        </w:rPr>
        <w:t>Hibernate ORM (Hibernate in short) is an object-relational mapping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r w:rsidR="0095561B">
        <w:rPr>
          <w:lang w:bidi="ar-SA"/>
        </w:rPr>
        <w:t xml:space="preserve"> </w:t>
      </w:r>
      <w:r>
        <w:rPr>
          <w:lang w:bidi="ar-SA"/>
        </w:rPr>
        <w:t>Hibernate is a free software that is distributed under the GNU Lesser General Public License.</w:t>
      </w:r>
      <w:r w:rsidR="0095561B">
        <w:rPr>
          <w:lang w:bidi="ar-SA"/>
        </w:rPr>
        <w:t xml:space="preserve"> </w:t>
      </w:r>
      <w:r>
        <w:rPr>
          <w:lang w:bidi="ar-SA"/>
        </w:rPr>
        <w:t>Hibernate's primary feature is mapping from Java classes to database tables (and from Java data types to SQL data types). Hibernate also provides data query and retrieval facilities. It generates SQL calls and relieves the developer from manual result set handling and object conversion. Applications using Hibernate are portable to supported SQL databases with little performance overhead.</w:t>
      </w:r>
      <w:r w:rsidR="0095561B">
        <w:rPr>
          <w:lang w:bidi="ar-SA"/>
        </w:rPr>
        <w:t xml:space="preserve"> </w:t>
      </w:r>
      <w:r>
        <w:rPr>
          <w:lang w:bidi="ar-SA"/>
        </w:rPr>
        <w:t>Mapping Java classes to database tables is accomplished through the configuration of an XML file or by using Java Annotations. When using an XML file, Hibernate can generate skeleton source code for the persistence classes. This is unnecessary when annotations are used. Hibernate can use the XML file or the annotations to maintain the database schema.</w:t>
      </w:r>
      <w:r w:rsidR="0095561B">
        <w:rPr>
          <w:lang w:bidi="ar-SA"/>
        </w:rPr>
        <w:t xml:space="preserve"> </w:t>
      </w:r>
      <w:r>
        <w:rPr>
          <w:lang w:bidi="ar-SA"/>
        </w:rPr>
        <w:t>Facilities to arrange one-to-many and many-to-many relationships between classes are provided. In addition to managing associations between objects, Hibernate can also manage reflexive associations where an object has a one-to-many relationship with other instances of its own type.</w:t>
      </w:r>
      <w:r w:rsidR="0095561B">
        <w:rPr>
          <w:lang w:bidi="ar-SA"/>
        </w:rPr>
        <w:t xml:space="preserve"> </w:t>
      </w:r>
      <w:r>
        <w:rPr>
          <w:lang w:bidi="ar-SA"/>
        </w:rPr>
        <w:t>Hibernate supports the mapping of custom value types. This makes the following scenarios possible:</w:t>
      </w:r>
    </w:p>
    <w:p w:rsidR="00F21157" w:rsidRDefault="00F21157" w:rsidP="00671562">
      <w:pPr>
        <w:pStyle w:val="ListParagraph"/>
        <w:numPr>
          <w:ilvl w:val="0"/>
          <w:numId w:val="11"/>
        </w:numPr>
        <w:rPr>
          <w:lang w:bidi="ar-SA"/>
        </w:rPr>
      </w:pPr>
      <w:r>
        <w:rPr>
          <w:lang w:bidi="ar-SA"/>
        </w:rPr>
        <w:t>Overriding the default SQL type that Hibernate chooses when mapping a column to a property.</w:t>
      </w:r>
    </w:p>
    <w:p w:rsidR="00F21157" w:rsidRDefault="00F21157" w:rsidP="00671562">
      <w:pPr>
        <w:pStyle w:val="ListParagraph"/>
        <w:numPr>
          <w:ilvl w:val="0"/>
          <w:numId w:val="11"/>
        </w:numPr>
        <w:rPr>
          <w:lang w:bidi="ar-SA"/>
        </w:rPr>
      </w:pPr>
      <w:r>
        <w:rPr>
          <w:lang w:bidi="ar-SA"/>
        </w:rPr>
        <w:lastRenderedPageBreak/>
        <w:t>Mapping Java Enum to columns as if they were regular properties.</w:t>
      </w:r>
    </w:p>
    <w:p w:rsidR="00F21157" w:rsidRDefault="00F21157" w:rsidP="00671562">
      <w:pPr>
        <w:pStyle w:val="ListParagraph"/>
        <w:numPr>
          <w:ilvl w:val="0"/>
          <w:numId w:val="11"/>
        </w:numPr>
        <w:rPr>
          <w:lang w:bidi="ar-SA"/>
        </w:rPr>
      </w:pPr>
      <w:r>
        <w:rPr>
          <w:lang w:bidi="ar-SA"/>
        </w:rPr>
        <w:t>Mapping a single property to multiple columns.</w:t>
      </w:r>
    </w:p>
    <w:p w:rsidR="00F21157" w:rsidRPr="00F21157" w:rsidRDefault="00F21157" w:rsidP="00F21157">
      <w:pPr>
        <w:rPr>
          <w:lang w:bidi="ar-SA"/>
        </w:rPr>
      </w:pPr>
      <w:r>
        <w:rPr>
          <w:lang w:bidi="ar-SA"/>
        </w:rPr>
        <w:t xml:space="preserve">Definition: Objects in a front-end application follow OOP principles, while objects in the back-end follow database normalization principles, resulting in different representation requirements. This problem is called "object-relational impedance mismatch". Mapping is a way of resolving the impedance mismatch problem.Mapping tells the ORM tool which java </w:t>
      </w:r>
      <w:r w:rsidR="00BF17DC">
        <w:rPr>
          <w:lang w:bidi="ar-SA"/>
        </w:rPr>
        <w:t>class objects</w:t>
      </w:r>
      <w:r>
        <w:rPr>
          <w:lang w:bidi="ar-SA"/>
        </w:rPr>
        <w:t xml:space="preserve"> an application is needed to be store in which table of database.</w:t>
      </w:r>
      <w:r w:rsidR="00BF17DC">
        <w:rPr>
          <w:lang w:bidi="ar-SA"/>
        </w:rPr>
        <w:t xml:space="preserve"> </w:t>
      </w:r>
      <w:r>
        <w:rPr>
          <w:lang w:bidi="ar-SA"/>
        </w:rPr>
        <w:t>Hibernate provides transparent persistence for Plain Old Java Objects (POJOs). The only strict requirement for a persistent class is a no-argument constructor, not necessarily public. Proper behavior in some applications also requires special attention to the equ</w:t>
      </w:r>
      <w:r w:rsidR="0095561B">
        <w:rPr>
          <w:lang w:bidi="ar-SA"/>
        </w:rPr>
        <w:t xml:space="preserve">als() and hashCode() methods. </w:t>
      </w:r>
      <w:r>
        <w:rPr>
          <w:lang w:bidi="ar-SA"/>
        </w:rPr>
        <w:t>Collections of data objects are typically stored in Java collection objects such as Set and List. Java generics, introduced in Java 5, are supported. Hibernate can be configured to lazy load associated collections. Lazy loading is the default as of Hibernate 3.Related objects can be configured to cascade operations from one to the other. For example, a parent Album object can be configured to cascade its save and/or delete operation to its child Track objects. This can reduce development time and ensure referential integrity. A dirty checking feature avoids unnecessary database write actions by performing SQL updates only on the modified fields of persistent objects.</w:t>
      </w:r>
    </w:p>
    <w:p w:rsidR="00083BC9" w:rsidRPr="00944AD6" w:rsidRDefault="00083BC9" w:rsidP="00083BC9">
      <w:pPr>
        <w:pStyle w:val="Heading2"/>
      </w:pPr>
      <w:r>
        <w:t>Summary of technologies used</w:t>
      </w:r>
    </w:p>
    <w:p w:rsidR="002B7AFC" w:rsidRDefault="002B7AFC" w:rsidP="009B5C4F">
      <w:pPr>
        <w:rPr>
          <w:rFonts w:eastAsia="Arial"/>
          <w:b/>
          <w:bCs/>
        </w:rPr>
      </w:pPr>
    </w:p>
    <w:p w:rsidR="009B5C4F" w:rsidRDefault="009B5C4F" w:rsidP="009B5C4F">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9B5C4F">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9B5C4F">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XML</w:t>
      </w:r>
      <w:r w:rsidR="00906E83">
        <w:rPr>
          <w:rFonts w:eastAsia="Arial"/>
        </w:rPr>
        <w:t xml:space="preserve"> , hibernate, jaxws</w:t>
      </w:r>
    </w:p>
    <w:p w:rsidR="009B5C4F" w:rsidRPr="00944AD6" w:rsidRDefault="009B5C4F" w:rsidP="009B5C4F">
      <w:pPr>
        <w:rPr>
          <w:rFonts w:eastAsia="Arial"/>
        </w:rPr>
      </w:pPr>
      <w:r w:rsidRPr="00944AD6">
        <w:rPr>
          <w:rFonts w:eastAsia="Arial"/>
          <w:b/>
          <w:bCs/>
        </w:rPr>
        <w:t>Internet Technologies:</w:t>
      </w:r>
      <w:r w:rsidRPr="00944AD6">
        <w:rPr>
          <w:rFonts w:eastAsia="Arial"/>
        </w:rPr>
        <w:t xml:space="preserve"> HTML, JavaScr</w:t>
      </w:r>
      <w:r w:rsidR="00A34DD5">
        <w:rPr>
          <w:rFonts w:eastAsia="Arial"/>
        </w:rPr>
        <w:t>ipt</w:t>
      </w:r>
      <w:bookmarkStart w:id="57" w:name="_GoBack"/>
      <w:bookmarkEnd w:id="57"/>
    </w:p>
    <w:p w:rsidR="009B5C4F" w:rsidRPr="00944AD6" w:rsidRDefault="009B5C4F" w:rsidP="009B5C4F">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9B5C4F">
      <w:pPr>
        <w:rPr>
          <w:rFonts w:eastAsia="Arial"/>
        </w:rPr>
      </w:pPr>
      <w:r w:rsidRPr="00944AD6">
        <w:rPr>
          <w:rFonts w:eastAsia="Arial"/>
          <w:b/>
          <w:bCs/>
        </w:rPr>
        <w:t>Operating Systems</w:t>
      </w:r>
      <w:r w:rsidRPr="00944AD6">
        <w:rPr>
          <w:rFonts w:eastAsia="Arial"/>
        </w:rPr>
        <w:t>: Windows XP, Windows 7</w:t>
      </w:r>
    </w:p>
    <w:p w:rsidR="009B5C4F" w:rsidRDefault="009B5C4F" w:rsidP="009B5C4F">
      <w:pPr>
        <w:rPr>
          <w:rFonts w:eastAsia="Arial"/>
        </w:rPr>
      </w:pPr>
      <w:r w:rsidRPr="00944AD6">
        <w:rPr>
          <w:rFonts w:eastAsia="Arial"/>
          <w:b/>
          <w:bCs/>
        </w:rPr>
        <w:t>Applications</w:t>
      </w:r>
      <w:r w:rsidRPr="00944AD6">
        <w:rPr>
          <w:rFonts w:eastAsia="Arial"/>
        </w:rPr>
        <w:t>: ERP application, Database Management System.</w:t>
      </w:r>
    </w:p>
    <w:p w:rsidR="00521FAD" w:rsidRPr="00185D1A" w:rsidRDefault="00521FAD" w:rsidP="0095561B">
      <w:pPr>
        <w:pStyle w:val="Heading1"/>
        <w:rPr>
          <w:rFonts w:eastAsia="Arial"/>
        </w:rPr>
      </w:pPr>
      <w:bookmarkStart w:id="58" w:name="_Toc396465192"/>
      <w:r w:rsidRPr="00185D1A">
        <w:rPr>
          <w:rFonts w:eastAsia="Arial"/>
        </w:rPr>
        <w:lastRenderedPageBreak/>
        <w:t>Analysis of the Project:</w:t>
      </w:r>
      <w:bookmarkEnd w:id="31"/>
      <w:bookmarkEnd w:id="32"/>
      <w:bookmarkEnd w:id="33"/>
      <w:bookmarkEnd w:id="34"/>
      <w:bookmarkEnd w:id="35"/>
      <w:bookmarkEnd w:id="36"/>
      <w:bookmarkEnd w:id="37"/>
      <w:bookmarkEnd w:id="58"/>
    </w:p>
    <w:p w:rsidR="003B1CA7" w:rsidRDefault="003B1CA7" w:rsidP="003B1CA7">
      <w:pPr>
        <w:rPr>
          <w:lang w:eastAsia="ar-SA" w:bidi="ar-SA"/>
        </w:rPr>
      </w:pPr>
      <w:bookmarkStart w:id="59" w:name="_Toc279843460"/>
      <w:bookmarkStart w:id="60" w:name="_Toc279845630"/>
      <w:bookmarkStart w:id="61" w:name="_Toc279846564"/>
      <w:bookmarkStart w:id="62" w:name="_Toc279846608"/>
      <w:bookmarkStart w:id="63" w:name="_Toc288953115"/>
      <w:bookmarkStart w:id="64" w:name="_Toc289214869"/>
      <w:r>
        <w:rPr>
          <w:lang w:eastAsia="ar-SA" w:bidi="ar-SA"/>
        </w:rPr>
        <w:t>Hospital Management System caters different types of employees of hospital. There will be IT-Users like receptionist, data entry operator, doctor</w:t>
      </w:r>
      <w:r w:rsidR="009B5C4F">
        <w:rPr>
          <w:lang w:eastAsia="ar-SA" w:bidi="ar-SA"/>
        </w:rPr>
        <w:t>, nurses</w:t>
      </w:r>
      <w:r>
        <w:rPr>
          <w:lang w:eastAsia="ar-SA" w:bidi="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3B1CA7">
      <w:pPr>
        <w:ind w:hanging="450"/>
        <w:rPr>
          <w:lang w:eastAsia="ar-SA" w:bidi="ar-SA"/>
        </w:rPr>
      </w:pPr>
      <w:r>
        <w:rPr>
          <w:noProof/>
          <w:lang w:bidi="ar-SA"/>
        </w:rPr>
        <w:drawing>
          <wp:anchor distT="0" distB="0" distL="0" distR="0" simplePos="0" relativeHeight="251656192" behindDoc="0" locked="0" layoutInCell="1" allowOverlap="1" wp14:anchorId="6E3DB5D0" wp14:editId="5074E68C">
            <wp:simplePos x="0" y="0"/>
            <wp:positionH relativeFrom="column">
              <wp:align>center</wp:align>
            </wp:positionH>
            <wp:positionV relativeFrom="paragraph">
              <wp:posOffset>0</wp:posOffset>
            </wp:positionV>
            <wp:extent cx="5632450" cy="5013325"/>
            <wp:effectExtent l="0" t="0" r="635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5013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Figure:</w:t>
      </w:r>
      <w:r>
        <w:rPr>
          <w:lang w:eastAsia="ar-SA" w:bidi="ar-SA"/>
        </w:rPr>
        <w:t xml:space="preserve"> Components of Hospital Management System</w:t>
      </w:r>
    </w:p>
    <w:p w:rsidR="003B1CA7" w:rsidRDefault="003B1CA7" w:rsidP="003B1CA7">
      <w:pPr>
        <w:ind w:left="709" w:firstLine="709"/>
        <w:rPr>
          <w:lang w:eastAsia="ar-SA" w:bidi="ar-SA"/>
        </w:rPr>
      </w:pPr>
    </w:p>
    <w:p w:rsidR="003B1CA7" w:rsidRDefault="003B1CA7" w:rsidP="003B1CA7">
      <w:pPr>
        <w:rPr>
          <w:lang w:eastAsia="ar-SA" w:bidi="ar-SA"/>
        </w:rPr>
      </w:pPr>
      <w:r>
        <w:rPr>
          <w:lang w:eastAsia="ar-SA" w:bidi="ar-SA"/>
        </w:rPr>
        <w:t>Hospital Management System is divided into five main components. Such as:</w:t>
      </w:r>
    </w:p>
    <w:p w:rsidR="003B1CA7" w:rsidRDefault="003B1CA7" w:rsidP="00671562">
      <w:pPr>
        <w:widowControl w:val="0"/>
        <w:numPr>
          <w:ilvl w:val="0"/>
          <w:numId w:val="4"/>
        </w:numPr>
        <w:suppressAutoHyphens/>
        <w:spacing w:after="0" w:line="240" w:lineRule="auto"/>
        <w:rPr>
          <w:lang w:eastAsia="ar-SA" w:bidi="ar-SA"/>
        </w:rPr>
      </w:pPr>
      <w:r>
        <w:rPr>
          <w:lang w:eastAsia="ar-SA" w:bidi="ar-SA"/>
        </w:rPr>
        <w:t>Hospital User GUI</w:t>
      </w:r>
    </w:p>
    <w:p w:rsidR="003B1CA7" w:rsidRDefault="003B1CA7" w:rsidP="00671562">
      <w:pPr>
        <w:widowControl w:val="0"/>
        <w:numPr>
          <w:ilvl w:val="0"/>
          <w:numId w:val="4"/>
        </w:numPr>
        <w:suppressAutoHyphens/>
        <w:spacing w:after="0" w:line="240" w:lineRule="auto"/>
        <w:rPr>
          <w:lang w:eastAsia="ar-SA" w:bidi="ar-SA"/>
        </w:rPr>
      </w:pPr>
      <w:r>
        <w:rPr>
          <w:lang w:eastAsia="ar-SA" w:bidi="ar-SA"/>
        </w:rPr>
        <w:lastRenderedPageBreak/>
        <w:t>Hospital User Service</w:t>
      </w:r>
    </w:p>
    <w:p w:rsidR="003B1CA7" w:rsidRDefault="003B1CA7" w:rsidP="00671562">
      <w:pPr>
        <w:widowControl w:val="0"/>
        <w:numPr>
          <w:ilvl w:val="0"/>
          <w:numId w:val="4"/>
        </w:numPr>
        <w:suppressAutoHyphens/>
        <w:spacing w:after="0" w:line="240" w:lineRule="auto"/>
        <w:rPr>
          <w:lang w:eastAsia="ar-SA" w:bidi="ar-SA"/>
        </w:rPr>
      </w:pPr>
      <w:r>
        <w:rPr>
          <w:lang w:eastAsia="ar-SA" w:bidi="ar-SA"/>
        </w:rPr>
        <w:t>Hospital Controller GUI</w:t>
      </w:r>
    </w:p>
    <w:p w:rsidR="003B1CA7" w:rsidRDefault="003B1CA7" w:rsidP="00671562">
      <w:pPr>
        <w:widowControl w:val="0"/>
        <w:numPr>
          <w:ilvl w:val="0"/>
          <w:numId w:val="4"/>
        </w:numPr>
        <w:suppressAutoHyphens/>
        <w:spacing w:after="0" w:line="240" w:lineRule="auto"/>
        <w:rPr>
          <w:lang w:eastAsia="ar-SA" w:bidi="ar-SA"/>
        </w:rPr>
      </w:pPr>
      <w:r>
        <w:rPr>
          <w:lang w:eastAsia="ar-SA" w:bidi="ar-SA"/>
        </w:rPr>
        <w:t>Hospital Controller Engine</w:t>
      </w:r>
    </w:p>
    <w:p w:rsidR="003B1CA7" w:rsidRDefault="003B1CA7" w:rsidP="00671562">
      <w:pPr>
        <w:widowControl w:val="0"/>
        <w:numPr>
          <w:ilvl w:val="0"/>
          <w:numId w:val="4"/>
        </w:numPr>
        <w:suppressAutoHyphens/>
        <w:spacing w:after="0" w:line="240" w:lineRule="auto"/>
        <w:rPr>
          <w:lang w:eastAsia="ar-SA" w:bidi="ar-SA"/>
        </w:rPr>
      </w:pPr>
      <w:r>
        <w:rPr>
          <w:lang w:eastAsia="ar-SA" w:bidi="ar-SA"/>
        </w:rPr>
        <w:t>Hospital Management System Database</w:t>
      </w:r>
    </w:p>
    <w:p w:rsidR="003B1CA7" w:rsidRDefault="003B1CA7" w:rsidP="003B1CA7">
      <w:pPr>
        <w:rPr>
          <w:lang w:eastAsia="ar-SA" w:bidi="ar-SA"/>
        </w:rPr>
      </w:pPr>
    </w:p>
    <w:p w:rsidR="003B1CA7" w:rsidRDefault="003B1CA7" w:rsidP="003B1CA7">
      <w:pPr>
        <w:rPr>
          <w:lang w:eastAsia="ar-SA" w:bidi="ar-SA"/>
        </w:rPr>
      </w:pPr>
      <w:r>
        <w:rPr>
          <w:lang w:eastAsia="ar-SA" w:bidi="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3B1CA7">
      <w:pPr>
        <w:pStyle w:val="Heading2"/>
        <w:ind w:left="360"/>
        <w:rPr>
          <w:rFonts w:ascii="Times New Roman" w:hAnsi="Times New Roman"/>
        </w:rPr>
      </w:pPr>
      <w:bookmarkStart w:id="65" w:name="_Toc396465193"/>
      <w:r>
        <w:rPr>
          <w:rFonts w:ascii="Times New Roman" w:hAnsi="Times New Roman"/>
        </w:rPr>
        <w:t>Hospital User GUI</w:t>
      </w:r>
      <w:bookmarkEnd w:id="65"/>
    </w:p>
    <w:p w:rsidR="003B1CA7" w:rsidRDefault="003B1CA7" w:rsidP="003B1CA7">
      <w:pPr>
        <w:rPr>
          <w:lang w:eastAsia="ar-SA" w:bidi="ar-SA"/>
        </w:rPr>
      </w:pPr>
      <w:r>
        <w:rPr>
          <w:lang w:eastAsia="ar-SA" w:bidi="ar-SA"/>
        </w:rPr>
        <w:t>Hospital User GUI will display User login, Patient information &amp; billing information, information search, appointment interface  and report management interface. It is divided into five modules. Such as:</w:t>
      </w:r>
    </w:p>
    <w:p w:rsidR="003B1CA7" w:rsidRDefault="003B1CA7" w:rsidP="00671562">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Patient Info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Payment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Appointment Management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Report Management Interface</w:t>
      </w:r>
    </w:p>
    <w:p w:rsidR="003B1CA7" w:rsidRDefault="003B1CA7" w:rsidP="003B1CA7">
      <w:pPr>
        <w:ind w:left="360" w:firstLine="0"/>
        <w:rPr>
          <w:lang w:eastAsia="ar-SA" w:bidi="ar-SA"/>
        </w:rPr>
      </w:pPr>
    </w:p>
    <w:p w:rsidR="003B1CA7" w:rsidRDefault="00152A64" w:rsidP="003B1CA7">
      <w:pPr>
        <w:ind w:left="450" w:firstLine="0"/>
        <w:rPr>
          <w:lang w:eastAsia="ar-SA" w:bidi="ar-SA"/>
        </w:rPr>
      </w:pPr>
      <w:r>
        <w:rPr>
          <w:noProof/>
          <w:lang w:bidi="ar-SA"/>
        </w:rPr>
        <w:drawing>
          <wp:anchor distT="0" distB="0" distL="0" distR="0" simplePos="0" relativeHeight="251657216" behindDoc="0" locked="0" layoutInCell="1" allowOverlap="1" wp14:anchorId="2FBD579C" wp14:editId="0DD6D1D8">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ab/>
        <w:t xml:space="preserve">Figure: </w:t>
      </w:r>
      <w:r>
        <w:rPr>
          <w:lang w:eastAsia="ar-SA" w:bidi="ar-SA"/>
        </w:rPr>
        <w:t>User</w:t>
      </w:r>
      <w:r>
        <w:rPr>
          <w:b/>
          <w:bCs/>
          <w:lang w:eastAsia="ar-SA" w:bidi="ar-SA"/>
        </w:rPr>
        <w:t xml:space="preserve"> </w:t>
      </w:r>
      <w:r>
        <w:rPr>
          <w:lang w:eastAsia="ar-SA" w:bidi="ar-SA"/>
        </w:rPr>
        <w:t>GUI Components</w:t>
      </w:r>
    </w:p>
    <w:p w:rsidR="003B1CA7" w:rsidRDefault="003B1CA7" w:rsidP="003B1CA7">
      <w:pPr>
        <w:pStyle w:val="Heading3"/>
        <w:ind w:left="720"/>
      </w:pPr>
      <w:bookmarkStart w:id="66" w:name="_Toc396465194"/>
      <w:r>
        <w:lastRenderedPageBreak/>
        <w:t>Login Interface</w:t>
      </w:r>
      <w:bookmarkEnd w:id="66"/>
    </w:p>
    <w:p w:rsidR="003B1CA7" w:rsidRDefault="003B1CA7" w:rsidP="003B1CA7">
      <w:pPr>
        <w:rPr>
          <w:lang w:eastAsia="ar-SA" w:bidi="ar-SA"/>
        </w:rPr>
      </w:pPr>
      <w:r>
        <w:rPr>
          <w:lang w:eastAsia="ar-SA" w:bidi="ar-SA"/>
        </w:rPr>
        <w:t xml:space="preserve">Hospital User GUI can be used by variety of hospital employees. So user need to login using user id, password to access their registered account. It is mandatory to login to use the machine. </w:t>
      </w:r>
    </w:p>
    <w:p w:rsidR="003B1CA7" w:rsidRDefault="003B1CA7" w:rsidP="003B1CA7">
      <w:pPr>
        <w:pStyle w:val="Heading3"/>
        <w:ind w:left="720"/>
      </w:pPr>
      <w:bookmarkStart w:id="67" w:name="_Toc396465195"/>
      <w:r>
        <w:t>Patient Info Interface</w:t>
      </w:r>
      <w:bookmarkEnd w:id="67"/>
    </w:p>
    <w:p w:rsidR="003B1CA7" w:rsidRDefault="003B1CA7" w:rsidP="003B1CA7">
      <w:pPr>
        <w:ind w:firstLine="709"/>
        <w:rPr>
          <w:lang w:eastAsia="ar-SA" w:bidi="ar-SA"/>
        </w:rPr>
      </w:pPr>
      <w:r>
        <w:rPr>
          <w:lang w:eastAsia="ar-SA" w:bidi="ar-SA"/>
        </w:rPr>
        <w:t>This interface will allow IT-users to register new patients information, add new entries regarding patient current status. Patient Info Interface will have multiple forms to filled for adding required information.</w:t>
      </w:r>
    </w:p>
    <w:p w:rsidR="003B1CA7" w:rsidRDefault="003B1CA7" w:rsidP="003B1CA7">
      <w:pPr>
        <w:ind w:firstLine="709"/>
        <w:rPr>
          <w:lang w:eastAsia="ar-SA" w:bidi="ar-SA"/>
        </w:rPr>
      </w:pPr>
      <w:r>
        <w:rPr>
          <w:lang w:eastAsia="ar-SA" w:bidi="ar-SA"/>
        </w:rPr>
        <w:t>It also allows printing in the centralized printer.</w:t>
      </w:r>
    </w:p>
    <w:p w:rsidR="003B1CA7" w:rsidRDefault="003B1CA7" w:rsidP="003B1CA7">
      <w:pPr>
        <w:pStyle w:val="Heading3"/>
        <w:ind w:left="720"/>
        <w:rPr>
          <w:lang w:eastAsia="ar-SA"/>
        </w:rPr>
      </w:pPr>
      <w:bookmarkStart w:id="68" w:name="_Toc396465196"/>
      <w:r>
        <w:rPr>
          <w:lang w:eastAsia="ar-SA"/>
        </w:rPr>
        <w:t>Appointment Management Interface</w:t>
      </w:r>
      <w:bookmarkEnd w:id="68"/>
    </w:p>
    <w:p w:rsidR="003B1CA7" w:rsidRDefault="003B1CA7" w:rsidP="003B1CA7">
      <w:pPr>
        <w:ind w:firstLine="709"/>
        <w:rPr>
          <w:lang w:eastAsia="ar-SA" w:bidi="ar-SA"/>
        </w:rPr>
      </w:pPr>
      <w:r>
        <w:rPr>
          <w:lang w:eastAsia="ar-SA" w:bidi="ar-SA"/>
        </w:rPr>
        <w:t xml:space="preserve">This interface will allow IT-user to search for appointment of a doctor of the Hospital and view fees </w:t>
      </w:r>
      <w:r w:rsidR="00164D7D">
        <w:rPr>
          <w:lang w:eastAsia="ar-SA" w:bidi="ar-SA"/>
        </w:rPr>
        <w:t>information, time</w:t>
      </w:r>
      <w:r>
        <w:rPr>
          <w:lang w:eastAsia="ar-SA" w:bidi="ar-SA"/>
        </w:rPr>
        <w:t xml:space="preserve"> and location details.</w:t>
      </w:r>
    </w:p>
    <w:p w:rsidR="003B1CA7" w:rsidRDefault="003B1CA7" w:rsidP="003B1CA7">
      <w:pPr>
        <w:pStyle w:val="Heading3"/>
        <w:ind w:left="720"/>
      </w:pPr>
      <w:bookmarkStart w:id="69" w:name="_Toc396465197"/>
      <w:r>
        <w:t>Payment Interface</w:t>
      </w:r>
      <w:bookmarkEnd w:id="69"/>
    </w:p>
    <w:p w:rsidR="003B1CA7" w:rsidRDefault="003B1CA7" w:rsidP="003B1CA7">
      <w:pPr>
        <w:ind w:firstLine="709"/>
        <w:rPr>
          <w:lang w:eastAsia="ar-SA" w:bidi="ar-SA"/>
        </w:rPr>
      </w:pPr>
      <w:r>
        <w:rPr>
          <w:lang w:eastAsia="ar-SA" w:bidi="ar-SA"/>
        </w:rPr>
        <w:t xml:space="preserve">Payment interface enables bill generation for patients. IT-Users will inquire for services required by the </w:t>
      </w:r>
      <w:r w:rsidR="006C6A0B">
        <w:rPr>
          <w:lang w:eastAsia="ar-SA" w:bidi="ar-SA"/>
        </w:rPr>
        <w:t xml:space="preserve">patient. </w:t>
      </w:r>
      <w:r>
        <w:rPr>
          <w:lang w:eastAsia="ar-SA" w:bidi="ar-SA"/>
        </w:rPr>
        <w:t>Then the Hospital Management System will search the fees and prepare the bill for printing. It will allow user to pay the bill by cash or credit/debit card.</w:t>
      </w:r>
    </w:p>
    <w:p w:rsidR="003B1CA7" w:rsidRDefault="003B1CA7" w:rsidP="003B1CA7">
      <w:pPr>
        <w:pStyle w:val="Heading3"/>
        <w:ind w:left="720"/>
      </w:pPr>
      <w:bookmarkStart w:id="70" w:name="_Toc396465198"/>
      <w:r>
        <w:t>Report Management Interface</w:t>
      </w:r>
      <w:bookmarkEnd w:id="70"/>
    </w:p>
    <w:p w:rsidR="003B1CA7" w:rsidRDefault="003B1CA7" w:rsidP="003B1CA7">
      <w:pPr>
        <w:ind w:firstLine="709"/>
        <w:rPr>
          <w:lang w:eastAsia="ar-SA" w:bidi="ar-SA"/>
        </w:rPr>
      </w:pPr>
      <w:r>
        <w:rPr>
          <w:lang w:eastAsia="ar-SA" w:bidi="ar-SA"/>
        </w:rPr>
        <w:t>This module will help to generate various reports about patients like diagonis reports, release letter, medical certificates. IT-Users will use this interface to generate and print the reports on demand..</w:t>
      </w:r>
    </w:p>
    <w:p w:rsidR="003B1CA7" w:rsidRDefault="003B1CA7" w:rsidP="003B1CA7">
      <w:pPr>
        <w:pStyle w:val="Heading3"/>
        <w:ind w:left="720"/>
      </w:pPr>
      <w:bookmarkStart w:id="71" w:name="_Toc396465199"/>
      <w:r>
        <w:t>Resource Management Interface</w:t>
      </w:r>
      <w:bookmarkEnd w:id="71"/>
    </w:p>
    <w:p w:rsidR="003B1CA7" w:rsidRDefault="003B1CA7" w:rsidP="003B1CA7">
      <w:pPr>
        <w:ind w:firstLine="709"/>
        <w:rPr>
          <w:lang w:eastAsia="ar-SA" w:bidi="ar-SA"/>
        </w:rPr>
      </w:pPr>
      <w:r>
        <w:rPr>
          <w:lang w:eastAsia="ar-SA" w:bidi="ar-SA"/>
        </w:rPr>
        <w:t>This module will maintain information about available resources like operation theater, machines for use. Patients can book them prior to use. IT-Users will use this interface to book this.</w:t>
      </w:r>
    </w:p>
    <w:p w:rsidR="003B1CA7" w:rsidRDefault="003B1CA7" w:rsidP="003B1CA7">
      <w:pPr>
        <w:pStyle w:val="Heading2"/>
        <w:ind w:left="360"/>
        <w:rPr>
          <w:rFonts w:ascii="Times New Roman" w:hAnsi="Times New Roman"/>
        </w:rPr>
      </w:pPr>
      <w:bookmarkStart w:id="72" w:name="_Toc396465200"/>
      <w:r>
        <w:rPr>
          <w:rFonts w:ascii="Times New Roman" w:hAnsi="Times New Roman"/>
        </w:rPr>
        <w:t>Hospital User Service:</w:t>
      </w:r>
      <w:bookmarkEnd w:id="72"/>
    </w:p>
    <w:p w:rsidR="003B1CA7" w:rsidRDefault="003B1CA7" w:rsidP="003B1CA7">
      <w:r>
        <w:t>This is a windows service utility running on every user’s machine to control users activity and access rights. This component is divided into five modules:</w:t>
      </w:r>
    </w:p>
    <w:p w:rsidR="003B1CA7" w:rsidRDefault="003B1CA7" w:rsidP="00671562">
      <w:pPr>
        <w:widowControl w:val="0"/>
        <w:numPr>
          <w:ilvl w:val="0"/>
          <w:numId w:val="3"/>
        </w:numPr>
        <w:suppressAutoHyphens/>
        <w:spacing w:after="0" w:line="240" w:lineRule="auto"/>
      </w:pPr>
      <w:r>
        <w:t>Feature Usage Logger</w:t>
      </w:r>
    </w:p>
    <w:p w:rsidR="003B1CA7" w:rsidRDefault="003B1CA7" w:rsidP="00671562">
      <w:pPr>
        <w:widowControl w:val="0"/>
        <w:numPr>
          <w:ilvl w:val="0"/>
          <w:numId w:val="3"/>
        </w:numPr>
        <w:suppressAutoHyphens/>
        <w:spacing w:after="0" w:line="240" w:lineRule="auto"/>
      </w:pPr>
      <w:r>
        <w:t>Usage Timer</w:t>
      </w:r>
    </w:p>
    <w:p w:rsidR="003B1CA7" w:rsidRDefault="003B1CA7" w:rsidP="00671562">
      <w:pPr>
        <w:widowControl w:val="0"/>
        <w:numPr>
          <w:ilvl w:val="0"/>
          <w:numId w:val="3"/>
        </w:numPr>
        <w:suppressAutoHyphens/>
        <w:spacing w:after="0" w:line="240" w:lineRule="auto"/>
      </w:pPr>
      <w:r>
        <w:t>Access rights controller</w:t>
      </w:r>
    </w:p>
    <w:p w:rsidR="003B1CA7" w:rsidRDefault="003B1CA7" w:rsidP="00671562">
      <w:pPr>
        <w:widowControl w:val="0"/>
        <w:numPr>
          <w:ilvl w:val="0"/>
          <w:numId w:val="3"/>
        </w:numPr>
        <w:suppressAutoHyphens/>
        <w:spacing w:after="0" w:line="240" w:lineRule="auto"/>
      </w:pPr>
      <w:r>
        <w:lastRenderedPageBreak/>
        <w:t>Connectivity controller</w:t>
      </w:r>
    </w:p>
    <w:p w:rsidR="003B1CA7" w:rsidRDefault="003B1CA7" w:rsidP="00671562">
      <w:pPr>
        <w:widowControl w:val="0"/>
        <w:numPr>
          <w:ilvl w:val="0"/>
          <w:numId w:val="3"/>
        </w:numPr>
        <w:suppressAutoHyphens/>
        <w:spacing w:after="0" w:line="240" w:lineRule="auto"/>
      </w:pPr>
      <w:r>
        <w:t>Hospital Controller Engine Interactor</w:t>
      </w:r>
    </w:p>
    <w:p w:rsidR="003B1CA7" w:rsidRDefault="003B1CA7" w:rsidP="003B1CA7"/>
    <w:p w:rsidR="003B1CA7" w:rsidRDefault="00152A64" w:rsidP="003B1CA7">
      <w:r>
        <w:rPr>
          <w:noProof/>
          <w:lang w:bidi="ar-SA"/>
        </w:rPr>
        <w:drawing>
          <wp:anchor distT="0" distB="0" distL="0" distR="0" simplePos="0" relativeHeight="251658240" behindDoc="0" locked="0" layoutInCell="1" allowOverlap="1" wp14:anchorId="053CFA9A" wp14:editId="0F66A317">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ab/>
      </w:r>
      <w:r>
        <w:rPr>
          <w:b/>
          <w:bCs/>
          <w:lang w:eastAsia="ar-SA" w:bidi="ar-SA"/>
        </w:rPr>
        <w:tab/>
        <w:t xml:space="preserve">Figure: </w:t>
      </w:r>
      <w:r>
        <w:rPr>
          <w:lang w:eastAsia="ar-SA" w:bidi="ar-SA"/>
        </w:rPr>
        <w:t>User</w:t>
      </w:r>
      <w:r>
        <w:rPr>
          <w:b/>
          <w:bCs/>
          <w:lang w:eastAsia="ar-SA" w:bidi="ar-SA"/>
        </w:rPr>
        <w:t xml:space="preserve"> </w:t>
      </w:r>
      <w:r>
        <w:rPr>
          <w:lang w:eastAsia="ar-SA" w:bidi="ar-SA"/>
        </w:rPr>
        <w:t>Service Components</w:t>
      </w:r>
    </w:p>
    <w:p w:rsidR="003B1CA7" w:rsidRDefault="003B1CA7" w:rsidP="003B1CA7">
      <w:pPr>
        <w:rPr>
          <w:b/>
          <w:bCs/>
        </w:rPr>
      </w:pPr>
    </w:p>
    <w:p w:rsidR="003B1CA7" w:rsidRDefault="003B1CA7" w:rsidP="003B1CA7">
      <w:pPr>
        <w:pStyle w:val="Heading3"/>
        <w:ind w:left="709"/>
      </w:pPr>
      <w:bookmarkStart w:id="73" w:name="_Toc396465201"/>
      <w:r>
        <w:t>Feature Usage Logger</w:t>
      </w:r>
      <w:bookmarkEnd w:id="73"/>
    </w:p>
    <w:p w:rsidR="003B1CA7" w:rsidRDefault="003B1CA7" w:rsidP="003B1CA7">
      <w:pPr>
        <w:rPr>
          <w:lang w:eastAsia="ar-SA" w:bidi="ar-SA"/>
        </w:rPr>
      </w:pPr>
      <w:r>
        <w:rPr>
          <w:lang w:eastAsia="ar-SA" w:bidi="ar-SA"/>
        </w:rPr>
        <w:t>It logs the name of the Features and Resources used by the IT-user. It helps the Hospital Admin to realize the usage trend.</w:t>
      </w:r>
    </w:p>
    <w:p w:rsidR="003B1CA7" w:rsidRDefault="003B1CA7" w:rsidP="003B1CA7">
      <w:pPr>
        <w:rPr>
          <w:lang w:eastAsia="ar-SA" w:bidi="ar-SA"/>
        </w:rPr>
      </w:pPr>
    </w:p>
    <w:p w:rsidR="003B1CA7" w:rsidRDefault="003B1CA7" w:rsidP="003B1CA7">
      <w:pPr>
        <w:pStyle w:val="Heading3"/>
        <w:ind w:left="709"/>
      </w:pPr>
      <w:bookmarkStart w:id="74" w:name="_Toc396465202"/>
      <w:r>
        <w:t>Usage Timer</w:t>
      </w:r>
      <w:bookmarkEnd w:id="74"/>
    </w:p>
    <w:p w:rsidR="003B1CA7" w:rsidRDefault="003B1CA7" w:rsidP="003B1CA7">
      <w:pPr>
        <w:rPr>
          <w:lang w:eastAsia="ar-SA" w:bidi="ar-SA"/>
        </w:rPr>
      </w:pPr>
      <w:r>
        <w:rPr>
          <w:lang w:eastAsia="ar-SA" w:bidi="ar-SA"/>
        </w:rPr>
        <w:t>This module logs the Users start time and runs a timer to display the elapsed time of the user. It also keeps the session information and remaining balance to avail next sessions.</w:t>
      </w:r>
    </w:p>
    <w:p w:rsidR="003B1CA7" w:rsidRDefault="003B1CA7" w:rsidP="003B1CA7">
      <w:pPr>
        <w:pStyle w:val="Heading3"/>
        <w:ind w:left="709"/>
      </w:pPr>
      <w:bookmarkStart w:id="75" w:name="_Toc396465203"/>
      <w:r>
        <w:t>Access rights controller</w:t>
      </w:r>
      <w:bookmarkEnd w:id="75"/>
    </w:p>
    <w:p w:rsidR="003B1CA7" w:rsidRDefault="003B1CA7" w:rsidP="003B1CA7">
      <w:pPr>
        <w:rPr>
          <w:lang w:eastAsia="ar-SA" w:bidi="ar-SA"/>
        </w:rPr>
      </w:pPr>
      <w:r>
        <w:rPr>
          <w:lang w:eastAsia="ar-SA" w:bidi="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3B1CA7">
      <w:pPr>
        <w:pStyle w:val="Heading3"/>
        <w:ind w:left="709"/>
      </w:pPr>
      <w:bookmarkStart w:id="76" w:name="_Toc396465204"/>
      <w:r>
        <w:t>Connectivity controller</w:t>
      </w:r>
      <w:bookmarkEnd w:id="76"/>
    </w:p>
    <w:p w:rsidR="003B1CA7" w:rsidRDefault="003B1CA7" w:rsidP="003B1CA7">
      <w:pPr>
        <w:rPr>
          <w:lang w:eastAsia="ar-SA" w:bidi="ar-SA"/>
        </w:rPr>
      </w:pPr>
      <w:r>
        <w:rPr>
          <w:lang w:eastAsia="ar-SA" w:bidi="ar-SA"/>
        </w:rPr>
        <w:t>This module handles the internet connectivity and LAN connections in case of LAN Gaming. It tracks the user download and upload quantity and requests for billing if it exceeds the permitted amount.</w:t>
      </w:r>
    </w:p>
    <w:p w:rsidR="003B1CA7" w:rsidRDefault="003B1CA7" w:rsidP="003B1CA7">
      <w:pPr>
        <w:pStyle w:val="Heading3"/>
        <w:ind w:left="709"/>
      </w:pPr>
      <w:bookmarkStart w:id="77" w:name="_Toc396465205"/>
      <w:r>
        <w:lastRenderedPageBreak/>
        <w:t>Hospital Controller Engine Interactor</w:t>
      </w:r>
      <w:bookmarkEnd w:id="77"/>
    </w:p>
    <w:p w:rsidR="003B1CA7" w:rsidRDefault="003B1CA7" w:rsidP="003B1CA7">
      <w:pPr>
        <w:rPr>
          <w:lang w:eastAsia="ar-SA" w:bidi="ar-SA"/>
        </w:rPr>
      </w:pPr>
      <w:r>
        <w:rPr>
          <w:lang w:eastAsia="ar-SA" w:bidi="ar-SA"/>
        </w:rPr>
        <w:t>This module interacts with centralized Hospital controller engine to get certain information about user and perform actions accordingly.</w:t>
      </w:r>
    </w:p>
    <w:p w:rsidR="003B1CA7" w:rsidRDefault="003B1CA7" w:rsidP="003B1CA7">
      <w:pPr>
        <w:pStyle w:val="Heading2"/>
        <w:ind w:left="360"/>
        <w:rPr>
          <w:rFonts w:ascii="Times New Roman" w:hAnsi="Times New Roman"/>
        </w:rPr>
      </w:pPr>
      <w:bookmarkStart w:id="78" w:name="_Toc396465206"/>
      <w:r>
        <w:rPr>
          <w:rFonts w:ascii="Times New Roman" w:hAnsi="Times New Roman"/>
        </w:rPr>
        <w:t>Hospital Controller GUI</w:t>
      </w:r>
      <w:bookmarkEnd w:id="78"/>
    </w:p>
    <w:p w:rsidR="003B1CA7" w:rsidRDefault="003B1CA7" w:rsidP="003B1CA7">
      <w:pPr>
        <w:rPr>
          <w:lang w:eastAsia="ar-SA" w:bidi="ar-SA"/>
        </w:rPr>
      </w:pPr>
      <w:r>
        <w:rPr>
          <w:lang w:eastAsia="ar-SA" w:bidi="ar-SA"/>
        </w:rPr>
        <w:t xml:space="preserve">Hospital Controller GUI will display User information, usage &amp; billing information, product information search, Product selection browser, security management interface, video surveillance window and </w:t>
      </w:r>
      <w:r w:rsidR="00B379A6">
        <w:rPr>
          <w:lang w:eastAsia="ar-SA" w:bidi="ar-SA"/>
        </w:rPr>
        <w:t>Doctor</w:t>
      </w:r>
      <w:r>
        <w:rPr>
          <w:lang w:eastAsia="ar-SA" w:bidi="ar-SA"/>
        </w:rPr>
        <w:t xml:space="preserve"> account management browser. The Hospital can monitor and control whole Hospital from a single machine.</w:t>
      </w:r>
    </w:p>
    <w:p w:rsidR="003B1CA7" w:rsidRDefault="003B1CA7" w:rsidP="003B1CA7">
      <w:pPr>
        <w:rPr>
          <w:lang w:eastAsia="ar-SA" w:bidi="ar-SA"/>
        </w:rPr>
      </w:pPr>
      <w:r>
        <w:rPr>
          <w:lang w:eastAsia="ar-SA" w:bidi="ar-SA"/>
        </w:rPr>
        <w:t xml:space="preserve"> It is divided into eleven modules. Such as:</w:t>
      </w:r>
    </w:p>
    <w:p w:rsidR="003B1CA7" w:rsidRDefault="003B1CA7" w:rsidP="00671562">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Access Right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Appointment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Billing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Medicine Stock &amp; Price Info browser</w:t>
      </w:r>
    </w:p>
    <w:p w:rsidR="003B1CA7" w:rsidRDefault="003B1CA7" w:rsidP="00671562">
      <w:pPr>
        <w:widowControl w:val="0"/>
        <w:numPr>
          <w:ilvl w:val="0"/>
          <w:numId w:val="5"/>
        </w:numPr>
        <w:suppressAutoHyphens/>
        <w:spacing w:after="0" w:line="240" w:lineRule="auto"/>
        <w:rPr>
          <w:lang w:eastAsia="ar-SA" w:bidi="ar-SA"/>
        </w:rPr>
      </w:pPr>
      <w:r>
        <w:rPr>
          <w:lang w:eastAsia="ar-SA" w:bidi="ar-SA"/>
        </w:rPr>
        <w:t>Patient Management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Report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Security Management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Video Surveillance Interface</w:t>
      </w:r>
    </w:p>
    <w:p w:rsidR="003B1CA7" w:rsidRDefault="003B1CA7" w:rsidP="00671562">
      <w:pPr>
        <w:widowControl w:val="0"/>
        <w:numPr>
          <w:ilvl w:val="0"/>
          <w:numId w:val="5"/>
        </w:numPr>
        <w:suppressAutoHyphens/>
        <w:spacing w:after="0" w:line="240" w:lineRule="auto"/>
        <w:rPr>
          <w:lang w:eastAsia="ar-SA" w:bidi="ar-SA"/>
        </w:rPr>
      </w:pPr>
      <w:r>
        <w:rPr>
          <w:lang w:eastAsia="ar-SA" w:bidi="ar-SA"/>
        </w:rPr>
        <w:t>Controller Engine Interactor</w:t>
      </w:r>
    </w:p>
    <w:p w:rsidR="003B1CA7" w:rsidRDefault="003B1CA7" w:rsidP="003B1CA7">
      <w:pPr>
        <w:pStyle w:val="Heading3"/>
      </w:pPr>
      <w:bookmarkStart w:id="79" w:name="_Toc396465207"/>
      <w:r>
        <w:t>Login Interface</w:t>
      </w:r>
      <w:bookmarkEnd w:id="79"/>
    </w:p>
    <w:p w:rsidR="003B1CA7" w:rsidRDefault="003B1CA7" w:rsidP="003B1CA7">
      <w:pPr>
        <w:rPr>
          <w:lang w:eastAsia="ar-SA" w:bidi="ar-SA"/>
        </w:rPr>
      </w:pPr>
      <w:r>
        <w:rPr>
          <w:lang w:eastAsia="ar-SA" w:bidi="ar-SA"/>
        </w:rPr>
        <w:t>This interface will allow the owner/admin to login and control other users. This will authenticate the admin and enable him to give access the admin features and approve user requests.</w:t>
      </w:r>
    </w:p>
    <w:p w:rsidR="003B1CA7" w:rsidRDefault="003B1CA7" w:rsidP="003B1CA7">
      <w:pPr>
        <w:pStyle w:val="Heading3"/>
      </w:pPr>
      <w:bookmarkStart w:id="80" w:name="_Toc396465208"/>
      <w:r>
        <w:t>Access Right Interface</w:t>
      </w:r>
      <w:bookmarkEnd w:id="80"/>
    </w:p>
    <w:p w:rsidR="003B1CA7" w:rsidRDefault="003B1CA7" w:rsidP="003B1CA7">
      <w:pPr>
        <w:rPr>
          <w:lang w:eastAsia="ar-SA" w:bidi="ar-SA"/>
        </w:rPr>
      </w:pPr>
      <w:r>
        <w:rPr>
          <w:lang w:eastAsia="ar-SA" w:bidi="ar-SA"/>
        </w:rPr>
        <w:t>The users will ask for several access requests like installing new software, use external drive, and connect with other machine on LAN. The admin get this request as a popup and he can approve or reject them.</w:t>
      </w:r>
    </w:p>
    <w:p w:rsidR="003B1CA7" w:rsidRDefault="003B1CA7" w:rsidP="003B1CA7">
      <w:pPr>
        <w:pStyle w:val="Heading3"/>
      </w:pPr>
      <w:bookmarkStart w:id="81" w:name="_Toc396465209"/>
      <w:r>
        <w:t>Billing Interface</w:t>
      </w:r>
      <w:bookmarkEnd w:id="81"/>
    </w:p>
    <w:p w:rsidR="003B1CA7" w:rsidRDefault="003B1CA7" w:rsidP="003B1CA7">
      <w:pPr>
        <w:rPr>
          <w:lang w:eastAsia="ar-SA" w:bidi="ar-SA"/>
        </w:rPr>
      </w:pPr>
      <w:r>
        <w:rPr>
          <w:lang w:eastAsia="ar-SA" w:bidi="ar-SA"/>
        </w:rPr>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3B1CA7">
      <w:pPr>
        <w:pStyle w:val="Heading3"/>
      </w:pPr>
      <w:bookmarkStart w:id="82" w:name="_Toc396465210"/>
      <w:r>
        <w:t>Medicine Stock &amp; Price Info browser</w:t>
      </w:r>
      <w:bookmarkEnd w:id="82"/>
    </w:p>
    <w:p w:rsidR="003B1CA7" w:rsidRDefault="003B1CA7" w:rsidP="003B1CA7">
      <w:pPr>
        <w:rPr>
          <w:lang w:eastAsia="ar-SA" w:bidi="ar-SA"/>
        </w:rPr>
      </w:pPr>
      <w:r>
        <w:rPr>
          <w:lang w:eastAsia="ar-SA" w:bidi="ar-SA"/>
        </w:rPr>
        <w:lastRenderedPageBreak/>
        <w:t>This module will allow the IT-Admin to view the medicine stocks, price information.</w:t>
      </w:r>
    </w:p>
    <w:p w:rsidR="003B1CA7" w:rsidRDefault="003B1CA7" w:rsidP="003B1CA7">
      <w:pPr>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drawing>
          <wp:anchor distT="0" distB="0" distL="0" distR="0" simplePos="0" relativeHeight="251659264" behindDoc="0" locked="0" layoutInCell="1" allowOverlap="1" wp14:anchorId="6F8B6538" wp14:editId="51B71A91">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 xml:space="preserve">Figure: </w:t>
      </w:r>
      <w:r>
        <w:rPr>
          <w:lang w:eastAsia="ar-SA" w:bidi="ar-SA"/>
        </w:rPr>
        <w:t>Controller GUI Components</w:t>
      </w:r>
    </w:p>
    <w:p w:rsidR="003B1CA7" w:rsidRDefault="003B1CA7" w:rsidP="003B1CA7">
      <w:pPr>
        <w:pStyle w:val="Heading3"/>
      </w:pPr>
      <w:bookmarkStart w:id="83" w:name="_Toc396465211"/>
      <w:r>
        <w:t>Patient Management Interface</w:t>
      </w:r>
      <w:bookmarkEnd w:id="83"/>
    </w:p>
    <w:p w:rsidR="003B1CA7" w:rsidRDefault="003B1CA7" w:rsidP="003B1CA7">
      <w:pPr>
        <w:rPr>
          <w:lang w:eastAsia="ar-SA" w:bidi="ar-SA"/>
        </w:rPr>
      </w:pPr>
      <w:r>
        <w:rPr>
          <w:lang w:eastAsia="ar-SA" w:bidi="ar-SA"/>
        </w:rPr>
        <w:t>This interface will enable the admin to browse existing patients and add new patients. It will allow the admin to manage different aspects of patients of the Hospital.</w:t>
      </w:r>
    </w:p>
    <w:p w:rsidR="003B1CA7" w:rsidRDefault="003B1CA7" w:rsidP="003B1CA7">
      <w:pPr>
        <w:pStyle w:val="Heading3"/>
      </w:pPr>
      <w:bookmarkStart w:id="84" w:name="_Toc396465212"/>
      <w:r>
        <w:t>Resource Management Interface</w:t>
      </w:r>
      <w:bookmarkEnd w:id="84"/>
    </w:p>
    <w:p w:rsidR="003B1CA7" w:rsidRDefault="003B1CA7" w:rsidP="003B1CA7">
      <w:pPr>
        <w:rPr>
          <w:lang w:eastAsia="ar-SA" w:bidi="ar-SA"/>
        </w:rPr>
      </w:pPr>
      <w:r>
        <w:rPr>
          <w:lang w:eastAsia="ar-SA" w:bidi="ar-SA"/>
        </w:rPr>
        <w:t xml:space="preserve">This interface will enable the admin to browse existing resources and approve resource allocation requests. </w:t>
      </w:r>
    </w:p>
    <w:p w:rsidR="003B1CA7" w:rsidRDefault="003B1CA7" w:rsidP="003B1CA7">
      <w:pPr>
        <w:pStyle w:val="Heading3"/>
      </w:pPr>
      <w:bookmarkStart w:id="85" w:name="_Toc396465213"/>
      <w:r>
        <w:t>Appointment Management Interface</w:t>
      </w:r>
      <w:bookmarkEnd w:id="85"/>
    </w:p>
    <w:p w:rsidR="003B1CA7" w:rsidRDefault="003B1CA7" w:rsidP="003B1CA7">
      <w:pPr>
        <w:rPr>
          <w:lang w:eastAsia="ar-SA" w:bidi="ar-SA"/>
        </w:rPr>
      </w:pPr>
      <w:r>
        <w:rPr>
          <w:lang w:eastAsia="ar-SA" w:bidi="ar-SA"/>
        </w:rPr>
        <w:lastRenderedPageBreak/>
        <w:t xml:space="preserve">This interface will enable the admin to appointment of existing patients and resolve appointment conflicts. </w:t>
      </w:r>
    </w:p>
    <w:p w:rsidR="003B1CA7" w:rsidRDefault="003B1CA7" w:rsidP="003B1CA7">
      <w:pPr>
        <w:pStyle w:val="Heading3"/>
      </w:pPr>
      <w:bookmarkStart w:id="86" w:name="_Toc396465214"/>
      <w:r>
        <w:t>Report Interface</w:t>
      </w:r>
      <w:bookmarkEnd w:id="86"/>
    </w:p>
    <w:p w:rsidR="003B1CA7" w:rsidRDefault="003B1CA7" w:rsidP="003B1CA7">
      <w:pPr>
        <w:rPr>
          <w:lang w:eastAsia="ar-SA" w:bidi="ar-SA"/>
        </w:rPr>
      </w:pPr>
      <w:r>
        <w:rPr>
          <w:lang w:eastAsia="ar-SA" w:bidi="ar-SA"/>
        </w:rPr>
        <w:t xml:space="preserve">This interface is for managing the report </w:t>
      </w:r>
      <w:r w:rsidR="00164D7D">
        <w:rPr>
          <w:lang w:eastAsia="ar-SA" w:bidi="ar-SA"/>
        </w:rPr>
        <w:t>generation, centralized</w:t>
      </w:r>
      <w:r>
        <w:rPr>
          <w:lang w:eastAsia="ar-SA" w:bidi="ar-SA"/>
        </w:rPr>
        <w:t xml:space="preserve"> printer setup and to approve the print requests, prepare bill for the request.</w:t>
      </w:r>
    </w:p>
    <w:p w:rsidR="003B1CA7" w:rsidRDefault="003B1CA7" w:rsidP="003B1CA7">
      <w:pPr>
        <w:pStyle w:val="Heading3"/>
      </w:pPr>
      <w:bookmarkStart w:id="87" w:name="_Toc396465215"/>
      <w:r>
        <w:t>Security Management Interface</w:t>
      </w:r>
      <w:bookmarkEnd w:id="87"/>
    </w:p>
    <w:p w:rsidR="003B1CA7" w:rsidRDefault="003B1CA7" w:rsidP="003B1CA7">
      <w:pPr>
        <w:rPr>
          <w:lang w:eastAsia="ar-SA" w:bidi="ar-SA"/>
        </w:rPr>
      </w:pPr>
      <w:r>
        <w:rPr>
          <w:lang w:eastAsia="ar-SA" w:bidi="ar-SA"/>
        </w:rPr>
        <w:t xml:space="preserve">Hospitals need to maintain the patient data, photo identity card </w:t>
      </w:r>
      <w:r w:rsidR="00164D7D">
        <w:rPr>
          <w:lang w:eastAsia="ar-SA" w:bidi="ar-SA"/>
        </w:rPr>
        <w:t xml:space="preserve">number. </w:t>
      </w:r>
      <w:r>
        <w:rPr>
          <w:lang w:eastAsia="ar-SA" w:bidi="ar-SA"/>
        </w:rPr>
        <w:t xml:space="preserve">This interface will allow managing security measures to taken about the patients. It will have a interface for entering the patient's security data, photo and scan the photo identity card of the user. </w:t>
      </w:r>
    </w:p>
    <w:p w:rsidR="003B1CA7" w:rsidRDefault="003B1CA7" w:rsidP="003B1CA7">
      <w:pPr>
        <w:pStyle w:val="Heading3"/>
      </w:pPr>
      <w:bookmarkStart w:id="88" w:name="_Toc396465216"/>
      <w:r>
        <w:t>Video Surveillance Interface</w:t>
      </w:r>
      <w:bookmarkEnd w:id="88"/>
    </w:p>
    <w:p w:rsidR="003B1CA7" w:rsidRDefault="003B1CA7" w:rsidP="003B1CA7">
      <w:pPr>
        <w:rPr>
          <w:lang w:eastAsia="ar-SA" w:bidi="ar-SA"/>
        </w:rPr>
      </w:pPr>
      <w:r>
        <w:rPr>
          <w:lang w:eastAsia="ar-SA" w:bidi="ar-SA"/>
        </w:rPr>
        <w:t>This interface will display the video of specific areas of the Hospital and save the video for future reference. The admin can monitor from video surveillance window.</w:t>
      </w:r>
    </w:p>
    <w:p w:rsidR="003B1CA7" w:rsidRDefault="003B1CA7" w:rsidP="003B1CA7">
      <w:pPr>
        <w:pStyle w:val="Heading3"/>
      </w:pPr>
      <w:bookmarkStart w:id="89" w:name="_Toc396465217"/>
      <w:r>
        <w:t>Controller Engine Interactor</w:t>
      </w:r>
      <w:bookmarkEnd w:id="89"/>
    </w:p>
    <w:p w:rsidR="003B1CA7" w:rsidRDefault="003B1CA7" w:rsidP="003B1CA7">
      <w:pPr>
        <w:rPr>
          <w:lang w:eastAsia="ar-SA" w:bidi="ar-SA"/>
        </w:rPr>
      </w:pPr>
      <w:r>
        <w:rPr>
          <w:lang w:eastAsia="ar-SA" w:bidi="ar-SA"/>
        </w:rPr>
        <w:t>This interface will interact with centralized controller engine and fetch the required data.</w:t>
      </w:r>
    </w:p>
    <w:p w:rsidR="003B1CA7" w:rsidRDefault="003B1CA7" w:rsidP="003B1CA7">
      <w:pPr>
        <w:pStyle w:val="Heading2"/>
        <w:ind w:left="360"/>
        <w:rPr>
          <w:rFonts w:ascii="Times New Roman" w:hAnsi="Times New Roman"/>
        </w:rPr>
      </w:pPr>
      <w:bookmarkStart w:id="90" w:name="_Toc396465218"/>
      <w:r>
        <w:rPr>
          <w:rFonts w:ascii="Times New Roman" w:hAnsi="Times New Roman"/>
        </w:rPr>
        <w:t>Hospital Controller Engine</w:t>
      </w:r>
      <w:bookmarkEnd w:id="90"/>
    </w:p>
    <w:p w:rsidR="003B1CA7" w:rsidRDefault="003B1CA7" w:rsidP="003B1CA7">
      <w:pPr>
        <w:rPr>
          <w:lang w:eastAsia="ar-SA" w:bidi="ar-SA"/>
        </w:rPr>
      </w:pPr>
      <w:r>
        <w:rPr>
          <w:lang w:eastAsia="ar-SA" w:bidi="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Access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Connectivity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Billing Handler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Information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Search Engine</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Employee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Patient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Usage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71562">
            <w:pPr>
              <w:widowControl w:val="0"/>
              <w:numPr>
                <w:ilvl w:val="0"/>
                <w:numId w:val="2"/>
              </w:numPr>
              <w:suppressAutoHyphens/>
              <w:snapToGrid w:val="0"/>
              <w:spacing w:after="0" w:line="240" w:lineRule="auto"/>
              <w:rPr>
                <w:lang w:eastAsia="ar-SA" w:bidi="ar-SA"/>
              </w:rPr>
            </w:pPr>
            <w:r>
              <w:rPr>
                <w:lang w:eastAsia="ar-SA" w:bidi="ar-SA"/>
              </w:rPr>
              <w:t>Security Controller</w:t>
            </w:r>
          </w:p>
        </w:tc>
      </w:tr>
    </w:tbl>
    <w:p w:rsidR="003B1CA7" w:rsidRDefault="003B1CA7" w:rsidP="003B1CA7">
      <w:pPr>
        <w:pStyle w:val="Heading3"/>
      </w:pPr>
      <w:bookmarkStart w:id="91" w:name="_Toc396465219"/>
      <w:r>
        <w:t>Engine controller:</w:t>
      </w:r>
      <w:bookmarkEnd w:id="91"/>
    </w:p>
    <w:p w:rsidR="003B1CA7" w:rsidRDefault="003B1CA7" w:rsidP="003B1CA7">
      <w:pPr>
        <w:rPr>
          <w:lang w:eastAsia="ar-SA" w:bidi="ar-SA"/>
        </w:rPr>
      </w:pPr>
      <w:r>
        <w:rPr>
          <w:lang w:eastAsia="ar-SA" w:bidi="ar-SA"/>
        </w:rPr>
        <w:t xml:space="preserve">This controls the overall interaction between all the backend modules. It schedules the priority of the actions in case of overlapping. </w:t>
      </w:r>
    </w:p>
    <w:p w:rsidR="003B1CA7" w:rsidRDefault="003B1CA7" w:rsidP="003B1CA7">
      <w:pPr>
        <w:pStyle w:val="Heading3"/>
      </w:pPr>
      <w:bookmarkStart w:id="92" w:name="_Toc396465220"/>
      <w:r>
        <w:t>GUI Interactor:</w:t>
      </w:r>
      <w:bookmarkEnd w:id="92"/>
    </w:p>
    <w:p w:rsidR="003B1CA7" w:rsidRDefault="003B1CA7" w:rsidP="003B1CA7">
      <w:pPr>
        <w:rPr>
          <w:lang w:eastAsia="ar-SA" w:bidi="ar-SA"/>
        </w:rPr>
      </w:pPr>
      <w:r>
        <w:rPr>
          <w:lang w:eastAsia="ar-SA" w:bidi="ar-SA"/>
        </w:rPr>
        <w:lastRenderedPageBreak/>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3B1CA7">
      <w:pPr>
        <w:pStyle w:val="Heading3"/>
      </w:pPr>
      <w:bookmarkStart w:id="93" w:name="_Toc396465221"/>
      <w:r>
        <w:t>Database Controller:</w:t>
      </w:r>
      <w:bookmarkEnd w:id="93"/>
    </w:p>
    <w:p w:rsidR="003B1CA7" w:rsidRDefault="003B1CA7" w:rsidP="003B1CA7">
      <w:pPr>
        <w:rPr>
          <w:lang w:eastAsia="ar-SA" w:bidi="ar-SA"/>
        </w:rPr>
      </w:pPr>
      <w:r>
        <w:rPr>
          <w:lang w:eastAsia="ar-SA" w:bidi="ar-SA"/>
        </w:rPr>
        <w:t>It controls the database interactions. It forms query to fetch information from the database. It also sends data to be saved in database for future use.</w:t>
      </w:r>
    </w:p>
    <w:p w:rsidR="003B1CA7" w:rsidRDefault="003B1CA7" w:rsidP="003B1CA7">
      <w:pPr>
        <w:pStyle w:val="Heading3"/>
      </w:pPr>
      <w:bookmarkStart w:id="94" w:name="_Toc396465222"/>
      <w:r>
        <w:t>Information Controller:</w:t>
      </w:r>
      <w:bookmarkEnd w:id="94"/>
    </w:p>
    <w:p w:rsidR="003B1CA7" w:rsidRDefault="003B1CA7" w:rsidP="003B1CA7">
      <w:pPr>
        <w:rPr>
          <w:lang w:eastAsia="ar-SA" w:bidi="ar-SA"/>
        </w:rPr>
      </w:pPr>
      <w:r>
        <w:rPr>
          <w:lang w:eastAsia="ar-SA" w:bidi="ar-SA"/>
        </w:rPr>
        <w:t>This module processes patient and other information. It also archives the data to save space.</w:t>
      </w:r>
    </w:p>
    <w:p w:rsidR="003B1CA7" w:rsidRDefault="003B1CA7" w:rsidP="003B1CA7">
      <w:pPr>
        <w:pStyle w:val="Heading3"/>
      </w:pPr>
      <w:bookmarkStart w:id="95" w:name="_Toc396465223"/>
      <w:r>
        <w:t>Patient Controller:</w:t>
      </w:r>
      <w:bookmarkEnd w:id="95"/>
    </w:p>
    <w:p w:rsidR="003B1CA7" w:rsidRDefault="003B1CA7" w:rsidP="003B1CA7">
      <w:pPr>
        <w:rPr>
          <w:lang w:eastAsia="ar-SA" w:bidi="ar-SA"/>
        </w:rPr>
      </w:pPr>
      <w:r>
        <w:rPr>
          <w:lang w:eastAsia="ar-SA" w:bidi="ar-SA"/>
        </w:rPr>
        <w:t>It keeps track of patient information. It has an algorithm for maintaining patient's treatment, disease history. Depending on those patient's care will be taken accordingly.</w:t>
      </w:r>
    </w:p>
    <w:p w:rsidR="003B1CA7" w:rsidRDefault="003B1CA7" w:rsidP="003B1CA7">
      <w:pPr>
        <w:pStyle w:val="Heading3"/>
      </w:pPr>
      <w:bookmarkStart w:id="96" w:name="_Toc396465224"/>
      <w:r>
        <w:t>Security Controller:</w:t>
      </w:r>
      <w:bookmarkEnd w:id="96"/>
    </w:p>
    <w:p w:rsidR="003B1CA7" w:rsidRDefault="003B1CA7" w:rsidP="003B1CA7">
      <w:pPr>
        <w:rPr>
          <w:lang w:eastAsia="ar-SA" w:bidi="ar-SA"/>
        </w:rPr>
      </w:pPr>
      <w:r>
        <w:rPr>
          <w:lang w:eastAsia="ar-SA" w:bidi="ar-SA"/>
        </w:rPr>
        <w:t>It saves information for security measures. It can send it to the authority or police whenever required.</w:t>
      </w:r>
    </w:p>
    <w:p w:rsidR="003B1CA7" w:rsidRDefault="003B1CA7" w:rsidP="003B1CA7">
      <w:pPr>
        <w:pStyle w:val="Heading3"/>
      </w:pPr>
      <w:bookmarkStart w:id="97" w:name="_Toc396465225"/>
      <w:r>
        <w:t>Usage Controller:</w:t>
      </w:r>
      <w:bookmarkEnd w:id="97"/>
    </w:p>
    <w:p w:rsidR="003B1CA7" w:rsidRDefault="003B1CA7" w:rsidP="003B1CA7">
      <w:pPr>
        <w:rPr>
          <w:lang w:eastAsia="ar-SA" w:bidi="ar-SA"/>
        </w:rPr>
      </w:pPr>
      <w:r>
        <w:rPr>
          <w:lang w:eastAsia="ar-SA" w:bidi="ar-SA"/>
        </w:rPr>
        <w:t xml:space="preserve">It controls the usage of the users depending on </w:t>
      </w:r>
      <w:r w:rsidR="00164D7D">
        <w:rPr>
          <w:lang w:eastAsia="ar-SA" w:bidi="ar-SA"/>
        </w:rPr>
        <w:t>the balance</w:t>
      </w:r>
      <w:r>
        <w:rPr>
          <w:lang w:eastAsia="ar-SA" w:bidi="ar-SA"/>
        </w:rPr>
        <w:t xml:space="preserve"> available and informs the user about remaining time line.</w:t>
      </w:r>
    </w:p>
    <w:p w:rsidR="003B1CA7" w:rsidRDefault="003B1CA7" w:rsidP="003B1CA7">
      <w:pPr>
        <w:pStyle w:val="Heading3"/>
      </w:pPr>
      <w:bookmarkStart w:id="98" w:name="_Toc396465226"/>
      <w:r>
        <w:t>Access Controller:</w:t>
      </w:r>
      <w:bookmarkEnd w:id="98"/>
    </w:p>
    <w:p w:rsidR="003B1CA7" w:rsidRDefault="003B1CA7" w:rsidP="003B1CA7">
      <w:pPr>
        <w:rPr>
          <w:lang w:eastAsia="ar-SA" w:bidi="ar-SA"/>
        </w:rPr>
      </w:pPr>
      <w:r>
        <w:rPr>
          <w:lang w:eastAsia="ar-SA" w:bidi="ar-SA"/>
        </w:rPr>
        <w:t xml:space="preserve">Access controller manages user login and features to be accessed by them. It will validate user’s login and block access &amp; inform management if any access violation attempts happen. </w:t>
      </w:r>
    </w:p>
    <w:p w:rsidR="003B1CA7" w:rsidRDefault="003B1CA7" w:rsidP="003B1CA7">
      <w:pPr>
        <w:ind w:left="1065" w:firstLine="0"/>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lastRenderedPageBreak/>
        <w:drawing>
          <wp:anchor distT="0" distB="0" distL="0" distR="0" simplePos="0" relativeHeight="251660288" behindDoc="0" locked="0" layoutInCell="1" allowOverlap="1" wp14:anchorId="78830503" wp14:editId="55644A36">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left="1418" w:firstLine="0"/>
        <w:rPr>
          <w:lang w:eastAsia="ar-SA" w:bidi="ar-SA"/>
        </w:rPr>
      </w:pPr>
      <w:r>
        <w:rPr>
          <w:lang w:eastAsia="ar-SA" w:bidi="ar-SA"/>
        </w:rPr>
        <w:t>Figure: Components of Engine</w:t>
      </w:r>
    </w:p>
    <w:p w:rsidR="003B1CA7" w:rsidRDefault="003B1CA7" w:rsidP="003B1CA7">
      <w:pPr>
        <w:ind w:left="1418" w:firstLine="709"/>
        <w:rPr>
          <w:lang w:eastAsia="ar-SA" w:bidi="ar-SA"/>
        </w:rPr>
      </w:pPr>
    </w:p>
    <w:p w:rsidR="003B1CA7" w:rsidRDefault="003B1CA7" w:rsidP="003B1CA7">
      <w:pPr>
        <w:pStyle w:val="Heading3"/>
      </w:pPr>
      <w:bookmarkStart w:id="99" w:name="_Toc396465227"/>
      <w:r>
        <w:t>Employee Controller:</w:t>
      </w:r>
      <w:bookmarkEnd w:id="99"/>
    </w:p>
    <w:p w:rsidR="003B1CA7" w:rsidRDefault="003B1CA7" w:rsidP="003B1CA7">
      <w:pPr>
        <w:rPr>
          <w:lang w:eastAsia="ar-SA" w:bidi="ar-SA"/>
        </w:rPr>
      </w:pPr>
      <w:r>
        <w:rPr>
          <w:lang w:eastAsia="ar-SA" w:bidi="ar-SA"/>
        </w:rPr>
        <w:t>This module will maintain the information about employees such as doctor, nurse, support stuff. It will save the information in database and retrieve them when required.</w:t>
      </w:r>
    </w:p>
    <w:p w:rsidR="003B1CA7" w:rsidRDefault="003B1CA7" w:rsidP="003B1CA7">
      <w:pPr>
        <w:pStyle w:val="Heading3"/>
      </w:pPr>
      <w:bookmarkStart w:id="100" w:name="_Toc396465228"/>
      <w:r>
        <w:t>Search Engine:</w:t>
      </w:r>
      <w:bookmarkEnd w:id="100"/>
    </w:p>
    <w:p w:rsidR="003B1CA7" w:rsidRDefault="003B1CA7" w:rsidP="003B1CA7">
      <w:pPr>
        <w:rPr>
          <w:lang w:eastAsia="ar-SA" w:bidi="ar-SA"/>
        </w:rPr>
      </w:pPr>
      <w:r>
        <w:rPr>
          <w:lang w:eastAsia="ar-SA" w:bidi="ar-SA"/>
        </w:rPr>
        <w:t xml:space="preserve">Search engine enables rapid and efficient searching of data about </w:t>
      </w:r>
      <w:r w:rsidR="00B379A6">
        <w:rPr>
          <w:lang w:eastAsia="ar-SA" w:bidi="ar-SA"/>
        </w:rPr>
        <w:t>doctor</w:t>
      </w:r>
      <w:r>
        <w:rPr>
          <w:lang w:eastAsia="ar-SA" w:bidi="ar-SA"/>
        </w:rPr>
        <w:t xml:space="preserve">s, products and suppliers. Search Engine prepares search indexes depending most accessed data. It improves the efficiency and performance of the software. </w:t>
      </w:r>
    </w:p>
    <w:p w:rsidR="003B1CA7" w:rsidRDefault="003B1CA7" w:rsidP="003B1CA7">
      <w:pPr>
        <w:pStyle w:val="Heading3"/>
      </w:pPr>
      <w:bookmarkStart w:id="101" w:name="_Toc396465229"/>
      <w:r>
        <w:t>Billing Handler:</w:t>
      </w:r>
      <w:bookmarkEnd w:id="101"/>
    </w:p>
    <w:p w:rsidR="003B1CA7" w:rsidRDefault="003B1CA7" w:rsidP="003B1CA7">
      <w:pPr>
        <w:rPr>
          <w:lang w:eastAsia="ar-SA" w:bidi="ar-SA"/>
        </w:rPr>
      </w:pPr>
      <w:r>
        <w:rPr>
          <w:lang w:eastAsia="ar-SA" w:bidi="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3B1CA7">
      <w:pPr>
        <w:pStyle w:val="Heading3"/>
      </w:pPr>
      <w:bookmarkStart w:id="102" w:name="_Toc396465230"/>
      <w:r>
        <w:t>Connectivity Controller:</w:t>
      </w:r>
      <w:bookmarkEnd w:id="102"/>
    </w:p>
    <w:p w:rsidR="003B1CA7" w:rsidRDefault="003B1CA7" w:rsidP="003B1CA7">
      <w:pPr>
        <w:rPr>
          <w:lang w:eastAsia="ar-SA" w:bidi="ar-SA"/>
        </w:rPr>
      </w:pPr>
      <w:r>
        <w:rPr>
          <w:lang w:eastAsia="ar-SA" w:bidi="ar-SA"/>
        </w:rPr>
        <w:t>Web controller handles the interaction with Internet and LAN. It allows connecting to the internet depending users credit balance. It has the logic for connection handling between machines and controller.</w:t>
      </w:r>
    </w:p>
    <w:p w:rsidR="003B1CA7" w:rsidRDefault="003B1CA7" w:rsidP="003B1CA7">
      <w:pPr>
        <w:rPr>
          <w:lang w:eastAsia="ar-SA" w:bidi="ar-SA"/>
        </w:rPr>
      </w:pPr>
    </w:p>
    <w:p w:rsidR="003B1CA7" w:rsidRDefault="003B1CA7" w:rsidP="003B1CA7">
      <w:pPr>
        <w:pStyle w:val="Heading2"/>
        <w:ind w:left="360"/>
        <w:rPr>
          <w:rFonts w:ascii="Times New Roman" w:hAnsi="Times New Roman"/>
        </w:rPr>
      </w:pPr>
      <w:bookmarkStart w:id="103" w:name="_Toc396465231"/>
      <w:r>
        <w:rPr>
          <w:rFonts w:ascii="Times New Roman" w:hAnsi="Times New Roman"/>
        </w:rPr>
        <w:t>Hospital Management System Database</w:t>
      </w:r>
      <w:bookmarkEnd w:id="103"/>
    </w:p>
    <w:p w:rsidR="003B1CA7" w:rsidRDefault="003B1CA7" w:rsidP="003B1CA7">
      <w:pPr>
        <w:rPr>
          <w:lang w:eastAsia="ar-SA" w:bidi="ar-SA"/>
        </w:rPr>
      </w:pPr>
      <w:r>
        <w:rPr>
          <w:lang w:eastAsia="ar-SA" w:bidi="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185D1A">
      <w:pPr>
        <w:spacing w:line="240" w:lineRule="auto"/>
        <w:rPr>
          <w:rFonts w:ascii="Arial" w:eastAsia="Arial" w:hAnsi="Arial" w:cs="Arial"/>
        </w:rPr>
      </w:pPr>
    </w:p>
    <w:p w:rsidR="00521FAD" w:rsidRPr="00185D1A" w:rsidRDefault="003B1CA7" w:rsidP="00185D1A">
      <w:pPr>
        <w:pStyle w:val="Heading2"/>
        <w:spacing w:line="240" w:lineRule="auto"/>
        <w:rPr>
          <w:rFonts w:ascii="Arial" w:eastAsia="Arial" w:hAnsi="Arial" w:cs="Arial"/>
        </w:rPr>
      </w:pPr>
      <w:bookmarkStart w:id="104" w:name="_Toc289216362"/>
      <w:bookmarkStart w:id="105" w:name="_Toc289216617"/>
      <w:r>
        <w:rPr>
          <w:rFonts w:ascii="Arial" w:eastAsia="Arial" w:hAnsi="Arial" w:cs="Arial"/>
        </w:rPr>
        <w:br w:type="page"/>
      </w:r>
      <w:bookmarkStart w:id="106" w:name="_Toc396465232"/>
      <w:r w:rsidR="00521FAD" w:rsidRPr="00185D1A">
        <w:rPr>
          <w:rFonts w:ascii="Arial" w:eastAsia="Arial" w:hAnsi="Arial" w:cs="Arial"/>
        </w:rPr>
        <w:lastRenderedPageBreak/>
        <w:t>Hardware &amp; Software Requirements for the application to run</w:t>
      </w:r>
      <w:bookmarkEnd w:id="38"/>
      <w:bookmarkEnd w:id="59"/>
      <w:bookmarkEnd w:id="60"/>
      <w:bookmarkEnd w:id="61"/>
      <w:bookmarkEnd w:id="62"/>
      <w:bookmarkEnd w:id="63"/>
      <w:bookmarkEnd w:id="64"/>
      <w:bookmarkEnd w:id="104"/>
      <w:bookmarkEnd w:id="105"/>
      <w:bookmarkEnd w:id="106"/>
    </w:p>
    <w:p w:rsidR="00E67F7B" w:rsidRPr="00185D1A" w:rsidRDefault="00E67F7B" w:rsidP="00185D1A">
      <w:pPr>
        <w:spacing w:line="240" w:lineRule="auto"/>
        <w:rPr>
          <w:rFonts w:ascii="Arial" w:eastAsia="Arial" w:hAnsi="Arial" w:cs="Arial"/>
        </w:rPr>
      </w:pPr>
    </w:p>
    <w:p w:rsidR="00521FAD" w:rsidRPr="00185D1A" w:rsidRDefault="00521FAD" w:rsidP="00185D1A">
      <w:pPr>
        <w:pStyle w:val="Heading4"/>
        <w:spacing w:line="240" w:lineRule="auto"/>
        <w:rPr>
          <w:rFonts w:ascii="Arial" w:eastAsia="Arial" w:hAnsi="Arial" w:cs="Arial"/>
        </w:rPr>
      </w:pPr>
      <w:bookmarkStart w:id="107" w:name="_Toc279818574"/>
      <w:bookmarkStart w:id="108" w:name="_Toc279843461"/>
      <w:bookmarkStart w:id="109" w:name="_Toc279845631"/>
      <w:bookmarkStart w:id="110" w:name="_Toc279846565"/>
      <w:bookmarkStart w:id="111" w:name="_Toc279846609"/>
      <w:bookmarkStart w:id="112" w:name="_Toc288953116"/>
      <w:bookmarkStart w:id="113" w:name="_Toc289214870"/>
      <w:r w:rsidRPr="00185D1A">
        <w:rPr>
          <w:rFonts w:ascii="Arial" w:eastAsia="Arial" w:hAnsi="Arial" w:cs="Arial"/>
        </w:rPr>
        <w:t>Hardware Requirements</w:t>
      </w:r>
      <w:bookmarkEnd w:id="107"/>
      <w:bookmarkEnd w:id="108"/>
      <w:bookmarkEnd w:id="109"/>
      <w:bookmarkEnd w:id="110"/>
      <w:bookmarkEnd w:id="111"/>
      <w:bookmarkEnd w:id="112"/>
      <w:bookmarkEnd w:id="113"/>
    </w:p>
    <w:p w:rsidR="00521FAD" w:rsidRPr="00185D1A" w:rsidRDefault="00521FAD" w:rsidP="00185D1A">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185D1A">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185D1A">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185D1A">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185D1A">
      <w:pPr>
        <w:spacing w:line="240" w:lineRule="auto"/>
        <w:rPr>
          <w:rFonts w:ascii="Arial" w:eastAsia="Arial" w:hAnsi="Arial" w:cs="Arial"/>
        </w:rPr>
      </w:pPr>
      <w:r w:rsidRPr="00185D1A">
        <w:rPr>
          <w:rFonts w:ascii="Arial" w:eastAsia="Arial" w:hAnsi="Arial" w:cs="Arial"/>
        </w:rPr>
        <w:t>Webcam</w:t>
      </w:r>
    </w:p>
    <w:p w:rsidR="00B5633C" w:rsidRPr="00185D1A" w:rsidRDefault="00B5633C" w:rsidP="00185D1A">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185D1A">
      <w:pPr>
        <w:spacing w:line="240" w:lineRule="auto"/>
        <w:rPr>
          <w:rFonts w:ascii="Arial" w:eastAsia="Arial" w:hAnsi="Arial" w:cs="Arial"/>
        </w:rPr>
      </w:pPr>
      <w:r w:rsidRPr="00185D1A">
        <w:rPr>
          <w:rFonts w:ascii="Arial" w:eastAsia="Arial" w:hAnsi="Arial" w:cs="Arial"/>
        </w:rPr>
        <w:t>NFC Id Cards</w:t>
      </w:r>
    </w:p>
    <w:p w:rsidR="00861C7C" w:rsidRPr="00185D1A" w:rsidRDefault="00B83E01" w:rsidP="00185D1A">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185D1A">
      <w:pPr>
        <w:pStyle w:val="Heading4"/>
        <w:spacing w:line="240" w:lineRule="auto"/>
        <w:rPr>
          <w:rFonts w:ascii="Arial" w:eastAsia="Arial" w:hAnsi="Arial" w:cs="Arial"/>
        </w:rPr>
      </w:pPr>
      <w:bookmarkStart w:id="114" w:name="_Toc279818575"/>
      <w:bookmarkStart w:id="115" w:name="_Toc279843462"/>
      <w:bookmarkStart w:id="116" w:name="_Toc279845632"/>
      <w:bookmarkStart w:id="117" w:name="_Toc279846566"/>
      <w:bookmarkStart w:id="118" w:name="_Toc279846610"/>
      <w:bookmarkStart w:id="119" w:name="_Toc288953117"/>
      <w:bookmarkStart w:id="120" w:name="_Toc289214871"/>
      <w:r w:rsidRPr="00185D1A">
        <w:rPr>
          <w:rFonts w:ascii="Arial" w:eastAsia="Arial" w:hAnsi="Arial" w:cs="Arial"/>
        </w:rPr>
        <w:t>Software</w:t>
      </w:r>
      <w:r w:rsidR="00521FAD" w:rsidRPr="00185D1A">
        <w:rPr>
          <w:rFonts w:ascii="Arial" w:eastAsia="Arial" w:hAnsi="Arial" w:cs="Arial"/>
        </w:rPr>
        <w:t xml:space="preserve"> Requirements</w:t>
      </w:r>
      <w:bookmarkEnd w:id="114"/>
      <w:bookmarkEnd w:id="115"/>
      <w:bookmarkEnd w:id="116"/>
      <w:bookmarkEnd w:id="117"/>
      <w:bookmarkEnd w:id="118"/>
      <w:bookmarkEnd w:id="119"/>
      <w:bookmarkEnd w:id="120"/>
    </w:p>
    <w:p w:rsidR="00AE7768" w:rsidRPr="00185D1A" w:rsidRDefault="00AE7768" w:rsidP="00185D1A">
      <w:pPr>
        <w:spacing w:line="240" w:lineRule="auto"/>
        <w:rPr>
          <w:rFonts w:ascii="Arial" w:eastAsia="Arial" w:hAnsi="Arial" w:cs="Arial"/>
        </w:rPr>
      </w:pPr>
    </w:p>
    <w:p w:rsidR="00521FAD" w:rsidRPr="00185D1A" w:rsidRDefault="00521FAD" w:rsidP="00185D1A">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185D1A">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185D1A">
      <w:pPr>
        <w:spacing w:line="240" w:lineRule="auto"/>
        <w:rPr>
          <w:rFonts w:ascii="Arial" w:eastAsia="Arial" w:hAnsi="Arial" w:cs="Arial"/>
        </w:rPr>
      </w:pPr>
    </w:p>
    <w:p w:rsidR="00DF3CF8" w:rsidRPr="00185D1A" w:rsidRDefault="00DF3CF8" w:rsidP="00185D1A">
      <w:pPr>
        <w:spacing w:line="240" w:lineRule="auto"/>
        <w:rPr>
          <w:rFonts w:ascii="Arial" w:eastAsia="Arial" w:hAnsi="Arial" w:cs="Arial"/>
        </w:rPr>
      </w:pPr>
    </w:p>
    <w:p w:rsidR="00BA0576" w:rsidRPr="00185D1A" w:rsidRDefault="00BA0576"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7C7673" w:rsidRDefault="006C6A0B" w:rsidP="006C6A0B">
      <w:pPr>
        <w:pStyle w:val="Heading1"/>
        <w:rPr>
          <w:rFonts w:eastAsia="Arial"/>
        </w:rPr>
      </w:pPr>
      <w:bookmarkStart w:id="121" w:name="_Toc289216364"/>
      <w:bookmarkStart w:id="122" w:name="_Toc289216620"/>
      <w:bookmarkStart w:id="123" w:name="_Toc275799015"/>
      <w:r>
        <w:rPr>
          <w:rFonts w:eastAsia="Arial"/>
        </w:rPr>
        <w:br w:type="page"/>
      </w:r>
      <w:bookmarkStart w:id="124" w:name="_Toc396465233"/>
      <w:r w:rsidR="00042E5B" w:rsidRPr="00185D1A">
        <w:rPr>
          <w:rFonts w:eastAsia="Arial"/>
        </w:rPr>
        <w:lastRenderedPageBreak/>
        <w:t>DESIGN DOCUMENT:</w:t>
      </w:r>
      <w:bookmarkEnd w:id="121"/>
      <w:bookmarkEnd w:id="122"/>
      <w:bookmarkEnd w:id="124"/>
    </w:p>
    <w:p w:rsidR="005E7823" w:rsidRDefault="005E7823" w:rsidP="005E7823">
      <w:pPr>
        <w:pStyle w:val="Heading2"/>
        <w:rPr>
          <w:rFonts w:eastAsia="Arial"/>
        </w:rPr>
      </w:pPr>
      <w:bookmarkStart w:id="125" w:name="_Toc396465234"/>
      <w:r>
        <w:rPr>
          <w:rFonts w:eastAsia="Arial"/>
        </w:rPr>
        <w:t>Class Diagram</w:t>
      </w:r>
      <w:bookmarkEnd w:id="125"/>
    </w:p>
    <w:p w:rsidR="007B3243" w:rsidRPr="007B3243" w:rsidRDefault="007B3243" w:rsidP="007B3243">
      <w:pPr>
        <w:rPr>
          <w:rFonts w:eastAsia="Arial"/>
        </w:rPr>
      </w:pPr>
    </w:p>
    <w:p w:rsidR="005E7823" w:rsidRDefault="00152A64" w:rsidP="005E7823">
      <w:pPr>
        <w:keepNext/>
      </w:pPr>
      <w:r>
        <w:rPr>
          <w:rFonts w:eastAsia="Arial"/>
          <w:noProof/>
          <w:lang w:bidi="ar-SA"/>
        </w:rPr>
        <w:drawing>
          <wp:inline distT="0" distB="0" distL="0" distR="0">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5E7823">
      <w:pPr>
        <w:pStyle w:val="Caption"/>
        <w:jc w:val="center"/>
      </w:pPr>
      <w:r>
        <w:t xml:space="preserve">Figure </w:t>
      </w:r>
      <w:r>
        <w:fldChar w:fldCharType="begin"/>
      </w:r>
      <w:r>
        <w:instrText xml:space="preserve"> SEQ Figure \* ARABIC </w:instrText>
      </w:r>
      <w:r>
        <w:fldChar w:fldCharType="separate"/>
      </w:r>
      <w:r w:rsidR="007B3243">
        <w:rPr>
          <w:noProof/>
        </w:rPr>
        <w:t>1</w:t>
      </w:r>
      <w:r>
        <w:fldChar w:fldCharType="end"/>
      </w:r>
      <w:r>
        <w:t>:-Class Diagram 1</w:t>
      </w:r>
    </w:p>
    <w:p w:rsidR="007B3243" w:rsidRDefault="00152A64" w:rsidP="007B3243">
      <w:pPr>
        <w:keepNext/>
      </w:pPr>
      <w:r>
        <w:rPr>
          <w:rFonts w:eastAsia="Arial"/>
          <w:noProof/>
          <w:lang w:bidi="ar-SA"/>
        </w:rPr>
        <w:drawing>
          <wp:inline distT="0" distB="0" distL="0" distR="0">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7B324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:-Class Diagram2</w:t>
      </w:r>
    </w:p>
    <w:p w:rsidR="007B3243" w:rsidRDefault="00152A64" w:rsidP="007B3243">
      <w:pPr>
        <w:keepNext/>
        <w:ind w:firstLine="0"/>
      </w:pPr>
      <w:r>
        <w:rPr>
          <w:rFonts w:eastAsia="Arial"/>
          <w:noProof/>
          <w:lang w:bidi="ar-SA"/>
        </w:rPr>
        <w:lastRenderedPageBreak/>
        <w:drawing>
          <wp:inline distT="0" distB="0" distL="0" distR="0">
            <wp:extent cx="6408420" cy="8054340"/>
            <wp:effectExtent l="0" t="0" r="0" b="381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8420" cy="8054340"/>
                    </a:xfrm>
                    <a:prstGeom prst="rect">
                      <a:avLst/>
                    </a:prstGeom>
                    <a:noFill/>
                    <a:ln>
                      <a:noFill/>
                    </a:ln>
                  </pic:spPr>
                </pic:pic>
              </a:graphicData>
            </a:graphic>
          </wp:inline>
        </w:drawing>
      </w:r>
    </w:p>
    <w:p w:rsidR="007B3243" w:rsidRPr="007B3243" w:rsidRDefault="007B3243" w:rsidP="007B3243">
      <w:pPr>
        <w:pStyle w:val="Caption"/>
        <w:jc w:val="center"/>
        <w:rPr>
          <w:rFonts w:eastAsia="Arial"/>
        </w:rPr>
      </w:pPr>
      <w:r>
        <w:t xml:space="preserve">Figure </w:t>
      </w:r>
      <w:r>
        <w:fldChar w:fldCharType="begin"/>
      </w:r>
      <w:r>
        <w:instrText xml:space="preserve"> SEQ Figure \* ARABIC </w:instrText>
      </w:r>
      <w:r>
        <w:fldChar w:fldCharType="separate"/>
      </w:r>
      <w:r>
        <w:rPr>
          <w:noProof/>
        </w:rPr>
        <w:t>3</w:t>
      </w:r>
      <w:r>
        <w:fldChar w:fldCharType="end"/>
      </w:r>
      <w:r>
        <w:t>:-Class Diagram (overall)</w:t>
      </w:r>
    </w:p>
    <w:p w:rsidR="007B3243" w:rsidRDefault="007B3243" w:rsidP="007B20DD">
      <w:bookmarkStart w:id="126" w:name="_Toc289170453"/>
    </w:p>
    <w:p w:rsidR="006C6A0B" w:rsidRDefault="007B3243" w:rsidP="006C6A0B">
      <w:pPr>
        <w:pStyle w:val="Heading2"/>
        <w:keepNext/>
        <w:numPr>
          <w:ilvl w:val="1"/>
          <w:numId w:val="0"/>
        </w:numPr>
        <w:tabs>
          <w:tab w:val="num" w:pos="576"/>
        </w:tabs>
        <w:spacing w:before="240" w:after="60" w:line="240" w:lineRule="auto"/>
        <w:ind w:left="576" w:hanging="576"/>
      </w:pPr>
      <w:r>
        <w:br w:type="page"/>
      </w:r>
      <w:bookmarkStart w:id="127" w:name="_Toc396465235"/>
      <w:r w:rsidR="006C6A0B">
        <w:lastRenderedPageBreak/>
        <w:t xml:space="preserve">Data flow </w:t>
      </w:r>
      <w:r w:rsidR="006C6A0B" w:rsidRPr="00875452">
        <w:t>diagram</w:t>
      </w:r>
      <w:bookmarkEnd w:id="127"/>
    </w:p>
    <w:p w:rsidR="006C6A0B" w:rsidRDefault="006C6A0B" w:rsidP="006C6A0B">
      <w:pPr>
        <w:pStyle w:val="Heading3"/>
      </w:pPr>
      <w:bookmarkStart w:id="128" w:name="_Toc396465236"/>
      <w:r>
        <w:t>DFD-level 0</w:t>
      </w:r>
      <w:bookmarkEnd w:id="128"/>
    </w:p>
    <w:p w:rsidR="004304C3" w:rsidRPr="004304C3" w:rsidRDefault="004304C3" w:rsidP="004304C3"/>
    <w:p w:rsidR="006C6A0B" w:rsidRDefault="00D72048" w:rsidP="006C6A0B">
      <w:pPr>
        <w:keepNext/>
      </w:pPr>
      <w:r>
        <w:rPr>
          <w:noProof/>
          <w:lang w:bidi="ar-SA"/>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left:0;text-align:left;margin-left:4.65pt;margin-top:207.85pt;width:36.3pt;height:26.15pt;z-index:251662336" adj="-10592474" fillcolor="black">
            <v:shadow color="#868686"/>
            <v:textpath style="font-family:&quot;Bookman Old Style&quot;;font-size:8pt" fitshape="t" trim="t" string="User Login&#10;"/>
          </v:shape>
        </w:pict>
      </w:r>
      <w:r w:rsidR="00152A64">
        <w:rPr>
          <w:noProof/>
          <w:lang w:bidi="ar-SA"/>
        </w:rPr>
        <w:drawing>
          <wp:inline distT="0" distB="0" distL="0" distR="0">
            <wp:extent cx="6355080" cy="5775960"/>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5080" cy="5775960"/>
                    </a:xfrm>
                    <a:prstGeom prst="rect">
                      <a:avLst/>
                    </a:prstGeom>
                    <a:noFill/>
                    <a:ln>
                      <a:noFill/>
                    </a:ln>
                  </pic:spPr>
                </pic:pic>
              </a:graphicData>
            </a:graphic>
          </wp:inline>
        </w:drawing>
      </w:r>
    </w:p>
    <w:p w:rsidR="006C6A0B" w:rsidRDefault="006C6A0B" w:rsidP="006C6A0B">
      <w:pPr>
        <w:pStyle w:val="Caption"/>
        <w:ind w:left="3545" w:firstLine="0"/>
      </w:pPr>
      <w:r>
        <w:t xml:space="preserve">Figure </w:t>
      </w:r>
      <w:r>
        <w:fldChar w:fldCharType="begin"/>
      </w:r>
      <w:r>
        <w:instrText xml:space="preserve"> SEQ Figure \* ARABIC </w:instrText>
      </w:r>
      <w:r>
        <w:fldChar w:fldCharType="separate"/>
      </w:r>
      <w:r w:rsidR="007B3243">
        <w:rPr>
          <w:noProof/>
        </w:rPr>
        <w:t>4</w:t>
      </w:r>
      <w:r>
        <w:fldChar w:fldCharType="end"/>
      </w:r>
      <w:r>
        <w:t xml:space="preserve">  DFD-level 0</w:t>
      </w:r>
    </w:p>
    <w:p w:rsidR="004304C3" w:rsidRDefault="004304C3" w:rsidP="007B20DD"/>
    <w:p w:rsidR="004304C3" w:rsidRDefault="004304C3" w:rsidP="007B20DD"/>
    <w:p w:rsidR="00124186" w:rsidRPr="006F3927" w:rsidRDefault="00124186" w:rsidP="00124186">
      <w:pPr>
        <w:pStyle w:val="Heading3"/>
        <w:rPr>
          <w:lang w:eastAsia="ar-SA"/>
        </w:rPr>
      </w:pPr>
      <w:bookmarkStart w:id="129" w:name="_Toc396465237"/>
      <w:r>
        <w:t>DFD level 1</w:t>
      </w:r>
      <w:bookmarkEnd w:id="129"/>
    </w:p>
    <w:p w:rsidR="00124186" w:rsidRDefault="00124186" w:rsidP="006C6A0B">
      <w:pPr>
        <w:keepNext/>
      </w:pPr>
    </w:p>
    <w:p w:rsidR="006C6A0B" w:rsidRDefault="00152A64" w:rsidP="00124186">
      <w:pPr>
        <w:keepNext/>
        <w:spacing w:line="240" w:lineRule="auto"/>
      </w:pPr>
      <w:r>
        <w:rPr>
          <w:noProof/>
          <w:lang w:bidi="ar-SA"/>
        </w:rPr>
        <mc:AlternateContent>
          <mc:Choice Requires="wpc">
            <w:drawing>
              <wp:inline distT="0" distB="0" distL="0" distR="0">
                <wp:extent cx="6673850" cy="6463030"/>
                <wp:effectExtent l="0" t="0" r="3175"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4300" y="114935"/>
                            <a:ext cx="5940425" cy="609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">
                <v:shape id="_x0000_s1027" type="#_x0000_t75" style="position:absolute;width:66738;height:64630;visibility:visible;mso-wrap-style:square">
                  <v:fill o:detectmouseclick="t"/>
                  <v:path o:connecttype="none"/>
                </v:shape>
                <v:shape id="Picture 13" o:spid="_x0000_s1028" type="#_x0000_t75" style="position:absolute;left:1143;top:1149;width:59404;height:60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9" o:title=""/>
                </v:shape>
                <w10:anchorlock/>
              </v:group>
            </w:pict>
          </mc:Fallback>
        </mc:AlternateContent>
      </w:r>
    </w:p>
    <w:p w:rsidR="006C6A0B" w:rsidRDefault="006C6A0B" w:rsidP="004304C3">
      <w:pPr>
        <w:pStyle w:val="Caption"/>
        <w:spacing w:line="240" w:lineRule="auto"/>
        <w:jc w:val="center"/>
      </w:pPr>
      <w:r>
        <w:t xml:space="preserve">Figure </w:t>
      </w:r>
      <w:r>
        <w:fldChar w:fldCharType="begin"/>
      </w:r>
      <w:r>
        <w:instrText xml:space="preserve"> SEQ Figure \* ARABIC </w:instrText>
      </w:r>
      <w:r>
        <w:fldChar w:fldCharType="separate"/>
      </w:r>
      <w:r w:rsidR="007B3243">
        <w:rPr>
          <w:noProof/>
        </w:rPr>
        <w:t>5</w:t>
      </w:r>
      <w:r>
        <w:fldChar w:fldCharType="end"/>
      </w:r>
      <w:r w:rsidR="00124186">
        <w:t xml:space="preserve">        </w:t>
      </w:r>
      <w:r>
        <w:t>DFD level 1</w:t>
      </w:r>
    </w:p>
    <w:p w:rsidR="00124186" w:rsidRDefault="00124186" w:rsidP="00124186">
      <w:pPr>
        <w:pStyle w:val="Heading3"/>
      </w:pPr>
      <w:r>
        <w:br w:type="page"/>
      </w:r>
      <w:bookmarkStart w:id="130" w:name="_Toc396465238"/>
      <w:r>
        <w:lastRenderedPageBreak/>
        <w:t>DFD level 2</w:t>
      </w:r>
      <w:bookmarkEnd w:id="130"/>
    </w:p>
    <w:p w:rsidR="00124186" w:rsidRPr="00124186" w:rsidRDefault="00124186" w:rsidP="00124186"/>
    <w:p w:rsidR="006C6A0B" w:rsidRDefault="00152A64" w:rsidP="00C239A5">
      <w:r>
        <w:rPr>
          <w:rFonts w:eastAsia="Arial"/>
          <w:noProof/>
          <w:lang w:bidi="ar-SA"/>
        </w:rPr>
        <w:drawing>
          <wp:inline distT="0" distB="0" distL="0" distR="0">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2F67D1">
      <w:pPr>
        <w:pStyle w:val="Caption"/>
        <w:jc w:val="center"/>
      </w:pPr>
      <w:r>
        <w:t xml:space="preserve">Figure </w:t>
      </w:r>
      <w:r>
        <w:fldChar w:fldCharType="begin"/>
      </w:r>
      <w:r>
        <w:instrText xml:space="preserve"> SEQ Figure \* ARABIC </w:instrText>
      </w:r>
      <w:r>
        <w:fldChar w:fldCharType="separate"/>
      </w:r>
      <w:r w:rsidR="007B3243">
        <w:rPr>
          <w:noProof/>
        </w:rPr>
        <w:t>6</w:t>
      </w:r>
      <w:r>
        <w:fldChar w:fldCharType="end"/>
      </w:r>
      <w:r w:rsidR="00124186">
        <w:t xml:space="preserve"> </w:t>
      </w:r>
      <w:r>
        <w:t>DFD level 2</w:t>
      </w:r>
    </w:p>
    <w:p w:rsidR="00C239A5" w:rsidRDefault="00C239A5" w:rsidP="007B20DD">
      <w:pPr>
        <w:pStyle w:val="Heading3"/>
      </w:pPr>
      <w:bookmarkStart w:id="131" w:name="_Toc396465239"/>
      <w:r>
        <w:t>DFD - level 3</w:t>
      </w:r>
      <w:bookmarkEnd w:id="131"/>
    </w:p>
    <w:p w:rsidR="006C6A0B" w:rsidRDefault="00152A64" w:rsidP="00C239A5">
      <w:r>
        <w:rPr>
          <w:rFonts w:eastAsia="Arial"/>
          <w:noProof/>
          <w:lang w:bidi="ar-SA"/>
        </w:rPr>
        <w:drawing>
          <wp:inline distT="0" distB="0" distL="0" distR="0">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2F67D1">
      <w:pPr>
        <w:pStyle w:val="Caption"/>
        <w:jc w:val="center"/>
      </w:pPr>
      <w:r>
        <w:t xml:space="preserve">Figure </w:t>
      </w:r>
      <w:r>
        <w:fldChar w:fldCharType="begin"/>
      </w:r>
      <w:r>
        <w:instrText xml:space="preserve"> SEQ Figure \* ARABIC </w:instrText>
      </w:r>
      <w:r>
        <w:fldChar w:fldCharType="separate"/>
      </w:r>
      <w:r w:rsidR="007B3243">
        <w:rPr>
          <w:noProof/>
        </w:rPr>
        <w:t>7</w:t>
      </w:r>
      <w:r>
        <w:fldChar w:fldCharType="end"/>
      </w:r>
      <w:r w:rsidR="00C239A5">
        <w:t xml:space="preserve">  </w:t>
      </w:r>
      <w:r>
        <w:t>DFD level 3</w:t>
      </w:r>
    </w:p>
    <w:p w:rsidR="006C6A0B" w:rsidRDefault="00C239A5" w:rsidP="004B5301">
      <w:pPr>
        <w:pStyle w:val="Heading2"/>
        <w:rPr>
          <w:rFonts w:eastAsia="Arial"/>
        </w:rPr>
      </w:pPr>
      <w:r>
        <w:rPr>
          <w:rFonts w:eastAsia="Arial"/>
        </w:rPr>
        <w:br w:type="page"/>
      </w:r>
      <w:bookmarkStart w:id="132" w:name="_Toc396465240"/>
      <w:r w:rsidR="006C6A0B">
        <w:rPr>
          <w:rFonts w:eastAsia="Arial"/>
        </w:rPr>
        <w:lastRenderedPageBreak/>
        <w:t>E-R Diagram:</w:t>
      </w:r>
      <w:bookmarkEnd w:id="132"/>
    </w:p>
    <w:p w:rsidR="002F67D1" w:rsidRDefault="002F67D1" w:rsidP="006C6A0B">
      <w:pPr>
        <w:rPr>
          <w:rFonts w:eastAsia="Arial"/>
        </w:rPr>
      </w:pPr>
    </w:p>
    <w:p w:rsidR="006C6A0B" w:rsidRDefault="006C6A0B" w:rsidP="006C6A0B">
      <w:pPr>
        <w:rPr>
          <w:rFonts w:eastAsia="Arial"/>
        </w:rPr>
      </w:pPr>
      <w:r>
        <w:rPr>
          <w:rFonts w:eastAsia="Arial"/>
        </w:rPr>
        <w:t>We will design a RDBMS for File Management System. The entities and their attributes are listed below. Attributes in Bold letter is the unique key.</w:t>
      </w:r>
    </w:p>
    <w:tbl>
      <w:tblPr>
        <w:tblW w:w="9596" w:type="dxa"/>
        <w:tblInd w:w="-10" w:type="dxa"/>
        <w:tblLayout w:type="fixed"/>
        <w:tblLook w:val="0000" w:firstRow="0" w:lastRow="0" w:firstColumn="0" w:lastColumn="0" w:noHBand="0" w:noVBand="0"/>
      </w:tblPr>
      <w:tblGrid>
        <w:gridCol w:w="3420"/>
        <w:gridCol w:w="6176"/>
      </w:tblGrid>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b/>
                <w:bCs/>
              </w:rPr>
            </w:pPr>
            <w:r>
              <w:rPr>
                <w:rFonts w:eastAsia="Arial"/>
                <w:b/>
                <w:bCs/>
              </w:rPr>
              <w:t>Entities</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b/>
                <w:bCs/>
              </w:rPr>
            </w:pPr>
            <w:r>
              <w:rPr>
                <w:rFonts w:eastAsia="Arial"/>
                <w:b/>
                <w:bCs/>
              </w:rPr>
              <w:t>Attributes</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Patient</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User Id</w:t>
            </w:r>
            <w:r>
              <w:rPr>
                <w:rFonts w:eastAsia="Arial"/>
              </w:rPr>
              <w:t xml:space="preserve">, Name, Address , Contact Number, </w:t>
            </w:r>
          </w:p>
          <w:p w:rsidR="006C6A0B" w:rsidRDefault="006C6A0B" w:rsidP="00E02872">
            <w:pPr>
              <w:snapToGrid w:val="0"/>
              <w:rPr>
                <w:rFonts w:eastAsia="Arial"/>
              </w:rPr>
            </w:pPr>
            <w:r>
              <w:rPr>
                <w:rFonts w:eastAsia="Arial"/>
              </w:rPr>
              <w:t>password, Photo ID Num, Photo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Management System</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Hospital Id</w:t>
            </w:r>
            <w:r>
              <w:rPr>
                <w:rFonts w:eastAsia="Arial"/>
              </w:rPr>
              <w:t xml:space="preserve"> , Name, Address, Registered no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Machine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Machine Id</w:t>
            </w:r>
            <w:r>
              <w:rPr>
                <w:rFonts w:eastAsia="Arial"/>
              </w:rPr>
              <w:t>, Name, Software</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Session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Session Id, </w:t>
            </w:r>
            <w:r>
              <w:rPr>
                <w:rFonts w:eastAsia="Arial"/>
              </w:rPr>
              <w:t>User Id, Time, Billing amount</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Doctor</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Doctor  Id</w:t>
            </w:r>
            <w:r>
              <w:rPr>
                <w:rFonts w:eastAsia="Arial"/>
              </w:rPr>
              <w:t>, Name, address, contact number</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User Preference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Preference Id, </w:t>
            </w:r>
            <w:r>
              <w:rPr>
                <w:rFonts w:eastAsia="Arial"/>
              </w:rPr>
              <w:t>Type, Description</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Admin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Admin id, </w:t>
            </w:r>
            <w:r>
              <w:rPr>
                <w:rFonts w:eastAsia="Arial"/>
              </w:rPr>
              <w:t>name, price</w:t>
            </w:r>
          </w:p>
        </w:tc>
      </w:tr>
    </w:tbl>
    <w:p w:rsidR="004B5301" w:rsidRDefault="004B5301" w:rsidP="006C6A0B">
      <w:pPr>
        <w:rPr>
          <w:rFonts w:eastAsia="Arial"/>
          <w:b/>
          <w:bCs/>
        </w:rPr>
      </w:pPr>
    </w:p>
    <w:p w:rsidR="006C6A0B" w:rsidRDefault="006C6A0B" w:rsidP="006C6A0B">
      <w:pPr>
        <w:rPr>
          <w:rFonts w:eastAsia="Arial"/>
          <w:b/>
          <w:bCs/>
        </w:rPr>
      </w:pPr>
      <w:r>
        <w:rPr>
          <w:rFonts w:eastAsia="Arial"/>
          <w:b/>
          <w:bCs/>
        </w:rPr>
        <w:t>Relationship between Entities:</w:t>
      </w:r>
    </w:p>
    <w:p w:rsidR="006C6A0B" w:rsidRDefault="006C6A0B" w:rsidP="00671562">
      <w:pPr>
        <w:numPr>
          <w:ilvl w:val="0"/>
          <w:numId w:val="6"/>
        </w:numPr>
        <w:tabs>
          <w:tab w:val="left" w:pos="1890"/>
        </w:tabs>
        <w:suppressAutoHyphens/>
        <w:spacing w:after="0" w:line="240" w:lineRule="auto"/>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671562">
      <w:pPr>
        <w:numPr>
          <w:ilvl w:val="0"/>
          <w:numId w:val="6"/>
        </w:numPr>
        <w:tabs>
          <w:tab w:val="left" w:pos="1890"/>
        </w:tabs>
        <w:suppressAutoHyphens/>
        <w:spacing w:after="0" w:line="240" w:lineRule="auto"/>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671562">
      <w:pPr>
        <w:numPr>
          <w:ilvl w:val="0"/>
          <w:numId w:val="6"/>
        </w:numPr>
        <w:tabs>
          <w:tab w:val="left" w:pos="1890"/>
        </w:tabs>
        <w:suppressAutoHyphens/>
        <w:spacing w:after="0" w:line="240" w:lineRule="auto"/>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671562">
      <w:pPr>
        <w:numPr>
          <w:ilvl w:val="0"/>
          <w:numId w:val="6"/>
        </w:numPr>
        <w:tabs>
          <w:tab w:val="left" w:pos="1890"/>
        </w:tabs>
        <w:suppressAutoHyphens/>
        <w:spacing w:after="0" w:line="240" w:lineRule="auto"/>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671562">
      <w:pPr>
        <w:numPr>
          <w:ilvl w:val="0"/>
          <w:numId w:val="6"/>
        </w:numPr>
        <w:tabs>
          <w:tab w:val="left" w:pos="1890"/>
        </w:tabs>
        <w:suppressAutoHyphens/>
        <w:spacing w:after="0" w:line="240" w:lineRule="auto"/>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6C6A0B">
      <w:pPr>
        <w:ind w:left="-630"/>
        <w:rPr>
          <w:rFonts w:eastAsia="Arial"/>
        </w:rPr>
      </w:pPr>
      <w:r>
        <w:rPr>
          <w:noProof/>
          <w:lang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377940" cy="7480935"/>
            <wp:effectExtent l="0" t="0" r="3810" b="5715"/>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7940" cy="7480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6C6A0B">
      <w:pPr>
        <w:ind w:left="1440"/>
        <w:rPr>
          <w:rFonts w:eastAsia="Arial"/>
        </w:rPr>
      </w:pPr>
      <w:r>
        <w:rPr>
          <w:rFonts w:eastAsia="Arial"/>
        </w:rPr>
        <w:t xml:space="preserve">            E-R Diagram of Hospital management system</w:t>
      </w:r>
    </w:p>
    <w:p w:rsidR="006C6A0B" w:rsidRDefault="006C6A0B"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3C35CE" w:rsidRPr="00164D7D" w:rsidRDefault="003C35CE" w:rsidP="00164D7D">
      <w:pPr>
        <w:pStyle w:val="Heading2"/>
        <w:rPr>
          <w:rFonts w:eastAsia="Arial"/>
        </w:rPr>
      </w:pPr>
      <w:bookmarkStart w:id="133" w:name="_Toc396465241"/>
      <w:r w:rsidRPr="00164D7D">
        <w:rPr>
          <w:rFonts w:eastAsia="Arial"/>
        </w:rPr>
        <w:lastRenderedPageBreak/>
        <w:t>The user interface</w:t>
      </w:r>
      <w:r w:rsidR="00164D7D">
        <w:rPr>
          <w:rFonts w:eastAsia="Arial"/>
        </w:rPr>
        <w:t>:</w:t>
      </w:r>
      <w:bookmarkEnd w:id="133"/>
      <w:r w:rsidRPr="00164D7D">
        <w:rPr>
          <w:rFonts w:eastAsia="Arial"/>
        </w:rPr>
        <w:t xml:space="preserve"> </w:t>
      </w:r>
    </w:p>
    <w:p w:rsidR="001E7D09"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26"/>
    <w:p w:rsidR="00042E5B" w:rsidRPr="00185D1A" w:rsidRDefault="00042E5B" w:rsidP="00185D1A">
      <w:pPr>
        <w:spacing w:line="240" w:lineRule="auto"/>
        <w:rPr>
          <w:rFonts w:ascii="Arial" w:eastAsia="Arial" w:hAnsi="Arial" w:cs="Arial"/>
          <w:u w:val="single"/>
        </w:rPr>
      </w:pPr>
    </w:p>
    <w:p w:rsidR="001E7D09" w:rsidRPr="00185D1A" w:rsidRDefault="001E7D09" w:rsidP="00185D1A">
      <w:pPr>
        <w:spacing w:line="240" w:lineRule="auto"/>
        <w:ind w:firstLine="0"/>
        <w:rPr>
          <w:rFonts w:ascii="Arial" w:eastAsia="Arial" w:hAnsi="Arial" w:cs="Arial"/>
        </w:rPr>
      </w:pPr>
    </w:p>
    <w:p w:rsidR="00E67F7B" w:rsidRPr="00185D1A" w:rsidRDefault="00E67F7B" w:rsidP="00164D7D">
      <w:pPr>
        <w:rPr>
          <w:rFonts w:eastAsia="Arial"/>
        </w:rPr>
      </w:pPr>
    </w:p>
    <w:p w:rsidR="00E67F7B" w:rsidRPr="00185D1A" w:rsidRDefault="00E67F7B" w:rsidP="00164D7D">
      <w:pPr>
        <w:rPr>
          <w:rFonts w:eastAsia="Arial"/>
        </w:rPr>
      </w:pPr>
    </w:p>
    <w:p w:rsidR="001E7D09" w:rsidRDefault="001E7D09" w:rsidP="00185D1A">
      <w:pPr>
        <w:spacing w:line="240" w:lineRule="auto"/>
        <w:rPr>
          <w:rFonts w:ascii="Arial" w:eastAsia="Arial" w:hAnsi="Arial" w:cs="Arial"/>
          <w:u w:val="single"/>
        </w:rPr>
      </w:pPr>
    </w:p>
    <w:p w:rsidR="00AD707E" w:rsidRPr="00944AD6" w:rsidRDefault="007B20DD" w:rsidP="00AD707E">
      <w:pPr>
        <w:pStyle w:val="Heading1"/>
        <w:spacing w:line="480" w:lineRule="auto"/>
        <w:rPr>
          <w:rFonts w:ascii="Tahoma" w:eastAsia="Arial" w:hAnsi="Tahoma" w:cs="Tahoma"/>
        </w:rPr>
      </w:pPr>
      <w:bookmarkStart w:id="134" w:name="_Toc289170455"/>
      <w:bookmarkStart w:id="135" w:name="_Toc304459194"/>
      <w:r>
        <w:rPr>
          <w:rFonts w:ascii="Tahoma" w:eastAsia="Arial" w:hAnsi="Tahoma" w:cs="Tahoma"/>
        </w:rPr>
        <w:br w:type="page"/>
      </w:r>
      <w:bookmarkStart w:id="136" w:name="_Toc396465242"/>
      <w:r w:rsidR="00AD707E" w:rsidRPr="00944AD6">
        <w:rPr>
          <w:rFonts w:ascii="Tahoma" w:eastAsia="Arial" w:hAnsi="Tahoma" w:cs="Tahoma"/>
        </w:rPr>
        <w:lastRenderedPageBreak/>
        <w:t>PROGRAMME CODE:</w:t>
      </w:r>
      <w:bookmarkEnd w:id="134"/>
      <w:bookmarkEnd w:id="135"/>
      <w:bookmarkEnd w:id="136"/>
    </w:p>
    <w:p w:rsidR="00AD707E" w:rsidRPr="00D64195" w:rsidRDefault="00AD707E" w:rsidP="00AD707E">
      <w:pPr>
        <w:pStyle w:val="Heading2"/>
        <w:rPr>
          <w:rFonts w:eastAsia="Arial"/>
        </w:rPr>
      </w:pPr>
      <w:bookmarkStart w:id="137" w:name="_Toc304459195"/>
      <w:bookmarkStart w:id="138" w:name="_Toc396465243"/>
      <w:r>
        <w:rPr>
          <w:rFonts w:eastAsia="Arial"/>
        </w:rPr>
        <w:t>API Used for GUI</w:t>
      </w:r>
      <w:bookmarkEnd w:id="137"/>
      <w:bookmarkEnd w:id="138"/>
    </w:p>
    <w:p w:rsidR="00AD707E" w:rsidRPr="00944AD6" w:rsidRDefault="00AD707E" w:rsidP="00AD707E">
      <w:pPr>
        <w:rPr>
          <w:rFonts w:eastAsia="Arial"/>
        </w:rPr>
      </w:pPr>
      <w:r w:rsidRPr="00944AD6">
        <w:rPr>
          <w:rFonts w:eastAsia="Arial"/>
        </w:rPr>
        <w:t xml:space="preserve">Menu bar contains the important features which can be accessed by shortcuts too. It is implemented using </w:t>
      </w:r>
      <w:r w:rsidRPr="00944AD6">
        <w:rPr>
          <w:rFonts w:eastAsia="Arial"/>
          <w:b/>
        </w:rPr>
        <w:t>Menu</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System.Windows.Controls.Menu</w:t>
            </w:r>
          </w:p>
          <w:p w:rsidR="00AD707E" w:rsidRPr="00944AD6" w:rsidRDefault="00AD707E" w:rsidP="00AA0C75">
            <w:pPr>
              <w:rPr>
                <w:rFonts w:eastAsia="Arial"/>
              </w:rPr>
            </w:pPr>
            <w:r w:rsidRPr="00944AD6">
              <w:rPr>
                <w:rFonts w:eastAsia="Arial"/>
                <w:b/>
              </w:rPr>
              <w:t>Namespace:</w:t>
            </w:r>
            <w:r w:rsidRPr="00944AD6">
              <w:rPr>
                <w:rFonts w:eastAsia="Arial"/>
              </w:rPr>
              <w:t>  </w:t>
            </w:r>
            <w:hyperlink r:id="rId44"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Windows menu control that enables you to hierarchically organize elements associated with commands and event handlers.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 Toolbar lists down the mostly used features. It is implemented using </w:t>
      </w:r>
      <w:r w:rsidRPr="00944AD6">
        <w:rPr>
          <w:rFonts w:eastAsia="Arial"/>
          <w:b/>
        </w:rPr>
        <w:t>ToolBar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System.Windows.Controls.ToolBar</w:t>
            </w:r>
          </w:p>
          <w:p w:rsidR="00AD707E" w:rsidRPr="00944AD6" w:rsidRDefault="00AD707E" w:rsidP="00AA0C75">
            <w:pPr>
              <w:rPr>
                <w:rFonts w:eastAsia="Arial"/>
              </w:rPr>
            </w:pPr>
            <w:r w:rsidRPr="00944AD6">
              <w:rPr>
                <w:rFonts w:eastAsia="Arial"/>
                <w:b/>
              </w:rPr>
              <w:t>Namespace:</w:t>
            </w:r>
            <w:r w:rsidRPr="00944AD6">
              <w:rPr>
                <w:rFonts w:eastAsia="Arial"/>
              </w:rPr>
              <w:t>  </w:t>
            </w:r>
            <w:hyperlink r:id="rId45"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container for a group of commands or controls.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Left navigation bar displays the tutorials available locally and online. This navigation bar is hide- able.  It is implemented using the </w:t>
      </w:r>
      <w:r w:rsidRPr="00944AD6">
        <w:rPr>
          <w:rFonts w:eastAsia="Arial"/>
          <w:b/>
        </w:rPr>
        <w:t>Expander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System.Windows.Controls.Expander</w:t>
            </w:r>
          </w:p>
          <w:p w:rsidR="00AD707E" w:rsidRPr="00944AD6" w:rsidRDefault="00AD707E" w:rsidP="00AA0C75">
            <w:pPr>
              <w:rPr>
                <w:rFonts w:eastAsia="Arial"/>
              </w:rPr>
            </w:pPr>
            <w:r w:rsidRPr="00944AD6">
              <w:rPr>
                <w:rFonts w:eastAsia="Arial"/>
                <w:b/>
              </w:rPr>
              <w:t>Namespace:</w:t>
            </w:r>
            <w:r w:rsidRPr="00944AD6">
              <w:rPr>
                <w:rFonts w:eastAsia="Arial"/>
              </w:rPr>
              <w:t>  </w:t>
            </w:r>
            <w:hyperlink r:id="rId46"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the control that displays a header that has a collapsible window that displays content.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The local contents are displayed in a </w:t>
      </w:r>
      <w:r w:rsidRPr="00944AD6">
        <w:rPr>
          <w:rFonts w:eastAsia="Arial"/>
          <w:b/>
        </w:rPr>
        <w:t>TreeView</w:t>
      </w:r>
      <w:r w:rsidRPr="00944AD6">
        <w:rPr>
          <w:rFonts w:eastAsia="Arial"/>
        </w:rPr>
        <w:t xml:space="preserve"> control. And every contents are displayed in in a TreeViewItem.</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System.Windows.Controls.TreeView</w:t>
            </w:r>
          </w:p>
          <w:p w:rsidR="00AD707E" w:rsidRPr="00944AD6" w:rsidRDefault="00AD707E" w:rsidP="00AA0C75">
            <w:pPr>
              <w:rPr>
                <w:rFonts w:eastAsia="Arial"/>
              </w:rPr>
            </w:pPr>
            <w:r w:rsidRPr="00944AD6">
              <w:rPr>
                <w:rFonts w:eastAsia="Arial"/>
                <w:b/>
              </w:rPr>
              <w:t>Namespace:</w:t>
            </w:r>
            <w:r w:rsidRPr="00944AD6">
              <w:rPr>
                <w:rFonts w:eastAsia="Arial"/>
              </w:rPr>
              <w:t>  </w:t>
            </w:r>
            <w:hyperlink r:id="rId47"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displays hierarchical data in a tree structure that has items that can expand and collapse.</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Online contents are displayed in a </w:t>
      </w:r>
      <w:r w:rsidRPr="00944AD6">
        <w:rPr>
          <w:rFonts w:eastAsia="Arial"/>
          <w:b/>
        </w:rPr>
        <w:t>WebBrowser</w:t>
      </w:r>
      <w:r w:rsidRPr="00944AD6">
        <w:rPr>
          <w:rFonts w:eastAsia="Arial"/>
        </w:rPr>
        <w:t xml:space="preserve"> control. Users can select the content and purchase it from there.</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System.Windows.Controls.WebBrowser</w:t>
            </w:r>
          </w:p>
          <w:p w:rsidR="00AD707E" w:rsidRPr="00944AD6" w:rsidRDefault="00AD707E" w:rsidP="00AA0C75">
            <w:pPr>
              <w:rPr>
                <w:rFonts w:eastAsia="Arial"/>
              </w:rPr>
            </w:pPr>
            <w:r w:rsidRPr="00944AD6">
              <w:rPr>
                <w:rFonts w:eastAsia="Arial"/>
                <w:b/>
              </w:rPr>
              <w:t>Namespace:</w:t>
            </w:r>
            <w:r w:rsidRPr="00944AD6">
              <w:rPr>
                <w:rFonts w:eastAsia="Arial"/>
              </w:rPr>
              <w:t>  </w:t>
            </w:r>
            <w:hyperlink r:id="rId48"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Hosts and navigates between HTML documents. Enables interoperability between WPF managed code and HTML script.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Textpane displays the Texts. This is implemented using a </w:t>
      </w:r>
      <w:r w:rsidRPr="00944AD6">
        <w:rPr>
          <w:rFonts w:eastAsia="Arial"/>
          <w:b/>
        </w:rPr>
        <w:t xml:space="preserve">TextBlock </w:t>
      </w:r>
      <w:r w:rsidRPr="00944AD6">
        <w:rPr>
          <w:rFonts w:eastAsia="Arial"/>
        </w:rPr>
        <w:t xml:space="preserve">control. </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System.Windows.Controls.TextBlock</w:t>
            </w:r>
          </w:p>
          <w:p w:rsidR="00AD707E" w:rsidRPr="00944AD6" w:rsidRDefault="00AD707E" w:rsidP="00AA0C75">
            <w:pPr>
              <w:rPr>
                <w:rFonts w:eastAsia="Arial"/>
                <w:b/>
              </w:rPr>
            </w:pPr>
            <w:r w:rsidRPr="00944AD6">
              <w:rPr>
                <w:rFonts w:eastAsia="Arial"/>
                <w:b/>
              </w:rPr>
              <w:t>Namespace:</w:t>
            </w:r>
            <w:r w:rsidRPr="00944AD6">
              <w:rPr>
                <w:rFonts w:eastAsia="Arial"/>
              </w:rPr>
              <w:t>  </w:t>
            </w:r>
            <w:hyperlink r:id="rId49"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lightweight control for displaying small amounts of flow content.</w:t>
            </w:r>
          </w:p>
        </w:tc>
      </w:tr>
    </w:tbl>
    <w:p w:rsidR="00AD707E" w:rsidRPr="00944AD6" w:rsidRDefault="00AD707E" w:rsidP="00AD707E">
      <w:pPr>
        <w:rPr>
          <w:rFonts w:ascii="Tahoma" w:eastAsia="Arial" w:hAnsi="Tahoma" w:cs="Tahoma"/>
          <w:i/>
          <w:iCs/>
        </w:rPr>
      </w:pPr>
    </w:p>
    <w:p w:rsidR="00AD707E" w:rsidRPr="00944AD6" w:rsidRDefault="00AD707E" w:rsidP="00AD707E">
      <w:pPr>
        <w:rPr>
          <w:rFonts w:eastAsia="Arial"/>
        </w:rPr>
      </w:pPr>
      <w:r w:rsidRPr="00944AD6">
        <w:rPr>
          <w:rFonts w:eastAsia="Arial"/>
        </w:rPr>
        <w:t xml:space="preserve">Video and audio playing is implemented using </w:t>
      </w:r>
      <w:r w:rsidRPr="00944AD6">
        <w:rPr>
          <w:rFonts w:eastAsia="Arial"/>
          <w:b/>
        </w:rPr>
        <w:t>MediaElement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System.Windows.Controls.MediaElement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0"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contains audio and/or video.</w:t>
            </w:r>
          </w:p>
        </w:tc>
      </w:tr>
    </w:tbl>
    <w:p w:rsidR="00AD707E" w:rsidRPr="00944AD6" w:rsidRDefault="00AD707E" w:rsidP="00AD707E">
      <w:pPr>
        <w:rPr>
          <w:rFonts w:eastAsia="Arial"/>
        </w:rPr>
      </w:pPr>
    </w:p>
    <w:p w:rsidR="00AD707E" w:rsidRPr="00944AD6" w:rsidRDefault="00AD707E" w:rsidP="00AD707E">
      <w:pPr>
        <w:rPr>
          <w:rFonts w:eastAsia="Arial"/>
          <w:lang w:val="en-IN"/>
        </w:rPr>
      </w:pPr>
      <w:r w:rsidRPr="00944AD6">
        <w:rPr>
          <w:rFonts w:eastAsia="Arial"/>
          <w:lang w:val="en-IN"/>
        </w:rPr>
        <w:t xml:space="preserve">Images are displayed using </w:t>
      </w:r>
      <w:r w:rsidRPr="00944AD6">
        <w:rPr>
          <w:rFonts w:eastAsia="Arial"/>
          <w:b/>
          <w:lang w:val="en-IN"/>
        </w:rPr>
        <w:t>Image</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System.Windows.Controls.Image</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1"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an image.</w:t>
            </w:r>
          </w:p>
        </w:tc>
      </w:tr>
    </w:tbl>
    <w:p w:rsidR="00AD707E" w:rsidRPr="00944AD6" w:rsidRDefault="00AD707E" w:rsidP="00AD707E">
      <w:pPr>
        <w:rPr>
          <w:rFonts w:eastAsia="Arial"/>
          <w:lang w:val="en-IN"/>
        </w:rPr>
      </w:pPr>
    </w:p>
    <w:p w:rsidR="00AD707E" w:rsidRPr="00944AD6" w:rsidRDefault="00AD707E" w:rsidP="00AD707E">
      <w:pPr>
        <w:rPr>
          <w:rFonts w:eastAsia="Arial"/>
          <w:lang w:val="en-IN"/>
        </w:rPr>
      </w:pPr>
      <w:r w:rsidRPr="00944AD6">
        <w:rPr>
          <w:rFonts w:eastAsia="Arial"/>
          <w:lang w:val="en-IN"/>
        </w:rPr>
        <w:t xml:space="preserve">Drawing pane is implemented using </w:t>
      </w:r>
      <w:r w:rsidRPr="00944AD6">
        <w:rPr>
          <w:rFonts w:eastAsia="Arial"/>
          <w:b/>
          <w:lang w:val="en-IN"/>
        </w:rPr>
        <w:t>InkCanvas</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System.Windows.Controls.InkCanvas</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2"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Defines an area that receives and displays ink strokes.</w:t>
            </w:r>
          </w:p>
        </w:tc>
      </w:tr>
    </w:tbl>
    <w:p w:rsidR="00AD707E" w:rsidRPr="00944AD6" w:rsidRDefault="00AD707E" w:rsidP="00AD707E">
      <w:pPr>
        <w:rPr>
          <w:rFonts w:ascii="Tahoma" w:eastAsia="Arial" w:hAnsi="Tahoma" w:cs="Tahoma"/>
          <w:i/>
          <w:iCs/>
          <w:lang w:val="en-IN"/>
        </w:rPr>
      </w:pPr>
    </w:p>
    <w:p w:rsidR="00AD707E" w:rsidRPr="00944AD6" w:rsidRDefault="00AD707E" w:rsidP="00AD707E">
      <w:pPr>
        <w:rPr>
          <w:rFonts w:eastAsia="Arial"/>
          <w:lang w:val="en-IN"/>
        </w:rPr>
      </w:pPr>
      <w:r w:rsidRPr="00944AD6">
        <w:rPr>
          <w:rFonts w:eastAsia="Arial"/>
          <w:lang w:val="en-IN"/>
        </w:rPr>
        <w:t xml:space="preserve">Statusbar displays the information about the application and the tutorial currently running. It’s implemented using </w:t>
      </w:r>
      <w:r w:rsidRPr="00944AD6">
        <w:rPr>
          <w:rFonts w:eastAsia="Arial"/>
          <w:b/>
          <w:lang w:val="en-IN"/>
        </w:rPr>
        <w:t>StatusBar</w:t>
      </w:r>
      <w:r w:rsidRPr="00944AD6">
        <w:rPr>
          <w:rFonts w:eastAsia="Arial"/>
          <w:lang w:val="en-IN"/>
        </w:rPr>
        <w:t xml:space="preserve"> Class.</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System.Windows.Controls.Primitives.StatusBar</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3" w:history="1">
              <w:r w:rsidRPr="00944AD6">
                <w:rPr>
                  <w:rStyle w:val="Hyperlink"/>
                  <w:rFonts w:ascii="Tahoma" w:eastAsia="Arial" w:hAnsi="Tahoma" w:cs="Tahoma"/>
                  <w:i/>
                  <w:iCs/>
                  <w:lang w:val="en-IN"/>
                </w:rPr>
                <w:t>System.Windows.Controls.Primitives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items and information in a horizontal bar in an application window.</w:t>
            </w:r>
          </w:p>
        </w:tc>
      </w:tr>
    </w:tbl>
    <w:p w:rsidR="00AD707E" w:rsidRPr="00944AD6" w:rsidRDefault="00AD707E" w:rsidP="00AD707E">
      <w:pPr>
        <w:rPr>
          <w:rFonts w:eastAsia="Arial"/>
        </w:rPr>
      </w:pPr>
    </w:p>
    <w:p w:rsidR="00AD707E" w:rsidRPr="00944AD6" w:rsidRDefault="00AD707E" w:rsidP="00AD707E">
      <w:pPr>
        <w:pStyle w:val="Heading2"/>
        <w:rPr>
          <w:rFonts w:eastAsia="Arial"/>
        </w:rPr>
      </w:pPr>
      <w:bookmarkStart w:id="139" w:name="_Toc396465244"/>
      <w:r>
        <w:rPr>
          <w:rFonts w:eastAsia="Arial"/>
        </w:rPr>
        <w:t xml:space="preserve">API Used For </w:t>
      </w:r>
      <w:r w:rsidRPr="00944AD6">
        <w:rPr>
          <w:rFonts w:eastAsia="Arial"/>
        </w:rPr>
        <w:t>Engine:</w:t>
      </w:r>
      <w:bookmarkEnd w:id="139"/>
    </w:p>
    <w:p w:rsidR="00AD707E" w:rsidRPr="00944AD6" w:rsidRDefault="00AD707E" w:rsidP="00AD707E">
      <w:pPr>
        <w:rPr>
          <w:rFonts w:eastAsia="Arial"/>
        </w:rPr>
      </w:pPr>
      <w:r w:rsidRPr="00944AD6">
        <w:rPr>
          <w:rFonts w:eastAsia="Arial"/>
        </w:rPr>
        <w:t>Reading &amp; Writing XML:</w:t>
      </w:r>
    </w:p>
    <w:p w:rsidR="00AD707E" w:rsidRPr="00944AD6" w:rsidRDefault="00AD707E" w:rsidP="00AD707E">
      <w:pPr>
        <w:rPr>
          <w:rFonts w:eastAsia="Arial"/>
        </w:rPr>
      </w:pPr>
      <w:r w:rsidRPr="00944AD6">
        <w:rPr>
          <w:rFonts w:eastAsia="Arial"/>
        </w:rPr>
        <w:t xml:space="preserve">In this application the tutorials are saved as XML file. The application will process the XML and play the tutorial. So we have implemented XML reader and writer logic. XML operations are done using .NET XML parser. Every XML element is represented as a </w:t>
      </w:r>
      <w:r w:rsidRPr="00944AD6">
        <w:rPr>
          <w:rFonts w:eastAsia="Arial"/>
          <w:b/>
        </w:rPr>
        <w:t>XElement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System.Xml.Linq.XElement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4" w:history="1">
              <w:r w:rsidRPr="00944AD6">
                <w:rPr>
                  <w:rStyle w:val="Hyperlink"/>
                  <w:rFonts w:ascii="Tahoma" w:eastAsia="Arial" w:hAnsi="Tahoma" w:cs="Tahoma"/>
                  <w:i/>
                  <w:iCs/>
                </w:rPr>
                <w:t>System.Xml.Linq</w:t>
              </w:r>
            </w:hyperlink>
            <w:r w:rsidRPr="00944AD6">
              <w:rPr>
                <w:rFonts w:eastAsia="Arial"/>
              </w:rPr>
              <w:br/>
            </w:r>
            <w:r w:rsidRPr="00944AD6">
              <w:rPr>
                <w:rFonts w:eastAsia="Arial"/>
                <w:b/>
              </w:rPr>
              <w:t>Assembly:</w:t>
            </w:r>
            <w:r w:rsidRPr="00944AD6">
              <w:rPr>
                <w:rFonts w:eastAsia="Arial"/>
              </w:rPr>
              <w:t>  System.Xml.Linq (in System.Xml.Linq.dll)</w:t>
            </w:r>
          </w:p>
          <w:p w:rsidR="00AD707E" w:rsidRPr="00944AD6" w:rsidRDefault="00AD707E" w:rsidP="00AA0C75">
            <w:pPr>
              <w:rPr>
                <w:rFonts w:eastAsia="Arial"/>
              </w:rPr>
            </w:pPr>
            <w:r w:rsidRPr="00944AD6">
              <w:rPr>
                <w:rFonts w:eastAsia="Arial"/>
              </w:rPr>
              <w:t>Represents an XML element.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It has a well-designed Database in MSSQL to save all the information.</w:t>
      </w:r>
    </w:p>
    <w:p w:rsidR="00AD707E" w:rsidRDefault="00AD707E" w:rsidP="00AD707E">
      <w:pPr>
        <w:pStyle w:val="Heading2"/>
        <w:rPr>
          <w:rFonts w:eastAsia="Arial"/>
        </w:rPr>
      </w:pPr>
      <w:r>
        <w:rPr>
          <w:rFonts w:eastAsia="Arial"/>
        </w:rPr>
        <w:br w:type="page"/>
      </w:r>
      <w:bookmarkStart w:id="140" w:name="_Toc396465245"/>
      <w:r>
        <w:rPr>
          <w:rFonts w:eastAsia="Arial"/>
        </w:rPr>
        <w:lastRenderedPageBreak/>
        <w:t>Source Code</w:t>
      </w:r>
      <w:bookmarkEnd w:id="140"/>
    </w:p>
    <w:p w:rsidR="00AD707E" w:rsidRDefault="00AD707E" w:rsidP="00AD707E">
      <w:pPr>
        <w:pStyle w:val="Heading3"/>
        <w:rPr>
          <w:rFonts w:eastAsia="Arial"/>
        </w:rPr>
      </w:pPr>
      <w:bookmarkStart w:id="141" w:name="_Toc396465246"/>
      <w:r>
        <w:rPr>
          <w:rFonts w:eastAsia="Arial"/>
        </w:rPr>
        <w:t>Source Code Hierarchy</w:t>
      </w:r>
      <w:bookmarkEnd w:id="141"/>
    </w:p>
    <w:p w:rsidR="00AD707E" w:rsidRDefault="00152A64" w:rsidP="00AD707E">
      <w:pPr>
        <w:jc w:val="center"/>
        <w:rPr>
          <w:rFonts w:eastAsia="Arial"/>
        </w:rPr>
      </w:pPr>
      <w:r>
        <w:rPr>
          <w:rFonts w:eastAsia="Arial"/>
          <w:noProof/>
          <w:lang w:bidi="ar-SA"/>
        </w:rPr>
        <w:drawing>
          <wp:inline distT="0" distB="0" distL="0" distR="0">
            <wp:extent cx="5029200" cy="6964680"/>
            <wp:effectExtent l="0" t="0" r="0" b="7620"/>
            <wp:docPr id="16" name="Picture 16" descr="solution-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ution-stru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6964680"/>
                    </a:xfrm>
                    <a:prstGeom prst="rect">
                      <a:avLst/>
                    </a:prstGeom>
                    <a:noFill/>
                    <a:ln>
                      <a:noFill/>
                    </a:ln>
                  </pic:spPr>
                </pic:pic>
              </a:graphicData>
            </a:graphic>
          </wp:inline>
        </w:drawing>
      </w:r>
    </w:p>
    <w:p w:rsidR="00AD707E" w:rsidRDefault="00AD707E" w:rsidP="00AD707E">
      <w:pPr>
        <w:jc w:val="center"/>
        <w:rPr>
          <w:rFonts w:eastAsia="Arial"/>
        </w:rPr>
      </w:pPr>
    </w:p>
    <w:p w:rsidR="00AD707E" w:rsidRPr="00944AD6" w:rsidRDefault="00255F3F" w:rsidP="00AD707E">
      <w:pPr>
        <w:pStyle w:val="Heading3"/>
        <w:rPr>
          <w:rFonts w:eastAsia="Arial"/>
        </w:rPr>
      </w:pPr>
      <w:r>
        <w:rPr>
          <w:rFonts w:eastAsia="Arial"/>
        </w:rPr>
        <w:br w:type="page"/>
      </w:r>
      <w:bookmarkStart w:id="142" w:name="_Toc396465247"/>
      <w:r w:rsidR="00AD707E" w:rsidRPr="00286574">
        <w:rPr>
          <w:rFonts w:eastAsia="Arial"/>
        </w:rPr>
        <w:lastRenderedPageBreak/>
        <w:t>AccessInfo.cs</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ManagementSystem.</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UserGUI</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AccessInfo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IsRememberPassword;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UniqueId;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emailId;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ValidateUserString(</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AuthenticateUser(</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r>
              <w:rPr>
                <w:rFonts w:ascii="Consolas" w:hAnsi="Consolas" w:cs="Consolas"/>
                <w:sz w:val="19"/>
                <w:szCs w:val="19"/>
                <w:lang w:val="en-IN" w:eastAsia="en-IN" w:bidi="ar-SA"/>
              </w:rPr>
              <w:tab/>
            </w:r>
            <w:r>
              <w:rPr>
                <w:rFonts w:ascii="Consolas" w:hAnsi="Consolas" w:cs="Consolas"/>
                <w:sz w:val="19"/>
                <w:szCs w:val="19"/>
                <w:lang w:val="en-IN" w:eastAsia="en-IN" w:bidi="ar-SA"/>
              </w:rPr>
              <w:tab/>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RetrieveForgetPassword(</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3" w:name="_Toc396465248"/>
      <w:r w:rsidRPr="00255F3F">
        <w:rPr>
          <w:rFonts w:eastAsia="Arial"/>
        </w:rPr>
        <w:t>BillingInfo.cs</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billingId;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 xml:space="preserve"> responsibilityName;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NewMethod()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4" w:name="_Toc396465249"/>
      <w:r w:rsidRPr="00255F3F">
        <w:rPr>
          <w:rFonts w:eastAsia="Arial"/>
        </w:rPr>
        <w:lastRenderedPageBreak/>
        <w:t>DepartmentalInfo.cs</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DepartmentalInfo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wardAddress;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departmentMemberId;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departmentEmailId;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AddDepartmentInfo()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5" w:name="_Toc396465250"/>
      <w:r w:rsidRPr="00255F3F">
        <w:rPr>
          <w:rFonts w:eastAsia="Arial"/>
        </w:rPr>
        <w:t>EmployeeTypeEnum.cs</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EmployeeTypeEnum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Nurse,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Surgeon,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FrontDesk,</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LabAttendant,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SalesPerson,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AdminEmployees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6" w:name="_Toc396465251"/>
      <w:r w:rsidRPr="00255F3F">
        <w:rPr>
          <w:rFonts w:eastAsia="Arial"/>
        </w:rPr>
        <w:t>ExpertiseInfo.cs</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ExpertiseInfo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yearsOfExperience;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Qualifications;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RegistrationId;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expertiseDomain;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GetRegNumber()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GetExpertise()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7" w:name="_Toc396465252"/>
      <w:r w:rsidRPr="00935D54">
        <w:rPr>
          <w:rFonts w:eastAsia="Arial"/>
        </w:rPr>
        <w:t>HospitalAdmin.cs</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HospitalAdmin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8" w:name="_Toc396465253"/>
      <w:r w:rsidRPr="00935D54">
        <w:rPr>
          <w:rFonts w:eastAsia="Arial"/>
        </w:rPr>
        <w:lastRenderedPageBreak/>
        <w:t>HospitalController.cs</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HospitalController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&gt; employees;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HospitalResources</w:t>
            </w:r>
            <w:r>
              <w:rPr>
                <w:rFonts w:ascii="Consolas" w:hAnsi="Consolas" w:cs="Consolas"/>
                <w:sz w:val="19"/>
                <w:szCs w:val="19"/>
                <w:lang w:val="en-IN" w:eastAsia="en-IN" w:bidi="ar-SA"/>
              </w:rPr>
              <w:t>&gt; 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HospitalAdmin</w:t>
            </w:r>
            <w:r>
              <w:rPr>
                <w:rFonts w:ascii="Consolas" w:hAnsi="Consolas" w:cs="Consolas"/>
                <w:sz w:val="19"/>
                <w:szCs w:val="19"/>
                <w:lang w:val="en-IN" w:eastAsia="en-IN" w:bidi="ar-SA"/>
              </w:rPr>
              <w:t>&gt; admins;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&gt; patients;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BillingInfo</w:t>
            </w:r>
            <w:r>
              <w:rPr>
                <w:rFonts w:ascii="Consolas" w:hAnsi="Consolas" w:cs="Consolas"/>
                <w:sz w:val="19"/>
                <w:szCs w:val="19"/>
                <w:lang w:val="en-IN" w:eastAsia="en-IN" w:bidi="ar-SA"/>
              </w:rPr>
              <w:t>&gt; billingItems;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GetUsageMatrix()</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GetPatient()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9" w:name="_Toc396465254"/>
      <w:r w:rsidRPr="00935D54">
        <w:rPr>
          <w:rFonts w:eastAsia="Arial"/>
        </w:rPr>
        <w:t>HospitalEmployee.cs</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GetResponsibilities()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0" w:name="_Toc396465255"/>
      <w:r w:rsidRPr="00935D54">
        <w:rPr>
          <w:rFonts w:eastAsia="Arial"/>
        </w:rPr>
        <w:lastRenderedPageBreak/>
        <w:t>HospitalInstruments.cs</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patientDomainList;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GetDomainList()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1" w:name="_Toc396465256"/>
      <w:r w:rsidRPr="00935D54">
        <w:rPr>
          <w:rFonts w:eastAsia="Arial"/>
        </w:rPr>
        <w:t>HospitalResources.cs</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jc w:val="center"/>
        <w:rPr>
          <w:rFonts w:eastAsia="Arial"/>
        </w:rPr>
      </w:pPr>
    </w:p>
    <w:p w:rsidR="00AD707E" w:rsidRPr="00944AD6" w:rsidRDefault="00935D54" w:rsidP="00AD707E">
      <w:pPr>
        <w:pStyle w:val="Heading3"/>
        <w:rPr>
          <w:rFonts w:eastAsia="Arial"/>
        </w:rPr>
      </w:pPr>
      <w:bookmarkStart w:id="152" w:name="_Toc396465257"/>
      <w:r w:rsidRPr="00935D54">
        <w:rPr>
          <w:rFonts w:eastAsia="Arial"/>
        </w:rPr>
        <w:t>MedicalInstruments.cs</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MedicalInstruments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ECG_machine,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USG_machine,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X_RAY_machine,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CT_SCANNER,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OXYGEN_SETUP</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F56DDB" w:rsidRDefault="00935D54" w:rsidP="00AD707E">
      <w:pPr>
        <w:pStyle w:val="Heading3"/>
        <w:rPr>
          <w:rFonts w:eastAsia="Arial"/>
        </w:rPr>
      </w:pPr>
      <w:bookmarkStart w:id="153" w:name="_Toc396465258"/>
      <w:r w:rsidRPr="00935D54">
        <w:rPr>
          <w:rFonts w:eastAsia="Arial"/>
        </w:rPr>
        <w:t>PatientDomainEnum.cs</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GeneralMedicine,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Cardiology,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Pedriatic,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Gastroenterology,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Gynaecology,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Nephrology,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Oncology,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Orthopaedics,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Physiotherapy,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Radiology,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44AD6" w:rsidRDefault="00935D54" w:rsidP="00AD707E">
      <w:pPr>
        <w:pStyle w:val="Heading3"/>
        <w:rPr>
          <w:rFonts w:eastAsia="Arial"/>
        </w:rPr>
      </w:pPr>
      <w:bookmarkStart w:id="154" w:name="_Toc396465259"/>
      <w:r w:rsidRPr="00935D54">
        <w:rPr>
          <w:rFonts w:eastAsia="Arial"/>
        </w:rPr>
        <w:t>PatientInfo.cs</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PatientInfo</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MedicalInstruments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r>
              <w:rPr>
                <w:rFonts w:ascii="Consolas" w:hAnsi="Consolas" w:cs="Consolas"/>
                <w:color w:val="0000FF"/>
                <w:sz w:val="19"/>
                <w:szCs w:val="19"/>
                <w:lang w:val="en-IN" w:eastAsia="en-IN" w:bidi="ar-SA"/>
              </w:rPr>
              <w:t>&gt;</w:t>
            </w:r>
          </w:p>
        </w:tc>
      </w:tr>
    </w:tbl>
    <w:p w:rsidR="00AD707E" w:rsidRPr="00944AD6" w:rsidRDefault="00876987" w:rsidP="00AD707E">
      <w:pPr>
        <w:pStyle w:val="Heading3"/>
        <w:rPr>
          <w:rFonts w:eastAsia="Arial"/>
        </w:rPr>
      </w:pPr>
      <w:bookmarkStart w:id="155" w:name="_Toc396465260"/>
      <w:r w:rsidRPr="00876987">
        <w:rPr>
          <w:rFonts w:eastAsia="Arial"/>
        </w:rPr>
        <w:t>PatientTypeEnum.cs</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945"/>
        </w:trPr>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OutPatient,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InPatient,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Emergency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6" w:name="_Toc396465261"/>
      <w:r w:rsidRPr="00876987">
        <w:rPr>
          <w:rFonts w:eastAsia="Arial"/>
        </w:rPr>
        <w:t>PersonalInfo.cs</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name;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address;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phoneNumber;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sex;</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dob;</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emergencyContact;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7" w:name="_Toc396465262"/>
      <w:r w:rsidRPr="00876987">
        <w:rPr>
          <w:rFonts w:eastAsia="Arial"/>
        </w:rPr>
        <w:lastRenderedPageBreak/>
        <w:t>ReportInfo.cs</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ReportInfo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reportValue;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 xml:space="preserve"> employeeReferrer;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 xml:space="preserve"> 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Display()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GetApproval()</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8" w:name="_Toc396465263"/>
      <w:r w:rsidRPr="00876987">
        <w:rPr>
          <w:rFonts w:eastAsia="Arial"/>
        </w:rPr>
        <w:t>ResourceTypeEnum.cs</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ResourceTypeEnum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Computer,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Printer,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Table,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Chair,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Bed,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Almirah,</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ElectronicsItem,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Scanner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9" w:name="_Toc396465264"/>
      <w:r w:rsidRPr="00876987">
        <w:rPr>
          <w:rFonts w:eastAsia="Arial"/>
        </w:rPr>
        <w:lastRenderedPageBreak/>
        <w:t>Responsibility.cs</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Responsibility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description;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relatedInstruments;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relatedResources;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relatedPatients;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releatedDoctor;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GetStatus()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GetResponsible()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AD707E" w:rsidP="00AD707E">
      <w:pPr>
        <w:pStyle w:val="Heading3"/>
        <w:rPr>
          <w:rFonts w:eastAsia="Arial"/>
        </w:rPr>
      </w:pPr>
      <w:bookmarkStart w:id="160" w:name="_Toc396465265"/>
      <w:r w:rsidRPr="00944AD6">
        <w:rPr>
          <w:rFonts w:eastAsia="Arial"/>
        </w:rPr>
        <w:t>VideoSurveillance.xaml</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Class</w:t>
            </w:r>
            <w:r w:rsidRPr="00944AD6">
              <w:rPr>
                <w:rFonts w:ascii="Tahoma" w:hAnsi="Tahoma" w:cs="Tahoma"/>
                <w:color w:val="0000FF"/>
                <w:sz w:val="19"/>
                <w:szCs w:val="19"/>
                <w:lang w:val="en-IN" w:bidi="ar-SA"/>
              </w:rPr>
              <w:t>="CyberCafeController.VideoSurveillance"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="http://schemas.microsoft.com/winfx/2006/xaml/presentation"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x</w:t>
            </w:r>
            <w:r w:rsidRPr="00944AD6">
              <w:rPr>
                <w:rFonts w:ascii="Tahoma" w:hAnsi="Tahoma" w:cs="Tahoma"/>
                <w:color w:val="0000FF"/>
                <w:sz w:val="19"/>
                <w:szCs w:val="19"/>
                <w:lang w:val="en-IN" w:bidi="ar-SA"/>
              </w:rPr>
              <w:t>="http://schemas.microsoft.com/winfx/2006/xaml"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Title</w:t>
            </w:r>
            <w:r w:rsidRPr="00944AD6">
              <w:rPr>
                <w:rFonts w:ascii="Tahoma" w:hAnsi="Tahoma" w:cs="Tahoma"/>
                <w:color w:val="0000FF"/>
                <w:sz w:val="19"/>
                <w:szCs w:val="19"/>
                <w:lang w:val="en-IN" w:bidi="ar-SA"/>
              </w:rPr>
              <w:t>="VideoSurveillance"</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="307"</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="339"&gt;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="270"&gt;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="226*"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lastRenderedPageBreak/>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MediaElement</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="MediaEL"</w:t>
            </w:r>
            <w:r w:rsidRPr="00944AD6">
              <w:rPr>
                <w:rFonts w:ascii="Tahoma" w:hAnsi="Tahoma" w:cs="Tahoma"/>
                <w:color w:val="FF0000"/>
                <w:sz w:val="19"/>
                <w:szCs w:val="19"/>
                <w:lang w:val="en-IN" w:bidi="ar-SA"/>
              </w:rPr>
              <w:t xml:space="preserve"> Grid.RowSpan</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LoadedBehavior</w:t>
            </w:r>
            <w:r w:rsidRPr="00944AD6">
              <w:rPr>
                <w:rFonts w:ascii="Tahoma" w:hAnsi="Tahoma" w:cs="Tahoma"/>
                <w:color w:val="0000FF"/>
                <w:sz w:val="19"/>
                <w:szCs w:val="19"/>
                <w:lang w:val="en-IN" w:bidi="ar-SA"/>
              </w:rPr>
              <w:t>="Manual"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FF0000"/>
                <w:sz w:val="19"/>
                <w:szCs w:val="19"/>
                <w:lang w:val="en-IN" w:bidi="ar-SA"/>
              </w:rPr>
              <w:t xml:space="preserve"> Orientation</w:t>
            </w:r>
            <w:r w:rsidRPr="00944AD6">
              <w:rPr>
                <w:rFonts w:ascii="Tahoma" w:hAnsi="Tahoma" w:cs="Tahoma"/>
                <w:color w:val="0000FF"/>
                <w:sz w:val="19"/>
                <w:szCs w:val="19"/>
                <w:lang w:val="en-IN" w:bidi="ar-SA"/>
              </w:rPr>
              <w:t>="Horizontal"</w:t>
            </w:r>
            <w:r w:rsidRPr="00944AD6">
              <w:rPr>
                <w:rFonts w:ascii="Tahoma" w:hAnsi="Tahoma" w:cs="Tahoma"/>
                <w:color w:val="FF0000"/>
                <w:sz w:val="19"/>
                <w:szCs w:val="19"/>
                <w:lang w:val="en-IN" w:bidi="ar-SA"/>
              </w:rPr>
              <w:t xml:space="preserve"> Grid.Row</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HorizontalAlignment</w:t>
            </w:r>
            <w:r w:rsidRPr="00944AD6">
              <w:rPr>
                <w:rFonts w:ascii="Tahoma" w:hAnsi="Tahoma" w:cs="Tahoma"/>
                <w:color w:val="0000FF"/>
                <w:sz w:val="19"/>
                <w:szCs w:val="19"/>
                <w:lang w:val="en-IN" w:bidi="ar-SA"/>
              </w:rPr>
              <w:t>="Center"</w:t>
            </w:r>
            <w:r w:rsidRPr="00944AD6">
              <w:rPr>
                <w:rFonts w:ascii="Tahoma" w:hAnsi="Tahoma" w:cs="Tahoma"/>
                <w:color w:val="FF0000"/>
                <w:sz w:val="19"/>
                <w:szCs w:val="19"/>
                <w:lang w:val="en-IN" w:bidi="ar-SA"/>
              </w:rPr>
              <w:t xml:space="preserve"> Margin</w:t>
            </w:r>
            <w:r w:rsidRPr="00944AD6">
              <w:rPr>
                <w:rFonts w:ascii="Tahoma" w:hAnsi="Tahoma" w:cs="Tahoma"/>
                <w:color w:val="0000FF"/>
                <w:sz w:val="19"/>
                <w:szCs w:val="19"/>
                <w:lang w:val="en-IN" w:bidi="ar-SA"/>
              </w:rPr>
              <w:t>="8,0,8,5"</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="301"&gt;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="btnRec"</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="Record"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="btnRec_Click"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="btnPlay"</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="Play"</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="btnPlay_Click"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="btnStop"</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="Stop"</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="btnStop_Click"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="btnMoveBackward"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="Back"</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="btnMoveBackward_Click"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="btnMoveForward"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="Forward"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="btnMoveForward_Click"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="btnOpen"</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="Open"</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="btnOpen_Click"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0000FF"/>
                <w:sz w:val="19"/>
                <w:szCs w:val="19"/>
                <w:lang w:val="en-IN" w:bidi="ar-SA"/>
              </w:rPr>
              <w:t>&gt;</w:t>
            </w:r>
          </w:p>
        </w:tc>
      </w:tr>
    </w:tbl>
    <w:p w:rsidR="00AD707E" w:rsidRPr="00F56DDB" w:rsidRDefault="00AD707E" w:rsidP="00AD707E">
      <w:pPr>
        <w:pStyle w:val="Heading3"/>
        <w:rPr>
          <w:rFonts w:eastAsia="Arial"/>
        </w:rPr>
      </w:pPr>
      <w:bookmarkStart w:id="161" w:name="_Toc396465266"/>
      <w:r w:rsidRPr="00944AD6">
        <w:rPr>
          <w:rFonts w:eastAsia="Arial"/>
        </w:rPr>
        <w:lastRenderedPageBreak/>
        <w:t>VideoSurveillance.xaml.cs</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System.Collections.Generic;</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System.Linq;</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System.Text;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System.Windows.Controls;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System.Windows.Data;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System.Windows.Documents;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System.Windows.Input;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System.Windows.Media.Imaging;</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System.Windows.Shapes;</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namespace</w:t>
            </w:r>
            <w:r>
              <w:rPr>
                <w:rFonts w:ascii="Tahoma" w:hAnsi="Tahoma" w:cs="Tahoma"/>
                <w:sz w:val="19"/>
                <w:szCs w:val="19"/>
                <w:lang w:val="en-IN" w:bidi="ar-SA"/>
              </w:rPr>
              <w:t xml:space="preserve"> </w:t>
            </w:r>
            <w:r w:rsidR="00876987">
              <w:rPr>
                <w:rFonts w:ascii="Tahoma" w:hAnsi="Tahoma" w:cs="Tahoma"/>
                <w:sz w:val="19"/>
                <w:szCs w:val="19"/>
                <w:lang w:val="en-IN" w:bidi="ar-SA"/>
              </w:rPr>
              <w:t>Hospital</w:t>
            </w:r>
            <w:r w:rsidRPr="00944AD6">
              <w:rPr>
                <w:rFonts w:ascii="Tahoma" w:hAnsi="Tahoma" w:cs="Tahoma"/>
                <w:sz w:val="19"/>
                <w:szCs w:val="19"/>
                <w:lang w:val="en-IN" w:bidi="ar-SA"/>
              </w:rPr>
              <w:t>Controller</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Interaction logic for VideoSurveillance.xaml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partial</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class</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VideoSurveillance</w:t>
            </w:r>
            <w:r w:rsidRPr="00944AD6">
              <w:rPr>
                <w:rFonts w:ascii="Tahoma" w:hAnsi="Tahoma" w:cs="Tahoma"/>
                <w:sz w:val="19"/>
                <w:szCs w:val="19"/>
                <w:lang w:val="en-IN" w:bidi="ar-SA"/>
              </w:rPr>
              <w:t xml:space="preserve"> : </w:t>
            </w:r>
            <w:r w:rsidRPr="00944AD6">
              <w:rPr>
                <w:rFonts w:ascii="Tahoma" w:hAnsi="Tahoma" w:cs="Tahoma"/>
                <w:color w:val="2B91AF"/>
                <w:sz w:val="19"/>
                <w:szCs w:val="19"/>
                <w:lang w:val="en-IN" w:bidi="ar-SA"/>
              </w:rPr>
              <w:t>Window</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InitializeComponent();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btnRec_Click(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IsPlaying(bool)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bool</w:t>
            </w:r>
            <w:r w:rsidRPr="00944AD6">
              <w:rPr>
                <w:rFonts w:ascii="Tahoma" w:hAnsi="Tahoma" w:cs="Tahoma"/>
                <w:sz w:val="19"/>
                <w:szCs w:val="19"/>
                <w:lang w:val="en-IN" w:bidi="ar-SA"/>
              </w:rPr>
              <w:t xml:space="preserve">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btnStop.IsEnabled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btnMoveBackward.IsEnabled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btnMoveForward.IsEnabled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Play and 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btnPlay_Click(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(btnPlay.Content.ToString()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MediaEL.Play();</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"Pause"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else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btnStop_Click(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Back and Forward</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btnMoveForward_Click(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btnMoveBackward_Click(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Open 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btnOpen_Click(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 xml:space="preserve"> ofd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ofd.Filter = </w:t>
            </w:r>
            <w:r w:rsidRPr="00944AD6">
              <w:rPr>
                <w:rFonts w:ascii="Tahoma" w:hAnsi="Tahoma" w:cs="Tahoma"/>
                <w:color w:val="A31515"/>
                <w:sz w:val="19"/>
                <w:szCs w:val="19"/>
                <w:lang w:val="en-IN" w:bidi="ar-SA"/>
              </w:rPr>
              <w:t>"Video Files (*.wmv)|*.wmv"</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(ofd.ShowDialog()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MediaEL.Source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Uri</w:t>
            </w:r>
            <w:r w:rsidRPr="00944AD6">
              <w:rPr>
                <w:rFonts w:ascii="Tahoma" w:hAnsi="Tahoma" w:cs="Tahoma"/>
                <w:sz w:val="19"/>
                <w:szCs w:val="19"/>
                <w:lang w:val="en-IN" w:bidi="ar-SA"/>
              </w:rPr>
              <w:t>(ofd.FileName);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AD707E" w:rsidP="00AD707E">
      <w:pPr>
        <w:rPr>
          <w:rFonts w:ascii="Tahoma" w:eastAsia="Arial" w:hAnsi="Tahoma" w:cs="Tahoma"/>
        </w:rPr>
      </w:pPr>
    </w:p>
    <w:p w:rsidR="00AD707E" w:rsidRPr="00944AD6" w:rsidRDefault="00876987" w:rsidP="00AD707E">
      <w:pPr>
        <w:pStyle w:val="Heading3"/>
        <w:rPr>
          <w:rFonts w:eastAsia="Arial"/>
        </w:rPr>
      </w:pPr>
      <w:bookmarkStart w:id="162" w:name="_Toc396465267"/>
      <w:r>
        <w:rPr>
          <w:rFonts w:eastAsia="Arial"/>
        </w:rPr>
        <w:t>Hospital</w:t>
      </w:r>
      <w:r w:rsidR="00AD707E" w:rsidRPr="00B621CE">
        <w:rPr>
          <w:rFonts w:eastAsia="Arial"/>
        </w:rPr>
        <w:t>Storage.cs</w:t>
      </w:r>
      <w:bookmarkEnd w:id="162"/>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sidR="00876987">
              <w:rPr>
                <w:rFonts w:ascii="Consolas" w:hAnsi="Consolas" w:cs="Consolas"/>
                <w:color w:val="2B91AF"/>
                <w:sz w:val="19"/>
                <w:szCs w:val="19"/>
                <w:lang w:val="en-IN" w:eastAsia="en-IN" w:bidi="ar-SA"/>
              </w:rPr>
              <w:t>Hospital</w:t>
            </w:r>
            <w:r>
              <w:rPr>
                <w:rFonts w:ascii="Consolas" w:hAnsi="Consolas" w:cs="Consolas"/>
                <w:color w:val="2B91AF"/>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database interction data fetching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null</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fetcheUserData()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sz w:val="19"/>
                <w:szCs w:val="19"/>
                <w:lang w:val="en-IN" w:eastAsia="en-IN" w:bidi="ar-SA"/>
              </w:rPr>
              <w:lastRenderedPageBreak/>
              <w:t>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"Select * from Users;"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_UsersCollection.Clear();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 UsersDataObject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UsersData();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//UsersDataObject.serialNo = msqlReader.GetString("sl_no");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UsersDataObject.UserAdress = msqlReader.GetString(</w:t>
            </w:r>
            <w:r>
              <w:rPr>
                <w:rFonts w:ascii="Consolas" w:hAnsi="Consolas" w:cs="Consolas"/>
                <w:color w:val="A31515"/>
                <w:sz w:val="19"/>
                <w:szCs w:val="19"/>
                <w:lang w:val="en-IN" w:eastAsia="en-IN" w:bidi="ar-SA"/>
              </w:rPr>
              <w:t>"address"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UsersDataObject.phoneNumber = msqlReader.GetString(</w:t>
            </w:r>
            <w:r>
              <w:rPr>
                <w:rFonts w:ascii="Consolas" w:hAnsi="Consolas" w:cs="Consolas"/>
                <w:color w:val="A31515"/>
                <w:sz w:val="19"/>
                <w:szCs w:val="19"/>
                <w:lang w:val="en-IN" w:eastAsia="en-IN" w:bidi="ar-SA"/>
              </w:rPr>
              <w:t>"ph_no"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UsersDataObject.UserName = msqlReader.GetString(</w:t>
            </w:r>
            <w:r>
              <w:rPr>
                <w:rFonts w:ascii="Consolas" w:hAnsi="Consolas" w:cs="Consolas"/>
                <w:color w:val="A31515"/>
                <w:sz w:val="19"/>
                <w:szCs w:val="19"/>
                <w:lang w:val="en-IN" w:eastAsia="en-IN" w:bidi="ar-SA"/>
              </w:rPr>
              <w:t>"User_name"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UsersDataObject.UserVatNo = msqlReader.GetString(</w:t>
            </w:r>
            <w:r>
              <w:rPr>
                <w:rFonts w:ascii="Consolas" w:hAnsi="Consolas" w:cs="Consolas"/>
                <w:color w:val="A31515"/>
                <w:sz w:val="19"/>
                <w:szCs w:val="19"/>
                <w:lang w:val="en-IN" w:eastAsia="en-IN" w:bidi="ar-SA"/>
              </w:rPr>
              <w:t>"vat_no"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UsersDataObject.UserId = msqlReader.GetString(</w:t>
            </w:r>
            <w:r>
              <w:rPr>
                <w:rFonts w:ascii="Consolas" w:hAnsi="Consolas" w:cs="Consolas"/>
                <w:color w:val="A31515"/>
                <w:sz w:val="19"/>
                <w:szCs w:val="19"/>
                <w:lang w:val="en-IN" w:eastAsia="en-IN" w:bidi="ar-SA"/>
              </w:rPr>
              <w:t>"id"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UsersDataObject.UserTurnOver = 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UsersDataObject.UserDue = 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_UsersCollection.Add(UsersDataObject);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//always close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User table update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UpdateUserTable()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reference and initialize it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used by the command 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dbDue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dbTurnOver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//open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cusIdKey = UserInfoTb.SelectedValue.ToString();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cmdStr = </w:t>
            </w:r>
            <w:r>
              <w:rPr>
                <w:rFonts w:ascii="Consolas" w:hAnsi="Consolas" w:cs="Consolas"/>
                <w:color w:val="A31515"/>
                <w:sz w:val="19"/>
                <w:szCs w:val="19"/>
                <w:lang w:val="en-IN" w:eastAsia="en-IN" w:bidi="ar-SA"/>
              </w:rPr>
              <w:t>"SELECT turn_over,due FROM Users WHERE id='"</w:t>
            </w:r>
            <w:r>
              <w:rPr>
                <w:rFonts w:ascii="Consolas" w:hAnsi="Consolas" w:cs="Consolas"/>
                <w:sz w:val="19"/>
                <w:szCs w:val="19"/>
                <w:lang w:val="en-IN" w:eastAsia="en-IN" w:bidi="ar-SA"/>
              </w:rPr>
              <w:t xml:space="preserve"> + </w:t>
            </w:r>
            <w:r>
              <w:rPr>
                <w:rFonts w:ascii="Consolas" w:hAnsi="Consolas" w:cs="Consolas"/>
                <w:sz w:val="19"/>
                <w:szCs w:val="19"/>
                <w:lang w:val="en-IN" w:eastAsia="en-IN" w:bidi="ar-SA"/>
              </w:rPr>
              <w:lastRenderedPageBreak/>
              <w:t xml:space="preserve">cusIdKey + </w:t>
            </w:r>
            <w:r>
              <w:rPr>
                <w:rFonts w:ascii="Consolas" w:hAnsi="Consolas" w:cs="Consolas"/>
                <w:color w:val="A31515"/>
                <w:sz w:val="19"/>
                <w:szCs w:val="19"/>
                <w:lang w:val="en-IN" w:eastAsia="en-IN" w:bidi="ar-SA"/>
              </w:rPr>
              <w:t>"';"</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cmdStr;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dbDue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dbTurnOver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//updating the value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totalBilledAmount = CalculateTotalAmount() + CalculateVAT();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newDueDouble = dbDue + totalBilledAmount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.Parse(paymentAmountTB.Text);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newDue = newDueDouble.ToString();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newTurnOver = (dbTurnOver + totalBilledAmount).ToString();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"UPDATE Users SET due='"</w:t>
            </w:r>
            <w:r>
              <w:rPr>
                <w:rFonts w:ascii="Consolas" w:hAnsi="Consolas" w:cs="Consolas"/>
                <w:sz w:val="19"/>
                <w:szCs w:val="19"/>
                <w:lang w:val="en-IN" w:eastAsia="en-IN" w:bidi="ar-SA"/>
              </w:rPr>
              <w:t xml:space="preserve"> + newDue + </w:t>
            </w:r>
            <w:r>
              <w:rPr>
                <w:rFonts w:ascii="Consolas" w:hAnsi="Consolas" w:cs="Consolas"/>
                <w:color w:val="A31515"/>
                <w:sz w:val="19"/>
                <w:szCs w:val="19"/>
                <w:lang w:val="en-IN" w:eastAsia="en-IN" w:bidi="ar-SA"/>
              </w:rPr>
              <w:t>"', turn_over='"</w:t>
            </w:r>
            <w:r>
              <w:rPr>
                <w:rFonts w:ascii="Consolas" w:hAnsi="Consolas" w:cs="Consolas"/>
                <w:sz w:val="19"/>
                <w:szCs w:val="19"/>
                <w:lang w:val="en-IN" w:eastAsia="en-IN" w:bidi="ar-SA"/>
              </w:rPr>
              <w:t xml:space="preserve"> + newTurnOver + </w:t>
            </w:r>
            <w:r>
              <w:rPr>
                <w:rFonts w:ascii="Consolas" w:hAnsi="Consolas" w:cs="Consolas"/>
                <w:color w:val="A31515"/>
                <w:sz w:val="19"/>
                <w:szCs w:val="19"/>
                <w:lang w:val="en-IN" w:eastAsia="en-IN" w:bidi="ar-SA"/>
              </w:rPr>
              <w:t>"'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 "</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msqlCommand.ExecuteNonQuery();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uppressAutoHyphens/>
              <w:rPr>
                <w:rFonts w:ascii="Tahoma" w:eastAsia="Arial" w:hAnsi="Tahoma" w:cs="Tahoma"/>
              </w:rPr>
            </w:pPr>
          </w:p>
        </w:tc>
      </w:tr>
    </w:tbl>
    <w:p w:rsidR="00AD707E" w:rsidRPr="00185D1A" w:rsidRDefault="00AD707E" w:rsidP="00185D1A">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3" w:name="_Toc396465268"/>
      <w:r w:rsidRPr="002C4E1B">
        <w:rPr>
          <w:rFonts w:eastAsia="Arial"/>
        </w:rPr>
        <w:t>AddNewDoctorWindow.xaml</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s.AddNew</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="Add New 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="223"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="596"&gt;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Reg No</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="NameDataTB_PreviewTextInput"&gt;&lt;/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="AddrDataTB_PreviewTextInput"&gt;&lt;/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="phDataTB_PreviewTextInput"&gt;&lt;/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="vatdataTB_PreviewTextInput"&gt;&lt;/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4" w:name="_Toc396465269"/>
      <w:r w:rsidRPr="002C4E1B">
        <w:rPr>
          <w:rFonts w:eastAsia="Arial"/>
        </w:rPr>
        <w:t>AddNewDoctorWindow.xaml</w:t>
      </w:r>
      <w:r w:rsidRPr="00876987">
        <w:rPr>
          <w:rFonts w:eastAsia="Arial"/>
        </w:rPr>
        <w:t>.cs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System.Text.RegularExpressions;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AddNew</w:t>
            </w:r>
            <w:r w:rsidR="00B379A6">
              <w:rPr>
                <w:rFonts w:ascii="Consolas" w:hAnsi="Consolas" w:cs="Consolas"/>
                <w:color w:val="008000"/>
                <w:sz w:val="19"/>
                <w:szCs w:val="19"/>
                <w:lang w:val="en-IN" w:eastAsia="en-IN" w:bidi="ar-SA"/>
              </w:rPr>
              <w:t>Doctor</w:t>
            </w:r>
            <w:r>
              <w:rPr>
                <w:rFonts w:ascii="Consolas" w:hAnsi="Consolas" w:cs="Consolas"/>
                <w:color w:val="008000"/>
                <w:sz w:val="19"/>
                <w:szCs w:val="19"/>
                <w:lang w:val="en-IN" w:eastAsia="en-IN" w:bidi="ar-SA"/>
              </w:rPr>
              <w:t>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AddNew</w:t>
            </w:r>
            <w:r w:rsidR="00B379A6">
              <w:rPr>
                <w:rFonts w:ascii="Consolas" w:hAnsi="Consolas" w:cs="Consolas"/>
                <w:color w:val="2B91AF"/>
                <w:sz w:val="19"/>
                <w:szCs w:val="19"/>
                <w:lang w:val="en-IN" w:eastAsia="en-IN" w:bidi="ar-SA"/>
              </w:rPr>
              <w:t>Doctor</w:t>
            </w:r>
            <w:r>
              <w:rPr>
                <w:rFonts w:ascii="Consolas" w:hAnsi="Consolas" w:cs="Consolas"/>
                <w:color w:val="2B91AF"/>
                <w:sz w:val="19"/>
                <w:szCs w:val="19"/>
                <w:lang w:val="en-IN" w:eastAsia="en-IN" w:bidi="ar-SA"/>
              </w:rPr>
              <w:t>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AddNew</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validation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onlyAlphabet(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 |^\t]"</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NameDataTB_PreviewTextInput(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!onlyAlphabet(e.Text);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AddrDataTB_PreviewTextInput(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phDataTB_PreviewTextInput(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vatdataTB_PreviewTextInput(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5" w:name="_Toc396465270"/>
      <w:r w:rsidRPr="002C4E1B">
        <w:rPr>
          <w:rFonts w:eastAsia="Arial"/>
        </w:rPr>
        <w:t>App.xaml</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="HospitalManagementSystem.App"</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StartupUri</w:t>
            </w:r>
            <w:r>
              <w:rPr>
                <w:rFonts w:ascii="Consolas" w:hAnsi="Consolas" w:cs="Consolas"/>
                <w:color w:val="0000FF"/>
                <w:sz w:val="19"/>
                <w:szCs w:val="19"/>
                <w:lang w:val="en-IN" w:eastAsia="en-IN" w:bidi="ar-SA"/>
              </w:rPr>
              <w:t>="HospitalControllerGUI.xaml"&gt;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6" w:name="_Toc396465271"/>
      <w:r w:rsidRPr="002C4E1B">
        <w:rPr>
          <w:rFonts w:eastAsia="Arial"/>
        </w:rPr>
        <w:t>BillingWindow.xaml</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="Billing Window"</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="857"</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="864"&gt;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="Date:"&gt;&lt;/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DatePicker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="datePicker"</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w:t>
            </w:r>
            <w:r>
              <w:rPr>
                <w:rFonts w:ascii="Consolas" w:hAnsi="Consolas" w:cs="Consolas"/>
                <w:color w:val="FF0000"/>
                <w:sz w:val="19"/>
                <w:szCs w:val="19"/>
                <w:lang w:val="en-IN" w:eastAsia="en-IN" w:bidi="ar-SA"/>
              </w:rPr>
              <w:t xml:space="preserve"> SelectedDate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x</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Static</w:t>
            </w:r>
            <w:r>
              <w:rPr>
                <w:rFonts w:ascii="Consolas" w:hAnsi="Consolas" w:cs="Consolas"/>
                <w:color w:val="FF0000"/>
                <w:sz w:val="19"/>
                <w:szCs w:val="19"/>
                <w:lang w:val="en-IN" w:eastAsia="en-IN" w:bidi="ar-SA"/>
              </w:rPr>
              <w:t xml:space="preserve"> sys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DateTime</w:t>
            </w:r>
            <w:r>
              <w:rPr>
                <w:rFonts w:ascii="Consolas" w:hAnsi="Consolas" w:cs="Consolas"/>
                <w:color w:val="0000FF"/>
                <w:sz w:val="19"/>
                <w:szCs w:val="19"/>
                <w:lang w:val="en-IN" w:eastAsia="en-IN" w:bidi="ar-SA"/>
              </w:rPr>
              <w:t>.Now}"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="Invoice Number:"&gt;&lt;/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="invoiceNumberTB"</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="Patient"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="PatientSelectBtn"&gt;&lt;/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="Seller"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="PatientInfoTb"</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="57"&gt;</w:t>
            </w:r>
            <w:r>
              <w:rPr>
                <w:rFonts w:ascii="Consolas" w:hAnsi="Consolas" w:cs="Consolas"/>
                <w:color w:val="A31515"/>
                <w:sz w:val="19"/>
                <w:szCs w:val="19"/>
                <w:lang w:val="en-IN" w:eastAsia="en-IN" w:bidi="ar-SA"/>
              </w:rPr>
              <w:t>Patient 001</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="sellerInfoTb"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="160"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="#FFE5E2E2"</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w:t>
            </w:r>
            <w:r>
              <w:rPr>
                <w:rFonts w:ascii="Consolas" w:hAnsi="Consolas" w:cs="Consolas"/>
                <w:color w:val="A31515"/>
                <w:sz w:val="19"/>
                <w:szCs w:val="19"/>
                <w:lang w:val="en-IN" w:eastAsia="en-IN" w:bidi="ar-SA"/>
              </w:rPr>
              <w:t>This invoice shows the actual price of the items , decribed in are true and correct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Payment Amount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="paymentAmountTB"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0.0</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Declaration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="Right"&gt;</w:t>
            </w:r>
            <w:r>
              <w:rPr>
                <w:rFonts w:ascii="Consolas" w:hAnsi="Consolas" w:cs="Consolas"/>
                <w:color w:val="A31515"/>
                <w:sz w:val="19"/>
                <w:szCs w:val="19"/>
                <w:lang w:val="en-IN" w:eastAsia="en-IN" w:bidi="ar-SA"/>
              </w:rPr>
              <w:t>Authorized Signature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Price in Words: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="calculateTotalBtn"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="Total"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="totalNoOfItems"</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="itemUnit"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="totalAmountLabel"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="VAT"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="calculateVATBtn"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="vatAmount"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="billingItemListView"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ItemsSource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billingCollection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="Sl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serialNo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="Description"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description</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="Quantity"</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quantity</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="VAT"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vat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="Rate"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rate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="180"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amount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7" w:name="_Toc396465272"/>
      <w:r w:rsidRPr="002C4E1B">
        <w:rPr>
          <w:rFonts w:eastAsia="Arial"/>
        </w:rPr>
        <w:t>BillingWindow.xaml</w:t>
      </w:r>
      <w:r w:rsidRPr="00876987">
        <w:rPr>
          <w:rFonts w:eastAsia="Arial"/>
        </w:rPr>
        <w:t>.cs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BillingWindow.xaml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8" w:name="_Toc396465273"/>
      <w:r w:rsidRPr="002C4E1B">
        <w:rPr>
          <w:rFonts w:eastAsia="Arial"/>
        </w:rPr>
        <w:t>DoctorsBrowser.xaml</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="HospitalManagementSystem.DoctorsBrowser"</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="DoctorsBrowser"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="418"</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="1008"&gt;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doctors"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doctorName</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69" w:name="_Toc396465274"/>
      <w:r w:rsidRPr="007C1B2D">
        <w:rPr>
          <w:rFonts w:eastAsia="Arial"/>
        </w:rPr>
        <w:t>DoctorsBrowser.xaml</w:t>
      </w:r>
      <w:r w:rsidR="002C4E1B" w:rsidRPr="00876987">
        <w:rPr>
          <w:rFonts w:eastAsia="Arial"/>
        </w:rPr>
        <w:t>.cs</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DoctorsBrowser.xaml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DoctorsBrowser()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0" w:name="_Toc396465275"/>
      <w:r w:rsidRPr="007C1B2D">
        <w:rPr>
          <w:rFonts w:eastAsia="Arial"/>
        </w:rPr>
        <w:t>EmployeesBrowser.xaml</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="Employees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="695"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="986"&gt;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employees"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t>
            </w:r>
            <w:r>
              <w:rPr>
                <w:rFonts w:ascii="Consolas" w:hAnsi="Consolas" w:cs="Consolas"/>
                <w:color w:val="FF0000"/>
                <w:sz w:val="19"/>
                <w:szCs w:val="19"/>
                <w:lang w:val="en-IN" w:eastAsia="en-IN" w:bidi="ar-SA"/>
              </w:rPr>
              <w:lastRenderedPageBreak/>
              <w:t>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1" w:name="_Toc396465276"/>
      <w:r w:rsidRPr="007C1B2D">
        <w:rPr>
          <w:rFonts w:eastAsia="Arial"/>
        </w:rPr>
        <w:t>EmployeesBrowser.xaml</w:t>
      </w:r>
      <w:r w:rsidR="002C4E1B" w:rsidRPr="00876987">
        <w:rPr>
          <w:rFonts w:eastAsia="Arial"/>
        </w:rPr>
        <w:t>.cs</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EmployeesBrowser.xaml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2" w:name="_Toc396465277"/>
      <w:r w:rsidRPr="007C1B2D">
        <w:rPr>
          <w:rFonts w:eastAsia="Arial"/>
        </w:rPr>
        <w:lastRenderedPageBreak/>
        <w:t>HospitalControllerGUI.xaml</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="HospitalManagementSystem.MainWindow"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="Hospital Controller"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="372"</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="1066"&gt;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="Gray"</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="Login"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="expander1"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Expanded</w:t>
            </w:r>
            <w:r>
              <w:rPr>
                <w:rFonts w:ascii="Consolas" w:hAnsi="Consolas" w:cs="Consolas"/>
                <w:color w:val="0000FF"/>
                <w:sz w:val="19"/>
                <w:szCs w:val="19"/>
                <w:lang w:val="en-IN" w:eastAsia="en-IN" w:bidi="ar-SA"/>
              </w:rPr>
              <w:t>="expander1_Expanded"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="486"</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="476"&gt;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="6"</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="Stretch"</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="Stretch"&gt;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PasswordBox</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PasswordBox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Remember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Hyperlink.Click</w:t>
            </w:r>
            <w:r>
              <w:rPr>
                <w:rFonts w:ascii="Consolas" w:hAnsi="Consolas" w:cs="Consolas"/>
                <w:color w:val="0000FF"/>
                <w:sz w:val="19"/>
                <w:szCs w:val="19"/>
                <w:lang w:val="en-IN" w:eastAsia="en-IN" w:bidi="ar-SA"/>
              </w:rPr>
              <w:t>="Label_Click"&gt;</w:t>
            </w:r>
            <w:r>
              <w:rPr>
                <w:rFonts w:ascii="Consolas" w:hAnsi="Consolas" w:cs="Consolas"/>
                <w:color w:val="A31515"/>
                <w:sz w:val="19"/>
                <w:szCs w:val="19"/>
                <w:lang w:val="en-IN" w:eastAsia="en-IN" w:bidi="ar-SA"/>
              </w:rPr>
              <w:t>Forgot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r>
              <w:rPr>
                <w:rFonts w:ascii="Consolas" w:hAnsi="Consolas" w:cs="Consolas"/>
                <w:color w:val="A31515"/>
                <w:sz w:val="19"/>
                <w:szCs w:val="19"/>
                <w:lang w:val="en-IN" w:eastAsia="en-IN" w:bidi="ar-SA"/>
              </w:rPr>
              <w:t>Login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Print Report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="Button_Click_7"&gt;</w:t>
            </w:r>
            <w:r>
              <w:rPr>
                <w:rFonts w:ascii="Consolas" w:hAnsi="Consolas" w:cs="Consolas"/>
                <w:color w:val="A31515"/>
                <w:sz w:val="19"/>
                <w:szCs w:val="19"/>
                <w:lang w:val="en-IN" w:eastAsia="en-IN" w:bidi="ar-SA"/>
              </w:rPr>
              <w:t>Settings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="Features Access"</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="Right"&gt;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Patients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="Button_Click_5"&gt;</w:t>
            </w:r>
            <w:r>
              <w:rPr>
                <w:rFonts w:ascii="Consolas" w:hAnsi="Consolas" w:cs="Consolas"/>
                <w:color w:val="A31515"/>
                <w:sz w:val="19"/>
                <w:szCs w:val="19"/>
                <w:lang w:val="en-IN" w:eastAsia="en-IN" w:bidi="ar-SA"/>
              </w:rPr>
              <w:t>Doctors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Billing</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Employees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="Button_Click_1"&gt;</w:t>
            </w:r>
            <w:r>
              <w:rPr>
                <w:rFonts w:ascii="Consolas" w:hAnsi="Consolas" w:cs="Consolas"/>
                <w:color w:val="A31515"/>
                <w:sz w:val="19"/>
                <w:szCs w:val="19"/>
                <w:lang w:val="en-IN" w:eastAsia="en-IN" w:bidi="ar-SA"/>
              </w:rPr>
              <w:t>Resources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="Button_Click_2"&gt;</w:t>
            </w:r>
            <w:r>
              <w:rPr>
                <w:rFonts w:ascii="Consolas" w:hAnsi="Consolas" w:cs="Consolas"/>
                <w:color w:val="A31515"/>
                <w:sz w:val="19"/>
                <w:szCs w:val="19"/>
                <w:lang w:val="en-IN" w:eastAsia="en-IN" w:bidi="ar-SA"/>
              </w:rPr>
              <w:t>Instruments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="Button_Click_3"&gt;</w:t>
            </w:r>
            <w:r>
              <w:rPr>
                <w:rFonts w:ascii="Consolas" w:hAnsi="Consolas" w:cs="Consolas"/>
                <w:color w:val="A31515"/>
                <w:sz w:val="19"/>
                <w:szCs w:val="19"/>
                <w:lang w:val="en-IN" w:eastAsia="en-IN" w:bidi="ar-SA"/>
              </w:rPr>
              <w:t>Patient Registration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="Button_Click_4"&gt;</w:t>
            </w:r>
            <w:r>
              <w:rPr>
                <w:rFonts w:ascii="Consolas" w:hAnsi="Consolas" w:cs="Consolas"/>
                <w:color w:val="A31515"/>
                <w:sz w:val="19"/>
                <w:szCs w:val="19"/>
                <w:lang w:val="en-IN" w:eastAsia="en-IN" w:bidi="ar-SA"/>
              </w:rPr>
              <w:t>Video Surveilance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7C1B2D" w:rsidRPr="00944AD6" w:rsidRDefault="007C1B2D" w:rsidP="007C1B2D">
      <w:pPr>
        <w:pStyle w:val="Heading3"/>
        <w:rPr>
          <w:rFonts w:eastAsia="Arial"/>
        </w:rPr>
      </w:pPr>
      <w:bookmarkStart w:id="173" w:name="_Toc396465278"/>
      <w:r w:rsidRPr="007C1B2D">
        <w:rPr>
          <w:rFonts w:eastAsia="Arial"/>
        </w:rPr>
        <w:t>HospitalControllerGUI.xaml</w:t>
      </w:r>
      <w:r w:rsidRPr="00876987">
        <w:rPr>
          <w:rFonts w:eastAsia="Arial"/>
        </w:rPr>
        <w:t>.cs</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System.Windows.Navigation;</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MainWindow.xaml</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MainWindow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MainWindow()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expander1_Expanded(</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pb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Button_Click_2(</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ib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Button_Click_3(</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pr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pr.ShowDialog();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Button_Click_4(</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Button_Click_5(</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db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db.ShowDialog();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Button_Click_6(</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bw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bw.ShowDialog();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Label_Click(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Button_Click_7(</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Button_Click_8(</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eb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4" w:name="_Toc396465279"/>
      <w:r w:rsidRPr="007C1B2D">
        <w:rPr>
          <w:rFonts w:eastAsia="Arial"/>
        </w:rPr>
        <w:lastRenderedPageBreak/>
        <w:t>InstrumentsBrowser.xaml</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="Instruments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="494"</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instruments"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="Location"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="Admin"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="Usage"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r>
              <w:rPr>
                <w:rFonts w:ascii="Consolas" w:hAnsi="Consolas" w:cs="Consolas"/>
                <w:color w:val="A31515"/>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5" w:name="_Toc396465280"/>
      <w:r w:rsidRPr="007C1B2D">
        <w:rPr>
          <w:rFonts w:eastAsia="Arial"/>
        </w:rPr>
        <w:t>InstrumentsBrowser.xaml</w:t>
      </w:r>
      <w:r w:rsidRPr="00876987">
        <w:rPr>
          <w:rFonts w:eastAsia="Arial"/>
        </w:rPr>
        <w:t>.cs</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InstrumentsBrowser.xaml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6" w:name="_Toc396465281"/>
      <w:r w:rsidRPr="007C1B2D">
        <w:rPr>
          <w:rFonts w:eastAsia="Arial"/>
        </w:rPr>
        <w:lastRenderedPageBreak/>
        <w:t>PatientRegistration.xaml</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 Registration"</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="660"&gt;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Problems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7C1B2D" w:rsidRDefault="007C1B2D" w:rsidP="007C1B2D">
      <w:pPr>
        <w:pStyle w:val="Heading3"/>
        <w:rPr>
          <w:rFonts w:eastAsia="Arial"/>
          <w:lang w:val="en-US"/>
        </w:rPr>
      </w:pPr>
      <w:bookmarkStart w:id="177" w:name="_Toc396465282"/>
      <w:r w:rsidRPr="007C1B2D">
        <w:rPr>
          <w:rFonts w:eastAsia="Arial"/>
        </w:rPr>
        <w:lastRenderedPageBreak/>
        <w:t>PatientRegistration.xaml</w:t>
      </w:r>
      <w:r>
        <w:rPr>
          <w:rFonts w:eastAsia="Arial"/>
          <w:lang w:val="en-US"/>
        </w:rPr>
        <w:t>.cs</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PatientRegistration.xaml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8" w:name="_Toc396465283"/>
      <w:r w:rsidRPr="007C1B2D">
        <w:rPr>
          <w:rFonts w:eastAsia="Arial"/>
        </w:rPr>
        <w:lastRenderedPageBreak/>
        <w:t>PatientsBrowser.xaml</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="635"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="1020"&gt;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patients"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="Problems"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="Bill 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9" w:name="_Toc396465284"/>
      <w:r w:rsidRPr="007C1B2D">
        <w:rPr>
          <w:rFonts w:eastAsia="Arial"/>
        </w:rPr>
        <w:t>PatientsBrowser.xaml</w:t>
      </w:r>
      <w:r w:rsidRPr="00876987">
        <w:rPr>
          <w:rFonts w:eastAsia="Arial"/>
        </w:rPr>
        <w:t>.cs</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566355" w:rsidRDefault="007C1B2D" w:rsidP="00566355">
      <w:pPr>
        <w:pStyle w:val="Heading1"/>
        <w:rPr>
          <w:rFonts w:eastAsia="Arial"/>
        </w:rPr>
      </w:pPr>
      <w:bookmarkStart w:id="180" w:name="_Toc289216366"/>
      <w:bookmarkStart w:id="181" w:name="_Toc289216622"/>
      <w:r>
        <w:rPr>
          <w:rFonts w:eastAsia="Arial"/>
        </w:rPr>
        <w:lastRenderedPageBreak/>
        <w:br w:type="page"/>
      </w:r>
      <w:bookmarkStart w:id="182" w:name="_Toc396465285"/>
      <w:r w:rsidR="00042E5B" w:rsidRPr="00185D1A">
        <w:rPr>
          <w:rFonts w:eastAsia="Arial"/>
        </w:rPr>
        <w:lastRenderedPageBreak/>
        <w:t>TESTING:</w:t>
      </w:r>
      <w:bookmarkStart w:id="183" w:name="_Toc289229211"/>
      <w:bookmarkStart w:id="184" w:name="_Toc304459198"/>
      <w:bookmarkEnd w:id="180"/>
      <w:bookmarkEnd w:id="181"/>
      <w:bookmarkEnd w:id="182"/>
    </w:p>
    <w:p w:rsidR="00132545" w:rsidRPr="00132545" w:rsidRDefault="00D807D3" w:rsidP="00566355">
      <w:pPr>
        <w:pStyle w:val="Heading2"/>
        <w:rPr>
          <w:rFonts w:eastAsia="Arial"/>
        </w:rPr>
      </w:pPr>
      <w:bookmarkStart w:id="185" w:name="_Toc396465286"/>
      <w:r w:rsidRPr="00944AD6">
        <w:rPr>
          <w:rFonts w:eastAsia="Arial"/>
        </w:rPr>
        <w:t>UNIT TESTCASES:</w:t>
      </w:r>
      <w:bookmarkEnd w:id="183"/>
      <w:bookmarkEnd w:id="184"/>
      <w:bookmarkEnd w:id="185"/>
    </w:p>
    <w:tbl>
      <w:tblPr>
        <w:tblpPr w:leftFromText="180" w:rightFromText="180" w:vertAnchor="text" w:tblpY="1"/>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947"/>
        <w:gridCol w:w="3016"/>
        <w:gridCol w:w="3330"/>
      </w:tblGrid>
      <w:tr w:rsidR="00D807D3" w:rsidRPr="001933BE" w:rsidTr="001933BE">
        <w:trPr>
          <w:trHeight w:val="440"/>
        </w:trPr>
        <w:tc>
          <w:tcPr>
            <w:tcW w:w="1445"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1947"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3016"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330" w:type="dxa"/>
          </w:tcPr>
          <w:p w:rsidR="00D807D3" w:rsidRPr="001933BE" w:rsidRDefault="00D807D3" w:rsidP="001933BE">
            <w:pPr>
              <w:spacing w:after="0" w:line="240" w:lineRule="auto"/>
              <w:rPr>
                <w:rFonts w:eastAsia="Arial"/>
                <w:b/>
              </w:rPr>
            </w:pPr>
            <w:r w:rsidRPr="001933BE">
              <w:rPr>
                <w:rFonts w:eastAsia="Arial"/>
                <w:b/>
              </w:rPr>
              <w:t>Steps to produce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HMS_UT_001</w:t>
            </w:r>
          </w:p>
        </w:tc>
        <w:tc>
          <w:tcPr>
            <w:tcW w:w="1947" w:type="dxa"/>
          </w:tcPr>
          <w:p w:rsidR="00D807D3" w:rsidRPr="001933BE" w:rsidRDefault="00D807D3" w:rsidP="001933BE">
            <w:pPr>
              <w:spacing w:after="0" w:line="240" w:lineRule="auto"/>
              <w:ind w:firstLine="0"/>
              <w:rPr>
                <w:rFonts w:eastAsia="Arial"/>
              </w:rPr>
            </w:pPr>
            <w:r w:rsidRPr="001933BE">
              <w:rPr>
                <w:rFonts w:eastAsia="Arial"/>
              </w:rPr>
              <w:t>Load a 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HMS_UT_002</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doctor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HMS_UT_003</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Image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with Image and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HMS_UT_004</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Video</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HMS_UT_005</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Video Play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HMS_UT_006</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Pause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HMS_UT_007</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Stop</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stop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HMS_UT_008</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Fast Forward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fast forward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HMS_UT_009</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Rewind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back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HMS_UT_010</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Open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open button </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HMS_UT_011</w:t>
            </w:r>
          </w:p>
        </w:tc>
        <w:tc>
          <w:tcPr>
            <w:tcW w:w="1947" w:type="dxa"/>
          </w:tcPr>
          <w:p w:rsidR="00D807D3" w:rsidRPr="001933BE" w:rsidRDefault="00A75116" w:rsidP="001933BE">
            <w:pPr>
              <w:spacing w:after="0" w:line="240" w:lineRule="auto"/>
              <w:ind w:firstLine="0"/>
              <w:rPr>
                <w:rFonts w:eastAsia="Arial"/>
              </w:rPr>
            </w:pPr>
            <w:r w:rsidRPr="001933BE">
              <w:rPr>
                <w:rFonts w:eastAsia="Arial"/>
              </w:rPr>
              <w:t xml:space="preserve">Display Online </w:t>
            </w:r>
            <w:r w:rsidR="00D807D3" w:rsidRPr="001933BE">
              <w:rPr>
                <w:rFonts w:eastAsia="Arial"/>
              </w:rPr>
              <w:t>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online button (Online prescription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HMS_UT_013</w:t>
            </w:r>
          </w:p>
        </w:tc>
        <w:tc>
          <w:tcPr>
            <w:tcW w:w="1947" w:type="dxa"/>
          </w:tcPr>
          <w:p w:rsidR="00D807D3" w:rsidRPr="001933BE" w:rsidRDefault="00D807D3" w:rsidP="001933BE">
            <w:pPr>
              <w:spacing w:after="0" w:line="240" w:lineRule="auto"/>
              <w:ind w:firstLine="0"/>
              <w:rPr>
                <w:rFonts w:eastAsia="Arial"/>
              </w:rPr>
            </w:pPr>
            <w:r w:rsidRPr="001933BE">
              <w:rPr>
                <w:rFonts w:eastAsia="Arial"/>
              </w:rPr>
              <w:t>Go to Online prescription Link</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buy button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HMS_UT_014</w:t>
            </w:r>
          </w:p>
        </w:tc>
        <w:tc>
          <w:tcPr>
            <w:tcW w:w="1947" w:type="dxa"/>
          </w:tcPr>
          <w:p w:rsidR="00D807D3" w:rsidRPr="001933BE" w:rsidRDefault="00D807D3" w:rsidP="001933BE">
            <w:pPr>
              <w:spacing w:after="0" w:line="240" w:lineRule="auto"/>
              <w:ind w:firstLine="0"/>
              <w:rPr>
                <w:rFonts w:eastAsia="Arial"/>
              </w:rPr>
            </w:pPr>
            <w:r w:rsidRPr="001933BE">
              <w:rPr>
                <w:rFonts w:eastAsia="Arial"/>
              </w:rPr>
              <w:t>Sound On/Off</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sound on/off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HMS_UT_015</w:t>
            </w:r>
          </w:p>
        </w:tc>
        <w:tc>
          <w:tcPr>
            <w:tcW w:w="1947" w:type="dxa"/>
          </w:tcPr>
          <w:p w:rsidR="00D807D3" w:rsidRPr="001933BE" w:rsidRDefault="00D807D3" w:rsidP="001933BE">
            <w:pPr>
              <w:spacing w:after="0" w:line="240" w:lineRule="auto"/>
              <w:ind w:firstLine="0"/>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open button to browse the saved prescriptions.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HMS_UT_016</w:t>
            </w:r>
          </w:p>
        </w:tc>
        <w:tc>
          <w:tcPr>
            <w:tcW w:w="1947" w:type="dxa"/>
          </w:tcPr>
          <w:p w:rsidR="00D807D3" w:rsidRPr="001933BE" w:rsidRDefault="00D807D3" w:rsidP="001933BE">
            <w:pPr>
              <w:spacing w:after="0" w:line="240" w:lineRule="auto"/>
              <w:ind w:firstLine="0"/>
              <w:rPr>
                <w:rFonts w:eastAsia="Arial"/>
              </w:rPr>
            </w:pPr>
            <w:r w:rsidRPr="001933BE">
              <w:rPr>
                <w:rFonts w:eastAsia="Arial"/>
              </w:rPr>
              <w:t>Menu items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menubar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HMS_UT_017</w:t>
            </w:r>
          </w:p>
        </w:tc>
        <w:tc>
          <w:tcPr>
            <w:tcW w:w="1947" w:type="dxa"/>
          </w:tcPr>
          <w:p w:rsidR="00D807D3" w:rsidRPr="001933BE" w:rsidRDefault="00D807D3" w:rsidP="001933BE">
            <w:pPr>
              <w:spacing w:after="0" w:line="240" w:lineRule="auto"/>
              <w:ind w:firstLine="0"/>
              <w:rPr>
                <w:rFonts w:eastAsia="Arial"/>
              </w:rPr>
            </w:pPr>
            <w:r w:rsidRPr="001933BE">
              <w:rPr>
                <w:rFonts w:eastAsia="Arial"/>
              </w:rPr>
              <w:t>Toolbar item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HMS_UT_018</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HMS_UT_019</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HMS_UT_020</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 at admin section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HMS_UT_021</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Membership card issuing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toolbar and register </w:t>
            </w:r>
            <w:r w:rsidRPr="001933BE">
              <w:rPr>
                <w:rFonts w:eastAsia="Arial"/>
              </w:rPr>
              <w:lastRenderedPageBreak/>
              <w:t>buttons(create an account)and click to issue membership.</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lastRenderedPageBreak/>
              <w:t>HMS_UT_022</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Data Usages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Data Usage toolbar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HMS_UT_023</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Local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print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HMS_UT_024</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Central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print button from central machine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HMS_UT_025</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availability information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navigation menu</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HMS_UT_026</w:t>
            </w:r>
          </w:p>
        </w:tc>
        <w:tc>
          <w:tcPr>
            <w:tcW w:w="1947" w:type="dxa"/>
          </w:tcPr>
          <w:p w:rsidR="00D807D3" w:rsidRPr="001933BE" w:rsidRDefault="00D807D3" w:rsidP="001933BE">
            <w:pPr>
              <w:spacing w:after="0" w:line="240" w:lineRule="auto"/>
              <w:ind w:firstLine="0"/>
              <w:rPr>
                <w:rFonts w:eastAsia="Arial"/>
              </w:rPr>
            </w:pPr>
            <w:r w:rsidRPr="001933BE">
              <w:rPr>
                <w:rFonts w:eastAsia="Arial"/>
              </w:rPr>
              <w:t>Search a item</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HMS_UT_027</w:t>
            </w:r>
          </w:p>
        </w:tc>
        <w:tc>
          <w:tcPr>
            <w:tcW w:w="1947" w:type="dxa"/>
          </w:tcPr>
          <w:p w:rsidR="00D807D3" w:rsidRPr="001933BE" w:rsidRDefault="00D807D3" w:rsidP="001933BE">
            <w:pPr>
              <w:spacing w:after="0" w:line="240" w:lineRule="auto"/>
              <w:ind w:firstLine="0"/>
              <w:rPr>
                <w:rFonts w:eastAsia="Arial"/>
              </w:rPr>
            </w:pPr>
            <w:r w:rsidRPr="001933BE">
              <w:rPr>
                <w:rFonts w:eastAsia="Arial"/>
              </w:rPr>
              <w:t>Arrangement of searching items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bl>
    <w:p w:rsidR="00D807D3" w:rsidRPr="00944AD6" w:rsidRDefault="00D807D3" w:rsidP="00A75116">
      <w:pPr>
        <w:rPr>
          <w:rFonts w:ascii="Tahoma" w:eastAsia="Arial" w:hAnsi="Tahoma" w:cs="Tahoma"/>
        </w:rPr>
      </w:pPr>
    </w:p>
    <w:p w:rsidR="009D2732" w:rsidRDefault="009D2732" w:rsidP="009D2732">
      <w:pPr>
        <w:rPr>
          <w:rFonts w:eastAsia="Arial"/>
        </w:rPr>
      </w:pPr>
      <w:bookmarkStart w:id="186" w:name="_Toc289229212"/>
      <w:bookmarkStart w:id="187" w:name="_Toc304459199"/>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D807D3" w:rsidRPr="00944AD6" w:rsidRDefault="00D807D3" w:rsidP="009D2732">
      <w:pPr>
        <w:pStyle w:val="Heading2"/>
        <w:rPr>
          <w:rFonts w:eastAsia="Arial"/>
        </w:rPr>
      </w:pPr>
      <w:bookmarkStart w:id="188" w:name="_Toc396465287"/>
      <w:r w:rsidRPr="00944AD6">
        <w:rPr>
          <w:rFonts w:eastAsia="Arial"/>
        </w:rPr>
        <w:t>INTEGRATION TESTCASES:</w:t>
      </w:r>
      <w:bookmarkEnd w:id="186"/>
      <w:bookmarkEnd w:id="187"/>
      <w:bookmarkEnd w:id="188"/>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2382"/>
        <w:gridCol w:w="1970"/>
        <w:gridCol w:w="3847"/>
      </w:tblGrid>
      <w:tr w:rsidR="00D807D3" w:rsidRPr="001933BE" w:rsidTr="001933BE">
        <w:trPr>
          <w:trHeight w:val="814"/>
        </w:trPr>
        <w:tc>
          <w:tcPr>
            <w:tcW w:w="1353"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2383"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1971"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851" w:type="dxa"/>
          </w:tcPr>
          <w:p w:rsidR="00D807D3" w:rsidRPr="001933BE" w:rsidRDefault="00D807D3" w:rsidP="001933BE">
            <w:pPr>
              <w:spacing w:after="0" w:line="240" w:lineRule="auto"/>
              <w:ind w:firstLine="0"/>
              <w:rPr>
                <w:rFonts w:eastAsia="Arial"/>
                <w:b/>
              </w:rPr>
            </w:pPr>
            <w:r w:rsidRPr="001933BE">
              <w:rPr>
                <w:rFonts w:eastAsia="Arial"/>
                <w:b/>
              </w:rPr>
              <w:t>Steps to produce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HMS_IT_001</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and a valid and </w:t>
            </w:r>
            <w:r w:rsidR="00566355" w:rsidRPr="001933BE">
              <w:rPr>
                <w:rFonts w:eastAsia="Arial"/>
              </w:rPr>
              <w:t>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HMS_IT_002</w:t>
            </w:r>
          </w:p>
        </w:tc>
        <w:tc>
          <w:tcPr>
            <w:tcW w:w="2383" w:type="dxa"/>
          </w:tcPr>
          <w:p w:rsidR="00D807D3" w:rsidRPr="001933BE" w:rsidRDefault="00D807D3" w:rsidP="001933BE">
            <w:pPr>
              <w:spacing w:after="0" w:line="240" w:lineRule="auto"/>
              <w:ind w:firstLine="0"/>
              <w:rPr>
                <w:rFonts w:eastAsia="Arial"/>
              </w:rPr>
            </w:pPr>
            <w:r w:rsidRPr="001933BE">
              <w:rPr>
                <w:rFonts w:eastAsia="Arial"/>
              </w:rPr>
              <w:t>Run a Saved 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 and click on open button to browse the saved prescription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HMS_IT_003</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Run a downloaded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Download a prescription from online store.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HMS_IT_004</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the installer</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HMS_IT_005</w:t>
            </w:r>
          </w:p>
        </w:tc>
        <w:tc>
          <w:tcPr>
            <w:tcW w:w="2383" w:type="dxa"/>
          </w:tcPr>
          <w:p w:rsidR="00D807D3" w:rsidRPr="001933BE" w:rsidRDefault="00D807D3" w:rsidP="001933BE">
            <w:pPr>
              <w:spacing w:after="0" w:line="240" w:lineRule="auto"/>
              <w:ind w:firstLine="0"/>
              <w:rPr>
                <w:rFonts w:eastAsia="Arial"/>
              </w:rPr>
            </w:pPr>
            <w:r w:rsidRPr="001933BE">
              <w:rPr>
                <w:rFonts w:eastAsia="Arial"/>
              </w:rPr>
              <w:t>Track resource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ID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HMS_IT_006</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membership</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valid user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HMS_IT_007</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admin authentication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And logged in as a valid admin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HMS_IT_008</w:t>
            </w:r>
          </w:p>
        </w:tc>
        <w:tc>
          <w:tcPr>
            <w:tcW w:w="2383" w:type="dxa"/>
          </w:tcPr>
          <w:p w:rsidR="00D807D3" w:rsidRPr="001933BE" w:rsidRDefault="00D807D3" w:rsidP="001933BE">
            <w:pPr>
              <w:spacing w:after="0" w:line="240" w:lineRule="auto"/>
              <w:ind w:firstLine="0"/>
              <w:rPr>
                <w:rFonts w:eastAsia="Arial"/>
              </w:rPr>
            </w:pPr>
            <w:r w:rsidRPr="001933BE">
              <w:rPr>
                <w:rFonts w:eastAsia="Arial"/>
              </w:rPr>
              <w:t>Local machine connectivity with central machine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HMS_IT_009</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data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 and Data usage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HMS_IT_010</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Search an user or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w:t>
            </w:r>
            <w:r w:rsidRPr="001933BE">
              <w:rPr>
                <w:rFonts w:eastAsia="Arial"/>
              </w:rPr>
              <w:lastRenderedPageBreak/>
              <w:t>valid user</w:t>
            </w:r>
          </w:p>
        </w:tc>
        <w:tc>
          <w:tcPr>
            <w:tcW w:w="3851" w:type="dxa"/>
          </w:tcPr>
          <w:p w:rsidR="00D807D3" w:rsidRPr="001933BE" w:rsidRDefault="00D807D3" w:rsidP="001933BE">
            <w:pPr>
              <w:spacing w:after="0" w:line="240" w:lineRule="auto"/>
              <w:ind w:firstLine="0"/>
              <w:rPr>
                <w:rFonts w:eastAsia="Arial"/>
              </w:rPr>
            </w:pPr>
            <w:r w:rsidRPr="001933BE">
              <w:rPr>
                <w:rFonts w:eastAsia="Arial"/>
              </w:rPr>
              <w:lastRenderedPageBreak/>
              <w:t>Launch the software</w:t>
            </w:r>
          </w:p>
          <w:p w:rsidR="00D807D3" w:rsidRPr="001933BE" w:rsidRDefault="00D807D3" w:rsidP="001933BE">
            <w:pPr>
              <w:spacing w:after="0" w:line="240" w:lineRule="auto"/>
              <w:ind w:firstLine="0"/>
              <w:rPr>
                <w:rFonts w:eastAsia="Arial"/>
              </w:rPr>
            </w:pPr>
            <w:r w:rsidRPr="001933BE">
              <w:rPr>
                <w:rFonts w:eastAsia="Arial"/>
              </w:rPr>
              <w:t>Click on search menu</w:t>
            </w:r>
          </w:p>
        </w:tc>
      </w:tr>
    </w:tbl>
    <w:p w:rsidR="00D807D3" w:rsidRDefault="00D807D3" w:rsidP="00A75116">
      <w:pPr>
        <w:spacing w:after="0" w:line="240" w:lineRule="auto"/>
        <w:rPr>
          <w:rFonts w:ascii="Tahoma" w:eastAsia="Arial" w:hAnsi="Tahoma" w:cs="Tahoma"/>
        </w:rPr>
      </w:pPr>
    </w:p>
    <w:p w:rsidR="00D807D3" w:rsidRPr="00944AD6" w:rsidRDefault="00D807D3" w:rsidP="00A75116">
      <w:pPr>
        <w:spacing w:after="0" w:line="240" w:lineRule="auto"/>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89" w:name="_Toc289229213"/>
      <w:bookmarkStart w:id="190" w:name="_Toc304459200"/>
      <w:bookmarkStart w:id="191" w:name="_Toc396465288"/>
      <w:r w:rsidRPr="00944AD6">
        <w:rPr>
          <w:rFonts w:eastAsia="Arial"/>
        </w:rPr>
        <w:t>SYSTEM TESTCASES:</w:t>
      </w:r>
      <w:bookmarkEnd w:id="189"/>
      <w:bookmarkEnd w:id="190"/>
      <w:bookmarkEnd w:id="191"/>
    </w:p>
    <w:tbl>
      <w:tblPr>
        <w:tblW w:w="955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9"/>
        <w:gridCol w:w="1964"/>
        <w:gridCol w:w="3820"/>
      </w:tblGrid>
      <w:tr w:rsidR="00D807D3" w:rsidRPr="00944AD6" w:rsidTr="004304C3">
        <w:trPr>
          <w:trHeight w:val="814"/>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73" w:type="dxa"/>
          </w:tcPr>
          <w:p w:rsidR="00D807D3" w:rsidRPr="008420FA" w:rsidRDefault="00D807D3" w:rsidP="00132545">
            <w:pPr>
              <w:spacing w:after="0" w:line="240" w:lineRule="auto"/>
              <w:ind w:firstLine="0"/>
              <w:rPr>
                <w:rFonts w:eastAsia="Arial"/>
                <w:b/>
              </w:rPr>
            </w:pPr>
            <w:r w:rsidRPr="008420FA">
              <w:rPr>
                <w:rFonts w:eastAsia="Arial"/>
                <w:b/>
              </w:rPr>
              <w:t>Description</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Prerequisite</w:t>
            </w:r>
          </w:p>
        </w:tc>
        <w:tc>
          <w:tcPr>
            <w:tcW w:w="3828" w:type="dxa"/>
          </w:tcPr>
          <w:p w:rsidR="00D807D3" w:rsidRPr="008420FA" w:rsidRDefault="00D807D3" w:rsidP="00132545">
            <w:pPr>
              <w:spacing w:after="0" w:line="240" w:lineRule="auto"/>
              <w:ind w:firstLine="0"/>
              <w:rPr>
                <w:rFonts w:eastAsia="Arial"/>
                <w:b/>
              </w:rPr>
            </w:pPr>
            <w:r w:rsidRPr="008420FA">
              <w:rPr>
                <w:rFonts w:eastAsia="Arial"/>
                <w:b/>
              </w:rPr>
              <w:t>Steps to produce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73"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installer,.net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Double click on the setup file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 ,.net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73" w:type="dxa"/>
          </w:tcPr>
          <w:p w:rsidR="00D807D3" w:rsidRPr="00944AD6" w:rsidRDefault="00D807D3" w:rsidP="00132545">
            <w:pPr>
              <w:spacing w:after="0" w:line="240" w:lineRule="auto"/>
              <w:ind w:firstLine="0"/>
              <w:rPr>
                <w:rFonts w:eastAsia="Arial"/>
              </w:rPr>
            </w:pPr>
            <w:r w:rsidRPr="00944AD6">
              <w:rPr>
                <w:rFonts w:eastAsia="Arial"/>
              </w:rPr>
              <w:t>Close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 launched software </w:t>
            </w:r>
          </w:p>
        </w:tc>
        <w:tc>
          <w:tcPr>
            <w:tcW w:w="3828" w:type="dxa"/>
          </w:tcPr>
          <w:p w:rsidR="00D807D3" w:rsidRPr="00944AD6" w:rsidRDefault="00D807D3" w:rsidP="00132545">
            <w:pPr>
              <w:spacing w:after="0" w:line="240" w:lineRule="auto"/>
              <w:ind w:firstLine="0"/>
              <w:rPr>
                <w:rFonts w:eastAsia="Arial"/>
              </w:rPr>
            </w:pPr>
            <w:r w:rsidRPr="00944AD6">
              <w:rPr>
                <w:rFonts w:eastAsia="Arial"/>
              </w:rPr>
              <w:t>Press alt+f4 or click on close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73"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Open control panel and uninstall the program.</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sidR="00132545">
              <w:rPr>
                <w:rFonts w:eastAsia="Arial"/>
              </w:rPr>
              <w:t>p</w:t>
            </w:r>
            <w:r>
              <w:rPr>
                <w:rFonts w:eastAsia="Arial"/>
              </w:rPr>
              <w:t>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work,valid </w:t>
            </w:r>
            <w:r>
              <w:rPr>
                <w:rFonts w:eastAsia="Arial"/>
              </w:rPr>
              <w:t>prescription</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73" w:type="dxa"/>
          </w:tcPr>
          <w:p w:rsidR="00D807D3" w:rsidRPr="00944AD6" w:rsidRDefault="00D807D3" w:rsidP="00566355">
            <w:pPr>
              <w:spacing w:after="0" w:line="240" w:lineRule="auto"/>
              <w:ind w:firstLine="0"/>
              <w:rPr>
                <w:rFonts w:eastAsia="Arial"/>
              </w:rPr>
            </w:pPr>
            <w:r w:rsidRPr="00944AD6">
              <w:rPr>
                <w:rFonts w:eastAsia="Arial"/>
              </w:rPr>
              <w:t xml:space="preserve">Run a Video </w:t>
            </w:r>
            <w:r w:rsidR="00566355">
              <w:rPr>
                <w:rFonts w:eastAsia="Arial"/>
              </w:rPr>
              <w:t>report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_ST_009</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73" w:type="dxa"/>
          </w:tcPr>
          <w:p w:rsidR="00D807D3" w:rsidRPr="00944AD6" w:rsidRDefault="00D807D3" w:rsidP="00132545">
            <w:pPr>
              <w:spacing w:after="0" w:line="240" w:lineRule="auto"/>
              <w:ind w:firstLine="0"/>
              <w:rPr>
                <w:rFonts w:eastAsia="Arial"/>
              </w:rPr>
            </w:pPr>
            <w:r>
              <w:rPr>
                <w:rFonts w:eastAsia="Arial"/>
              </w:rPr>
              <w:t>Run a search</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bl>
    <w:p w:rsidR="00D807D3"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ind w:left="576" w:hanging="576"/>
        <w:rPr>
          <w:rFonts w:eastAsia="Arial"/>
        </w:rPr>
      </w:pPr>
      <w:bookmarkStart w:id="192" w:name="_Toc289229214"/>
      <w:bookmarkStart w:id="193" w:name="_Toc304459201"/>
      <w:bookmarkStart w:id="194" w:name="_Toc396465289"/>
      <w:r w:rsidRPr="00944AD6">
        <w:rPr>
          <w:rFonts w:eastAsia="Arial"/>
        </w:rPr>
        <w:t>UNIT TEST RESULT:</w:t>
      </w:r>
      <w:bookmarkEnd w:id="192"/>
      <w:bookmarkEnd w:id="193"/>
      <w:bookmarkEnd w:id="194"/>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2356"/>
        <w:gridCol w:w="1945"/>
        <w:gridCol w:w="1675"/>
        <w:gridCol w:w="2468"/>
      </w:tblGrid>
      <w:tr w:rsidR="00D807D3" w:rsidRPr="00944AD6" w:rsidTr="004304C3">
        <w:trPr>
          <w:trHeight w:val="353"/>
        </w:trPr>
        <w:tc>
          <w:tcPr>
            <w:tcW w:w="1425" w:type="dxa"/>
          </w:tcPr>
          <w:p w:rsidR="00D807D3" w:rsidRPr="008420FA" w:rsidRDefault="00D807D3" w:rsidP="00A75116">
            <w:pPr>
              <w:spacing w:after="0" w:line="240" w:lineRule="auto"/>
              <w:ind w:firstLine="0"/>
              <w:rPr>
                <w:rFonts w:eastAsia="Arial"/>
                <w:b/>
              </w:rPr>
            </w:pPr>
            <w:r w:rsidRPr="008420FA">
              <w:rPr>
                <w:rFonts w:eastAsia="Arial"/>
                <w:b/>
              </w:rPr>
              <w:t>UNIT TESTID</w:t>
            </w:r>
          </w:p>
        </w:tc>
        <w:tc>
          <w:tcPr>
            <w:tcW w:w="2361"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48"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78" w:type="dxa"/>
          </w:tcPr>
          <w:p w:rsidR="00D807D3" w:rsidRPr="008420FA" w:rsidRDefault="00D807D3" w:rsidP="00132545">
            <w:pPr>
              <w:spacing w:after="0" w:line="240" w:lineRule="auto"/>
              <w:ind w:firstLine="0"/>
              <w:rPr>
                <w:rFonts w:eastAsia="Arial"/>
                <w:b/>
              </w:rPr>
            </w:pPr>
            <w:r w:rsidRPr="008420FA">
              <w:rPr>
                <w:rFonts w:eastAsia="Arial"/>
                <w:b/>
              </w:rPr>
              <w:t>Comment</w:t>
            </w:r>
          </w:p>
        </w:tc>
        <w:tc>
          <w:tcPr>
            <w:tcW w:w="2477"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_UT_001</w:t>
            </w:r>
          </w:p>
        </w:tc>
        <w:tc>
          <w:tcPr>
            <w:tcW w:w="2361" w:type="dxa"/>
          </w:tcPr>
          <w:p w:rsidR="00D807D3" w:rsidRPr="00944AD6" w:rsidRDefault="00D807D3" w:rsidP="00132545">
            <w:pPr>
              <w:spacing w:after="0" w:line="240" w:lineRule="auto"/>
              <w:ind w:firstLine="0"/>
              <w:rPr>
                <w:rFonts w:eastAsia="Arial"/>
              </w:rPr>
            </w:pPr>
            <w:r>
              <w:rPr>
                <w:rFonts w:eastAsia="Arial"/>
              </w:rPr>
              <w:t xml:space="preserve">Load a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Load a </w:t>
            </w:r>
            <w:r>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_UT_002</w:t>
            </w:r>
          </w:p>
        </w:tc>
        <w:tc>
          <w:tcPr>
            <w:tcW w:w="2361" w:type="dxa"/>
          </w:tcPr>
          <w:p w:rsidR="00D807D3" w:rsidRPr="00944AD6" w:rsidRDefault="00D807D3" w:rsidP="00132545">
            <w:pPr>
              <w:spacing w:after="0" w:line="240" w:lineRule="auto"/>
              <w:ind w:firstLine="0"/>
              <w:rPr>
                <w:rFonts w:eastAsia="Arial"/>
              </w:rPr>
            </w:pPr>
            <w:r>
              <w:rPr>
                <w:rFonts w:eastAsia="Arial"/>
              </w:rPr>
              <w:t>Logged in as a user</w:t>
            </w:r>
          </w:p>
        </w:tc>
        <w:tc>
          <w:tcPr>
            <w:tcW w:w="1948" w:type="dxa"/>
          </w:tcPr>
          <w:p w:rsidR="00D807D3" w:rsidRPr="00944AD6" w:rsidRDefault="00D807D3" w:rsidP="00132545">
            <w:pPr>
              <w:spacing w:after="0" w:line="240" w:lineRule="auto"/>
              <w:ind w:firstLine="0"/>
              <w:rPr>
                <w:rFonts w:eastAsia="Arial"/>
              </w:rPr>
            </w:pPr>
            <w:r>
              <w:rPr>
                <w:rFonts w:eastAsia="Arial"/>
              </w:rPr>
              <w:t>Logged in successfully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_UT_003</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_UT_004</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_UT_006</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_UT_007</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lastRenderedPageBreak/>
              <w:t>HMS</w:t>
            </w:r>
            <w:r w:rsidRPr="00944AD6">
              <w:rPr>
                <w:rFonts w:eastAsia="Arial"/>
              </w:rPr>
              <w:t>_UT_008</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_UT_009</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_UT_010</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_UT_011</w:t>
            </w:r>
          </w:p>
        </w:tc>
        <w:tc>
          <w:tcPr>
            <w:tcW w:w="2361"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_UT_013</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948" w:type="dxa"/>
          </w:tcPr>
          <w:p w:rsidR="00D807D3" w:rsidRPr="00944AD6" w:rsidRDefault="00D807D3" w:rsidP="00132545">
            <w:pPr>
              <w:spacing w:after="0" w:line="240" w:lineRule="auto"/>
              <w:ind w:firstLine="0"/>
              <w:rPr>
                <w:rFonts w:eastAsia="Arial"/>
              </w:rPr>
            </w:pPr>
            <w:r>
              <w:rPr>
                <w:rFonts w:eastAsia="Arial"/>
              </w:rPr>
              <w:t>Go to Online prescription</w:t>
            </w:r>
            <w:r w:rsidRPr="00944AD6">
              <w:rPr>
                <w:rFonts w:eastAsia="Arial"/>
              </w:rPr>
              <w:t xml:space="preserve"> Link</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_UT_014</w:t>
            </w:r>
          </w:p>
        </w:tc>
        <w:tc>
          <w:tcPr>
            <w:tcW w:w="2361"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948"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_UT_016</w:t>
            </w:r>
          </w:p>
        </w:tc>
        <w:tc>
          <w:tcPr>
            <w:tcW w:w="2361"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948"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_UT_017</w:t>
            </w:r>
          </w:p>
        </w:tc>
        <w:tc>
          <w:tcPr>
            <w:tcW w:w="2361" w:type="dxa"/>
          </w:tcPr>
          <w:p w:rsidR="00D807D3" w:rsidRPr="00944AD6" w:rsidRDefault="00D807D3" w:rsidP="00132545">
            <w:pPr>
              <w:spacing w:after="0" w:line="240" w:lineRule="auto"/>
              <w:ind w:firstLine="0"/>
              <w:rPr>
                <w:rFonts w:eastAsia="Arial"/>
              </w:rPr>
            </w:pPr>
            <w:r w:rsidRPr="00944AD6">
              <w:rPr>
                <w:rFonts w:eastAsia="Arial"/>
              </w:rPr>
              <w:t>Toolbar item functionality</w:t>
            </w:r>
          </w:p>
        </w:tc>
        <w:tc>
          <w:tcPr>
            <w:tcW w:w="1948" w:type="dxa"/>
          </w:tcPr>
          <w:p w:rsidR="00D807D3" w:rsidRPr="00944AD6" w:rsidRDefault="00D807D3" w:rsidP="00132545">
            <w:pPr>
              <w:spacing w:after="0" w:line="240" w:lineRule="auto"/>
              <w:ind w:firstLine="0"/>
              <w:rPr>
                <w:rFonts w:eastAsia="Arial"/>
              </w:rPr>
            </w:pPr>
            <w:r w:rsidRPr="00944AD6">
              <w:rPr>
                <w:rFonts w:eastAsia="Arial"/>
              </w:rPr>
              <w:t>Toolbar item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HMS_UT_018</w:t>
            </w:r>
          </w:p>
        </w:tc>
        <w:tc>
          <w:tcPr>
            <w:tcW w:w="2361"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948"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HMS_UT_019</w:t>
            </w:r>
          </w:p>
        </w:tc>
        <w:tc>
          <w:tcPr>
            <w:tcW w:w="2361" w:type="dxa"/>
          </w:tcPr>
          <w:p w:rsidR="00D807D3"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948" w:type="dxa"/>
          </w:tcPr>
          <w:p w:rsidR="00D807D3" w:rsidRPr="00944AD6"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HMS_UT_020</w:t>
            </w:r>
          </w:p>
        </w:tc>
        <w:tc>
          <w:tcPr>
            <w:tcW w:w="2361"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948"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HMS_UT_021</w:t>
            </w:r>
          </w:p>
        </w:tc>
        <w:tc>
          <w:tcPr>
            <w:tcW w:w="2361" w:type="dxa"/>
          </w:tcPr>
          <w:p w:rsidR="00D807D3" w:rsidRDefault="00D807D3" w:rsidP="00132545">
            <w:pPr>
              <w:spacing w:after="0" w:line="240" w:lineRule="auto"/>
              <w:ind w:firstLine="0"/>
              <w:rPr>
                <w:rFonts w:eastAsia="Arial"/>
              </w:rPr>
            </w:pPr>
            <w:r>
              <w:rPr>
                <w:rFonts w:eastAsia="Arial"/>
              </w:rPr>
              <w:t>Membership card issued</w:t>
            </w:r>
          </w:p>
        </w:tc>
        <w:tc>
          <w:tcPr>
            <w:tcW w:w="1948" w:type="dxa"/>
          </w:tcPr>
          <w:p w:rsidR="00D807D3" w:rsidRDefault="00D807D3" w:rsidP="00132545">
            <w:pPr>
              <w:spacing w:after="0" w:line="240" w:lineRule="auto"/>
              <w:ind w:firstLine="0"/>
              <w:rPr>
                <w:rFonts w:eastAsia="Arial"/>
              </w:rPr>
            </w:pPr>
            <w:r>
              <w:rPr>
                <w:rFonts w:eastAsia="Arial"/>
              </w:rPr>
              <w:t>Membership card issued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HMS_UT_022</w:t>
            </w:r>
          </w:p>
        </w:tc>
        <w:tc>
          <w:tcPr>
            <w:tcW w:w="2361" w:type="dxa"/>
          </w:tcPr>
          <w:p w:rsidR="00D807D3" w:rsidRDefault="00D807D3" w:rsidP="00132545">
            <w:pPr>
              <w:spacing w:after="0" w:line="240" w:lineRule="auto"/>
              <w:ind w:firstLine="0"/>
              <w:rPr>
                <w:rFonts w:eastAsia="Arial"/>
              </w:rPr>
            </w:pPr>
            <w:r>
              <w:rPr>
                <w:rFonts w:eastAsia="Arial"/>
              </w:rPr>
              <w:t>Display  Data Usages</w:t>
            </w:r>
          </w:p>
        </w:tc>
        <w:tc>
          <w:tcPr>
            <w:tcW w:w="1948" w:type="dxa"/>
          </w:tcPr>
          <w:p w:rsidR="00D807D3" w:rsidRDefault="00D807D3" w:rsidP="00132545">
            <w:pPr>
              <w:spacing w:after="0" w:line="240" w:lineRule="auto"/>
              <w:ind w:firstLine="0"/>
              <w:rPr>
                <w:rFonts w:eastAsia="Arial"/>
              </w:rPr>
            </w:pPr>
            <w:r>
              <w:rPr>
                <w:rFonts w:eastAsia="Arial"/>
              </w:rPr>
              <w:t>Display  Data Usages</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HMS_UT_023</w:t>
            </w:r>
          </w:p>
        </w:tc>
        <w:tc>
          <w:tcPr>
            <w:tcW w:w="2361" w:type="dxa"/>
          </w:tcPr>
          <w:p w:rsidR="00D807D3" w:rsidRDefault="00D807D3" w:rsidP="00132545">
            <w:pPr>
              <w:spacing w:after="0" w:line="240" w:lineRule="auto"/>
              <w:ind w:firstLine="0"/>
              <w:rPr>
                <w:rFonts w:eastAsia="Arial"/>
              </w:rPr>
            </w:pPr>
            <w:r>
              <w:rPr>
                <w:rFonts w:eastAsia="Arial"/>
              </w:rPr>
              <w:t>Print report from Local site</w:t>
            </w:r>
          </w:p>
        </w:tc>
        <w:tc>
          <w:tcPr>
            <w:tcW w:w="1948" w:type="dxa"/>
          </w:tcPr>
          <w:p w:rsidR="00D807D3" w:rsidRDefault="00D807D3" w:rsidP="00132545">
            <w:pPr>
              <w:spacing w:after="0" w:line="240" w:lineRule="auto"/>
              <w:ind w:firstLine="0"/>
              <w:rPr>
                <w:rFonts w:eastAsia="Arial"/>
              </w:rPr>
            </w:pPr>
            <w:r>
              <w:rPr>
                <w:rFonts w:eastAsia="Arial"/>
              </w:rPr>
              <w:t>Print report from Local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HMS_UT_024</w:t>
            </w:r>
          </w:p>
        </w:tc>
        <w:tc>
          <w:tcPr>
            <w:tcW w:w="2361" w:type="dxa"/>
          </w:tcPr>
          <w:p w:rsidR="00D807D3" w:rsidRDefault="00D807D3" w:rsidP="00132545">
            <w:pPr>
              <w:spacing w:after="0" w:line="240" w:lineRule="auto"/>
              <w:ind w:firstLine="0"/>
              <w:rPr>
                <w:rFonts w:eastAsia="Arial"/>
              </w:rPr>
            </w:pPr>
            <w:r>
              <w:rPr>
                <w:rFonts w:eastAsia="Arial"/>
              </w:rPr>
              <w:t>Print report from Central site</w:t>
            </w:r>
          </w:p>
        </w:tc>
        <w:tc>
          <w:tcPr>
            <w:tcW w:w="1948" w:type="dxa"/>
          </w:tcPr>
          <w:p w:rsidR="00D807D3" w:rsidRDefault="00D807D3" w:rsidP="00132545">
            <w:pPr>
              <w:spacing w:after="0" w:line="240" w:lineRule="auto"/>
              <w:ind w:firstLine="0"/>
              <w:rPr>
                <w:rFonts w:eastAsia="Arial"/>
              </w:rPr>
            </w:pPr>
            <w:r>
              <w:rPr>
                <w:rFonts w:eastAsia="Arial"/>
              </w:rPr>
              <w:t>Print report from Central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HMS_UT_025</w:t>
            </w:r>
          </w:p>
        </w:tc>
        <w:tc>
          <w:tcPr>
            <w:tcW w:w="2361" w:type="dxa"/>
          </w:tcPr>
          <w:p w:rsidR="00D807D3" w:rsidRDefault="00D807D3" w:rsidP="00132545">
            <w:pPr>
              <w:spacing w:after="0" w:line="240" w:lineRule="auto"/>
              <w:ind w:firstLine="0"/>
              <w:rPr>
                <w:rFonts w:eastAsia="Arial"/>
              </w:rPr>
            </w:pPr>
            <w:r>
              <w:rPr>
                <w:rFonts w:eastAsia="Arial"/>
              </w:rPr>
              <w:t>Show  availability information</w:t>
            </w:r>
          </w:p>
        </w:tc>
        <w:tc>
          <w:tcPr>
            <w:tcW w:w="1948" w:type="dxa"/>
          </w:tcPr>
          <w:p w:rsidR="00D807D3" w:rsidRDefault="00D807D3" w:rsidP="00132545">
            <w:pPr>
              <w:spacing w:after="0" w:line="240" w:lineRule="auto"/>
              <w:ind w:firstLine="0"/>
              <w:rPr>
                <w:rFonts w:eastAsia="Arial"/>
              </w:rPr>
            </w:pPr>
            <w:r>
              <w:rPr>
                <w:rFonts w:eastAsia="Arial"/>
              </w:rPr>
              <w:t>Show  availability information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HMS_UT_026</w:t>
            </w:r>
          </w:p>
        </w:tc>
        <w:tc>
          <w:tcPr>
            <w:tcW w:w="2361" w:type="dxa"/>
          </w:tcPr>
          <w:p w:rsidR="00D807D3" w:rsidRDefault="00D807D3" w:rsidP="00132545">
            <w:pPr>
              <w:spacing w:after="0" w:line="240" w:lineRule="auto"/>
              <w:ind w:firstLine="0"/>
              <w:rPr>
                <w:rFonts w:eastAsia="Arial"/>
              </w:rPr>
            </w:pPr>
            <w:r>
              <w:rPr>
                <w:rFonts w:eastAsia="Arial"/>
              </w:rPr>
              <w:t>Found  a item</w:t>
            </w:r>
          </w:p>
        </w:tc>
        <w:tc>
          <w:tcPr>
            <w:tcW w:w="1948" w:type="dxa"/>
          </w:tcPr>
          <w:p w:rsidR="00D807D3" w:rsidRDefault="00D807D3" w:rsidP="00132545">
            <w:pPr>
              <w:spacing w:after="0" w:line="240" w:lineRule="auto"/>
              <w:ind w:firstLine="0"/>
              <w:rPr>
                <w:rFonts w:eastAsia="Arial"/>
              </w:rPr>
            </w:pPr>
            <w:r>
              <w:rPr>
                <w:rFonts w:eastAsia="Arial"/>
              </w:rPr>
              <w:t>Found  a item</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HMS_UT_027</w:t>
            </w:r>
          </w:p>
        </w:tc>
        <w:tc>
          <w:tcPr>
            <w:tcW w:w="2361" w:type="dxa"/>
          </w:tcPr>
          <w:p w:rsidR="00D807D3" w:rsidRDefault="00D807D3" w:rsidP="00132545">
            <w:pPr>
              <w:spacing w:after="0" w:line="240" w:lineRule="auto"/>
              <w:ind w:firstLine="0"/>
              <w:rPr>
                <w:rFonts w:eastAsia="Arial"/>
              </w:rPr>
            </w:pPr>
            <w:r>
              <w:rPr>
                <w:rFonts w:eastAsia="Arial"/>
              </w:rPr>
              <w:t>Arranged in an ascending order</w:t>
            </w:r>
          </w:p>
        </w:tc>
        <w:tc>
          <w:tcPr>
            <w:tcW w:w="1948" w:type="dxa"/>
          </w:tcPr>
          <w:p w:rsidR="00D807D3" w:rsidRDefault="00D807D3" w:rsidP="00132545">
            <w:pPr>
              <w:spacing w:after="0" w:line="240" w:lineRule="auto"/>
              <w:ind w:firstLine="0"/>
              <w:rPr>
                <w:rFonts w:eastAsia="Arial"/>
              </w:rPr>
            </w:pPr>
            <w:r>
              <w:rPr>
                <w:rFonts w:eastAsia="Arial"/>
              </w:rPr>
              <w:t>Arranged in an ascending order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95" w:name="_Toc289229215"/>
      <w:bookmarkStart w:id="196" w:name="_Toc304459202"/>
      <w:bookmarkStart w:id="197" w:name="_Toc396465290"/>
      <w:r w:rsidRPr="00944AD6">
        <w:rPr>
          <w:rFonts w:eastAsia="Arial"/>
        </w:rPr>
        <w:t>INTEGRATION TEST RESULT:</w:t>
      </w:r>
      <w:bookmarkEnd w:id="195"/>
      <w:bookmarkEnd w:id="196"/>
      <w:bookmarkEnd w:id="197"/>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2379"/>
        <w:gridCol w:w="1965"/>
        <w:gridCol w:w="1685"/>
        <w:gridCol w:w="2501"/>
      </w:tblGrid>
      <w:tr w:rsidR="00D807D3" w:rsidRPr="008420FA" w:rsidTr="004304C3">
        <w:trPr>
          <w:trHeight w:val="353"/>
        </w:trPr>
        <w:tc>
          <w:tcPr>
            <w:tcW w:w="1354"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80"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6"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50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_IT_001</w:t>
            </w:r>
          </w:p>
        </w:tc>
        <w:tc>
          <w:tcPr>
            <w:tcW w:w="2380" w:type="dxa"/>
          </w:tcPr>
          <w:p w:rsidR="00D807D3" w:rsidRPr="00944AD6" w:rsidRDefault="00D807D3" w:rsidP="00132545">
            <w:pPr>
              <w:spacing w:after="0" w:line="240" w:lineRule="auto"/>
              <w:ind w:firstLine="0"/>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Completely Run a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_IT_002</w:t>
            </w:r>
          </w:p>
        </w:tc>
        <w:tc>
          <w:tcPr>
            <w:tcW w:w="2380"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_IT_003</w:t>
            </w:r>
          </w:p>
        </w:tc>
        <w:tc>
          <w:tcPr>
            <w:tcW w:w="2380" w:type="dxa"/>
          </w:tcPr>
          <w:p w:rsidR="00D807D3" w:rsidRPr="00944AD6" w:rsidRDefault="00D807D3" w:rsidP="00132545">
            <w:pPr>
              <w:spacing w:after="0" w:line="240" w:lineRule="auto"/>
              <w:ind w:firstLine="0"/>
              <w:rPr>
                <w:rFonts w:eastAsia="Arial"/>
              </w:rPr>
            </w:pPr>
            <w:r>
              <w:rPr>
                <w:rFonts w:eastAsia="Arial"/>
              </w:rPr>
              <w:t xml:space="preserve">Run a downloaded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downloaded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_IT_004</w:t>
            </w:r>
          </w:p>
        </w:tc>
        <w:tc>
          <w:tcPr>
            <w:tcW w:w="2380"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966"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HMS_IT_005</w:t>
            </w:r>
          </w:p>
        </w:tc>
        <w:tc>
          <w:tcPr>
            <w:tcW w:w="2380" w:type="dxa"/>
          </w:tcPr>
          <w:p w:rsidR="00D807D3" w:rsidRPr="00944AD6" w:rsidRDefault="00D807D3" w:rsidP="00132545">
            <w:pPr>
              <w:spacing w:after="0" w:line="240" w:lineRule="auto"/>
              <w:ind w:firstLine="0"/>
              <w:rPr>
                <w:rFonts w:eastAsia="Arial"/>
              </w:rPr>
            </w:pPr>
            <w:r>
              <w:rPr>
                <w:rFonts w:eastAsia="Arial"/>
              </w:rPr>
              <w:t>Track resource usage</w:t>
            </w:r>
          </w:p>
        </w:tc>
        <w:tc>
          <w:tcPr>
            <w:tcW w:w="1966" w:type="dxa"/>
          </w:tcPr>
          <w:p w:rsidR="00D807D3" w:rsidRPr="00944AD6" w:rsidRDefault="00D807D3" w:rsidP="00132545">
            <w:pPr>
              <w:spacing w:after="0" w:line="240" w:lineRule="auto"/>
              <w:ind w:firstLine="0"/>
              <w:rPr>
                <w:rFonts w:eastAsia="Arial"/>
              </w:rPr>
            </w:pPr>
            <w:r>
              <w:rPr>
                <w:rFonts w:eastAsia="Arial"/>
              </w:rPr>
              <w:t>Track resource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lastRenderedPageBreak/>
              <w:t>HMS_IT_006</w:t>
            </w:r>
          </w:p>
        </w:tc>
        <w:tc>
          <w:tcPr>
            <w:tcW w:w="2380" w:type="dxa"/>
          </w:tcPr>
          <w:p w:rsidR="00D807D3" w:rsidRDefault="00D807D3" w:rsidP="00132545">
            <w:pPr>
              <w:spacing w:after="0" w:line="240" w:lineRule="auto"/>
              <w:ind w:firstLine="0"/>
              <w:rPr>
                <w:rFonts w:eastAsia="Arial"/>
              </w:rPr>
            </w:pPr>
            <w:r>
              <w:rPr>
                <w:rFonts w:eastAsia="Arial"/>
              </w:rPr>
              <w:t>Validated  membership</w:t>
            </w:r>
          </w:p>
        </w:tc>
        <w:tc>
          <w:tcPr>
            <w:tcW w:w="1966" w:type="dxa"/>
          </w:tcPr>
          <w:p w:rsidR="00D807D3" w:rsidRDefault="00D807D3" w:rsidP="00132545">
            <w:pPr>
              <w:spacing w:after="0" w:line="240" w:lineRule="auto"/>
              <w:ind w:firstLine="0"/>
              <w:rPr>
                <w:rFonts w:eastAsia="Arial"/>
              </w:rPr>
            </w:pPr>
            <w:r>
              <w:rPr>
                <w:rFonts w:eastAsia="Arial"/>
              </w:rPr>
              <w:t>Validated  membership</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HMS_IT_007</w:t>
            </w:r>
          </w:p>
        </w:tc>
        <w:tc>
          <w:tcPr>
            <w:tcW w:w="2380" w:type="dxa"/>
          </w:tcPr>
          <w:p w:rsidR="00D807D3" w:rsidRDefault="00D807D3" w:rsidP="00132545">
            <w:pPr>
              <w:spacing w:after="0" w:line="240" w:lineRule="auto"/>
              <w:ind w:firstLine="0"/>
              <w:rPr>
                <w:rFonts w:eastAsia="Arial"/>
              </w:rPr>
            </w:pPr>
            <w:r>
              <w:rPr>
                <w:rFonts w:eastAsia="Arial"/>
              </w:rPr>
              <w:t>admin authenticated successfully</w:t>
            </w:r>
          </w:p>
        </w:tc>
        <w:tc>
          <w:tcPr>
            <w:tcW w:w="1966" w:type="dxa"/>
          </w:tcPr>
          <w:p w:rsidR="00D807D3" w:rsidRDefault="00D807D3" w:rsidP="00132545">
            <w:pPr>
              <w:spacing w:after="0" w:line="240" w:lineRule="auto"/>
              <w:ind w:firstLine="0"/>
              <w:rPr>
                <w:rFonts w:eastAsia="Arial"/>
              </w:rPr>
            </w:pPr>
            <w:r>
              <w:rPr>
                <w:rFonts w:eastAsia="Arial"/>
              </w:rPr>
              <w:t>admin authenticated successfully</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HMS_IT_008</w:t>
            </w:r>
          </w:p>
        </w:tc>
        <w:tc>
          <w:tcPr>
            <w:tcW w:w="2380"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966"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HMS_IT_009</w:t>
            </w:r>
          </w:p>
        </w:tc>
        <w:tc>
          <w:tcPr>
            <w:tcW w:w="2380" w:type="dxa"/>
          </w:tcPr>
          <w:p w:rsidR="00D807D3" w:rsidRDefault="00D807D3" w:rsidP="00132545">
            <w:pPr>
              <w:spacing w:after="0" w:line="240" w:lineRule="auto"/>
              <w:ind w:firstLine="0"/>
              <w:rPr>
                <w:rFonts w:eastAsia="Arial"/>
              </w:rPr>
            </w:pPr>
            <w:r>
              <w:rPr>
                <w:rFonts w:eastAsia="Arial"/>
              </w:rPr>
              <w:t>Show data usage</w:t>
            </w:r>
          </w:p>
        </w:tc>
        <w:tc>
          <w:tcPr>
            <w:tcW w:w="1966" w:type="dxa"/>
          </w:tcPr>
          <w:p w:rsidR="00D807D3" w:rsidRDefault="00D807D3" w:rsidP="00132545">
            <w:pPr>
              <w:spacing w:after="0" w:line="240" w:lineRule="auto"/>
              <w:ind w:firstLine="0"/>
              <w:rPr>
                <w:rFonts w:eastAsia="Arial"/>
              </w:rPr>
            </w:pPr>
            <w:r>
              <w:rPr>
                <w:rFonts w:eastAsia="Arial"/>
              </w:rPr>
              <w:t>Show data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HMS_IT_010</w:t>
            </w:r>
          </w:p>
        </w:tc>
        <w:tc>
          <w:tcPr>
            <w:tcW w:w="2380" w:type="dxa"/>
          </w:tcPr>
          <w:p w:rsidR="00D807D3"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rPr>
          <w:rFonts w:eastAsia="Arial"/>
        </w:rPr>
      </w:pPr>
      <w:bookmarkStart w:id="198" w:name="_Toc289229216"/>
      <w:bookmarkStart w:id="199" w:name="_Toc304459203"/>
      <w:bookmarkStart w:id="200" w:name="_Toc396465291"/>
      <w:r w:rsidRPr="00944AD6">
        <w:rPr>
          <w:rFonts w:eastAsia="Arial"/>
        </w:rPr>
        <w:t>SYSTEM TEST RESULT:</w:t>
      </w:r>
      <w:bookmarkEnd w:id="198"/>
      <w:bookmarkEnd w:id="199"/>
      <w:bookmarkEnd w:id="200"/>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2"/>
        <w:gridCol w:w="1954"/>
        <w:gridCol w:w="1681"/>
        <w:gridCol w:w="2487"/>
      </w:tblGrid>
      <w:tr w:rsidR="00D807D3" w:rsidRPr="00944AD6" w:rsidTr="004304C3">
        <w:trPr>
          <w:trHeight w:val="353"/>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66"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5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3"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49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6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6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p>
        </w:tc>
        <w:tc>
          <w:tcPr>
            <w:tcW w:w="1956" w:type="dxa"/>
          </w:tcPr>
          <w:p w:rsidR="00D807D3" w:rsidRPr="00944AD6" w:rsidRDefault="00132545" w:rsidP="00132545">
            <w:pPr>
              <w:spacing w:after="0" w:line="240" w:lineRule="auto"/>
              <w:ind w:firstLine="0"/>
              <w:rPr>
                <w:rFonts w:eastAsia="Arial"/>
              </w:rPr>
            </w:pPr>
            <w:r>
              <w:rPr>
                <w:rFonts w:eastAsia="Arial"/>
              </w:rPr>
              <w:t xml:space="preserve">Download a </w:t>
            </w:r>
            <w:r w:rsidR="00D807D3">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66" w:type="dxa"/>
          </w:tcPr>
          <w:p w:rsidR="00D807D3" w:rsidRPr="00944AD6" w:rsidRDefault="00D807D3" w:rsidP="00132545">
            <w:pPr>
              <w:spacing w:after="0" w:line="240" w:lineRule="auto"/>
              <w:ind w:firstLine="0"/>
              <w:rPr>
                <w:rFonts w:eastAsia="Arial"/>
              </w:rPr>
            </w:pPr>
            <w:r>
              <w:rPr>
                <w:rFonts w:eastAsia="Arial"/>
              </w:rPr>
              <w:t>Run a search</w:t>
            </w:r>
          </w:p>
        </w:tc>
        <w:tc>
          <w:tcPr>
            <w:tcW w:w="1956" w:type="dxa"/>
          </w:tcPr>
          <w:p w:rsidR="00D807D3" w:rsidRPr="00944AD6" w:rsidRDefault="00D807D3" w:rsidP="00132545">
            <w:pPr>
              <w:spacing w:after="0" w:line="240" w:lineRule="auto"/>
              <w:ind w:firstLine="0"/>
              <w:rPr>
                <w:rFonts w:eastAsia="Arial"/>
              </w:rPr>
            </w:pPr>
            <w:r>
              <w:rPr>
                <w:rFonts w:eastAsia="Arial"/>
              </w:rPr>
              <w:t>Run a search</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bl>
    <w:p w:rsidR="00E77A5D" w:rsidRPr="00185D1A" w:rsidRDefault="00E77A5D" w:rsidP="00185D1A">
      <w:pPr>
        <w:spacing w:line="240" w:lineRule="auto"/>
        <w:rPr>
          <w:rFonts w:ascii="Arial" w:eastAsia="Arial" w:hAnsi="Arial" w:cs="Arial"/>
          <w:u w:val="single"/>
        </w:rPr>
      </w:pPr>
    </w:p>
    <w:p w:rsidR="00E77A5D" w:rsidRPr="00185D1A" w:rsidRDefault="00316D53" w:rsidP="00185D1A">
      <w:pPr>
        <w:pStyle w:val="Heading2"/>
        <w:spacing w:line="240" w:lineRule="auto"/>
        <w:rPr>
          <w:rFonts w:ascii="Arial" w:eastAsia="Arial" w:hAnsi="Arial" w:cs="Arial"/>
        </w:rPr>
      </w:pPr>
      <w:bookmarkStart w:id="201" w:name="_Toc289216367"/>
      <w:bookmarkStart w:id="202" w:name="_Toc289216623"/>
      <w:r>
        <w:rPr>
          <w:rFonts w:ascii="Arial" w:eastAsia="Arial" w:hAnsi="Arial" w:cs="Arial"/>
        </w:rPr>
        <w:br w:type="page"/>
      </w:r>
      <w:bookmarkStart w:id="203" w:name="_Toc396465292"/>
      <w:r w:rsidR="00E77A5D" w:rsidRPr="00185D1A">
        <w:rPr>
          <w:rFonts w:ascii="Arial" w:eastAsia="Arial" w:hAnsi="Arial" w:cs="Arial"/>
        </w:rPr>
        <w:lastRenderedPageBreak/>
        <w:t>INPUT/OUTPUT SEREEN:</w:t>
      </w:r>
      <w:bookmarkEnd w:id="201"/>
      <w:bookmarkEnd w:id="202"/>
      <w:bookmarkEnd w:id="203"/>
    </w:p>
    <w:p w:rsidR="00F61631" w:rsidRPr="00185D1A" w:rsidRDefault="00F61631" w:rsidP="00185D1A">
      <w:pPr>
        <w:spacing w:line="240" w:lineRule="auto"/>
        <w:ind w:firstLine="0"/>
        <w:rPr>
          <w:rFonts w:ascii="Arial" w:eastAsia="Arial" w:hAnsi="Arial" w:cs="Arial"/>
          <w:u w:val="single"/>
        </w:rPr>
      </w:pPr>
    </w:p>
    <w:p w:rsidR="00E77A5D"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2773680"/>
            <wp:effectExtent l="0" t="0" r="3810" b="7620"/>
            <wp:docPr id="17" name="Picture 17" descr="hm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ms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8440" cy="2773680"/>
                    </a:xfrm>
                    <a:prstGeom prst="rect">
                      <a:avLst/>
                    </a:prstGeom>
                    <a:noFill/>
                    <a:ln>
                      <a:noFill/>
                    </a:ln>
                  </pic:spPr>
                </pic:pic>
              </a:graphicData>
            </a:graphic>
          </wp:inline>
        </w:drawing>
      </w:r>
    </w:p>
    <w:p w:rsidR="00316D53" w:rsidRDefault="00316D53" w:rsidP="00185D1A">
      <w:pPr>
        <w:spacing w:line="240" w:lineRule="auto"/>
        <w:ind w:firstLine="0"/>
        <w:rPr>
          <w:rFonts w:ascii="Arial" w:eastAsia="Arial" w:hAnsi="Arial" w:cs="Arial"/>
          <w:u w:val="single"/>
        </w:rPr>
      </w:pPr>
    </w:p>
    <w:p w:rsidR="00316D53"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4465320"/>
            <wp:effectExtent l="0" t="0" r="3810" b="0"/>
            <wp:docPr id="18" name="Picture 18" descr="h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s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8440" cy="4465320"/>
                    </a:xfrm>
                    <a:prstGeom prst="rect">
                      <a:avLst/>
                    </a:prstGeom>
                    <a:noFill/>
                    <a:ln>
                      <a:noFill/>
                    </a:ln>
                  </pic:spPr>
                </pic:pic>
              </a:graphicData>
            </a:graphic>
          </wp:inline>
        </w:drawing>
      </w:r>
    </w:p>
    <w:p w:rsidR="00316D53" w:rsidRPr="00185D1A"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3520440"/>
            <wp:effectExtent l="0" t="0" r="3810" b="3810"/>
            <wp:docPr id="19" name="Picture 19" descr="hm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ms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68440" cy="352044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0820" cy="5326380"/>
            <wp:effectExtent l="0" t="0" r="0" b="7620"/>
            <wp:docPr id="20" name="Picture 20" descr="hm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s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0820" cy="53263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0820" cy="3154680"/>
            <wp:effectExtent l="0" t="0" r="0" b="7620"/>
            <wp:docPr id="21" name="Picture 21" descr="hm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ms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60820" cy="31546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4206240"/>
            <wp:effectExtent l="0" t="0" r="3810" b="3810"/>
            <wp:docPr id="22" name="Picture 22" descr="hm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ms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68440" cy="4206240"/>
                    </a:xfrm>
                    <a:prstGeom prst="rect">
                      <a:avLst/>
                    </a:prstGeom>
                    <a:noFill/>
                    <a:ln>
                      <a:noFill/>
                    </a:ln>
                  </pic:spPr>
                </pic:pic>
              </a:graphicData>
            </a:graphic>
          </wp:inline>
        </w:drawing>
      </w:r>
      <w:r w:rsidR="003435DE">
        <w:rPr>
          <w:rFonts w:ascii="Arial" w:eastAsia="Arial" w:hAnsi="Arial" w:cs="Arial"/>
          <w:u w:val="single"/>
        </w:rPr>
        <w:br/>
      </w:r>
    </w:p>
    <w:p w:rsidR="003435DE"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8440" cy="3345180"/>
            <wp:effectExtent l="0" t="0" r="3810" b="7620"/>
            <wp:docPr id="23" name="Picture 23" descr="hm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ms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8440" cy="334518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214ED5" w:rsidRPr="00944AD6" w:rsidRDefault="00214ED5" w:rsidP="009D2732">
      <w:pPr>
        <w:pStyle w:val="Heading2"/>
        <w:rPr>
          <w:rFonts w:eastAsia="Arial"/>
        </w:rPr>
      </w:pPr>
      <w:bookmarkStart w:id="204" w:name="_Toc396465293"/>
      <w:r w:rsidRPr="00944AD6">
        <w:rPr>
          <w:rFonts w:eastAsia="Arial"/>
        </w:rPr>
        <w:lastRenderedPageBreak/>
        <w:t>Installer</w:t>
      </w:r>
      <w:r>
        <w:rPr>
          <w:rFonts w:eastAsia="Arial"/>
        </w:rPr>
        <w:t xml:space="preserve"> Design</w:t>
      </w:r>
      <w:r w:rsidRPr="00944AD6">
        <w:rPr>
          <w:rFonts w:eastAsia="Arial"/>
        </w:rPr>
        <w:t>:</w:t>
      </w:r>
      <w:bookmarkEnd w:id="204"/>
    </w:p>
    <w:p w:rsidR="00214ED5" w:rsidRPr="00944AD6" w:rsidRDefault="00214ED5" w:rsidP="00214ED5">
      <w:pPr>
        <w:rPr>
          <w:rFonts w:eastAsia="Arial"/>
        </w:rPr>
      </w:pPr>
      <w:r w:rsidRPr="00944AD6">
        <w:rPr>
          <w:rFonts w:eastAsia="Arial"/>
        </w:rPr>
        <w:t>We are Using Visual Studio Installer to package this software.</w:t>
      </w:r>
    </w:p>
    <w:p w:rsidR="00214ED5"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46220"/>
            <wp:effectExtent l="0" t="0" r="7620" b="0"/>
            <wp:docPr id="24" name="Picture 24" descr="h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ms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7280" cy="404622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30980"/>
            <wp:effectExtent l="0" t="0" r="7620" b="7620"/>
            <wp:docPr id="25" name="Picture 25" descr="hm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ms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7280" cy="403098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53000" cy="4023360"/>
            <wp:effectExtent l="0" t="0" r="0" b="0"/>
            <wp:docPr id="26" name="Picture 26" descr="hm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ms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3000" cy="402336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22520" cy="4023360"/>
            <wp:effectExtent l="0" t="0" r="0" b="0"/>
            <wp:docPr id="27" name="Picture 27" descr="hm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ms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2520" cy="4023360"/>
                    </a:xfrm>
                    <a:prstGeom prst="rect">
                      <a:avLst/>
                    </a:prstGeom>
                    <a:noFill/>
                    <a:ln>
                      <a:noFill/>
                    </a:ln>
                  </pic:spPr>
                </pic:pic>
              </a:graphicData>
            </a:graphic>
          </wp:inline>
        </w:drawing>
      </w:r>
    </w:p>
    <w:p w:rsidR="003435DE" w:rsidRPr="00944AD6"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14900" cy="4008120"/>
            <wp:effectExtent l="0" t="0" r="0" b="0"/>
            <wp:docPr id="28" name="Picture 28" descr="hm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ms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4900" cy="4008120"/>
                    </a:xfrm>
                    <a:prstGeom prst="rect">
                      <a:avLst/>
                    </a:prstGeom>
                    <a:noFill/>
                    <a:ln>
                      <a:noFill/>
                    </a:ln>
                  </pic:spPr>
                </pic:pic>
              </a:graphicData>
            </a:graphic>
          </wp:inline>
        </w:drawing>
      </w: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Pr="00944AD6" w:rsidRDefault="00214ED5" w:rsidP="00214ED5">
      <w:pPr>
        <w:rPr>
          <w:rFonts w:ascii="Tahoma" w:eastAsia="Arial" w:hAnsi="Tahoma" w:cs="Tahoma"/>
          <w:i/>
          <w:iCs/>
        </w:rPr>
      </w:pPr>
    </w:p>
    <w:p w:rsidR="00E77A5D" w:rsidRPr="00185D1A" w:rsidRDefault="00E77A5D" w:rsidP="00185D1A">
      <w:pPr>
        <w:spacing w:line="240" w:lineRule="auto"/>
        <w:rPr>
          <w:rFonts w:ascii="Arial" w:eastAsia="Arial" w:hAnsi="Arial" w:cs="Arial"/>
          <w:u w:val="single"/>
        </w:rPr>
      </w:pPr>
    </w:p>
    <w:p w:rsidR="007C7673" w:rsidRPr="00185D1A" w:rsidRDefault="00214ED5" w:rsidP="00D807D3">
      <w:pPr>
        <w:pStyle w:val="Heading1"/>
        <w:rPr>
          <w:rFonts w:eastAsia="Arial"/>
        </w:rPr>
      </w:pPr>
      <w:bookmarkStart w:id="205" w:name="_Toc289216368"/>
      <w:bookmarkStart w:id="206" w:name="_Toc289216624"/>
      <w:r>
        <w:rPr>
          <w:rFonts w:eastAsia="Arial"/>
        </w:rPr>
        <w:br w:type="page"/>
      </w:r>
      <w:bookmarkStart w:id="207" w:name="_Toc279818582"/>
      <w:bookmarkStart w:id="208" w:name="_Toc279843469"/>
      <w:bookmarkStart w:id="209" w:name="_Toc279845639"/>
      <w:bookmarkStart w:id="210" w:name="_Toc279846573"/>
      <w:bookmarkStart w:id="211" w:name="_Toc279846617"/>
      <w:bookmarkStart w:id="212" w:name="_Toc288953122"/>
      <w:bookmarkStart w:id="213" w:name="_Toc289216370"/>
      <w:bookmarkStart w:id="214" w:name="_Toc289216626"/>
      <w:bookmarkStart w:id="215" w:name="_Toc396465294"/>
      <w:bookmarkEnd w:id="205"/>
      <w:bookmarkEnd w:id="206"/>
      <w:r w:rsidR="007C7673" w:rsidRPr="00185D1A">
        <w:rPr>
          <w:rFonts w:eastAsia="Arial"/>
        </w:rPr>
        <w:lastRenderedPageBreak/>
        <w:t>Any Client/Industry:</w:t>
      </w:r>
      <w:bookmarkStart w:id="216" w:name="_Toc275799016"/>
      <w:bookmarkEnd w:id="123"/>
      <w:bookmarkEnd w:id="207"/>
      <w:bookmarkEnd w:id="208"/>
      <w:bookmarkEnd w:id="209"/>
      <w:bookmarkEnd w:id="210"/>
      <w:bookmarkEnd w:id="211"/>
      <w:bookmarkEnd w:id="212"/>
      <w:bookmarkEnd w:id="213"/>
      <w:bookmarkEnd w:id="214"/>
      <w:bookmarkEnd w:id="21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185D1A">
            <w:pPr>
              <w:spacing w:line="240" w:lineRule="auto"/>
              <w:jc w:val="center"/>
              <w:rPr>
                <w:rFonts w:ascii="Arial" w:eastAsia="Arial" w:hAnsi="Arial" w:cs="Arial"/>
                <w:color w:val="5A5A5A"/>
                <w:lang w:val="de-DE"/>
              </w:rPr>
            </w:pP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E-Komfort Zone</w:t>
            </w: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185D1A">
            <w:pPr>
              <w:spacing w:line="240" w:lineRule="auto"/>
              <w:jc w:val="center"/>
              <w:rPr>
                <w:rFonts w:ascii="Arial" w:eastAsia="Arial" w:hAnsi="Arial" w:cs="Arial"/>
                <w:color w:val="5A5A5A"/>
              </w:rPr>
            </w:pPr>
          </w:p>
        </w:tc>
      </w:tr>
    </w:tbl>
    <w:p w:rsidR="007C7673" w:rsidRPr="00185D1A" w:rsidRDefault="007C7673" w:rsidP="00185D1A">
      <w:pPr>
        <w:spacing w:line="240" w:lineRule="auto"/>
        <w:rPr>
          <w:rFonts w:ascii="Arial" w:eastAsia="Arial" w:hAnsi="Arial" w:cs="Arial"/>
        </w:rPr>
      </w:pPr>
    </w:p>
    <w:p w:rsidR="007C7673" w:rsidRPr="00185D1A" w:rsidRDefault="00042F9B" w:rsidP="00D807D3">
      <w:pPr>
        <w:pStyle w:val="Heading1"/>
        <w:rPr>
          <w:rFonts w:eastAsia="Arial"/>
        </w:rPr>
      </w:pPr>
      <w:bookmarkStart w:id="217" w:name="_Toc279818583"/>
      <w:bookmarkStart w:id="218" w:name="_Toc279843470"/>
      <w:bookmarkStart w:id="219" w:name="_Toc279845640"/>
      <w:bookmarkStart w:id="220" w:name="_Toc279846574"/>
      <w:bookmarkStart w:id="221" w:name="_Toc279846618"/>
      <w:bookmarkStart w:id="222" w:name="_Toc288953123"/>
      <w:bookmarkStart w:id="223" w:name="_Toc289216371"/>
      <w:bookmarkStart w:id="224" w:name="_Toc289216627"/>
      <w:r>
        <w:rPr>
          <w:rFonts w:eastAsia="Arial"/>
        </w:rPr>
        <w:br w:type="page"/>
      </w:r>
      <w:bookmarkStart w:id="225" w:name="_Toc396465295"/>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16"/>
      <w:bookmarkEnd w:id="217"/>
      <w:bookmarkEnd w:id="218"/>
      <w:bookmarkEnd w:id="219"/>
      <w:bookmarkEnd w:id="220"/>
      <w:bookmarkEnd w:id="221"/>
      <w:bookmarkEnd w:id="222"/>
      <w:bookmarkEnd w:id="223"/>
      <w:bookmarkEnd w:id="224"/>
      <w:bookmarkEnd w:id="22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B060E7" w:rsidP="00671562">
      <w:pPr>
        <w:numPr>
          <w:ilvl w:val="0"/>
          <w:numId w:val="8"/>
        </w:numPr>
        <w:spacing w:line="240" w:lineRule="auto"/>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671562">
      <w:pPr>
        <w:numPr>
          <w:ilvl w:val="0"/>
          <w:numId w:val="8"/>
        </w:numPr>
        <w:spacing w:line="240" w:lineRule="auto"/>
        <w:rPr>
          <w:rFonts w:ascii="Arial" w:eastAsia="Arial" w:hAnsi="Arial" w:cs="Arial"/>
        </w:rPr>
      </w:pPr>
      <w:r w:rsidRPr="00185D1A">
        <w:rPr>
          <w:rFonts w:ascii="Arial" w:eastAsia="Arial" w:hAnsi="Arial" w:cs="Arial"/>
        </w:rPr>
        <w:t>To support UNIX / Linux, MAC OSX Operating systems.</w:t>
      </w: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7C7673" w:rsidRPr="00185D1A" w:rsidRDefault="00042F9B" w:rsidP="00042F9B">
      <w:pPr>
        <w:pStyle w:val="Heading1"/>
        <w:rPr>
          <w:rFonts w:eastAsia="Arial"/>
        </w:rPr>
      </w:pPr>
      <w:bookmarkStart w:id="226" w:name="_Toc289216372"/>
      <w:bookmarkStart w:id="227" w:name="_Toc289216628"/>
      <w:r>
        <w:rPr>
          <w:rFonts w:eastAsia="Arial"/>
        </w:rPr>
        <w:br w:type="page"/>
      </w:r>
      <w:bookmarkStart w:id="228" w:name="_Toc396465296"/>
      <w:r w:rsidR="005073C3" w:rsidRPr="00185D1A">
        <w:rPr>
          <w:rFonts w:eastAsia="Arial"/>
        </w:rPr>
        <w:lastRenderedPageBreak/>
        <w:t>BIBLOGRAPHY:</w:t>
      </w:r>
      <w:bookmarkEnd w:id="226"/>
      <w:bookmarkEnd w:id="227"/>
      <w:bookmarkEnd w:id="228"/>
    </w:p>
    <w:p w:rsidR="00E67F7B" w:rsidRPr="00185D1A" w:rsidRDefault="00E67F7B" w:rsidP="00185D1A">
      <w:pPr>
        <w:spacing w:line="240" w:lineRule="auto"/>
        <w:rPr>
          <w:rFonts w:ascii="Arial" w:eastAsia="Arial" w:hAnsi="Arial" w:cs="Arial"/>
        </w:rPr>
      </w:pPr>
    </w:p>
    <w:p w:rsidR="005073C3" w:rsidRPr="00185D1A" w:rsidRDefault="00D72048" w:rsidP="00185D1A">
      <w:pPr>
        <w:spacing w:line="240" w:lineRule="auto"/>
        <w:rPr>
          <w:rFonts w:ascii="Arial" w:eastAsia="Arial" w:hAnsi="Arial" w:cs="Arial"/>
        </w:rPr>
      </w:pPr>
      <w:hyperlink r:id="rId68" w:history="1">
        <w:r w:rsidR="005073C3" w:rsidRPr="00185D1A">
          <w:rPr>
            <w:rStyle w:val="Hyperlink"/>
            <w:rFonts w:ascii="Arial" w:hAnsi="Arial" w:cs="Arial"/>
          </w:rPr>
          <w:t>http://www.google.co.in</w:t>
        </w:r>
      </w:hyperlink>
    </w:p>
    <w:p w:rsidR="005073C3" w:rsidRPr="00185D1A" w:rsidRDefault="00D72048" w:rsidP="00185D1A">
      <w:pPr>
        <w:spacing w:line="240" w:lineRule="auto"/>
        <w:rPr>
          <w:rFonts w:ascii="Arial" w:eastAsia="Arial" w:hAnsi="Arial" w:cs="Arial"/>
        </w:rPr>
      </w:pPr>
      <w:hyperlink r:id="rId69"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D72048" w:rsidP="00185D1A">
      <w:pPr>
        <w:spacing w:line="240" w:lineRule="auto"/>
        <w:rPr>
          <w:rFonts w:ascii="Arial" w:eastAsia="Arial" w:hAnsi="Arial" w:cs="Arial"/>
        </w:rPr>
      </w:pPr>
      <w:hyperlink r:id="rId70" w:history="1">
        <w:r w:rsidR="005073C3" w:rsidRPr="00185D1A">
          <w:rPr>
            <w:rStyle w:val="Hyperlink"/>
            <w:rFonts w:ascii="Arial" w:hAnsi="Arial" w:cs="Arial"/>
          </w:rPr>
          <w:t>http://msdn.microsoft.com/en-us/</w:t>
        </w:r>
      </w:hyperlink>
    </w:p>
    <w:p w:rsidR="005073C3" w:rsidRPr="00185D1A" w:rsidRDefault="00D72048" w:rsidP="00185D1A">
      <w:pPr>
        <w:spacing w:line="240" w:lineRule="auto"/>
        <w:rPr>
          <w:rFonts w:ascii="Arial" w:eastAsia="Arial" w:hAnsi="Arial" w:cs="Arial"/>
        </w:rPr>
      </w:pPr>
      <w:hyperlink r:id="rId71" w:history="1">
        <w:r w:rsidR="005073C3" w:rsidRPr="00185D1A">
          <w:rPr>
            <w:rStyle w:val="Hyperlink"/>
            <w:rFonts w:ascii="Arial" w:hAnsi="Arial" w:cs="Arial"/>
          </w:rPr>
          <w:t>http://www.microsoft.com/en-us/default.aspx</w:t>
        </w:r>
      </w:hyperlink>
    </w:p>
    <w:p w:rsidR="005073C3" w:rsidRPr="00185D1A" w:rsidRDefault="00D72048" w:rsidP="00185D1A">
      <w:pPr>
        <w:spacing w:line="240" w:lineRule="auto"/>
        <w:rPr>
          <w:rFonts w:ascii="Arial" w:eastAsia="Arial" w:hAnsi="Arial" w:cs="Arial"/>
        </w:rPr>
      </w:pPr>
      <w:hyperlink r:id="rId72" w:history="1">
        <w:r w:rsidR="005073C3" w:rsidRPr="00185D1A">
          <w:rPr>
            <w:rStyle w:val="Hyperlink"/>
            <w:rFonts w:ascii="Arial" w:hAnsi="Arial" w:cs="Arial"/>
          </w:rPr>
          <w:t>http://www.codeplex.com/</w:t>
        </w:r>
      </w:hyperlink>
    </w:p>
    <w:p w:rsidR="005073C3" w:rsidRPr="00185D1A" w:rsidRDefault="00D72048" w:rsidP="00185D1A">
      <w:pPr>
        <w:spacing w:line="240" w:lineRule="auto"/>
        <w:rPr>
          <w:rFonts w:ascii="Arial" w:eastAsia="Arial" w:hAnsi="Arial" w:cs="Arial"/>
        </w:rPr>
      </w:pPr>
      <w:hyperlink r:id="rId73" w:history="1">
        <w:r w:rsidR="005073C3" w:rsidRPr="00185D1A">
          <w:rPr>
            <w:rStyle w:val="Hyperlink"/>
            <w:rFonts w:ascii="Arial" w:hAnsi="Arial" w:cs="Arial"/>
          </w:rPr>
          <w:t>http://stackoverflow.com/</w:t>
        </w:r>
      </w:hyperlink>
    </w:p>
    <w:p w:rsidR="005073C3" w:rsidRPr="00185D1A" w:rsidRDefault="00D72048" w:rsidP="00185D1A">
      <w:pPr>
        <w:spacing w:line="240" w:lineRule="auto"/>
        <w:rPr>
          <w:rFonts w:ascii="Arial" w:eastAsia="Arial" w:hAnsi="Arial" w:cs="Arial"/>
        </w:rPr>
      </w:pPr>
      <w:hyperlink r:id="rId74" w:history="1">
        <w:r w:rsidR="005073C3" w:rsidRPr="00185D1A">
          <w:rPr>
            <w:rStyle w:val="Hyperlink"/>
            <w:rFonts w:ascii="Arial" w:hAnsi="Arial" w:cs="Arial"/>
          </w:rPr>
          <w:t>http://www.codeguru.com/</w:t>
        </w:r>
      </w:hyperlink>
    </w:p>
    <w:p w:rsidR="005073C3" w:rsidRPr="00185D1A" w:rsidRDefault="00D72048" w:rsidP="00185D1A">
      <w:pPr>
        <w:spacing w:line="240" w:lineRule="auto"/>
        <w:rPr>
          <w:rFonts w:ascii="Arial" w:eastAsia="Arial" w:hAnsi="Arial" w:cs="Arial"/>
        </w:rPr>
      </w:pPr>
      <w:hyperlink r:id="rId75" w:history="1">
        <w:r w:rsidR="005073C3" w:rsidRPr="00185D1A">
          <w:rPr>
            <w:rStyle w:val="Hyperlink"/>
            <w:rFonts w:ascii="Arial" w:hAnsi="Arial" w:cs="Arial"/>
          </w:rPr>
          <w:t>http://www.w3schools.com</w:t>
        </w:r>
      </w:hyperlink>
    </w:p>
    <w:p w:rsidR="005073C3" w:rsidRPr="00185D1A" w:rsidRDefault="005073C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280874" w:rsidRPr="00185D1A" w:rsidRDefault="00280874" w:rsidP="00185D1A">
      <w:pPr>
        <w:spacing w:line="240" w:lineRule="auto"/>
        <w:rPr>
          <w:rFonts w:ascii="Arial" w:hAnsi="Arial" w:cs="Arial"/>
        </w:rPr>
      </w:pPr>
    </w:p>
    <w:p w:rsidR="00E67F7B" w:rsidRPr="00185D1A" w:rsidRDefault="00E67F7B" w:rsidP="00185D1A">
      <w:pPr>
        <w:spacing w:line="240" w:lineRule="auto"/>
        <w:rPr>
          <w:rFonts w:ascii="Arial" w:hAnsi="Arial" w:cs="Arial"/>
        </w:rPr>
      </w:pPr>
    </w:p>
    <w:p w:rsidR="00185D1A" w:rsidRPr="00185D1A" w:rsidRDefault="007C7673" w:rsidP="00042F9B">
      <w:pPr>
        <w:jc w:val="center"/>
        <w:rPr>
          <w:rFonts w:ascii="Arial" w:eastAsia="Arial" w:hAnsi="Arial" w:cs="Arial"/>
        </w:rPr>
      </w:pPr>
      <w:r w:rsidRPr="00185D1A">
        <w:t>----------------------------- Thank You-------------------------</w:t>
      </w:r>
    </w:p>
    <w:sectPr w:rsidR="00185D1A" w:rsidRPr="00185D1A" w:rsidSect="007B3243">
      <w:type w:val="continuous"/>
      <w:pgSz w:w="11907" w:h="16839" w:code="9"/>
      <w:pgMar w:top="999" w:right="837" w:bottom="720" w:left="72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562" w:rsidRDefault="00671562">
      <w:r>
        <w:separator/>
      </w:r>
    </w:p>
  </w:endnote>
  <w:endnote w:type="continuationSeparator" w:id="0">
    <w:p w:rsidR="00671562" w:rsidRDefault="00671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562" w:rsidRDefault="00671562">
      <w:r>
        <w:separator/>
      </w:r>
    </w:p>
  </w:footnote>
  <w:footnote w:type="continuationSeparator" w:id="0">
    <w:p w:rsidR="00671562" w:rsidRDefault="006715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0451FA"/>
    <w:multiLevelType w:val="hybridMultilevel"/>
    <w:tmpl w:val="723CF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7"/>
  </w:num>
  <w:num w:numId="9">
    <w:abstractNumId w:val="8"/>
  </w:num>
  <w:num w:numId="10">
    <w:abstractNumId w:val="6"/>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83BC9"/>
    <w:rsid w:val="000B3225"/>
    <w:rsid w:val="000E0CF7"/>
    <w:rsid w:val="000E146E"/>
    <w:rsid w:val="00124186"/>
    <w:rsid w:val="00127DBD"/>
    <w:rsid w:val="00132545"/>
    <w:rsid w:val="00152A64"/>
    <w:rsid w:val="00164D7D"/>
    <w:rsid w:val="00185D1A"/>
    <w:rsid w:val="00192E3E"/>
    <w:rsid w:val="001933BE"/>
    <w:rsid w:val="0019446E"/>
    <w:rsid w:val="001B255D"/>
    <w:rsid w:val="001B4CB5"/>
    <w:rsid w:val="001E7D09"/>
    <w:rsid w:val="00214ED5"/>
    <w:rsid w:val="002208DD"/>
    <w:rsid w:val="00233104"/>
    <w:rsid w:val="002350A2"/>
    <w:rsid w:val="00236DCA"/>
    <w:rsid w:val="00255F3F"/>
    <w:rsid w:val="00267926"/>
    <w:rsid w:val="00280874"/>
    <w:rsid w:val="00286E0A"/>
    <w:rsid w:val="002B2987"/>
    <w:rsid w:val="002B7AFC"/>
    <w:rsid w:val="002C4E1B"/>
    <w:rsid w:val="002C67AC"/>
    <w:rsid w:val="002F214E"/>
    <w:rsid w:val="002F4A3C"/>
    <w:rsid w:val="002F67D1"/>
    <w:rsid w:val="00316D53"/>
    <w:rsid w:val="00320E85"/>
    <w:rsid w:val="0032545E"/>
    <w:rsid w:val="00330D66"/>
    <w:rsid w:val="003435DE"/>
    <w:rsid w:val="0034797D"/>
    <w:rsid w:val="003B1CA7"/>
    <w:rsid w:val="003B5630"/>
    <w:rsid w:val="003C35CE"/>
    <w:rsid w:val="003C4BFC"/>
    <w:rsid w:val="004129B3"/>
    <w:rsid w:val="004300A8"/>
    <w:rsid w:val="004304C3"/>
    <w:rsid w:val="004A5883"/>
    <w:rsid w:val="004B2C10"/>
    <w:rsid w:val="004B3EBC"/>
    <w:rsid w:val="004B5301"/>
    <w:rsid w:val="004B6B2F"/>
    <w:rsid w:val="004E036F"/>
    <w:rsid w:val="004F49A7"/>
    <w:rsid w:val="00500D2A"/>
    <w:rsid w:val="005073C3"/>
    <w:rsid w:val="00521FAD"/>
    <w:rsid w:val="00537086"/>
    <w:rsid w:val="005532EE"/>
    <w:rsid w:val="00566355"/>
    <w:rsid w:val="005828BB"/>
    <w:rsid w:val="005955CF"/>
    <w:rsid w:val="005E7823"/>
    <w:rsid w:val="005F288F"/>
    <w:rsid w:val="005F34EE"/>
    <w:rsid w:val="0060404E"/>
    <w:rsid w:val="00606559"/>
    <w:rsid w:val="0065512A"/>
    <w:rsid w:val="00666742"/>
    <w:rsid w:val="00671562"/>
    <w:rsid w:val="006B561E"/>
    <w:rsid w:val="006C6A0B"/>
    <w:rsid w:val="006D194C"/>
    <w:rsid w:val="006D5427"/>
    <w:rsid w:val="006D7579"/>
    <w:rsid w:val="006E24C4"/>
    <w:rsid w:val="006F6447"/>
    <w:rsid w:val="00724033"/>
    <w:rsid w:val="00733F72"/>
    <w:rsid w:val="00774CFF"/>
    <w:rsid w:val="007770D2"/>
    <w:rsid w:val="007A3811"/>
    <w:rsid w:val="007B20DD"/>
    <w:rsid w:val="007B3243"/>
    <w:rsid w:val="007C1B2D"/>
    <w:rsid w:val="007C7673"/>
    <w:rsid w:val="007D1E7B"/>
    <w:rsid w:val="007F4950"/>
    <w:rsid w:val="00821F08"/>
    <w:rsid w:val="008406C4"/>
    <w:rsid w:val="00857BA6"/>
    <w:rsid w:val="00861C7C"/>
    <w:rsid w:val="00876987"/>
    <w:rsid w:val="00893BFC"/>
    <w:rsid w:val="008F6101"/>
    <w:rsid w:val="009006F1"/>
    <w:rsid w:val="00906E83"/>
    <w:rsid w:val="009139EC"/>
    <w:rsid w:val="0093494C"/>
    <w:rsid w:val="00935D54"/>
    <w:rsid w:val="00941D6E"/>
    <w:rsid w:val="0095561B"/>
    <w:rsid w:val="00960288"/>
    <w:rsid w:val="00963BA3"/>
    <w:rsid w:val="00971996"/>
    <w:rsid w:val="00974135"/>
    <w:rsid w:val="00980796"/>
    <w:rsid w:val="0098271E"/>
    <w:rsid w:val="00984B90"/>
    <w:rsid w:val="009870BE"/>
    <w:rsid w:val="0099464F"/>
    <w:rsid w:val="009B3C61"/>
    <w:rsid w:val="009B5C4F"/>
    <w:rsid w:val="009D2732"/>
    <w:rsid w:val="00A1396B"/>
    <w:rsid w:val="00A14803"/>
    <w:rsid w:val="00A34DD5"/>
    <w:rsid w:val="00A46878"/>
    <w:rsid w:val="00A75116"/>
    <w:rsid w:val="00A83ADB"/>
    <w:rsid w:val="00A87F5E"/>
    <w:rsid w:val="00AA0C75"/>
    <w:rsid w:val="00AA75DC"/>
    <w:rsid w:val="00AA7B66"/>
    <w:rsid w:val="00AC0A89"/>
    <w:rsid w:val="00AD707E"/>
    <w:rsid w:val="00AE7768"/>
    <w:rsid w:val="00AF3900"/>
    <w:rsid w:val="00B02E52"/>
    <w:rsid w:val="00B060E7"/>
    <w:rsid w:val="00B12934"/>
    <w:rsid w:val="00B31EE6"/>
    <w:rsid w:val="00B379A6"/>
    <w:rsid w:val="00B47C37"/>
    <w:rsid w:val="00B5633C"/>
    <w:rsid w:val="00B57541"/>
    <w:rsid w:val="00B70282"/>
    <w:rsid w:val="00B83E01"/>
    <w:rsid w:val="00BA0576"/>
    <w:rsid w:val="00BC3B88"/>
    <w:rsid w:val="00BF17DC"/>
    <w:rsid w:val="00C12C10"/>
    <w:rsid w:val="00C20524"/>
    <w:rsid w:val="00C239A5"/>
    <w:rsid w:val="00C26D69"/>
    <w:rsid w:val="00C51057"/>
    <w:rsid w:val="00C70C1C"/>
    <w:rsid w:val="00C73696"/>
    <w:rsid w:val="00C756CD"/>
    <w:rsid w:val="00C823A5"/>
    <w:rsid w:val="00C94F78"/>
    <w:rsid w:val="00CB7FFE"/>
    <w:rsid w:val="00CD0101"/>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7A5D"/>
    <w:rsid w:val="00E8576E"/>
    <w:rsid w:val="00EA02ED"/>
    <w:rsid w:val="00EA6B7D"/>
    <w:rsid w:val="00EB5624"/>
    <w:rsid w:val="00EB6C6B"/>
    <w:rsid w:val="00F03729"/>
    <w:rsid w:val="00F20148"/>
    <w:rsid w:val="00F21157"/>
    <w:rsid w:val="00F254AC"/>
    <w:rsid w:val="00F318ED"/>
    <w:rsid w:val="00F32514"/>
    <w:rsid w:val="00F42A84"/>
    <w:rsid w:val="00F5032D"/>
    <w:rsid w:val="00F540C2"/>
    <w:rsid w:val="00F61631"/>
    <w:rsid w:val="00F644E0"/>
    <w:rsid w:val="00F9689F"/>
    <w:rsid w:val="00FA07A0"/>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2193196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26.jpeg"/><Relationship Id="rId47" Type="http://schemas.openxmlformats.org/officeDocument/2006/relationships/hyperlink" Target="http://msdn.microsoft.com/en-us/library/system.windows.controls.aspx" TargetMode="External"/><Relationship Id="rId63" Type="http://schemas.openxmlformats.org/officeDocument/2006/relationships/image" Target="media/image36.png"/><Relationship Id="rId68" Type="http://schemas.openxmlformats.org/officeDocument/2006/relationships/hyperlink" Target="http://www.google.co.in/" TargetMode="External"/><Relationship Id="rId7" Type="http://schemas.openxmlformats.org/officeDocument/2006/relationships/footnotes" Target="footnotes.xml"/><Relationship Id="rId71" Type="http://schemas.openxmlformats.org/officeDocument/2006/relationships/hyperlink" Target="http://www.microsoft.com/en-us/default.asp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40" Type="http://schemas.openxmlformats.org/officeDocument/2006/relationships/image" Target="media/image24.emf"/><Relationship Id="rId45" Type="http://schemas.openxmlformats.org/officeDocument/2006/relationships/hyperlink" Target="http://msdn.microsoft.com/en-us/library/system.windows.controls.aspx" TargetMode="External"/><Relationship Id="rId53" Type="http://schemas.openxmlformats.org/officeDocument/2006/relationships/hyperlink" Target="http://msdn.microsoft.com/en-us/library/system.windows.controls.primitives.aspx"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yperlink" Target="http://www.codeguru.com/" TargetMode="Externa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43" Type="http://schemas.openxmlformats.org/officeDocument/2006/relationships/image" Target="media/image27.jpeg"/><Relationship Id="rId48" Type="http://schemas.openxmlformats.org/officeDocument/2006/relationships/hyperlink" Target="http://msdn.microsoft.com/en-us/library/system.windows.controls.aspx"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en.wikipedia.org"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msdn.microsoft.com/en-us/library/system.windows.controls.aspx" TargetMode="External"/><Relationship Id="rId72" Type="http://schemas.openxmlformats.org/officeDocument/2006/relationships/hyperlink" Target="http://www.codeplex.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46" Type="http://schemas.openxmlformats.org/officeDocument/2006/relationships/hyperlink" Target="http://msdn.microsoft.com/en-us/library/system.windows.controls.aspx"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12.jpeg"/><Relationship Id="rId41" Type="http://schemas.openxmlformats.org/officeDocument/2006/relationships/image" Target="media/image25.emf"/><Relationship Id="rId54" Type="http://schemas.openxmlformats.org/officeDocument/2006/relationships/hyperlink" Target="http://msdn.microsoft.com/en-us/library/system.xml.linq.aspx" TargetMode="External"/><Relationship Id="rId62" Type="http://schemas.openxmlformats.org/officeDocument/2006/relationships/image" Target="media/image35.png"/><Relationship Id="rId70" Type="http://schemas.openxmlformats.org/officeDocument/2006/relationships/hyperlink" Target="http://msdn.microsoft.com/en-us/" TargetMode="External"/><Relationship Id="rId75"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hyperlink" Target="http://msdn.microsoft.com/en-us/library/system.windows.controls.aspx" TargetMode="External"/><Relationship Id="rId57" Type="http://schemas.openxmlformats.org/officeDocument/2006/relationships/image" Target="media/image30.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msdn.microsoft.com/en-us/library/system.windows.controls.aspx" TargetMode="External"/><Relationship Id="rId52" Type="http://schemas.openxmlformats.org/officeDocument/2006/relationships/hyperlink" Target="http://msdn.microsoft.com/en-us/library/system.windows.controls.aspx"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200.png"/><Relationship Id="rId50" Type="http://schemas.openxmlformats.org/officeDocument/2006/relationships/hyperlink" Target="http://msdn.microsoft.com/en-us/library/system.windows.controls.aspx" TargetMode="External"/><Relationship Id="rId55" Type="http://schemas.openxmlformats.org/officeDocument/2006/relationships/image" Target="media/image28.png"/><Relationship Id="rId7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4CAD0E-03B5-42B9-9DFD-26D6ADDC3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93</Pages>
  <Words>16248</Words>
  <Characters>92617</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23</cp:revision>
  <cp:lastPrinted>2011-03-30T05:11:00Z</cp:lastPrinted>
  <dcterms:created xsi:type="dcterms:W3CDTF">2014-08-22T04:48:00Z</dcterms:created>
  <dcterms:modified xsi:type="dcterms:W3CDTF">2014-08-22T06:09:00Z</dcterms:modified>
</cp:coreProperties>
</file>