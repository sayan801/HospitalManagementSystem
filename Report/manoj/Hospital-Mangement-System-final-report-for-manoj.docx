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E0A" w:rsidRPr="00185D1A" w:rsidRDefault="00152A64" w:rsidP="00185D1A">
      <w:pPr>
        <w:pStyle w:val="NoSpacing"/>
        <w:rPr>
          <w:rFonts w:ascii="Arial" w:hAnsi="Arial" w:cs="Arial"/>
          <w:sz w:val="72"/>
          <w:szCs w:val="72"/>
        </w:rPr>
      </w:pPr>
      <w:bookmarkStart w:id="0" w:name="h.4vn8s8-ytqaqd"/>
      <w:bookmarkEnd w:id="0"/>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181" w:history="1">
        <w:r w:rsidRPr="009E2C71">
          <w:rPr>
            <w:rStyle w:val="Hyperlink"/>
            <w:rFonts w:ascii="Arial" w:eastAsia="Arial" w:hAnsi="Arial" w:cs="Arial"/>
            <w:noProof/>
          </w:rPr>
          <w:t>Objective of the Project:</w:t>
        </w:r>
        <w:r>
          <w:rPr>
            <w:noProof/>
            <w:webHidden/>
          </w:rPr>
          <w:tab/>
        </w:r>
        <w:r>
          <w:rPr>
            <w:noProof/>
            <w:webHidden/>
          </w:rPr>
          <w:fldChar w:fldCharType="begin"/>
        </w:r>
        <w:r>
          <w:rPr>
            <w:noProof/>
            <w:webHidden/>
          </w:rPr>
          <w:instrText xml:space="preserve"> PAGEREF _Toc396465181 \h </w:instrText>
        </w:r>
        <w:r>
          <w:rPr>
            <w:noProof/>
            <w:webHidden/>
          </w:rPr>
        </w:r>
        <w:r>
          <w:rPr>
            <w:noProof/>
            <w:webHidden/>
          </w:rPr>
          <w:fldChar w:fldCharType="separate"/>
        </w:r>
        <w:r>
          <w:rPr>
            <w:noProof/>
            <w:webHidden/>
          </w:rPr>
          <w:t>11</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182" w:history="1">
        <w:r w:rsidRPr="009E2C71">
          <w:rPr>
            <w:rStyle w:val="Hyperlink"/>
            <w:rFonts w:ascii="Arial" w:eastAsia="Arial" w:hAnsi="Arial" w:cs="Arial"/>
            <w:noProof/>
          </w:rPr>
          <w:t>Tools / Environment Used:</w:t>
        </w:r>
        <w:r>
          <w:rPr>
            <w:noProof/>
            <w:webHidden/>
          </w:rPr>
          <w:tab/>
        </w:r>
        <w:r>
          <w:rPr>
            <w:noProof/>
            <w:webHidden/>
          </w:rPr>
          <w:fldChar w:fldCharType="begin"/>
        </w:r>
        <w:r>
          <w:rPr>
            <w:noProof/>
            <w:webHidden/>
          </w:rPr>
          <w:instrText xml:space="preserve"> PAGEREF _Toc396465182 \h </w:instrText>
        </w:r>
        <w:r>
          <w:rPr>
            <w:noProof/>
            <w:webHidden/>
          </w:rPr>
        </w:r>
        <w:r>
          <w:rPr>
            <w:noProof/>
            <w:webHidden/>
          </w:rPr>
          <w:fldChar w:fldCharType="separate"/>
        </w:r>
        <w:r>
          <w:rPr>
            <w:noProof/>
            <w:webHidden/>
          </w:rPr>
          <w:t>12</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3" w:history="1">
        <w:r w:rsidRPr="009E2C71">
          <w:rPr>
            <w:rStyle w:val="Hyperlink"/>
            <w:rFonts w:ascii="Tahoma" w:eastAsia="Arial" w:hAnsi="Tahoma" w:cs="Tahoma"/>
            <w:noProof/>
          </w:rPr>
          <w:t>IDE Used ( Visual Studio 2010):</w:t>
        </w:r>
        <w:r>
          <w:rPr>
            <w:noProof/>
            <w:webHidden/>
          </w:rPr>
          <w:tab/>
        </w:r>
        <w:r>
          <w:rPr>
            <w:noProof/>
            <w:webHidden/>
          </w:rPr>
          <w:fldChar w:fldCharType="begin"/>
        </w:r>
        <w:r>
          <w:rPr>
            <w:noProof/>
            <w:webHidden/>
          </w:rPr>
          <w:instrText xml:space="preserve"> PAGEREF _Toc396465183 \h </w:instrText>
        </w:r>
        <w:r>
          <w:rPr>
            <w:noProof/>
            <w:webHidden/>
          </w:rPr>
        </w:r>
        <w:r>
          <w:rPr>
            <w:noProof/>
            <w:webHidden/>
          </w:rPr>
          <w:fldChar w:fldCharType="separate"/>
        </w:r>
        <w:r>
          <w:rPr>
            <w:noProof/>
            <w:webHidden/>
          </w:rPr>
          <w:t>12</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4" w:history="1">
        <w:r w:rsidRPr="009E2C71">
          <w:rPr>
            <w:rStyle w:val="Hyperlink"/>
            <w:rFonts w:ascii="Tahoma" w:eastAsia="Arial" w:hAnsi="Tahoma" w:cs="Tahoma"/>
            <w:noProof/>
          </w:rPr>
          <w:t>Front End:   WPF (Windows Presentation Framework):</w:t>
        </w:r>
        <w:r>
          <w:rPr>
            <w:noProof/>
            <w:webHidden/>
          </w:rPr>
          <w:tab/>
        </w:r>
        <w:r>
          <w:rPr>
            <w:noProof/>
            <w:webHidden/>
          </w:rPr>
          <w:fldChar w:fldCharType="begin"/>
        </w:r>
        <w:r>
          <w:rPr>
            <w:noProof/>
            <w:webHidden/>
          </w:rPr>
          <w:instrText xml:space="preserve"> PAGEREF _Toc396465184 \h </w:instrText>
        </w:r>
        <w:r>
          <w:rPr>
            <w:noProof/>
            <w:webHidden/>
          </w:rPr>
        </w:r>
        <w:r>
          <w:rPr>
            <w:noProof/>
            <w:webHidden/>
          </w:rPr>
          <w:fldChar w:fldCharType="separate"/>
        </w:r>
        <w:r>
          <w:rPr>
            <w:noProof/>
            <w:webHidden/>
          </w:rPr>
          <w:t>12</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5" w:history="1">
        <w:r w:rsidRPr="009E2C71">
          <w:rPr>
            <w:rStyle w:val="Hyperlink"/>
            <w:rFonts w:ascii="Tahoma" w:eastAsia="Arial" w:hAnsi="Tahoma" w:cs="Tahoma"/>
            <w:noProof/>
          </w:rPr>
          <w:t>Programming Framework(.NET 4) :</w:t>
        </w:r>
        <w:r>
          <w:rPr>
            <w:noProof/>
            <w:webHidden/>
          </w:rPr>
          <w:tab/>
        </w:r>
        <w:r>
          <w:rPr>
            <w:noProof/>
            <w:webHidden/>
          </w:rPr>
          <w:fldChar w:fldCharType="begin"/>
        </w:r>
        <w:r>
          <w:rPr>
            <w:noProof/>
            <w:webHidden/>
          </w:rPr>
          <w:instrText xml:space="preserve"> PAGEREF _Toc396465185 \h </w:instrText>
        </w:r>
        <w:r>
          <w:rPr>
            <w:noProof/>
            <w:webHidden/>
          </w:rPr>
        </w:r>
        <w:r>
          <w:rPr>
            <w:noProof/>
            <w:webHidden/>
          </w:rPr>
          <w:fldChar w:fldCharType="separate"/>
        </w:r>
        <w:r>
          <w:rPr>
            <w:noProof/>
            <w:webHidden/>
          </w:rPr>
          <w:t>13</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6" w:history="1">
        <w:r w:rsidRPr="009E2C71">
          <w:rPr>
            <w:rStyle w:val="Hyperlink"/>
            <w:rFonts w:ascii="Tahoma" w:eastAsia="Arial" w:hAnsi="Tahoma" w:cs="Tahoma"/>
            <w:noProof/>
          </w:rPr>
          <w:t>Programming Language ( C#) :</w:t>
        </w:r>
        <w:r>
          <w:rPr>
            <w:noProof/>
            <w:webHidden/>
          </w:rPr>
          <w:tab/>
        </w:r>
        <w:r>
          <w:rPr>
            <w:noProof/>
            <w:webHidden/>
          </w:rPr>
          <w:fldChar w:fldCharType="begin"/>
        </w:r>
        <w:r>
          <w:rPr>
            <w:noProof/>
            <w:webHidden/>
          </w:rPr>
          <w:instrText xml:space="preserve"> PAGEREF _Toc396465186 \h </w:instrText>
        </w:r>
        <w:r>
          <w:rPr>
            <w:noProof/>
            <w:webHidden/>
          </w:rPr>
        </w:r>
        <w:r>
          <w:rPr>
            <w:noProof/>
            <w:webHidden/>
          </w:rPr>
          <w:fldChar w:fldCharType="separate"/>
        </w:r>
        <w:r>
          <w:rPr>
            <w:noProof/>
            <w:webHidden/>
          </w:rPr>
          <w:t>13</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7" w:history="1">
        <w:r w:rsidRPr="009E2C71">
          <w:rPr>
            <w:rStyle w:val="Hyperlink"/>
            <w:rFonts w:ascii="Tahoma" w:eastAsia="Arial" w:hAnsi="Tahoma" w:cs="Tahoma"/>
            <w:noProof/>
          </w:rPr>
          <w:t>EXTENSIBLE MARKUP LANGUAGE (XML)</w:t>
        </w:r>
        <w:r>
          <w:rPr>
            <w:noProof/>
            <w:webHidden/>
          </w:rPr>
          <w:tab/>
        </w:r>
        <w:r>
          <w:rPr>
            <w:noProof/>
            <w:webHidden/>
          </w:rPr>
          <w:fldChar w:fldCharType="begin"/>
        </w:r>
        <w:r>
          <w:rPr>
            <w:noProof/>
            <w:webHidden/>
          </w:rPr>
          <w:instrText xml:space="preserve"> PAGEREF _Toc396465187 \h </w:instrText>
        </w:r>
        <w:r>
          <w:rPr>
            <w:noProof/>
            <w:webHidden/>
          </w:rPr>
        </w:r>
        <w:r>
          <w:rPr>
            <w:noProof/>
            <w:webHidden/>
          </w:rPr>
          <w:fldChar w:fldCharType="separate"/>
        </w:r>
        <w:r>
          <w:rPr>
            <w:noProof/>
            <w:webHidden/>
          </w:rPr>
          <w:t>14</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8" w:history="1">
        <w:r w:rsidRPr="009E2C71">
          <w:rPr>
            <w:rStyle w:val="Hyperlink"/>
            <w:rFonts w:ascii="Tahoma" w:eastAsia="Arial" w:hAnsi="Tahoma" w:cs="Tahoma"/>
            <w:noProof/>
          </w:rPr>
          <w:t>DIA – diagraming tool</w:t>
        </w:r>
        <w:r>
          <w:rPr>
            <w:noProof/>
            <w:webHidden/>
          </w:rPr>
          <w:tab/>
        </w:r>
        <w:r>
          <w:rPr>
            <w:noProof/>
            <w:webHidden/>
          </w:rPr>
          <w:fldChar w:fldCharType="begin"/>
        </w:r>
        <w:r>
          <w:rPr>
            <w:noProof/>
            <w:webHidden/>
          </w:rPr>
          <w:instrText xml:space="preserve"> PAGEREF _Toc396465188 \h </w:instrText>
        </w:r>
        <w:r>
          <w:rPr>
            <w:noProof/>
            <w:webHidden/>
          </w:rPr>
        </w:r>
        <w:r>
          <w:rPr>
            <w:noProof/>
            <w:webHidden/>
          </w:rPr>
          <w:fldChar w:fldCharType="separate"/>
        </w:r>
        <w:r>
          <w:rPr>
            <w:noProof/>
            <w:webHidden/>
          </w:rPr>
          <w:t>14</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89" w:history="1">
        <w:r w:rsidRPr="009E2C71">
          <w:rPr>
            <w:rStyle w:val="Hyperlink"/>
            <w:rFonts w:eastAsia="Arial"/>
            <w:noProof/>
          </w:rPr>
          <w:t>NClass – UML diagraming tool</w:t>
        </w:r>
        <w:r>
          <w:rPr>
            <w:noProof/>
            <w:webHidden/>
          </w:rPr>
          <w:tab/>
        </w:r>
        <w:r>
          <w:rPr>
            <w:noProof/>
            <w:webHidden/>
          </w:rPr>
          <w:fldChar w:fldCharType="begin"/>
        </w:r>
        <w:r>
          <w:rPr>
            <w:noProof/>
            <w:webHidden/>
          </w:rPr>
          <w:instrText xml:space="preserve"> PAGEREF _Toc396465189 \h </w:instrText>
        </w:r>
        <w:r>
          <w:rPr>
            <w:noProof/>
            <w:webHidden/>
          </w:rPr>
        </w:r>
        <w:r>
          <w:rPr>
            <w:noProof/>
            <w:webHidden/>
          </w:rPr>
          <w:fldChar w:fldCharType="separate"/>
        </w:r>
        <w:r>
          <w:rPr>
            <w:noProof/>
            <w:webHidden/>
          </w:rPr>
          <w:t>15</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90" w:history="1">
        <w:r w:rsidRPr="009E2C71">
          <w:rPr>
            <w:rStyle w:val="Hyperlink"/>
            <w:rFonts w:ascii="Tahoma" w:eastAsia="Arial" w:hAnsi="Tahoma" w:cs="Tahoma"/>
            <w:noProof/>
          </w:rPr>
          <w:t>Database - MySQL</w:t>
        </w:r>
        <w:r>
          <w:rPr>
            <w:noProof/>
            <w:webHidden/>
          </w:rPr>
          <w:tab/>
        </w:r>
        <w:r>
          <w:rPr>
            <w:noProof/>
            <w:webHidden/>
          </w:rPr>
          <w:fldChar w:fldCharType="begin"/>
        </w:r>
        <w:r>
          <w:rPr>
            <w:noProof/>
            <w:webHidden/>
          </w:rPr>
          <w:instrText xml:space="preserve"> PAGEREF _Toc396465190 \h </w:instrText>
        </w:r>
        <w:r>
          <w:rPr>
            <w:noProof/>
            <w:webHidden/>
          </w:rPr>
        </w:r>
        <w:r>
          <w:rPr>
            <w:noProof/>
            <w:webHidden/>
          </w:rPr>
          <w:fldChar w:fldCharType="separate"/>
        </w:r>
        <w:r>
          <w:rPr>
            <w:noProof/>
            <w:webHidden/>
          </w:rPr>
          <w:t>16</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91" w:history="1">
        <w:r w:rsidRPr="009E2C71">
          <w:rPr>
            <w:rStyle w:val="Hyperlink"/>
            <w:noProof/>
            <w:lang w:val="en"/>
          </w:rPr>
          <w:t>MySQL Workbench</w:t>
        </w:r>
        <w:r>
          <w:rPr>
            <w:noProof/>
            <w:webHidden/>
          </w:rPr>
          <w:tab/>
        </w:r>
        <w:r>
          <w:rPr>
            <w:noProof/>
            <w:webHidden/>
          </w:rPr>
          <w:fldChar w:fldCharType="begin"/>
        </w:r>
        <w:r>
          <w:rPr>
            <w:noProof/>
            <w:webHidden/>
          </w:rPr>
          <w:instrText xml:space="preserve"> PAGEREF _Toc396465191 \h </w:instrText>
        </w:r>
        <w:r>
          <w:rPr>
            <w:noProof/>
            <w:webHidden/>
          </w:rPr>
        </w:r>
        <w:r>
          <w:rPr>
            <w:noProof/>
            <w:webHidden/>
          </w:rPr>
          <w:fldChar w:fldCharType="separate"/>
        </w:r>
        <w:r>
          <w:rPr>
            <w:noProof/>
            <w:webHidden/>
          </w:rPr>
          <w:t>17</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192" w:history="1">
        <w:r w:rsidRPr="009E2C71">
          <w:rPr>
            <w:rStyle w:val="Hyperlink"/>
            <w:rFonts w:ascii="Arial" w:eastAsia="Arial" w:hAnsi="Arial" w:cs="Arial"/>
            <w:noProof/>
          </w:rPr>
          <w:t>Analysis of the Project:</w:t>
        </w:r>
        <w:r>
          <w:rPr>
            <w:noProof/>
            <w:webHidden/>
          </w:rPr>
          <w:tab/>
        </w:r>
        <w:r>
          <w:rPr>
            <w:noProof/>
            <w:webHidden/>
          </w:rPr>
          <w:fldChar w:fldCharType="begin"/>
        </w:r>
        <w:r>
          <w:rPr>
            <w:noProof/>
            <w:webHidden/>
          </w:rPr>
          <w:instrText xml:space="preserve"> PAGEREF _Toc396465192 \h </w:instrText>
        </w:r>
        <w:r>
          <w:rPr>
            <w:noProof/>
            <w:webHidden/>
          </w:rPr>
        </w:r>
        <w:r>
          <w:rPr>
            <w:noProof/>
            <w:webHidden/>
          </w:rPr>
          <w:fldChar w:fldCharType="separate"/>
        </w:r>
        <w:r>
          <w:rPr>
            <w:noProof/>
            <w:webHidden/>
          </w:rPr>
          <w:t>19</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193" w:history="1">
        <w:r w:rsidRPr="009E2C71">
          <w:rPr>
            <w:rStyle w:val="Hyperlink"/>
            <w:rFonts w:ascii="Times New Roman" w:hAnsi="Times New Roman"/>
            <w:noProof/>
          </w:rPr>
          <w:t>Hospital User GUI</w:t>
        </w:r>
        <w:r>
          <w:rPr>
            <w:noProof/>
            <w:webHidden/>
          </w:rPr>
          <w:tab/>
        </w:r>
        <w:r>
          <w:rPr>
            <w:noProof/>
            <w:webHidden/>
          </w:rPr>
          <w:fldChar w:fldCharType="begin"/>
        </w:r>
        <w:r>
          <w:rPr>
            <w:noProof/>
            <w:webHidden/>
          </w:rPr>
          <w:instrText xml:space="preserve"> PAGEREF _Toc396465193 \h </w:instrText>
        </w:r>
        <w:r>
          <w:rPr>
            <w:noProof/>
            <w:webHidden/>
          </w:rPr>
        </w:r>
        <w:r>
          <w:rPr>
            <w:noProof/>
            <w:webHidden/>
          </w:rPr>
          <w:fldChar w:fldCharType="separate"/>
        </w:r>
        <w:r>
          <w:rPr>
            <w:noProof/>
            <w:webHidden/>
          </w:rPr>
          <w:t>20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4" w:history="1">
        <w:r w:rsidRPr="009E2C71">
          <w:rPr>
            <w:rStyle w:val="Hyperlink"/>
            <w:noProof/>
          </w:rPr>
          <w:t>Login Interface</w:t>
        </w:r>
        <w:r>
          <w:rPr>
            <w:noProof/>
            <w:webHidden/>
          </w:rPr>
          <w:tab/>
        </w:r>
        <w:r>
          <w:rPr>
            <w:noProof/>
            <w:webHidden/>
          </w:rPr>
          <w:fldChar w:fldCharType="begin"/>
        </w:r>
        <w:r>
          <w:rPr>
            <w:noProof/>
            <w:webHidden/>
          </w:rPr>
          <w:instrText xml:space="preserve"> PAGEREF _Toc396465194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5" w:history="1">
        <w:r w:rsidRPr="009E2C71">
          <w:rPr>
            <w:rStyle w:val="Hyperlink"/>
            <w:noProof/>
          </w:rPr>
          <w:t>Patient Info Interface</w:t>
        </w:r>
        <w:r>
          <w:rPr>
            <w:noProof/>
            <w:webHidden/>
          </w:rPr>
          <w:tab/>
        </w:r>
        <w:r>
          <w:rPr>
            <w:noProof/>
            <w:webHidden/>
          </w:rPr>
          <w:fldChar w:fldCharType="begin"/>
        </w:r>
        <w:r>
          <w:rPr>
            <w:noProof/>
            <w:webHidden/>
          </w:rPr>
          <w:instrText xml:space="preserve"> PAGEREF _Toc396465195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6" w:history="1">
        <w:r w:rsidRPr="009E2C71">
          <w:rPr>
            <w:rStyle w:val="Hyperlink"/>
            <w:noProof/>
            <w:lang w:eastAsia="ar-SA"/>
          </w:rPr>
          <w:t>Appointment Management Interface</w:t>
        </w:r>
        <w:r>
          <w:rPr>
            <w:noProof/>
            <w:webHidden/>
          </w:rPr>
          <w:tab/>
        </w:r>
        <w:r>
          <w:rPr>
            <w:noProof/>
            <w:webHidden/>
          </w:rPr>
          <w:fldChar w:fldCharType="begin"/>
        </w:r>
        <w:r>
          <w:rPr>
            <w:noProof/>
            <w:webHidden/>
          </w:rPr>
          <w:instrText xml:space="preserve"> PAGEREF _Toc396465196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7" w:history="1">
        <w:r w:rsidRPr="009E2C71">
          <w:rPr>
            <w:rStyle w:val="Hyperlink"/>
            <w:noProof/>
          </w:rPr>
          <w:t>Payment Interface</w:t>
        </w:r>
        <w:r>
          <w:rPr>
            <w:noProof/>
            <w:webHidden/>
          </w:rPr>
          <w:tab/>
        </w:r>
        <w:r>
          <w:rPr>
            <w:noProof/>
            <w:webHidden/>
          </w:rPr>
          <w:fldChar w:fldCharType="begin"/>
        </w:r>
        <w:r>
          <w:rPr>
            <w:noProof/>
            <w:webHidden/>
          </w:rPr>
          <w:instrText xml:space="preserve"> PAGEREF _Toc396465197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8" w:history="1">
        <w:r w:rsidRPr="009E2C71">
          <w:rPr>
            <w:rStyle w:val="Hyperlink"/>
            <w:noProof/>
          </w:rPr>
          <w:t>Report Management Interface</w:t>
        </w:r>
        <w:r>
          <w:rPr>
            <w:noProof/>
            <w:webHidden/>
          </w:rPr>
          <w:tab/>
        </w:r>
        <w:r>
          <w:rPr>
            <w:noProof/>
            <w:webHidden/>
          </w:rPr>
          <w:fldChar w:fldCharType="begin"/>
        </w:r>
        <w:r>
          <w:rPr>
            <w:noProof/>
            <w:webHidden/>
          </w:rPr>
          <w:instrText xml:space="preserve"> PAGEREF _Toc396465198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199" w:history="1">
        <w:r w:rsidRPr="009E2C71">
          <w:rPr>
            <w:rStyle w:val="Hyperlink"/>
            <w:noProof/>
          </w:rPr>
          <w:t>Resource Management Interface</w:t>
        </w:r>
        <w:r>
          <w:rPr>
            <w:noProof/>
            <w:webHidden/>
          </w:rPr>
          <w:tab/>
        </w:r>
        <w:r>
          <w:rPr>
            <w:noProof/>
            <w:webHidden/>
          </w:rPr>
          <w:fldChar w:fldCharType="begin"/>
        </w:r>
        <w:r>
          <w:rPr>
            <w:noProof/>
            <w:webHidden/>
          </w:rPr>
          <w:instrText xml:space="preserve"> PAGEREF _Toc396465199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00" w:history="1">
        <w:r w:rsidRPr="009E2C71">
          <w:rPr>
            <w:rStyle w:val="Hyperlink"/>
            <w:rFonts w:ascii="Times New Roman" w:hAnsi="Times New Roman"/>
            <w:noProof/>
          </w:rPr>
          <w:t>Hospital User Service:</w:t>
        </w:r>
        <w:r>
          <w:rPr>
            <w:noProof/>
            <w:webHidden/>
          </w:rPr>
          <w:tab/>
        </w:r>
        <w:r>
          <w:rPr>
            <w:noProof/>
            <w:webHidden/>
          </w:rPr>
          <w:fldChar w:fldCharType="begin"/>
        </w:r>
        <w:r>
          <w:rPr>
            <w:noProof/>
            <w:webHidden/>
          </w:rPr>
          <w:instrText xml:space="preserve"> PAGEREF _Toc396465200 \h </w:instrText>
        </w:r>
        <w:r>
          <w:rPr>
            <w:noProof/>
            <w:webHidden/>
          </w:rPr>
        </w:r>
        <w:r>
          <w:rPr>
            <w:noProof/>
            <w:webHidden/>
          </w:rPr>
          <w:fldChar w:fldCharType="separate"/>
        </w:r>
        <w:r>
          <w:rPr>
            <w:noProof/>
            <w:webHidden/>
          </w:rPr>
          <w:t>21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1" w:history="1">
        <w:r w:rsidRPr="009E2C71">
          <w:rPr>
            <w:rStyle w:val="Hyperlink"/>
            <w:noProof/>
          </w:rPr>
          <w:t>Feature Usage Logger</w:t>
        </w:r>
        <w:r>
          <w:rPr>
            <w:noProof/>
            <w:webHidden/>
          </w:rPr>
          <w:tab/>
        </w:r>
        <w:r>
          <w:rPr>
            <w:noProof/>
            <w:webHidden/>
          </w:rPr>
          <w:fldChar w:fldCharType="begin"/>
        </w:r>
        <w:r>
          <w:rPr>
            <w:noProof/>
            <w:webHidden/>
          </w:rPr>
          <w:instrText xml:space="preserve"> PAGEREF _Toc396465201 \h </w:instrText>
        </w:r>
        <w:r>
          <w:rPr>
            <w:noProof/>
            <w:webHidden/>
          </w:rPr>
        </w:r>
        <w:r>
          <w:rPr>
            <w:noProof/>
            <w:webHidden/>
          </w:rPr>
          <w:fldChar w:fldCharType="separate"/>
        </w:r>
        <w:r>
          <w:rPr>
            <w:noProof/>
            <w:webHidden/>
          </w:rPr>
          <w:t>22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2" w:history="1">
        <w:r w:rsidRPr="009E2C71">
          <w:rPr>
            <w:rStyle w:val="Hyperlink"/>
            <w:noProof/>
          </w:rPr>
          <w:t>Usage Timer</w:t>
        </w:r>
        <w:r>
          <w:rPr>
            <w:noProof/>
            <w:webHidden/>
          </w:rPr>
          <w:tab/>
        </w:r>
        <w:r>
          <w:rPr>
            <w:noProof/>
            <w:webHidden/>
          </w:rPr>
          <w:fldChar w:fldCharType="begin"/>
        </w:r>
        <w:r>
          <w:rPr>
            <w:noProof/>
            <w:webHidden/>
          </w:rPr>
          <w:instrText xml:space="preserve"> PAGEREF _Toc396465202 \h </w:instrText>
        </w:r>
        <w:r>
          <w:rPr>
            <w:noProof/>
            <w:webHidden/>
          </w:rPr>
        </w:r>
        <w:r>
          <w:rPr>
            <w:noProof/>
            <w:webHidden/>
          </w:rPr>
          <w:fldChar w:fldCharType="separate"/>
        </w:r>
        <w:r>
          <w:rPr>
            <w:noProof/>
            <w:webHidden/>
          </w:rPr>
          <w:t>22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3" w:history="1">
        <w:r w:rsidRPr="009E2C71">
          <w:rPr>
            <w:rStyle w:val="Hyperlink"/>
            <w:noProof/>
          </w:rPr>
          <w:t>Access rights controller</w:t>
        </w:r>
        <w:r>
          <w:rPr>
            <w:noProof/>
            <w:webHidden/>
          </w:rPr>
          <w:tab/>
        </w:r>
        <w:r>
          <w:rPr>
            <w:noProof/>
            <w:webHidden/>
          </w:rPr>
          <w:fldChar w:fldCharType="begin"/>
        </w:r>
        <w:r>
          <w:rPr>
            <w:noProof/>
            <w:webHidden/>
          </w:rPr>
          <w:instrText xml:space="preserve"> PAGEREF _Toc396465203 \h </w:instrText>
        </w:r>
        <w:r>
          <w:rPr>
            <w:noProof/>
            <w:webHidden/>
          </w:rPr>
        </w:r>
        <w:r>
          <w:rPr>
            <w:noProof/>
            <w:webHidden/>
          </w:rPr>
          <w:fldChar w:fldCharType="separate"/>
        </w:r>
        <w:r>
          <w:rPr>
            <w:noProof/>
            <w:webHidden/>
          </w:rPr>
          <w:t>22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4" w:history="1">
        <w:r w:rsidRPr="009E2C71">
          <w:rPr>
            <w:rStyle w:val="Hyperlink"/>
            <w:noProof/>
          </w:rPr>
          <w:t>Connectivity controller</w:t>
        </w:r>
        <w:r>
          <w:rPr>
            <w:noProof/>
            <w:webHidden/>
          </w:rPr>
          <w:tab/>
        </w:r>
        <w:r>
          <w:rPr>
            <w:noProof/>
            <w:webHidden/>
          </w:rPr>
          <w:fldChar w:fldCharType="begin"/>
        </w:r>
        <w:r>
          <w:rPr>
            <w:noProof/>
            <w:webHidden/>
          </w:rPr>
          <w:instrText xml:space="preserve"> PAGEREF _Toc396465204 \h </w:instrText>
        </w:r>
        <w:r>
          <w:rPr>
            <w:noProof/>
            <w:webHidden/>
          </w:rPr>
        </w:r>
        <w:r>
          <w:rPr>
            <w:noProof/>
            <w:webHidden/>
          </w:rPr>
          <w:fldChar w:fldCharType="separate"/>
        </w:r>
        <w:r>
          <w:rPr>
            <w:noProof/>
            <w:webHidden/>
          </w:rPr>
          <w:t>23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5" w:history="1">
        <w:r w:rsidRPr="009E2C71">
          <w:rPr>
            <w:rStyle w:val="Hyperlink"/>
            <w:noProof/>
          </w:rPr>
          <w:t>Hospital Controller Engine Interactor</w:t>
        </w:r>
        <w:r>
          <w:rPr>
            <w:noProof/>
            <w:webHidden/>
          </w:rPr>
          <w:tab/>
        </w:r>
        <w:r>
          <w:rPr>
            <w:noProof/>
            <w:webHidden/>
          </w:rPr>
          <w:fldChar w:fldCharType="begin"/>
        </w:r>
        <w:r>
          <w:rPr>
            <w:noProof/>
            <w:webHidden/>
          </w:rPr>
          <w:instrText xml:space="preserve"> PAGEREF _Toc396465205 \h </w:instrText>
        </w:r>
        <w:r>
          <w:rPr>
            <w:noProof/>
            <w:webHidden/>
          </w:rPr>
        </w:r>
        <w:r>
          <w:rPr>
            <w:noProof/>
            <w:webHidden/>
          </w:rPr>
          <w:fldChar w:fldCharType="separate"/>
        </w:r>
        <w:r>
          <w:rPr>
            <w:noProof/>
            <w:webHidden/>
          </w:rPr>
          <w:t>23</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06" w:history="1">
        <w:r w:rsidRPr="009E2C71">
          <w:rPr>
            <w:rStyle w:val="Hyperlink"/>
            <w:rFonts w:ascii="Times New Roman" w:hAnsi="Times New Roman"/>
            <w:noProof/>
          </w:rPr>
          <w:t>Hospital Controller GUI</w:t>
        </w:r>
        <w:r>
          <w:rPr>
            <w:noProof/>
            <w:webHidden/>
          </w:rPr>
          <w:tab/>
        </w:r>
        <w:r>
          <w:rPr>
            <w:noProof/>
            <w:webHidden/>
          </w:rPr>
          <w:fldChar w:fldCharType="begin"/>
        </w:r>
        <w:r>
          <w:rPr>
            <w:noProof/>
            <w:webHidden/>
          </w:rPr>
          <w:instrText xml:space="preserve"> PAGEREF _Toc396465206 \h </w:instrText>
        </w:r>
        <w:r>
          <w:rPr>
            <w:noProof/>
            <w:webHidden/>
          </w:rPr>
        </w:r>
        <w:r>
          <w:rPr>
            <w:noProof/>
            <w:webHidden/>
          </w:rPr>
          <w:fldChar w:fldCharType="separate"/>
        </w:r>
        <w:r>
          <w:rPr>
            <w:noProof/>
            <w:webHidden/>
          </w:rPr>
          <w:t>23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7" w:history="1">
        <w:r w:rsidRPr="009E2C71">
          <w:rPr>
            <w:rStyle w:val="Hyperlink"/>
            <w:noProof/>
          </w:rPr>
          <w:t>Login Interface</w:t>
        </w:r>
        <w:r>
          <w:rPr>
            <w:noProof/>
            <w:webHidden/>
          </w:rPr>
          <w:tab/>
        </w:r>
        <w:r>
          <w:rPr>
            <w:noProof/>
            <w:webHidden/>
          </w:rPr>
          <w:fldChar w:fldCharType="begin"/>
        </w:r>
        <w:r>
          <w:rPr>
            <w:noProof/>
            <w:webHidden/>
          </w:rPr>
          <w:instrText xml:space="preserve"> PAGEREF _Toc396465207 \h </w:instrText>
        </w:r>
        <w:r>
          <w:rPr>
            <w:noProof/>
            <w:webHidden/>
          </w:rPr>
        </w:r>
        <w:r>
          <w:rPr>
            <w:noProof/>
            <w:webHidden/>
          </w:rPr>
          <w:fldChar w:fldCharType="separate"/>
        </w:r>
        <w:r>
          <w:rPr>
            <w:noProof/>
            <w:webHidden/>
          </w:rPr>
          <w:t>23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8" w:history="1">
        <w:r w:rsidRPr="009E2C71">
          <w:rPr>
            <w:rStyle w:val="Hyperlink"/>
            <w:noProof/>
          </w:rPr>
          <w:t>Access Right Interface</w:t>
        </w:r>
        <w:r>
          <w:rPr>
            <w:noProof/>
            <w:webHidden/>
          </w:rPr>
          <w:tab/>
        </w:r>
        <w:r>
          <w:rPr>
            <w:noProof/>
            <w:webHidden/>
          </w:rPr>
          <w:fldChar w:fldCharType="begin"/>
        </w:r>
        <w:r>
          <w:rPr>
            <w:noProof/>
            <w:webHidden/>
          </w:rPr>
          <w:instrText xml:space="preserve"> PAGEREF _Toc396465208 \h </w:instrText>
        </w:r>
        <w:r>
          <w:rPr>
            <w:noProof/>
            <w:webHidden/>
          </w:rPr>
        </w:r>
        <w:r>
          <w:rPr>
            <w:noProof/>
            <w:webHidden/>
          </w:rPr>
          <w:fldChar w:fldCharType="separate"/>
        </w:r>
        <w:r>
          <w:rPr>
            <w:noProof/>
            <w:webHidden/>
          </w:rPr>
          <w:t>23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09" w:history="1">
        <w:r w:rsidRPr="009E2C71">
          <w:rPr>
            <w:rStyle w:val="Hyperlink"/>
            <w:noProof/>
          </w:rPr>
          <w:t>Billing Interface</w:t>
        </w:r>
        <w:r>
          <w:rPr>
            <w:noProof/>
            <w:webHidden/>
          </w:rPr>
          <w:tab/>
        </w:r>
        <w:r>
          <w:rPr>
            <w:noProof/>
            <w:webHidden/>
          </w:rPr>
          <w:fldChar w:fldCharType="begin"/>
        </w:r>
        <w:r>
          <w:rPr>
            <w:noProof/>
            <w:webHidden/>
          </w:rPr>
          <w:instrText xml:space="preserve"> PAGEREF _Toc396465209 \h </w:instrText>
        </w:r>
        <w:r>
          <w:rPr>
            <w:noProof/>
            <w:webHidden/>
          </w:rPr>
        </w:r>
        <w:r>
          <w:rPr>
            <w:noProof/>
            <w:webHidden/>
          </w:rPr>
          <w:fldChar w:fldCharType="separate"/>
        </w:r>
        <w:r>
          <w:rPr>
            <w:noProof/>
            <w:webHidden/>
          </w:rPr>
          <w:t>24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0" w:history="1">
        <w:r w:rsidRPr="009E2C71">
          <w:rPr>
            <w:rStyle w:val="Hyperlink"/>
            <w:noProof/>
          </w:rPr>
          <w:t>Medicine Stock &amp; Price Info browser</w:t>
        </w:r>
        <w:r>
          <w:rPr>
            <w:noProof/>
            <w:webHidden/>
          </w:rPr>
          <w:tab/>
        </w:r>
        <w:r>
          <w:rPr>
            <w:noProof/>
            <w:webHidden/>
          </w:rPr>
          <w:fldChar w:fldCharType="begin"/>
        </w:r>
        <w:r>
          <w:rPr>
            <w:noProof/>
            <w:webHidden/>
          </w:rPr>
          <w:instrText xml:space="preserve"> PAGEREF _Toc396465210 \h </w:instrText>
        </w:r>
        <w:r>
          <w:rPr>
            <w:noProof/>
            <w:webHidden/>
          </w:rPr>
        </w:r>
        <w:r>
          <w:rPr>
            <w:noProof/>
            <w:webHidden/>
          </w:rPr>
          <w:fldChar w:fldCharType="separate"/>
        </w:r>
        <w:r>
          <w:rPr>
            <w:noProof/>
            <w:webHidden/>
          </w:rPr>
          <w:t>24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1" w:history="1">
        <w:r w:rsidRPr="009E2C71">
          <w:rPr>
            <w:rStyle w:val="Hyperlink"/>
            <w:noProof/>
          </w:rPr>
          <w:t>Patient Management Interface</w:t>
        </w:r>
        <w:r>
          <w:rPr>
            <w:noProof/>
            <w:webHidden/>
          </w:rPr>
          <w:tab/>
        </w:r>
        <w:r>
          <w:rPr>
            <w:noProof/>
            <w:webHidden/>
          </w:rPr>
          <w:fldChar w:fldCharType="begin"/>
        </w:r>
        <w:r>
          <w:rPr>
            <w:noProof/>
            <w:webHidden/>
          </w:rPr>
          <w:instrText xml:space="preserve"> PAGEREF _Toc396465211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2" w:history="1">
        <w:r w:rsidRPr="009E2C71">
          <w:rPr>
            <w:rStyle w:val="Hyperlink"/>
            <w:noProof/>
          </w:rPr>
          <w:t>Resource Management Interface</w:t>
        </w:r>
        <w:r>
          <w:rPr>
            <w:noProof/>
            <w:webHidden/>
          </w:rPr>
          <w:tab/>
        </w:r>
        <w:r>
          <w:rPr>
            <w:noProof/>
            <w:webHidden/>
          </w:rPr>
          <w:fldChar w:fldCharType="begin"/>
        </w:r>
        <w:r>
          <w:rPr>
            <w:noProof/>
            <w:webHidden/>
          </w:rPr>
          <w:instrText xml:space="preserve"> PAGEREF _Toc396465212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3" w:history="1">
        <w:r w:rsidRPr="009E2C71">
          <w:rPr>
            <w:rStyle w:val="Hyperlink"/>
            <w:noProof/>
          </w:rPr>
          <w:t>Appointment Management Interface</w:t>
        </w:r>
        <w:r>
          <w:rPr>
            <w:noProof/>
            <w:webHidden/>
          </w:rPr>
          <w:tab/>
        </w:r>
        <w:r>
          <w:rPr>
            <w:noProof/>
            <w:webHidden/>
          </w:rPr>
          <w:fldChar w:fldCharType="begin"/>
        </w:r>
        <w:r>
          <w:rPr>
            <w:noProof/>
            <w:webHidden/>
          </w:rPr>
          <w:instrText xml:space="preserve"> PAGEREF _Toc396465213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4" w:history="1">
        <w:r w:rsidRPr="009E2C71">
          <w:rPr>
            <w:rStyle w:val="Hyperlink"/>
            <w:noProof/>
          </w:rPr>
          <w:t>Report Interface</w:t>
        </w:r>
        <w:r>
          <w:rPr>
            <w:noProof/>
            <w:webHidden/>
          </w:rPr>
          <w:tab/>
        </w:r>
        <w:r>
          <w:rPr>
            <w:noProof/>
            <w:webHidden/>
          </w:rPr>
          <w:fldChar w:fldCharType="begin"/>
        </w:r>
        <w:r>
          <w:rPr>
            <w:noProof/>
            <w:webHidden/>
          </w:rPr>
          <w:instrText xml:space="preserve"> PAGEREF _Toc396465214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5" w:history="1">
        <w:r w:rsidRPr="009E2C71">
          <w:rPr>
            <w:rStyle w:val="Hyperlink"/>
            <w:noProof/>
          </w:rPr>
          <w:t>Security Management Interface</w:t>
        </w:r>
        <w:r>
          <w:rPr>
            <w:noProof/>
            <w:webHidden/>
          </w:rPr>
          <w:tab/>
        </w:r>
        <w:r>
          <w:rPr>
            <w:noProof/>
            <w:webHidden/>
          </w:rPr>
          <w:fldChar w:fldCharType="begin"/>
        </w:r>
        <w:r>
          <w:rPr>
            <w:noProof/>
            <w:webHidden/>
          </w:rPr>
          <w:instrText xml:space="preserve"> PAGEREF _Toc396465215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6" w:history="1">
        <w:r w:rsidRPr="009E2C71">
          <w:rPr>
            <w:rStyle w:val="Hyperlink"/>
            <w:noProof/>
          </w:rPr>
          <w:t>Video Surveillance Interface</w:t>
        </w:r>
        <w:r>
          <w:rPr>
            <w:noProof/>
            <w:webHidden/>
          </w:rPr>
          <w:tab/>
        </w:r>
        <w:r>
          <w:rPr>
            <w:noProof/>
            <w:webHidden/>
          </w:rPr>
          <w:fldChar w:fldCharType="begin"/>
        </w:r>
        <w:r>
          <w:rPr>
            <w:noProof/>
            <w:webHidden/>
          </w:rPr>
          <w:instrText xml:space="preserve"> PAGEREF _Toc396465216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7" w:history="1">
        <w:r w:rsidRPr="009E2C71">
          <w:rPr>
            <w:rStyle w:val="Hyperlink"/>
            <w:noProof/>
          </w:rPr>
          <w:t>Controller Engine Interactor</w:t>
        </w:r>
        <w:r>
          <w:rPr>
            <w:noProof/>
            <w:webHidden/>
          </w:rPr>
          <w:tab/>
        </w:r>
        <w:r>
          <w:rPr>
            <w:noProof/>
            <w:webHidden/>
          </w:rPr>
          <w:fldChar w:fldCharType="begin"/>
        </w:r>
        <w:r>
          <w:rPr>
            <w:noProof/>
            <w:webHidden/>
          </w:rPr>
          <w:instrText xml:space="preserve"> PAGEREF _Toc396465217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18" w:history="1">
        <w:r w:rsidRPr="009E2C71">
          <w:rPr>
            <w:rStyle w:val="Hyperlink"/>
            <w:rFonts w:ascii="Times New Roman" w:hAnsi="Times New Roman"/>
            <w:noProof/>
          </w:rPr>
          <w:t>Hospital Controller Engine</w:t>
        </w:r>
        <w:r>
          <w:rPr>
            <w:noProof/>
            <w:webHidden/>
          </w:rPr>
          <w:tab/>
        </w:r>
        <w:r>
          <w:rPr>
            <w:noProof/>
            <w:webHidden/>
          </w:rPr>
          <w:fldChar w:fldCharType="begin"/>
        </w:r>
        <w:r>
          <w:rPr>
            <w:noProof/>
            <w:webHidden/>
          </w:rPr>
          <w:instrText xml:space="preserve"> PAGEREF _Toc396465218 \h </w:instrText>
        </w:r>
        <w:r>
          <w:rPr>
            <w:noProof/>
            <w:webHidden/>
          </w:rPr>
        </w:r>
        <w:r>
          <w:rPr>
            <w:noProof/>
            <w:webHidden/>
          </w:rPr>
          <w:fldChar w:fldCharType="separate"/>
        </w:r>
        <w:r>
          <w:rPr>
            <w:noProof/>
            <w:webHidden/>
          </w:rPr>
          <w:t>25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19" w:history="1">
        <w:r w:rsidRPr="009E2C71">
          <w:rPr>
            <w:rStyle w:val="Hyperlink"/>
            <w:noProof/>
          </w:rPr>
          <w:t>Engine controller:</w:t>
        </w:r>
        <w:r>
          <w:rPr>
            <w:noProof/>
            <w:webHidden/>
          </w:rPr>
          <w:tab/>
        </w:r>
        <w:r>
          <w:rPr>
            <w:noProof/>
            <w:webHidden/>
          </w:rPr>
          <w:fldChar w:fldCharType="begin"/>
        </w:r>
        <w:r>
          <w:rPr>
            <w:noProof/>
            <w:webHidden/>
          </w:rPr>
          <w:instrText xml:space="preserve"> PAGEREF _Toc396465219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0" w:history="1">
        <w:r w:rsidRPr="009E2C71">
          <w:rPr>
            <w:rStyle w:val="Hyperlink"/>
            <w:noProof/>
          </w:rPr>
          <w:t>GUI Interactor:</w:t>
        </w:r>
        <w:r>
          <w:rPr>
            <w:noProof/>
            <w:webHidden/>
          </w:rPr>
          <w:tab/>
        </w:r>
        <w:r>
          <w:rPr>
            <w:noProof/>
            <w:webHidden/>
          </w:rPr>
          <w:fldChar w:fldCharType="begin"/>
        </w:r>
        <w:r>
          <w:rPr>
            <w:noProof/>
            <w:webHidden/>
          </w:rPr>
          <w:instrText xml:space="preserve"> PAGEREF _Toc396465220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1" w:history="1">
        <w:r w:rsidRPr="009E2C71">
          <w:rPr>
            <w:rStyle w:val="Hyperlink"/>
            <w:noProof/>
          </w:rPr>
          <w:t>Database Controller:</w:t>
        </w:r>
        <w:r>
          <w:rPr>
            <w:noProof/>
            <w:webHidden/>
          </w:rPr>
          <w:tab/>
        </w:r>
        <w:r>
          <w:rPr>
            <w:noProof/>
            <w:webHidden/>
          </w:rPr>
          <w:fldChar w:fldCharType="begin"/>
        </w:r>
        <w:r>
          <w:rPr>
            <w:noProof/>
            <w:webHidden/>
          </w:rPr>
          <w:instrText xml:space="preserve"> PAGEREF _Toc396465221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2" w:history="1">
        <w:r w:rsidRPr="009E2C71">
          <w:rPr>
            <w:rStyle w:val="Hyperlink"/>
            <w:noProof/>
          </w:rPr>
          <w:t>Information Controller:</w:t>
        </w:r>
        <w:r>
          <w:rPr>
            <w:noProof/>
            <w:webHidden/>
          </w:rPr>
          <w:tab/>
        </w:r>
        <w:r>
          <w:rPr>
            <w:noProof/>
            <w:webHidden/>
          </w:rPr>
          <w:fldChar w:fldCharType="begin"/>
        </w:r>
        <w:r>
          <w:rPr>
            <w:noProof/>
            <w:webHidden/>
          </w:rPr>
          <w:instrText xml:space="preserve"> PAGEREF _Toc396465222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3" w:history="1">
        <w:r w:rsidRPr="009E2C71">
          <w:rPr>
            <w:rStyle w:val="Hyperlink"/>
            <w:noProof/>
          </w:rPr>
          <w:t>Patient Controller:</w:t>
        </w:r>
        <w:r>
          <w:rPr>
            <w:noProof/>
            <w:webHidden/>
          </w:rPr>
          <w:tab/>
        </w:r>
        <w:r>
          <w:rPr>
            <w:noProof/>
            <w:webHidden/>
          </w:rPr>
          <w:fldChar w:fldCharType="begin"/>
        </w:r>
        <w:r>
          <w:rPr>
            <w:noProof/>
            <w:webHidden/>
          </w:rPr>
          <w:instrText xml:space="preserve"> PAGEREF _Toc396465223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4" w:history="1">
        <w:r w:rsidRPr="009E2C71">
          <w:rPr>
            <w:rStyle w:val="Hyperlink"/>
            <w:noProof/>
          </w:rPr>
          <w:t>Security Controller:</w:t>
        </w:r>
        <w:r>
          <w:rPr>
            <w:noProof/>
            <w:webHidden/>
          </w:rPr>
          <w:tab/>
        </w:r>
        <w:r>
          <w:rPr>
            <w:noProof/>
            <w:webHidden/>
          </w:rPr>
          <w:fldChar w:fldCharType="begin"/>
        </w:r>
        <w:r>
          <w:rPr>
            <w:noProof/>
            <w:webHidden/>
          </w:rPr>
          <w:instrText xml:space="preserve"> PAGEREF _Toc396465224 \h </w:instrText>
        </w:r>
        <w:r>
          <w:rPr>
            <w:noProof/>
            <w:webHidden/>
          </w:rPr>
        </w:r>
        <w:r>
          <w:rPr>
            <w:noProof/>
            <w:webHidden/>
          </w:rPr>
          <w:fldChar w:fldCharType="separate"/>
        </w:r>
        <w:r>
          <w:rPr>
            <w:noProof/>
            <w:webHidden/>
          </w:rPr>
          <w:t>26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5" w:history="1">
        <w:r w:rsidRPr="009E2C71">
          <w:rPr>
            <w:rStyle w:val="Hyperlink"/>
            <w:noProof/>
          </w:rPr>
          <w:t>Usage Controller:</w:t>
        </w:r>
        <w:r>
          <w:rPr>
            <w:noProof/>
            <w:webHidden/>
          </w:rPr>
          <w:tab/>
        </w:r>
        <w:r>
          <w:rPr>
            <w:noProof/>
            <w:webHidden/>
          </w:rPr>
          <w:fldChar w:fldCharType="begin"/>
        </w:r>
        <w:r>
          <w:rPr>
            <w:noProof/>
            <w:webHidden/>
          </w:rPr>
          <w:instrText xml:space="preserve"> PAGEREF _Toc396465225 \h </w:instrText>
        </w:r>
        <w:r>
          <w:rPr>
            <w:noProof/>
            <w:webHidden/>
          </w:rPr>
        </w:r>
        <w:r>
          <w:rPr>
            <w:noProof/>
            <w:webHidden/>
          </w:rPr>
          <w:fldChar w:fldCharType="separate"/>
        </w:r>
        <w:r>
          <w:rPr>
            <w:noProof/>
            <w:webHidden/>
          </w:rPr>
          <w:t>27</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6" w:history="1">
        <w:r w:rsidRPr="009E2C71">
          <w:rPr>
            <w:rStyle w:val="Hyperlink"/>
            <w:noProof/>
          </w:rPr>
          <w:t>Access Controller:</w:t>
        </w:r>
        <w:r>
          <w:rPr>
            <w:noProof/>
            <w:webHidden/>
          </w:rPr>
          <w:tab/>
        </w:r>
        <w:r>
          <w:rPr>
            <w:noProof/>
            <w:webHidden/>
          </w:rPr>
          <w:fldChar w:fldCharType="begin"/>
        </w:r>
        <w:r>
          <w:rPr>
            <w:noProof/>
            <w:webHidden/>
          </w:rPr>
          <w:instrText xml:space="preserve"> PAGEREF _Toc396465226 \h </w:instrText>
        </w:r>
        <w:r>
          <w:rPr>
            <w:noProof/>
            <w:webHidden/>
          </w:rPr>
        </w:r>
        <w:r>
          <w:rPr>
            <w:noProof/>
            <w:webHidden/>
          </w:rPr>
          <w:fldChar w:fldCharType="separate"/>
        </w:r>
        <w:r>
          <w:rPr>
            <w:noProof/>
            <w:webHidden/>
          </w:rPr>
          <w:t>27</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7" w:history="1">
        <w:r w:rsidRPr="009E2C71">
          <w:rPr>
            <w:rStyle w:val="Hyperlink"/>
            <w:noProof/>
          </w:rPr>
          <w:t>Employee Controller:</w:t>
        </w:r>
        <w:r>
          <w:rPr>
            <w:noProof/>
            <w:webHidden/>
          </w:rPr>
          <w:tab/>
        </w:r>
        <w:r>
          <w:rPr>
            <w:noProof/>
            <w:webHidden/>
          </w:rPr>
          <w:fldChar w:fldCharType="begin"/>
        </w:r>
        <w:r>
          <w:rPr>
            <w:noProof/>
            <w:webHidden/>
          </w:rPr>
          <w:instrText xml:space="preserve"> PAGEREF _Toc396465227 \h </w:instrText>
        </w:r>
        <w:r>
          <w:rPr>
            <w:noProof/>
            <w:webHidden/>
          </w:rPr>
        </w:r>
        <w:r>
          <w:rPr>
            <w:noProof/>
            <w:webHidden/>
          </w:rPr>
          <w:fldChar w:fldCharType="separate"/>
        </w:r>
        <w:r>
          <w:rPr>
            <w:noProof/>
            <w:webHidden/>
          </w:rPr>
          <w:t>27</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8" w:history="1">
        <w:r w:rsidRPr="009E2C71">
          <w:rPr>
            <w:rStyle w:val="Hyperlink"/>
            <w:noProof/>
          </w:rPr>
          <w:t>Search Engine:</w:t>
        </w:r>
        <w:r>
          <w:rPr>
            <w:noProof/>
            <w:webHidden/>
          </w:rPr>
          <w:tab/>
        </w:r>
        <w:r>
          <w:rPr>
            <w:noProof/>
            <w:webHidden/>
          </w:rPr>
          <w:fldChar w:fldCharType="begin"/>
        </w:r>
        <w:r>
          <w:rPr>
            <w:noProof/>
            <w:webHidden/>
          </w:rPr>
          <w:instrText xml:space="preserve"> PAGEREF _Toc396465228 \h </w:instrText>
        </w:r>
        <w:r>
          <w:rPr>
            <w:noProof/>
            <w:webHidden/>
          </w:rPr>
        </w:r>
        <w:r>
          <w:rPr>
            <w:noProof/>
            <w:webHidden/>
          </w:rPr>
          <w:fldChar w:fldCharType="separate"/>
        </w:r>
        <w:r>
          <w:rPr>
            <w:noProof/>
            <w:webHidden/>
          </w:rPr>
          <w:t>28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29" w:history="1">
        <w:r w:rsidRPr="009E2C71">
          <w:rPr>
            <w:rStyle w:val="Hyperlink"/>
            <w:noProof/>
          </w:rPr>
          <w:t>Billing Handler:</w:t>
        </w:r>
        <w:r>
          <w:rPr>
            <w:noProof/>
            <w:webHidden/>
          </w:rPr>
          <w:tab/>
        </w:r>
        <w:r>
          <w:rPr>
            <w:noProof/>
            <w:webHidden/>
          </w:rPr>
          <w:fldChar w:fldCharType="begin"/>
        </w:r>
        <w:r>
          <w:rPr>
            <w:noProof/>
            <w:webHidden/>
          </w:rPr>
          <w:instrText xml:space="preserve"> PAGEREF _Toc396465229 \h </w:instrText>
        </w:r>
        <w:r>
          <w:rPr>
            <w:noProof/>
            <w:webHidden/>
          </w:rPr>
        </w:r>
        <w:r>
          <w:rPr>
            <w:noProof/>
            <w:webHidden/>
          </w:rPr>
          <w:fldChar w:fldCharType="separate"/>
        </w:r>
        <w:r>
          <w:rPr>
            <w:noProof/>
            <w:webHidden/>
          </w:rPr>
          <w:t>28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30" w:history="1">
        <w:r w:rsidRPr="009E2C71">
          <w:rPr>
            <w:rStyle w:val="Hyperlink"/>
            <w:noProof/>
          </w:rPr>
          <w:t>Connectivity Controller:</w:t>
        </w:r>
        <w:r>
          <w:rPr>
            <w:noProof/>
            <w:webHidden/>
          </w:rPr>
          <w:tab/>
        </w:r>
        <w:r>
          <w:rPr>
            <w:noProof/>
            <w:webHidden/>
          </w:rPr>
          <w:fldChar w:fldCharType="begin"/>
        </w:r>
        <w:r>
          <w:rPr>
            <w:noProof/>
            <w:webHidden/>
          </w:rPr>
          <w:instrText xml:space="preserve"> PAGEREF _Toc396465230 \h </w:instrText>
        </w:r>
        <w:r>
          <w:rPr>
            <w:noProof/>
            <w:webHidden/>
          </w:rPr>
        </w:r>
        <w:r>
          <w:rPr>
            <w:noProof/>
            <w:webHidden/>
          </w:rPr>
          <w:fldChar w:fldCharType="separate"/>
        </w:r>
        <w:r>
          <w:rPr>
            <w:noProof/>
            <w:webHidden/>
          </w:rPr>
          <w:t>28</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31" w:history="1">
        <w:r w:rsidRPr="009E2C71">
          <w:rPr>
            <w:rStyle w:val="Hyperlink"/>
            <w:rFonts w:ascii="Times New Roman" w:hAnsi="Times New Roman"/>
            <w:noProof/>
          </w:rPr>
          <w:t>Hospital Management System Database</w:t>
        </w:r>
        <w:r>
          <w:rPr>
            <w:noProof/>
            <w:webHidden/>
          </w:rPr>
          <w:tab/>
        </w:r>
        <w:r>
          <w:rPr>
            <w:noProof/>
            <w:webHidden/>
          </w:rPr>
          <w:fldChar w:fldCharType="begin"/>
        </w:r>
        <w:r>
          <w:rPr>
            <w:noProof/>
            <w:webHidden/>
          </w:rPr>
          <w:instrText xml:space="preserve"> PAGEREF _Toc396465231 \h </w:instrText>
        </w:r>
        <w:r>
          <w:rPr>
            <w:noProof/>
            <w:webHidden/>
          </w:rPr>
        </w:r>
        <w:r>
          <w:rPr>
            <w:noProof/>
            <w:webHidden/>
          </w:rPr>
          <w:fldChar w:fldCharType="separate"/>
        </w:r>
        <w:r>
          <w:rPr>
            <w:noProof/>
            <w:webHidden/>
          </w:rPr>
          <w:t>28</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32" w:history="1">
        <w:r w:rsidRPr="009E2C71">
          <w:rPr>
            <w:rStyle w:val="Hyperlink"/>
            <w:rFonts w:ascii="Arial" w:eastAsia="Arial" w:hAnsi="Arial" w:cs="Arial"/>
            <w:noProof/>
          </w:rPr>
          <w:t>Hardware &amp; Software Requirements for the application to run</w:t>
        </w:r>
        <w:r>
          <w:rPr>
            <w:noProof/>
            <w:webHidden/>
          </w:rPr>
          <w:tab/>
        </w:r>
        <w:r>
          <w:rPr>
            <w:noProof/>
            <w:webHidden/>
          </w:rPr>
          <w:fldChar w:fldCharType="begin"/>
        </w:r>
        <w:r>
          <w:rPr>
            <w:noProof/>
            <w:webHidden/>
          </w:rPr>
          <w:instrText xml:space="preserve"> PAGEREF _Toc396465232 \h </w:instrText>
        </w:r>
        <w:r>
          <w:rPr>
            <w:noProof/>
            <w:webHidden/>
          </w:rPr>
        </w:r>
        <w:r>
          <w:rPr>
            <w:noProof/>
            <w:webHidden/>
          </w:rPr>
          <w:fldChar w:fldCharType="separate"/>
        </w:r>
        <w:r>
          <w:rPr>
            <w:noProof/>
            <w:webHidden/>
          </w:rPr>
          <w:t>29</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33" w:history="1">
        <w:r w:rsidRPr="009E2C71">
          <w:rPr>
            <w:rStyle w:val="Hyperlink"/>
            <w:rFonts w:eastAsia="Arial"/>
            <w:noProof/>
          </w:rPr>
          <w:t>DESIGN DOCUMENT:</w:t>
        </w:r>
        <w:r>
          <w:rPr>
            <w:noProof/>
            <w:webHidden/>
          </w:rPr>
          <w:tab/>
        </w:r>
        <w:r>
          <w:rPr>
            <w:noProof/>
            <w:webHidden/>
          </w:rPr>
          <w:fldChar w:fldCharType="begin"/>
        </w:r>
        <w:r>
          <w:rPr>
            <w:noProof/>
            <w:webHidden/>
          </w:rPr>
          <w:instrText xml:space="preserve"> PAGEREF _Toc396465233 \h </w:instrText>
        </w:r>
        <w:r>
          <w:rPr>
            <w:noProof/>
            <w:webHidden/>
          </w:rPr>
        </w:r>
        <w:r>
          <w:rPr>
            <w:noProof/>
            <w:webHidden/>
          </w:rPr>
          <w:fldChar w:fldCharType="separate"/>
        </w:r>
        <w:r>
          <w:rPr>
            <w:noProof/>
            <w:webHidden/>
          </w:rPr>
          <w:t>30</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34" w:history="1">
        <w:r w:rsidRPr="009E2C71">
          <w:rPr>
            <w:rStyle w:val="Hyperlink"/>
            <w:rFonts w:eastAsia="Arial"/>
            <w:noProof/>
          </w:rPr>
          <w:t>Class Diagram</w:t>
        </w:r>
        <w:r>
          <w:rPr>
            <w:noProof/>
            <w:webHidden/>
          </w:rPr>
          <w:tab/>
        </w:r>
        <w:r>
          <w:rPr>
            <w:noProof/>
            <w:webHidden/>
          </w:rPr>
          <w:fldChar w:fldCharType="begin"/>
        </w:r>
        <w:r>
          <w:rPr>
            <w:noProof/>
            <w:webHidden/>
          </w:rPr>
          <w:instrText xml:space="preserve"> PAGEREF _Toc396465234 \h </w:instrText>
        </w:r>
        <w:r>
          <w:rPr>
            <w:noProof/>
            <w:webHidden/>
          </w:rPr>
        </w:r>
        <w:r>
          <w:rPr>
            <w:noProof/>
            <w:webHidden/>
          </w:rPr>
          <w:fldChar w:fldCharType="separate"/>
        </w:r>
        <w:r>
          <w:rPr>
            <w:noProof/>
            <w:webHidden/>
          </w:rPr>
          <w:t>30</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35" w:history="1">
        <w:r w:rsidRPr="009E2C71">
          <w:rPr>
            <w:rStyle w:val="Hyperlink"/>
            <w:noProof/>
          </w:rPr>
          <w:t>Data flow diagram</w:t>
        </w:r>
        <w:r>
          <w:rPr>
            <w:noProof/>
            <w:webHidden/>
          </w:rPr>
          <w:tab/>
        </w:r>
        <w:r>
          <w:rPr>
            <w:noProof/>
            <w:webHidden/>
          </w:rPr>
          <w:fldChar w:fldCharType="begin"/>
        </w:r>
        <w:r>
          <w:rPr>
            <w:noProof/>
            <w:webHidden/>
          </w:rPr>
          <w:instrText xml:space="preserve"> PAGEREF _Toc396465235 \h </w:instrText>
        </w:r>
        <w:r>
          <w:rPr>
            <w:noProof/>
            <w:webHidden/>
          </w:rPr>
        </w:r>
        <w:r>
          <w:rPr>
            <w:noProof/>
            <w:webHidden/>
          </w:rPr>
          <w:fldChar w:fldCharType="separate"/>
        </w:r>
        <w:r>
          <w:rPr>
            <w:noProof/>
            <w:webHidden/>
          </w:rPr>
          <w:t>32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36" w:history="1">
        <w:r w:rsidRPr="009E2C71">
          <w:rPr>
            <w:rStyle w:val="Hyperlink"/>
            <w:noProof/>
          </w:rPr>
          <w:t>DFD-level 0</w:t>
        </w:r>
        <w:r>
          <w:rPr>
            <w:noProof/>
            <w:webHidden/>
          </w:rPr>
          <w:tab/>
        </w:r>
        <w:r>
          <w:rPr>
            <w:noProof/>
            <w:webHidden/>
          </w:rPr>
          <w:fldChar w:fldCharType="begin"/>
        </w:r>
        <w:r>
          <w:rPr>
            <w:noProof/>
            <w:webHidden/>
          </w:rPr>
          <w:instrText xml:space="preserve"> PAGEREF _Toc396465236 \h </w:instrText>
        </w:r>
        <w:r>
          <w:rPr>
            <w:noProof/>
            <w:webHidden/>
          </w:rPr>
        </w:r>
        <w:r>
          <w:rPr>
            <w:noProof/>
            <w:webHidden/>
          </w:rPr>
          <w:fldChar w:fldCharType="separate"/>
        </w:r>
        <w:r>
          <w:rPr>
            <w:noProof/>
            <w:webHidden/>
          </w:rPr>
          <w:t>32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37" w:history="1">
        <w:r w:rsidRPr="009E2C71">
          <w:rPr>
            <w:rStyle w:val="Hyperlink"/>
            <w:noProof/>
          </w:rPr>
          <w:t>DFD level 1</w:t>
        </w:r>
        <w:r>
          <w:rPr>
            <w:noProof/>
            <w:webHidden/>
          </w:rPr>
          <w:tab/>
        </w:r>
        <w:r>
          <w:rPr>
            <w:noProof/>
            <w:webHidden/>
          </w:rPr>
          <w:fldChar w:fldCharType="begin"/>
        </w:r>
        <w:r>
          <w:rPr>
            <w:noProof/>
            <w:webHidden/>
          </w:rPr>
          <w:instrText xml:space="preserve"> PAGEREF _Toc396465237 \h </w:instrText>
        </w:r>
        <w:r>
          <w:rPr>
            <w:noProof/>
            <w:webHidden/>
          </w:rPr>
        </w:r>
        <w:r>
          <w:rPr>
            <w:noProof/>
            <w:webHidden/>
          </w:rPr>
          <w:fldChar w:fldCharType="separate"/>
        </w:r>
        <w:r>
          <w:rPr>
            <w:noProof/>
            <w:webHidden/>
          </w:rPr>
          <w:t>32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38" w:history="1">
        <w:r w:rsidRPr="009E2C71">
          <w:rPr>
            <w:rStyle w:val="Hyperlink"/>
            <w:noProof/>
          </w:rPr>
          <w:t>DFD level 2</w:t>
        </w:r>
        <w:r>
          <w:rPr>
            <w:noProof/>
            <w:webHidden/>
          </w:rPr>
          <w:tab/>
        </w:r>
        <w:r>
          <w:rPr>
            <w:noProof/>
            <w:webHidden/>
          </w:rPr>
          <w:fldChar w:fldCharType="begin"/>
        </w:r>
        <w:r>
          <w:rPr>
            <w:noProof/>
            <w:webHidden/>
          </w:rPr>
          <w:instrText xml:space="preserve"> PAGEREF _Toc396465238 \h </w:instrText>
        </w:r>
        <w:r>
          <w:rPr>
            <w:noProof/>
            <w:webHidden/>
          </w:rPr>
        </w:r>
        <w:r>
          <w:rPr>
            <w:noProof/>
            <w:webHidden/>
          </w:rPr>
          <w:fldChar w:fldCharType="separate"/>
        </w:r>
        <w:r>
          <w:rPr>
            <w:noProof/>
            <w:webHidden/>
          </w:rPr>
          <w:t>34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39" w:history="1">
        <w:r w:rsidRPr="009E2C71">
          <w:rPr>
            <w:rStyle w:val="Hyperlink"/>
            <w:noProof/>
          </w:rPr>
          <w:t>DFD - level 3</w:t>
        </w:r>
        <w:r>
          <w:rPr>
            <w:noProof/>
            <w:webHidden/>
          </w:rPr>
          <w:tab/>
        </w:r>
        <w:r>
          <w:rPr>
            <w:noProof/>
            <w:webHidden/>
          </w:rPr>
          <w:fldChar w:fldCharType="begin"/>
        </w:r>
        <w:r>
          <w:rPr>
            <w:noProof/>
            <w:webHidden/>
          </w:rPr>
          <w:instrText xml:space="preserve"> PAGEREF _Toc396465239 \h </w:instrText>
        </w:r>
        <w:r>
          <w:rPr>
            <w:noProof/>
            <w:webHidden/>
          </w:rPr>
        </w:r>
        <w:r>
          <w:rPr>
            <w:noProof/>
            <w:webHidden/>
          </w:rPr>
          <w:fldChar w:fldCharType="separate"/>
        </w:r>
        <w:r>
          <w:rPr>
            <w:noProof/>
            <w:webHidden/>
          </w:rPr>
          <w:t>34</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40" w:history="1">
        <w:r w:rsidRPr="009E2C71">
          <w:rPr>
            <w:rStyle w:val="Hyperlink"/>
            <w:rFonts w:eastAsia="Arial"/>
            <w:noProof/>
          </w:rPr>
          <w:t>E-R Diagram:</w:t>
        </w:r>
        <w:r>
          <w:rPr>
            <w:noProof/>
            <w:webHidden/>
          </w:rPr>
          <w:tab/>
        </w:r>
        <w:r>
          <w:rPr>
            <w:noProof/>
            <w:webHidden/>
          </w:rPr>
          <w:fldChar w:fldCharType="begin"/>
        </w:r>
        <w:r>
          <w:rPr>
            <w:noProof/>
            <w:webHidden/>
          </w:rPr>
          <w:instrText xml:space="preserve"> PAGEREF _Toc396465240 \h </w:instrText>
        </w:r>
        <w:r>
          <w:rPr>
            <w:noProof/>
            <w:webHidden/>
          </w:rPr>
        </w:r>
        <w:r>
          <w:rPr>
            <w:noProof/>
            <w:webHidden/>
          </w:rPr>
          <w:fldChar w:fldCharType="separate"/>
        </w:r>
        <w:r>
          <w:rPr>
            <w:noProof/>
            <w:webHidden/>
          </w:rPr>
          <w:t>35</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41" w:history="1">
        <w:r w:rsidRPr="009E2C71">
          <w:rPr>
            <w:rStyle w:val="Hyperlink"/>
            <w:rFonts w:eastAsia="Arial"/>
            <w:noProof/>
          </w:rPr>
          <w:t>The user interface:</w:t>
        </w:r>
        <w:r>
          <w:rPr>
            <w:noProof/>
            <w:webHidden/>
          </w:rPr>
          <w:tab/>
        </w:r>
        <w:r>
          <w:rPr>
            <w:noProof/>
            <w:webHidden/>
          </w:rPr>
          <w:fldChar w:fldCharType="begin"/>
        </w:r>
        <w:r>
          <w:rPr>
            <w:noProof/>
            <w:webHidden/>
          </w:rPr>
          <w:instrText xml:space="preserve"> PAGEREF _Toc396465241 \h </w:instrText>
        </w:r>
        <w:r>
          <w:rPr>
            <w:noProof/>
            <w:webHidden/>
          </w:rPr>
        </w:r>
        <w:r>
          <w:rPr>
            <w:noProof/>
            <w:webHidden/>
          </w:rPr>
          <w:fldChar w:fldCharType="separate"/>
        </w:r>
        <w:r>
          <w:rPr>
            <w:noProof/>
            <w:webHidden/>
          </w:rPr>
          <w:t>37</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42" w:history="1">
        <w:r w:rsidRPr="009E2C71">
          <w:rPr>
            <w:rStyle w:val="Hyperlink"/>
            <w:rFonts w:ascii="Tahoma" w:eastAsia="Arial" w:hAnsi="Tahoma" w:cs="Tahoma"/>
            <w:noProof/>
          </w:rPr>
          <w:t>PROGRAMME CODE:</w:t>
        </w:r>
        <w:r>
          <w:rPr>
            <w:noProof/>
            <w:webHidden/>
          </w:rPr>
          <w:tab/>
        </w:r>
        <w:r>
          <w:rPr>
            <w:noProof/>
            <w:webHidden/>
          </w:rPr>
          <w:fldChar w:fldCharType="begin"/>
        </w:r>
        <w:r>
          <w:rPr>
            <w:noProof/>
            <w:webHidden/>
          </w:rPr>
          <w:instrText xml:space="preserve"> PAGEREF _Toc396465242 \h </w:instrText>
        </w:r>
        <w:r>
          <w:rPr>
            <w:noProof/>
            <w:webHidden/>
          </w:rPr>
        </w:r>
        <w:r>
          <w:rPr>
            <w:noProof/>
            <w:webHidden/>
          </w:rPr>
          <w:fldChar w:fldCharType="separate"/>
        </w:r>
        <w:r>
          <w:rPr>
            <w:noProof/>
            <w:webHidden/>
          </w:rPr>
          <w:t>38</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43" w:history="1">
        <w:r w:rsidRPr="009E2C71">
          <w:rPr>
            <w:rStyle w:val="Hyperlink"/>
            <w:rFonts w:eastAsia="Arial"/>
            <w:noProof/>
          </w:rPr>
          <w:t>API Used for GUI</w:t>
        </w:r>
        <w:r>
          <w:rPr>
            <w:noProof/>
            <w:webHidden/>
          </w:rPr>
          <w:tab/>
        </w:r>
        <w:r>
          <w:rPr>
            <w:noProof/>
            <w:webHidden/>
          </w:rPr>
          <w:fldChar w:fldCharType="begin"/>
        </w:r>
        <w:r>
          <w:rPr>
            <w:noProof/>
            <w:webHidden/>
          </w:rPr>
          <w:instrText xml:space="preserve"> PAGEREF _Toc396465243 \h </w:instrText>
        </w:r>
        <w:r>
          <w:rPr>
            <w:noProof/>
            <w:webHidden/>
          </w:rPr>
        </w:r>
        <w:r>
          <w:rPr>
            <w:noProof/>
            <w:webHidden/>
          </w:rPr>
          <w:fldChar w:fldCharType="separate"/>
        </w:r>
        <w:r>
          <w:rPr>
            <w:noProof/>
            <w:webHidden/>
          </w:rPr>
          <w:t>38</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44" w:history="1">
        <w:r w:rsidRPr="009E2C71">
          <w:rPr>
            <w:rStyle w:val="Hyperlink"/>
            <w:rFonts w:eastAsia="Arial"/>
            <w:noProof/>
          </w:rPr>
          <w:t>API Used For Engine:</w:t>
        </w:r>
        <w:r>
          <w:rPr>
            <w:noProof/>
            <w:webHidden/>
          </w:rPr>
          <w:tab/>
        </w:r>
        <w:r>
          <w:rPr>
            <w:noProof/>
            <w:webHidden/>
          </w:rPr>
          <w:fldChar w:fldCharType="begin"/>
        </w:r>
        <w:r>
          <w:rPr>
            <w:noProof/>
            <w:webHidden/>
          </w:rPr>
          <w:instrText xml:space="preserve"> PAGEREF _Toc396465244 \h </w:instrText>
        </w:r>
        <w:r>
          <w:rPr>
            <w:noProof/>
            <w:webHidden/>
          </w:rPr>
        </w:r>
        <w:r>
          <w:rPr>
            <w:noProof/>
            <w:webHidden/>
          </w:rPr>
          <w:fldChar w:fldCharType="separate"/>
        </w:r>
        <w:r>
          <w:rPr>
            <w:noProof/>
            <w:webHidden/>
          </w:rPr>
          <w:t>41</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45" w:history="1">
        <w:r w:rsidRPr="009E2C71">
          <w:rPr>
            <w:rStyle w:val="Hyperlink"/>
            <w:rFonts w:eastAsia="Arial"/>
            <w:noProof/>
          </w:rPr>
          <w:t>Source Code</w:t>
        </w:r>
        <w:r>
          <w:rPr>
            <w:noProof/>
            <w:webHidden/>
          </w:rPr>
          <w:tab/>
        </w:r>
        <w:r>
          <w:rPr>
            <w:noProof/>
            <w:webHidden/>
          </w:rPr>
          <w:fldChar w:fldCharType="begin"/>
        </w:r>
        <w:r>
          <w:rPr>
            <w:noProof/>
            <w:webHidden/>
          </w:rPr>
          <w:instrText xml:space="preserve"> PAGEREF _Toc396465245 \h </w:instrText>
        </w:r>
        <w:r>
          <w:rPr>
            <w:noProof/>
            <w:webHidden/>
          </w:rPr>
        </w:r>
        <w:r>
          <w:rPr>
            <w:noProof/>
            <w:webHidden/>
          </w:rPr>
          <w:fldChar w:fldCharType="separate"/>
        </w:r>
        <w:r>
          <w:rPr>
            <w:noProof/>
            <w:webHidden/>
          </w:rPr>
          <w:t>42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46" w:history="1">
        <w:r w:rsidRPr="009E2C71">
          <w:rPr>
            <w:rStyle w:val="Hyperlink"/>
            <w:rFonts w:eastAsia="Arial"/>
            <w:noProof/>
          </w:rPr>
          <w:t>Source Code Hierarchy</w:t>
        </w:r>
        <w:r>
          <w:rPr>
            <w:noProof/>
            <w:webHidden/>
          </w:rPr>
          <w:tab/>
        </w:r>
        <w:r>
          <w:rPr>
            <w:noProof/>
            <w:webHidden/>
          </w:rPr>
          <w:fldChar w:fldCharType="begin"/>
        </w:r>
        <w:r>
          <w:rPr>
            <w:noProof/>
            <w:webHidden/>
          </w:rPr>
          <w:instrText xml:space="preserve"> PAGEREF _Toc396465246 \h </w:instrText>
        </w:r>
        <w:r>
          <w:rPr>
            <w:noProof/>
            <w:webHidden/>
          </w:rPr>
        </w:r>
        <w:r>
          <w:rPr>
            <w:noProof/>
            <w:webHidden/>
          </w:rPr>
          <w:fldChar w:fldCharType="separate"/>
        </w:r>
        <w:r>
          <w:rPr>
            <w:noProof/>
            <w:webHidden/>
          </w:rPr>
          <w:t>42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47" w:history="1">
        <w:r w:rsidRPr="009E2C71">
          <w:rPr>
            <w:rStyle w:val="Hyperlink"/>
            <w:rFonts w:eastAsia="Arial"/>
            <w:noProof/>
          </w:rPr>
          <w:t>AccessInfo.cs</w:t>
        </w:r>
        <w:r>
          <w:rPr>
            <w:noProof/>
            <w:webHidden/>
          </w:rPr>
          <w:tab/>
        </w:r>
        <w:r>
          <w:rPr>
            <w:noProof/>
            <w:webHidden/>
          </w:rPr>
          <w:fldChar w:fldCharType="begin"/>
        </w:r>
        <w:r>
          <w:rPr>
            <w:noProof/>
            <w:webHidden/>
          </w:rPr>
          <w:instrText xml:space="preserve"> PAGEREF _Toc396465247 \h </w:instrText>
        </w:r>
        <w:r>
          <w:rPr>
            <w:noProof/>
            <w:webHidden/>
          </w:rPr>
        </w:r>
        <w:r>
          <w:rPr>
            <w:noProof/>
            <w:webHidden/>
          </w:rPr>
          <w:fldChar w:fldCharType="separate"/>
        </w:r>
        <w:r>
          <w:rPr>
            <w:noProof/>
            <w:webHidden/>
          </w:rPr>
          <w:t>43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48" w:history="1">
        <w:r w:rsidRPr="009E2C71">
          <w:rPr>
            <w:rStyle w:val="Hyperlink"/>
            <w:rFonts w:eastAsia="Arial"/>
            <w:noProof/>
          </w:rPr>
          <w:t>BillingInfo.cs</w:t>
        </w:r>
        <w:r>
          <w:rPr>
            <w:noProof/>
            <w:webHidden/>
          </w:rPr>
          <w:tab/>
        </w:r>
        <w:r>
          <w:rPr>
            <w:noProof/>
            <w:webHidden/>
          </w:rPr>
          <w:fldChar w:fldCharType="begin"/>
        </w:r>
        <w:r>
          <w:rPr>
            <w:noProof/>
            <w:webHidden/>
          </w:rPr>
          <w:instrText xml:space="preserve"> PAGEREF _Toc396465248 \h </w:instrText>
        </w:r>
        <w:r>
          <w:rPr>
            <w:noProof/>
            <w:webHidden/>
          </w:rPr>
        </w:r>
        <w:r>
          <w:rPr>
            <w:noProof/>
            <w:webHidden/>
          </w:rPr>
          <w:fldChar w:fldCharType="separate"/>
        </w:r>
        <w:r>
          <w:rPr>
            <w:noProof/>
            <w:webHidden/>
          </w:rPr>
          <w:t>43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49" w:history="1">
        <w:r w:rsidRPr="009E2C71">
          <w:rPr>
            <w:rStyle w:val="Hyperlink"/>
            <w:rFonts w:eastAsia="Arial"/>
            <w:noProof/>
          </w:rPr>
          <w:t>DepartmentalInfo.cs</w:t>
        </w:r>
        <w:r>
          <w:rPr>
            <w:noProof/>
            <w:webHidden/>
          </w:rPr>
          <w:tab/>
        </w:r>
        <w:r>
          <w:rPr>
            <w:noProof/>
            <w:webHidden/>
          </w:rPr>
          <w:fldChar w:fldCharType="begin"/>
        </w:r>
        <w:r>
          <w:rPr>
            <w:noProof/>
            <w:webHidden/>
          </w:rPr>
          <w:instrText xml:space="preserve"> PAGEREF _Toc396465249 \h </w:instrText>
        </w:r>
        <w:r>
          <w:rPr>
            <w:noProof/>
            <w:webHidden/>
          </w:rPr>
        </w:r>
        <w:r>
          <w:rPr>
            <w:noProof/>
            <w:webHidden/>
          </w:rPr>
          <w:fldChar w:fldCharType="separate"/>
        </w:r>
        <w:r>
          <w:rPr>
            <w:noProof/>
            <w:webHidden/>
          </w:rPr>
          <w:t>44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0" w:history="1">
        <w:r w:rsidRPr="009E2C71">
          <w:rPr>
            <w:rStyle w:val="Hyperlink"/>
            <w:rFonts w:eastAsia="Arial"/>
            <w:noProof/>
          </w:rPr>
          <w:t>EmployeeTypeEnum.cs</w:t>
        </w:r>
        <w:r>
          <w:rPr>
            <w:noProof/>
            <w:webHidden/>
          </w:rPr>
          <w:tab/>
        </w:r>
        <w:r>
          <w:rPr>
            <w:noProof/>
            <w:webHidden/>
          </w:rPr>
          <w:fldChar w:fldCharType="begin"/>
        </w:r>
        <w:r>
          <w:rPr>
            <w:noProof/>
            <w:webHidden/>
          </w:rPr>
          <w:instrText xml:space="preserve"> PAGEREF _Toc396465250 \h </w:instrText>
        </w:r>
        <w:r>
          <w:rPr>
            <w:noProof/>
            <w:webHidden/>
          </w:rPr>
        </w:r>
        <w:r>
          <w:rPr>
            <w:noProof/>
            <w:webHidden/>
          </w:rPr>
          <w:fldChar w:fldCharType="separate"/>
        </w:r>
        <w:r>
          <w:rPr>
            <w:noProof/>
            <w:webHidden/>
          </w:rPr>
          <w:t>44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1" w:history="1">
        <w:r w:rsidRPr="009E2C71">
          <w:rPr>
            <w:rStyle w:val="Hyperlink"/>
            <w:rFonts w:eastAsia="Arial"/>
            <w:noProof/>
          </w:rPr>
          <w:t>ExpertiseInfo.cs</w:t>
        </w:r>
        <w:r>
          <w:rPr>
            <w:noProof/>
            <w:webHidden/>
          </w:rPr>
          <w:tab/>
        </w:r>
        <w:r>
          <w:rPr>
            <w:noProof/>
            <w:webHidden/>
          </w:rPr>
          <w:fldChar w:fldCharType="begin"/>
        </w:r>
        <w:r>
          <w:rPr>
            <w:noProof/>
            <w:webHidden/>
          </w:rPr>
          <w:instrText xml:space="preserve"> PAGEREF _Toc396465251 \h </w:instrText>
        </w:r>
        <w:r>
          <w:rPr>
            <w:noProof/>
            <w:webHidden/>
          </w:rPr>
        </w:r>
        <w:r>
          <w:rPr>
            <w:noProof/>
            <w:webHidden/>
          </w:rPr>
          <w:fldChar w:fldCharType="separate"/>
        </w:r>
        <w:r>
          <w:rPr>
            <w:noProof/>
            <w:webHidden/>
          </w:rPr>
          <w:t>44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2" w:history="1">
        <w:r w:rsidRPr="009E2C71">
          <w:rPr>
            <w:rStyle w:val="Hyperlink"/>
            <w:rFonts w:eastAsia="Arial"/>
            <w:noProof/>
          </w:rPr>
          <w:t>HospitalAdmin.cs</w:t>
        </w:r>
        <w:r>
          <w:rPr>
            <w:noProof/>
            <w:webHidden/>
          </w:rPr>
          <w:tab/>
        </w:r>
        <w:r>
          <w:rPr>
            <w:noProof/>
            <w:webHidden/>
          </w:rPr>
          <w:fldChar w:fldCharType="begin"/>
        </w:r>
        <w:r>
          <w:rPr>
            <w:noProof/>
            <w:webHidden/>
          </w:rPr>
          <w:instrText xml:space="preserve"> PAGEREF _Toc396465252 \h </w:instrText>
        </w:r>
        <w:r>
          <w:rPr>
            <w:noProof/>
            <w:webHidden/>
          </w:rPr>
        </w:r>
        <w:r>
          <w:rPr>
            <w:noProof/>
            <w:webHidden/>
          </w:rPr>
          <w:fldChar w:fldCharType="separate"/>
        </w:r>
        <w:r>
          <w:rPr>
            <w:noProof/>
            <w:webHidden/>
          </w:rPr>
          <w:t>45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3" w:history="1">
        <w:r w:rsidRPr="009E2C71">
          <w:rPr>
            <w:rStyle w:val="Hyperlink"/>
            <w:rFonts w:eastAsia="Arial"/>
            <w:noProof/>
          </w:rPr>
          <w:t>HospitalController.cs</w:t>
        </w:r>
        <w:r>
          <w:rPr>
            <w:noProof/>
            <w:webHidden/>
          </w:rPr>
          <w:tab/>
        </w:r>
        <w:r>
          <w:rPr>
            <w:noProof/>
            <w:webHidden/>
          </w:rPr>
          <w:fldChar w:fldCharType="begin"/>
        </w:r>
        <w:r>
          <w:rPr>
            <w:noProof/>
            <w:webHidden/>
          </w:rPr>
          <w:instrText xml:space="preserve"> PAGEREF _Toc396465253 \h </w:instrText>
        </w:r>
        <w:r>
          <w:rPr>
            <w:noProof/>
            <w:webHidden/>
          </w:rPr>
        </w:r>
        <w:r>
          <w:rPr>
            <w:noProof/>
            <w:webHidden/>
          </w:rPr>
          <w:fldChar w:fldCharType="separate"/>
        </w:r>
        <w:r>
          <w:rPr>
            <w:noProof/>
            <w:webHidden/>
          </w:rPr>
          <w:t>46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4" w:history="1">
        <w:r w:rsidRPr="009E2C71">
          <w:rPr>
            <w:rStyle w:val="Hyperlink"/>
            <w:rFonts w:eastAsia="Arial"/>
            <w:noProof/>
          </w:rPr>
          <w:t>HospitalEmployee.cs</w:t>
        </w:r>
        <w:r>
          <w:rPr>
            <w:noProof/>
            <w:webHidden/>
          </w:rPr>
          <w:tab/>
        </w:r>
        <w:r>
          <w:rPr>
            <w:noProof/>
            <w:webHidden/>
          </w:rPr>
          <w:fldChar w:fldCharType="begin"/>
        </w:r>
        <w:r>
          <w:rPr>
            <w:noProof/>
            <w:webHidden/>
          </w:rPr>
          <w:instrText xml:space="preserve"> PAGEREF _Toc396465254 \h </w:instrText>
        </w:r>
        <w:r>
          <w:rPr>
            <w:noProof/>
            <w:webHidden/>
          </w:rPr>
        </w:r>
        <w:r>
          <w:rPr>
            <w:noProof/>
            <w:webHidden/>
          </w:rPr>
          <w:fldChar w:fldCharType="separate"/>
        </w:r>
        <w:r>
          <w:rPr>
            <w:noProof/>
            <w:webHidden/>
          </w:rPr>
          <w:t>46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5" w:history="1">
        <w:r w:rsidRPr="009E2C71">
          <w:rPr>
            <w:rStyle w:val="Hyperlink"/>
            <w:rFonts w:eastAsia="Arial"/>
            <w:noProof/>
          </w:rPr>
          <w:t>HospitalInstruments.cs</w:t>
        </w:r>
        <w:r>
          <w:rPr>
            <w:noProof/>
            <w:webHidden/>
          </w:rPr>
          <w:tab/>
        </w:r>
        <w:r>
          <w:rPr>
            <w:noProof/>
            <w:webHidden/>
          </w:rPr>
          <w:fldChar w:fldCharType="begin"/>
        </w:r>
        <w:r>
          <w:rPr>
            <w:noProof/>
            <w:webHidden/>
          </w:rPr>
          <w:instrText xml:space="preserve"> PAGEREF _Toc396465255 \h </w:instrText>
        </w:r>
        <w:r>
          <w:rPr>
            <w:noProof/>
            <w:webHidden/>
          </w:rPr>
        </w:r>
        <w:r>
          <w:rPr>
            <w:noProof/>
            <w:webHidden/>
          </w:rPr>
          <w:fldChar w:fldCharType="separate"/>
        </w:r>
        <w:r>
          <w:rPr>
            <w:noProof/>
            <w:webHidden/>
          </w:rPr>
          <w:t>47</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6" w:history="1">
        <w:r w:rsidRPr="009E2C71">
          <w:rPr>
            <w:rStyle w:val="Hyperlink"/>
            <w:rFonts w:eastAsia="Arial"/>
            <w:noProof/>
          </w:rPr>
          <w:t>HospitalResources.cs</w:t>
        </w:r>
        <w:r>
          <w:rPr>
            <w:noProof/>
            <w:webHidden/>
          </w:rPr>
          <w:tab/>
        </w:r>
        <w:r>
          <w:rPr>
            <w:noProof/>
            <w:webHidden/>
          </w:rPr>
          <w:fldChar w:fldCharType="begin"/>
        </w:r>
        <w:r>
          <w:rPr>
            <w:noProof/>
            <w:webHidden/>
          </w:rPr>
          <w:instrText xml:space="preserve"> PAGEREF _Toc396465256 \h </w:instrText>
        </w:r>
        <w:r>
          <w:rPr>
            <w:noProof/>
            <w:webHidden/>
          </w:rPr>
        </w:r>
        <w:r>
          <w:rPr>
            <w:noProof/>
            <w:webHidden/>
          </w:rPr>
          <w:fldChar w:fldCharType="separate"/>
        </w:r>
        <w:r>
          <w:rPr>
            <w:noProof/>
            <w:webHidden/>
          </w:rPr>
          <w:t>47</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7" w:history="1">
        <w:r w:rsidRPr="009E2C71">
          <w:rPr>
            <w:rStyle w:val="Hyperlink"/>
            <w:rFonts w:eastAsia="Arial"/>
            <w:noProof/>
          </w:rPr>
          <w:t>MedicalInstruments.cs</w:t>
        </w:r>
        <w:r>
          <w:rPr>
            <w:noProof/>
            <w:webHidden/>
          </w:rPr>
          <w:tab/>
        </w:r>
        <w:r>
          <w:rPr>
            <w:noProof/>
            <w:webHidden/>
          </w:rPr>
          <w:fldChar w:fldCharType="begin"/>
        </w:r>
        <w:r>
          <w:rPr>
            <w:noProof/>
            <w:webHidden/>
          </w:rPr>
          <w:instrText xml:space="preserve"> PAGEREF _Toc396465257 \h </w:instrText>
        </w:r>
        <w:r>
          <w:rPr>
            <w:noProof/>
            <w:webHidden/>
          </w:rPr>
        </w:r>
        <w:r>
          <w:rPr>
            <w:noProof/>
            <w:webHidden/>
          </w:rPr>
          <w:fldChar w:fldCharType="separate"/>
        </w:r>
        <w:r>
          <w:rPr>
            <w:noProof/>
            <w:webHidden/>
          </w:rPr>
          <w:t>48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8" w:history="1">
        <w:r w:rsidRPr="009E2C71">
          <w:rPr>
            <w:rStyle w:val="Hyperlink"/>
            <w:rFonts w:eastAsia="Arial"/>
            <w:noProof/>
          </w:rPr>
          <w:t>PatientDomainEnum.cs</w:t>
        </w:r>
        <w:r>
          <w:rPr>
            <w:noProof/>
            <w:webHidden/>
          </w:rPr>
          <w:tab/>
        </w:r>
        <w:r>
          <w:rPr>
            <w:noProof/>
            <w:webHidden/>
          </w:rPr>
          <w:fldChar w:fldCharType="begin"/>
        </w:r>
        <w:r>
          <w:rPr>
            <w:noProof/>
            <w:webHidden/>
          </w:rPr>
          <w:instrText xml:space="preserve"> PAGEREF _Toc396465258 \h </w:instrText>
        </w:r>
        <w:r>
          <w:rPr>
            <w:noProof/>
            <w:webHidden/>
          </w:rPr>
        </w:r>
        <w:r>
          <w:rPr>
            <w:noProof/>
            <w:webHidden/>
          </w:rPr>
          <w:fldChar w:fldCharType="separate"/>
        </w:r>
        <w:r>
          <w:rPr>
            <w:noProof/>
            <w:webHidden/>
          </w:rPr>
          <w:t>48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59" w:history="1">
        <w:r w:rsidRPr="009E2C71">
          <w:rPr>
            <w:rStyle w:val="Hyperlink"/>
            <w:rFonts w:eastAsia="Arial"/>
            <w:noProof/>
          </w:rPr>
          <w:t>PatientInfo.cs</w:t>
        </w:r>
        <w:r>
          <w:rPr>
            <w:noProof/>
            <w:webHidden/>
          </w:rPr>
          <w:tab/>
        </w:r>
        <w:r>
          <w:rPr>
            <w:noProof/>
            <w:webHidden/>
          </w:rPr>
          <w:fldChar w:fldCharType="begin"/>
        </w:r>
        <w:r>
          <w:rPr>
            <w:noProof/>
            <w:webHidden/>
          </w:rPr>
          <w:instrText xml:space="preserve"> PAGEREF _Toc396465259 \h </w:instrText>
        </w:r>
        <w:r>
          <w:rPr>
            <w:noProof/>
            <w:webHidden/>
          </w:rPr>
        </w:r>
        <w:r>
          <w:rPr>
            <w:noProof/>
            <w:webHidden/>
          </w:rPr>
          <w:fldChar w:fldCharType="separate"/>
        </w:r>
        <w:r>
          <w:rPr>
            <w:noProof/>
            <w:webHidden/>
          </w:rPr>
          <w:t>49</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0" w:history="1">
        <w:r w:rsidRPr="009E2C71">
          <w:rPr>
            <w:rStyle w:val="Hyperlink"/>
            <w:rFonts w:eastAsia="Arial"/>
            <w:noProof/>
          </w:rPr>
          <w:t>PatientTypeEnum.cs</w:t>
        </w:r>
        <w:r>
          <w:rPr>
            <w:noProof/>
            <w:webHidden/>
          </w:rPr>
          <w:tab/>
        </w:r>
        <w:r>
          <w:rPr>
            <w:noProof/>
            <w:webHidden/>
          </w:rPr>
          <w:fldChar w:fldCharType="begin"/>
        </w:r>
        <w:r>
          <w:rPr>
            <w:noProof/>
            <w:webHidden/>
          </w:rPr>
          <w:instrText xml:space="preserve"> PAGEREF _Toc396465260 \h </w:instrText>
        </w:r>
        <w:r>
          <w:rPr>
            <w:noProof/>
            <w:webHidden/>
          </w:rPr>
        </w:r>
        <w:r>
          <w:rPr>
            <w:noProof/>
            <w:webHidden/>
          </w:rPr>
          <w:fldChar w:fldCharType="separate"/>
        </w:r>
        <w:r>
          <w:rPr>
            <w:noProof/>
            <w:webHidden/>
          </w:rPr>
          <w:t>50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1" w:history="1">
        <w:r w:rsidRPr="009E2C71">
          <w:rPr>
            <w:rStyle w:val="Hyperlink"/>
            <w:rFonts w:eastAsia="Arial"/>
            <w:noProof/>
          </w:rPr>
          <w:t>PersonalInfo.cs</w:t>
        </w:r>
        <w:r>
          <w:rPr>
            <w:noProof/>
            <w:webHidden/>
          </w:rPr>
          <w:tab/>
        </w:r>
        <w:r>
          <w:rPr>
            <w:noProof/>
            <w:webHidden/>
          </w:rPr>
          <w:fldChar w:fldCharType="begin"/>
        </w:r>
        <w:r>
          <w:rPr>
            <w:noProof/>
            <w:webHidden/>
          </w:rPr>
          <w:instrText xml:space="preserve"> PAGEREF _Toc396465261 \h </w:instrText>
        </w:r>
        <w:r>
          <w:rPr>
            <w:noProof/>
            <w:webHidden/>
          </w:rPr>
        </w:r>
        <w:r>
          <w:rPr>
            <w:noProof/>
            <w:webHidden/>
          </w:rPr>
          <w:fldChar w:fldCharType="separate"/>
        </w:r>
        <w:r>
          <w:rPr>
            <w:noProof/>
            <w:webHidden/>
          </w:rPr>
          <w:t>50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2" w:history="1">
        <w:r w:rsidRPr="009E2C71">
          <w:rPr>
            <w:rStyle w:val="Hyperlink"/>
            <w:rFonts w:eastAsia="Arial"/>
            <w:noProof/>
          </w:rPr>
          <w:t>ReportInfo.cs</w:t>
        </w:r>
        <w:r>
          <w:rPr>
            <w:noProof/>
            <w:webHidden/>
          </w:rPr>
          <w:tab/>
        </w:r>
        <w:r>
          <w:rPr>
            <w:noProof/>
            <w:webHidden/>
          </w:rPr>
          <w:fldChar w:fldCharType="begin"/>
        </w:r>
        <w:r>
          <w:rPr>
            <w:noProof/>
            <w:webHidden/>
          </w:rPr>
          <w:instrText xml:space="preserve"> PAGEREF _Toc396465262 \h </w:instrText>
        </w:r>
        <w:r>
          <w:rPr>
            <w:noProof/>
            <w:webHidden/>
          </w:rPr>
        </w:r>
        <w:r>
          <w:rPr>
            <w:noProof/>
            <w:webHidden/>
          </w:rPr>
          <w:fldChar w:fldCharType="separate"/>
        </w:r>
        <w:r>
          <w:rPr>
            <w:noProof/>
            <w:webHidden/>
          </w:rPr>
          <w:t>51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3" w:history="1">
        <w:r w:rsidRPr="009E2C71">
          <w:rPr>
            <w:rStyle w:val="Hyperlink"/>
            <w:rFonts w:eastAsia="Arial"/>
            <w:noProof/>
          </w:rPr>
          <w:t>ResourceTypeEnum.cs</w:t>
        </w:r>
        <w:r>
          <w:rPr>
            <w:noProof/>
            <w:webHidden/>
          </w:rPr>
          <w:tab/>
        </w:r>
        <w:r>
          <w:rPr>
            <w:noProof/>
            <w:webHidden/>
          </w:rPr>
          <w:fldChar w:fldCharType="begin"/>
        </w:r>
        <w:r>
          <w:rPr>
            <w:noProof/>
            <w:webHidden/>
          </w:rPr>
          <w:instrText xml:space="preserve"> PAGEREF _Toc396465263 \h </w:instrText>
        </w:r>
        <w:r>
          <w:rPr>
            <w:noProof/>
            <w:webHidden/>
          </w:rPr>
        </w:r>
        <w:r>
          <w:rPr>
            <w:noProof/>
            <w:webHidden/>
          </w:rPr>
          <w:fldChar w:fldCharType="separate"/>
        </w:r>
        <w:r>
          <w:rPr>
            <w:noProof/>
            <w:webHidden/>
          </w:rPr>
          <w:t>51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4" w:history="1">
        <w:r w:rsidRPr="009E2C71">
          <w:rPr>
            <w:rStyle w:val="Hyperlink"/>
            <w:rFonts w:eastAsia="Arial"/>
            <w:noProof/>
          </w:rPr>
          <w:t>Responsibility.cs</w:t>
        </w:r>
        <w:r>
          <w:rPr>
            <w:noProof/>
            <w:webHidden/>
          </w:rPr>
          <w:tab/>
        </w:r>
        <w:r>
          <w:rPr>
            <w:noProof/>
            <w:webHidden/>
          </w:rPr>
          <w:fldChar w:fldCharType="begin"/>
        </w:r>
        <w:r>
          <w:rPr>
            <w:noProof/>
            <w:webHidden/>
          </w:rPr>
          <w:instrText xml:space="preserve"> PAGEREF _Toc396465264 \h </w:instrText>
        </w:r>
        <w:r>
          <w:rPr>
            <w:noProof/>
            <w:webHidden/>
          </w:rPr>
        </w:r>
        <w:r>
          <w:rPr>
            <w:noProof/>
            <w:webHidden/>
          </w:rPr>
          <w:fldChar w:fldCharType="separate"/>
        </w:r>
        <w:r>
          <w:rPr>
            <w:noProof/>
            <w:webHidden/>
          </w:rPr>
          <w:t>52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5" w:history="1">
        <w:r w:rsidRPr="009E2C71">
          <w:rPr>
            <w:rStyle w:val="Hyperlink"/>
            <w:rFonts w:eastAsia="Arial"/>
            <w:noProof/>
          </w:rPr>
          <w:t>VideoSurveillance.xaml</w:t>
        </w:r>
        <w:r>
          <w:rPr>
            <w:noProof/>
            <w:webHidden/>
          </w:rPr>
          <w:tab/>
        </w:r>
        <w:r>
          <w:rPr>
            <w:noProof/>
            <w:webHidden/>
          </w:rPr>
          <w:fldChar w:fldCharType="begin"/>
        </w:r>
        <w:r>
          <w:rPr>
            <w:noProof/>
            <w:webHidden/>
          </w:rPr>
          <w:instrText xml:space="preserve"> PAGEREF _Toc396465265 \h </w:instrText>
        </w:r>
        <w:r>
          <w:rPr>
            <w:noProof/>
            <w:webHidden/>
          </w:rPr>
        </w:r>
        <w:r>
          <w:rPr>
            <w:noProof/>
            <w:webHidden/>
          </w:rPr>
          <w:fldChar w:fldCharType="separate"/>
        </w:r>
        <w:r>
          <w:rPr>
            <w:noProof/>
            <w:webHidden/>
          </w:rPr>
          <w:t>52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6" w:history="1">
        <w:r w:rsidRPr="009E2C71">
          <w:rPr>
            <w:rStyle w:val="Hyperlink"/>
            <w:rFonts w:eastAsia="Arial"/>
            <w:noProof/>
          </w:rPr>
          <w:t>VideoSurveillance.xaml.cs</w:t>
        </w:r>
        <w:r>
          <w:rPr>
            <w:noProof/>
            <w:webHidden/>
          </w:rPr>
          <w:tab/>
        </w:r>
        <w:r>
          <w:rPr>
            <w:noProof/>
            <w:webHidden/>
          </w:rPr>
          <w:fldChar w:fldCharType="begin"/>
        </w:r>
        <w:r>
          <w:rPr>
            <w:noProof/>
            <w:webHidden/>
          </w:rPr>
          <w:instrText xml:space="preserve"> PAGEREF _Toc396465266 \h </w:instrText>
        </w:r>
        <w:r>
          <w:rPr>
            <w:noProof/>
            <w:webHidden/>
          </w:rPr>
        </w:r>
        <w:r>
          <w:rPr>
            <w:noProof/>
            <w:webHidden/>
          </w:rPr>
          <w:fldChar w:fldCharType="separate"/>
        </w:r>
        <w:r>
          <w:rPr>
            <w:noProof/>
            <w:webHidden/>
          </w:rPr>
          <w:t>53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7" w:history="1">
        <w:r w:rsidRPr="009E2C71">
          <w:rPr>
            <w:rStyle w:val="Hyperlink"/>
            <w:rFonts w:eastAsia="Arial"/>
            <w:noProof/>
          </w:rPr>
          <w:t>HospitalStorage.cs</w:t>
        </w:r>
        <w:r>
          <w:rPr>
            <w:noProof/>
            <w:webHidden/>
          </w:rPr>
          <w:tab/>
        </w:r>
        <w:r>
          <w:rPr>
            <w:noProof/>
            <w:webHidden/>
          </w:rPr>
          <w:fldChar w:fldCharType="begin"/>
        </w:r>
        <w:r>
          <w:rPr>
            <w:noProof/>
            <w:webHidden/>
          </w:rPr>
          <w:instrText xml:space="preserve"> PAGEREF _Toc396465267 \h </w:instrText>
        </w:r>
        <w:r>
          <w:rPr>
            <w:noProof/>
            <w:webHidden/>
          </w:rPr>
        </w:r>
        <w:r>
          <w:rPr>
            <w:noProof/>
            <w:webHidden/>
          </w:rPr>
          <w:fldChar w:fldCharType="separate"/>
        </w:r>
        <w:r>
          <w:rPr>
            <w:noProof/>
            <w:webHidden/>
          </w:rPr>
          <w:t>56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8" w:history="1">
        <w:r w:rsidRPr="009E2C71">
          <w:rPr>
            <w:rStyle w:val="Hyperlink"/>
            <w:rFonts w:eastAsia="Arial"/>
            <w:noProof/>
          </w:rPr>
          <w:t>AddNewDoctorWindow.xaml</w:t>
        </w:r>
        <w:r>
          <w:rPr>
            <w:noProof/>
            <w:webHidden/>
          </w:rPr>
          <w:tab/>
        </w:r>
        <w:r>
          <w:rPr>
            <w:noProof/>
            <w:webHidden/>
          </w:rPr>
          <w:fldChar w:fldCharType="begin"/>
        </w:r>
        <w:r>
          <w:rPr>
            <w:noProof/>
            <w:webHidden/>
          </w:rPr>
          <w:instrText xml:space="preserve"> PAGEREF _Toc396465268 \h </w:instrText>
        </w:r>
        <w:r>
          <w:rPr>
            <w:noProof/>
            <w:webHidden/>
          </w:rPr>
        </w:r>
        <w:r>
          <w:rPr>
            <w:noProof/>
            <w:webHidden/>
          </w:rPr>
          <w:fldChar w:fldCharType="separate"/>
        </w:r>
        <w:r>
          <w:rPr>
            <w:noProof/>
            <w:webHidden/>
          </w:rPr>
          <w:t>58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69" w:history="1">
        <w:r w:rsidRPr="009E2C71">
          <w:rPr>
            <w:rStyle w:val="Hyperlink"/>
            <w:rFonts w:eastAsia="Arial"/>
            <w:noProof/>
          </w:rPr>
          <w:t>AddNewDoctorWindow.xaml.cs</w:t>
        </w:r>
        <w:r>
          <w:rPr>
            <w:noProof/>
            <w:webHidden/>
          </w:rPr>
          <w:tab/>
        </w:r>
        <w:r>
          <w:rPr>
            <w:noProof/>
            <w:webHidden/>
          </w:rPr>
          <w:fldChar w:fldCharType="begin"/>
        </w:r>
        <w:r>
          <w:rPr>
            <w:noProof/>
            <w:webHidden/>
          </w:rPr>
          <w:instrText xml:space="preserve"> PAGEREF _Toc396465269 \h </w:instrText>
        </w:r>
        <w:r>
          <w:rPr>
            <w:noProof/>
            <w:webHidden/>
          </w:rPr>
        </w:r>
        <w:r>
          <w:rPr>
            <w:noProof/>
            <w:webHidden/>
          </w:rPr>
          <w:fldChar w:fldCharType="separate"/>
        </w:r>
        <w:r>
          <w:rPr>
            <w:noProof/>
            <w:webHidden/>
          </w:rPr>
          <w:t>59</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0" w:history="1">
        <w:r w:rsidRPr="009E2C71">
          <w:rPr>
            <w:rStyle w:val="Hyperlink"/>
            <w:rFonts w:eastAsia="Arial"/>
            <w:noProof/>
          </w:rPr>
          <w:t>App.xaml</w:t>
        </w:r>
        <w:r>
          <w:rPr>
            <w:noProof/>
            <w:webHidden/>
          </w:rPr>
          <w:tab/>
        </w:r>
        <w:r>
          <w:rPr>
            <w:noProof/>
            <w:webHidden/>
          </w:rPr>
          <w:fldChar w:fldCharType="begin"/>
        </w:r>
        <w:r>
          <w:rPr>
            <w:noProof/>
            <w:webHidden/>
          </w:rPr>
          <w:instrText xml:space="preserve"> PAGEREF _Toc396465270 \h </w:instrText>
        </w:r>
        <w:r>
          <w:rPr>
            <w:noProof/>
            <w:webHidden/>
          </w:rPr>
        </w:r>
        <w:r>
          <w:rPr>
            <w:noProof/>
            <w:webHidden/>
          </w:rPr>
          <w:fldChar w:fldCharType="separate"/>
        </w:r>
        <w:r>
          <w:rPr>
            <w:noProof/>
            <w:webHidden/>
          </w:rPr>
          <w:t>60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1" w:history="1">
        <w:r w:rsidRPr="009E2C71">
          <w:rPr>
            <w:rStyle w:val="Hyperlink"/>
            <w:rFonts w:eastAsia="Arial"/>
            <w:noProof/>
          </w:rPr>
          <w:t>BillingWindow.xaml</w:t>
        </w:r>
        <w:r>
          <w:rPr>
            <w:noProof/>
            <w:webHidden/>
          </w:rPr>
          <w:tab/>
        </w:r>
        <w:r>
          <w:rPr>
            <w:noProof/>
            <w:webHidden/>
          </w:rPr>
          <w:fldChar w:fldCharType="begin"/>
        </w:r>
        <w:r>
          <w:rPr>
            <w:noProof/>
            <w:webHidden/>
          </w:rPr>
          <w:instrText xml:space="preserve"> PAGEREF _Toc396465271 \h </w:instrText>
        </w:r>
        <w:r>
          <w:rPr>
            <w:noProof/>
            <w:webHidden/>
          </w:rPr>
        </w:r>
        <w:r>
          <w:rPr>
            <w:noProof/>
            <w:webHidden/>
          </w:rPr>
          <w:fldChar w:fldCharType="separate"/>
        </w:r>
        <w:r>
          <w:rPr>
            <w:noProof/>
            <w:webHidden/>
          </w:rPr>
          <w:t>61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2" w:history="1">
        <w:r w:rsidRPr="009E2C71">
          <w:rPr>
            <w:rStyle w:val="Hyperlink"/>
            <w:rFonts w:eastAsia="Arial"/>
            <w:noProof/>
          </w:rPr>
          <w:t>BillingWindow.xaml.cs</w:t>
        </w:r>
        <w:r>
          <w:rPr>
            <w:noProof/>
            <w:webHidden/>
          </w:rPr>
          <w:tab/>
        </w:r>
        <w:r>
          <w:rPr>
            <w:noProof/>
            <w:webHidden/>
          </w:rPr>
          <w:fldChar w:fldCharType="begin"/>
        </w:r>
        <w:r>
          <w:rPr>
            <w:noProof/>
            <w:webHidden/>
          </w:rPr>
          <w:instrText xml:space="preserve"> PAGEREF _Toc396465272 \h </w:instrText>
        </w:r>
        <w:r>
          <w:rPr>
            <w:noProof/>
            <w:webHidden/>
          </w:rPr>
        </w:r>
        <w:r>
          <w:rPr>
            <w:noProof/>
            <w:webHidden/>
          </w:rPr>
          <w:fldChar w:fldCharType="separate"/>
        </w:r>
        <w:r>
          <w:rPr>
            <w:noProof/>
            <w:webHidden/>
          </w:rPr>
          <w:t>62</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3" w:history="1">
        <w:r w:rsidRPr="009E2C71">
          <w:rPr>
            <w:rStyle w:val="Hyperlink"/>
            <w:rFonts w:eastAsia="Arial"/>
            <w:noProof/>
          </w:rPr>
          <w:t>DoctorsBrowser.xaml</w:t>
        </w:r>
        <w:r>
          <w:rPr>
            <w:noProof/>
            <w:webHidden/>
          </w:rPr>
          <w:tab/>
        </w:r>
        <w:r>
          <w:rPr>
            <w:noProof/>
            <w:webHidden/>
          </w:rPr>
          <w:fldChar w:fldCharType="begin"/>
        </w:r>
        <w:r>
          <w:rPr>
            <w:noProof/>
            <w:webHidden/>
          </w:rPr>
          <w:instrText xml:space="preserve"> PAGEREF _Toc396465273 \h </w:instrText>
        </w:r>
        <w:r>
          <w:rPr>
            <w:noProof/>
            <w:webHidden/>
          </w:rPr>
        </w:r>
        <w:r>
          <w:rPr>
            <w:noProof/>
            <w:webHidden/>
          </w:rPr>
          <w:fldChar w:fldCharType="separate"/>
        </w:r>
        <w:r>
          <w:rPr>
            <w:noProof/>
            <w:webHidden/>
          </w:rPr>
          <w:t>63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4" w:history="1">
        <w:r w:rsidRPr="009E2C71">
          <w:rPr>
            <w:rStyle w:val="Hyperlink"/>
            <w:rFonts w:eastAsia="Arial"/>
            <w:noProof/>
          </w:rPr>
          <w:t>DoctorsBrowser.xaml.cs</w:t>
        </w:r>
        <w:r>
          <w:rPr>
            <w:noProof/>
            <w:webHidden/>
          </w:rPr>
          <w:tab/>
        </w:r>
        <w:r>
          <w:rPr>
            <w:noProof/>
            <w:webHidden/>
          </w:rPr>
          <w:fldChar w:fldCharType="begin"/>
        </w:r>
        <w:r>
          <w:rPr>
            <w:noProof/>
            <w:webHidden/>
          </w:rPr>
          <w:instrText xml:space="preserve"> PAGEREF _Toc396465274 \h </w:instrText>
        </w:r>
        <w:r>
          <w:rPr>
            <w:noProof/>
            <w:webHidden/>
          </w:rPr>
        </w:r>
        <w:r>
          <w:rPr>
            <w:noProof/>
            <w:webHidden/>
          </w:rPr>
          <w:fldChar w:fldCharType="separate"/>
        </w:r>
        <w:r>
          <w:rPr>
            <w:noProof/>
            <w:webHidden/>
          </w:rPr>
          <w:t>63</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5" w:history="1">
        <w:r w:rsidRPr="009E2C71">
          <w:rPr>
            <w:rStyle w:val="Hyperlink"/>
            <w:rFonts w:eastAsia="Arial"/>
            <w:noProof/>
          </w:rPr>
          <w:t>EmployeesBrowser.xaml</w:t>
        </w:r>
        <w:r>
          <w:rPr>
            <w:noProof/>
            <w:webHidden/>
          </w:rPr>
          <w:tab/>
        </w:r>
        <w:r>
          <w:rPr>
            <w:noProof/>
            <w:webHidden/>
          </w:rPr>
          <w:fldChar w:fldCharType="begin"/>
        </w:r>
        <w:r>
          <w:rPr>
            <w:noProof/>
            <w:webHidden/>
          </w:rPr>
          <w:instrText xml:space="preserve"> PAGEREF _Toc396465275 \h </w:instrText>
        </w:r>
        <w:r>
          <w:rPr>
            <w:noProof/>
            <w:webHidden/>
          </w:rPr>
        </w:r>
        <w:r>
          <w:rPr>
            <w:noProof/>
            <w:webHidden/>
          </w:rPr>
          <w:fldChar w:fldCharType="separate"/>
        </w:r>
        <w:r>
          <w:rPr>
            <w:noProof/>
            <w:webHidden/>
          </w:rPr>
          <w:t>64</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6" w:history="1">
        <w:r w:rsidRPr="009E2C71">
          <w:rPr>
            <w:rStyle w:val="Hyperlink"/>
            <w:rFonts w:eastAsia="Arial"/>
            <w:noProof/>
          </w:rPr>
          <w:t>EmployeesBrowser.xaml.cs</w:t>
        </w:r>
        <w:r>
          <w:rPr>
            <w:noProof/>
            <w:webHidden/>
          </w:rPr>
          <w:tab/>
        </w:r>
        <w:r>
          <w:rPr>
            <w:noProof/>
            <w:webHidden/>
          </w:rPr>
          <w:fldChar w:fldCharType="begin"/>
        </w:r>
        <w:r>
          <w:rPr>
            <w:noProof/>
            <w:webHidden/>
          </w:rPr>
          <w:instrText xml:space="preserve"> PAGEREF _Toc396465276 \h </w:instrText>
        </w:r>
        <w:r>
          <w:rPr>
            <w:noProof/>
            <w:webHidden/>
          </w:rPr>
        </w:r>
        <w:r>
          <w:rPr>
            <w:noProof/>
            <w:webHidden/>
          </w:rPr>
          <w:fldChar w:fldCharType="separate"/>
        </w:r>
        <w:r>
          <w:rPr>
            <w:noProof/>
            <w:webHidden/>
          </w:rPr>
          <w:t>65</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7" w:history="1">
        <w:r w:rsidRPr="009E2C71">
          <w:rPr>
            <w:rStyle w:val="Hyperlink"/>
            <w:rFonts w:eastAsia="Arial"/>
            <w:noProof/>
          </w:rPr>
          <w:t>HospitalControllerGUI.xaml</w:t>
        </w:r>
        <w:r>
          <w:rPr>
            <w:noProof/>
            <w:webHidden/>
          </w:rPr>
          <w:tab/>
        </w:r>
        <w:r>
          <w:rPr>
            <w:noProof/>
            <w:webHidden/>
          </w:rPr>
          <w:fldChar w:fldCharType="begin"/>
        </w:r>
        <w:r>
          <w:rPr>
            <w:noProof/>
            <w:webHidden/>
          </w:rPr>
          <w:instrText xml:space="preserve"> PAGEREF _Toc396465277 \h </w:instrText>
        </w:r>
        <w:r>
          <w:rPr>
            <w:noProof/>
            <w:webHidden/>
          </w:rPr>
        </w:r>
        <w:r>
          <w:rPr>
            <w:noProof/>
            <w:webHidden/>
          </w:rPr>
          <w:fldChar w:fldCharType="separate"/>
        </w:r>
        <w:r>
          <w:rPr>
            <w:noProof/>
            <w:webHidden/>
          </w:rPr>
          <w:t>66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8" w:history="1">
        <w:r w:rsidRPr="009E2C71">
          <w:rPr>
            <w:rStyle w:val="Hyperlink"/>
            <w:rFonts w:eastAsia="Arial"/>
            <w:noProof/>
          </w:rPr>
          <w:t>HospitalControllerGUI.xaml.cs</w:t>
        </w:r>
        <w:r>
          <w:rPr>
            <w:noProof/>
            <w:webHidden/>
          </w:rPr>
          <w:tab/>
        </w:r>
        <w:r>
          <w:rPr>
            <w:noProof/>
            <w:webHidden/>
          </w:rPr>
          <w:fldChar w:fldCharType="begin"/>
        </w:r>
        <w:r>
          <w:rPr>
            <w:noProof/>
            <w:webHidden/>
          </w:rPr>
          <w:instrText xml:space="preserve"> PAGEREF _Toc396465278 \h </w:instrText>
        </w:r>
        <w:r>
          <w:rPr>
            <w:noProof/>
            <w:webHidden/>
          </w:rPr>
        </w:r>
        <w:r>
          <w:rPr>
            <w:noProof/>
            <w:webHidden/>
          </w:rPr>
          <w:fldChar w:fldCharType="separate"/>
        </w:r>
        <w:r>
          <w:rPr>
            <w:noProof/>
            <w:webHidden/>
          </w:rPr>
          <w:t>66</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79" w:history="1">
        <w:r w:rsidRPr="009E2C71">
          <w:rPr>
            <w:rStyle w:val="Hyperlink"/>
            <w:rFonts w:eastAsia="Arial"/>
            <w:noProof/>
          </w:rPr>
          <w:t>InstrumentsBrowser.xaml</w:t>
        </w:r>
        <w:r>
          <w:rPr>
            <w:noProof/>
            <w:webHidden/>
          </w:rPr>
          <w:tab/>
        </w:r>
        <w:r>
          <w:rPr>
            <w:noProof/>
            <w:webHidden/>
          </w:rPr>
          <w:fldChar w:fldCharType="begin"/>
        </w:r>
        <w:r>
          <w:rPr>
            <w:noProof/>
            <w:webHidden/>
          </w:rPr>
          <w:instrText xml:space="preserve"> PAGEREF _Toc396465279 \h </w:instrText>
        </w:r>
        <w:r>
          <w:rPr>
            <w:noProof/>
            <w:webHidden/>
          </w:rPr>
        </w:r>
        <w:r>
          <w:rPr>
            <w:noProof/>
            <w:webHidden/>
          </w:rPr>
          <w:fldChar w:fldCharType="separate"/>
        </w:r>
        <w:r>
          <w:rPr>
            <w:noProof/>
            <w:webHidden/>
          </w:rPr>
          <w:t>68</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80" w:history="1">
        <w:r w:rsidRPr="009E2C71">
          <w:rPr>
            <w:rStyle w:val="Hyperlink"/>
            <w:rFonts w:eastAsia="Arial"/>
            <w:noProof/>
          </w:rPr>
          <w:t>InstrumentsBrowser.xaml.cs</w:t>
        </w:r>
        <w:r>
          <w:rPr>
            <w:noProof/>
            <w:webHidden/>
          </w:rPr>
          <w:tab/>
        </w:r>
        <w:r>
          <w:rPr>
            <w:noProof/>
            <w:webHidden/>
          </w:rPr>
          <w:fldChar w:fldCharType="begin"/>
        </w:r>
        <w:r>
          <w:rPr>
            <w:noProof/>
            <w:webHidden/>
          </w:rPr>
          <w:instrText xml:space="preserve"> PAGEREF _Toc396465280 \h </w:instrText>
        </w:r>
        <w:r>
          <w:rPr>
            <w:noProof/>
            <w:webHidden/>
          </w:rPr>
        </w:r>
        <w:r>
          <w:rPr>
            <w:noProof/>
            <w:webHidden/>
          </w:rPr>
          <w:fldChar w:fldCharType="separate"/>
        </w:r>
        <w:r>
          <w:rPr>
            <w:noProof/>
            <w:webHidden/>
          </w:rPr>
          <w:t>69</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81" w:history="1">
        <w:r w:rsidRPr="009E2C71">
          <w:rPr>
            <w:rStyle w:val="Hyperlink"/>
            <w:rFonts w:eastAsia="Arial"/>
            <w:noProof/>
          </w:rPr>
          <w:t>PatientRegistration.xaml</w:t>
        </w:r>
        <w:r>
          <w:rPr>
            <w:noProof/>
            <w:webHidden/>
          </w:rPr>
          <w:tab/>
        </w:r>
        <w:r>
          <w:rPr>
            <w:noProof/>
            <w:webHidden/>
          </w:rPr>
          <w:fldChar w:fldCharType="begin"/>
        </w:r>
        <w:r>
          <w:rPr>
            <w:noProof/>
            <w:webHidden/>
          </w:rPr>
          <w:instrText xml:space="preserve"> PAGEREF _Toc396465281 \h </w:instrText>
        </w:r>
        <w:r>
          <w:rPr>
            <w:noProof/>
            <w:webHidden/>
          </w:rPr>
        </w:r>
        <w:r>
          <w:rPr>
            <w:noProof/>
            <w:webHidden/>
          </w:rPr>
          <w:fldChar w:fldCharType="separate"/>
        </w:r>
        <w:r>
          <w:rPr>
            <w:noProof/>
            <w:webHidden/>
          </w:rPr>
          <w:t>70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82" w:history="1">
        <w:r w:rsidRPr="009E2C71">
          <w:rPr>
            <w:rStyle w:val="Hyperlink"/>
            <w:rFonts w:eastAsia="Arial"/>
            <w:noProof/>
          </w:rPr>
          <w:t>PatientRegistration.xaml.cs</w:t>
        </w:r>
        <w:r>
          <w:rPr>
            <w:noProof/>
            <w:webHidden/>
          </w:rPr>
          <w:tab/>
        </w:r>
        <w:r>
          <w:rPr>
            <w:noProof/>
            <w:webHidden/>
          </w:rPr>
          <w:fldChar w:fldCharType="begin"/>
        </w:r>
        <w:r>
          <w:rPr>
            <w:noProof/>
            <w:webHidden/>
          </w:rPr>
          <w:instrText xml:space="preserve"> PAGEREF _Toc396465282 \h </w:instrText>
        </w:r>
        <w:r>
          <w:rPr>
            <w:noProof/>
            <w:webHidden/>
          </w:rPr>
        </w:r>
        <w:r>
          <w:rPr>
            <w:noProof/>
            <w:webHidden/>
          </w:rPr>
          <w:fldChar w:fldCharType="separate"/>
        </w:r>
        <w:r>
          <w:rPr>
            <w:noProof/>
            <w:webHidden/>
          </w:rPr>
          <w:t>70</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83" w:history="1">
        <w:r w:rsidRPr="009E2C71">
          <w:rPr>
            <w:rStyle w:val="Hyperlink"/>
            <w:rFonts w:eastAsia="Arial"/>
            <w:noProof/>
          </w:rPr>
          <w:t>PatientsBrowser.xaml</w:t>
        </w:r>
        <w:r>
          <w:rPr>
            <w:noProof/>
            <w:webHidden/>
          </w:rPr>
          <w:tab/>
        </w:r>
        <w:r>
          <w:rPr>
            <w:noProof/>
            <w:webHidden/>
          </w:rPr>
          <w:fldChar w:fldCharType="begin"/>
        </w:r>
        <w:r>
          <w:rPr>
            <w:noProof/>
            <w:webHidden/>
          </w:rPr>
          <w:instrText xml:space="preserve"> PAGEREF _Toc396465283 \h </w:instrText>
        </w:r>
        <w:r>
          <w:rPr>
            <w:noProof/>
            <w:webHidden/>
          </w:rPr>
        </w:r>
        <w:r>
          <w:rPr>
            <w:noProof/>
            <w:webHidden/>
          </w:rPr>
          <w:fldChar w:fldCharType="separate"/>
        </w:r>
        <w:r>
          <w:rPr>
            <w:noProof/>
            <w:webHidden/>
          </w:rPr>
          <w:t>71</w:t>
        </w:r>
        <w:r>
          <w:rPr>
            <w:noProof/>
            <w:webHidden/>
          </w:rPr>
          <w:fldChar w:fldCharType="end"/>
        </w:r>
      </w:hyperlink>
    </w:p>
    <w:p w:rsidR="00F318ED" w:rsidRDefault="00F318ED">
      <w:pPr>
        <w:pStyle w:val="TOC3"/>
        <w:rPr>
          <w:rFonts w:asciiTheme="minorHAnsi" w:eastAsiaTheme="minorEastAsia" w:hAnsiTheme="minorHAnsi" w:cstheme="minorBidi"/>
          <w:noProof/>
          <w:lang w:bidi="ar-SA"/>
        </w:rPr>
      </w:pPr>
      <w:hyperlink w:anchor="_Toc396465284" w:history="1">
        <w:r w:rsidRPr="009E2C71">
          <w:rPr>
            <w:rStyle w:val="Hyperlink"/>
            <w:rFonts w:eastAsia="Arial"/>
            <w:noProof/>
          </w:rPr>
          <w:t>PatientsBrowser.xaml.cs</w:t>
        </w:r>
        <w:r>
          <w:rPr>
            <w:noProof/>
            <w:webHidden/>
          </w:rPr>
          <w:tab/>
        </w:r>
        <w:r>
          <w:rPr>
            <w:noProof/>
            <w:webHidden/>
          </w:rPr>
          <w:fldChar w:fldCharType="begin"/>
        </w:r>
        <w:r>
          <w:rPr>
            <w:noProof/>
            <w:webHidden/>
          </w:rPr>
          <w:instrText xml:space="preserve"> PAGEREF _Toc396465284 \h </w:instrText>
        </w:r>
        <w:r>
          <w:rPr>
            <w:noProof/>
            <w:webHidden/>
          </w:rPr>
        </w:r>
        <w:r>
          <w:rPr>
            <w:noProof/>
            <w:webHidden/>
          </w:rPr>
          <w:fldChar w:fldCharType="separate"/>
        </w:r>
        <w:r>
          <w:rPr>
            <w:noProof/>
            <w:webHidden/>
          </w:rPr>
          <w:t>72</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85" w:history="1">
        <w:r w:rsidRPr="009E2C71">
          <w:rPr>
            <w:rStyle w:val="Hyperlink"/>
            <w:rFonts w:eastAsia="Arial"/>
            <w:noProof/>
          </w:rPr>
          <w:t>TESTING:</w:t>
        </w:r>
        <w:r>
          <w:rPr>
            <w:noProof/>
            <w:webHidden/>
          </w:rPr>
          <w:tab/>
        </w:r>
        <w:r>
          <w:rPr>
            <w:noProof/>
            <w:webHidden/>
          </w:rPr>
          <w:fldChar w:fldCharType="begin"/>
        </w:r>
        <w:r>
          <w:rPr>
            <w:noProof/>
            <w:webHidden/>
          </w:rPr>
          <w:instrText xml:space="preserve"> PAGEREF _Toc396465285 \h </w:instrText>
        </w:r>
        <w:r>
          <w:rPr>
            <w:noProof/>
            <w:webHidden/>
          </w:rPr>
        </w:r>
        <w:r>
          <w:rPr>
            <w:noProof/>
            <w:webHidden/>
          </w:rPr>
          <w:fldChar w:fldCharType="separate"/>
        </w:r>
        <w:r>
          <w:rPr>
            <w:noProof/>
            <w:webHidden/>
          </w:rPr>
          <w:t>73</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86" w:history="1">
        <w:r w:rsidRPr="009E2C71">
          <w:rPr>
            <w:rStyle w:val="Hyperlink"/>
            <w:rFonts w:eastAsia="Arial"/>
            <w:noProof/>
          </w:rPr>
          <w:t>UNIT TESTCASES:</w:t>
        </w:r>
        <w:r>
          <w:rPr>
            <w:noProof/>
            <w:webHidden/>
          </w:rPr>
          <w:tab/>
        </w:r>
        <w:r>
          <w:rPr>
            <w:noProof/>
            <w:webHidden/>
          </w:rPr>
          <w:fldChar w:fldCharType="begin"/>
        </w:r>
        <w:r>
          <w:rPr>
            <w:noProof/>
            <w:webHidden/>
          </w:rPr>
          <w:instrText xml:space="preserve"> PAGEREF _Toc396465286 \h </w:instrText>
        </w:r>
        <w:r>
          <w:rPr>
            <w:noProof/>
            <w:webHidden/>
          </w:rPr>
        </w:r>
        <w:r>
          <w:rPr>
            <w:noProof/>
            <w:webHidden/>
          </w:rPr>
          <w:fldChar w:fldCharType="separate"/>
        </w:r>
        <w:r>
          <w:rPr>
            <w:noProof/>
            <w:webHidden/>
          </w:rPr>
          <w:t>73</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87" w:history="1">
        <w:r w:rsidRPr="009E2C71">
          <w:rPr>
            <w:rStyle w:val="Hyperlink"/>
            <w:rFonts w:eastAsia="Arial"/>
            <w:noProof/>
          </w:rPr>
          <w:t>INTEGRATION TESTCASES:</w:t>
        </w:r>
        <w:r>
          <w:rPr>
            <w:noProof/>
            <w:webHidden/>
          </w:rPr>
          <w:tab/>
        </w:r>
        <w:r>
          <w:rPr>
            <w:noProof/>
            <w:webHidden/>
          </w:rPr>
          <w:fldChar w:fldCharType="begin"/>
        </w:r>
        <w:r>
          <w:rPr>
            <w:noProof/>
            <w:webHidden/>
          </w:rPr>
          <w:instrText xml:space="preserve"> PAGEREF _Toc396465287 \h </w:instrText>
        </w:r>
        <w:r>
          <w:rPr>
            <w:noProof/>
            <w:webHidden/>
          </w:rPr>
        </w:r>
        <w:r>
          <w:rPr>
            <w:noProof/>
            <w:webHidden/>
          </w:rPr>
          <w:fldChar w:fldCharType="separate"/>
        </w:r>
        <w:r>
          <w:rPr>
            <w:noProof/>
            <w:webHidden/>
          </w:rPr>
          <w:t>74</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88" w:history="1">
        <w:r w:rsidRPr="009E2C71">
          <w:rPr>
            <w:rStyle w:val="Hyperlink"/>
            <w:rFonts w:eastAsia="Arial"/>
            <w:noProof/>
          </w:rPr>
          <w:t>SYSTEM TESTCASES:</w:t>
        </w:r>
        <w:r>
          <w:rPr>
            <w:noProof/>
            <w:webHidden/>
          </w:rPr>
          <w:tab/>
        </w:r>
        <w:r>
          <w:rPr>
            <w:noProof/>
            <w:webHidden/>
          </w:rPr>
          <w:fldChar w:fldCharType="begin"/>
        </w:r>
        <w:r>
          <w:rPr>
            <w:noProof/>
            <w:webHidden/>
          </w:rPr>
          <w:instrText xml:space="preserve"> PAGEREF _Toc396465288 \h </w:instrText>
        </w:r>
        <w:r>
          <w:rPr>
            <w:noProof/>
            <w:webHidden/>
          </w:rPr>
        </w:r>
        <w:r>
          <w:rPr>
            <w:noProof/>
            <w:webHidden/>
          </w:rPr>
          <w:fldChar w:fldCharType="separate"/>
        </w:r>
        <w:r>
          <w:rPr>
            <w:noProof/>
            <w:webHidden/>
          </w:rPr>
          <w:t>75</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89" w:history="1">
        <w:r w:rsidRPr="009E2C71">
          <w:rPr>
            <w:rStyle w:val="Hyperlink"/>
            <w:rFonts w:eastAsia="Arial"/>
            <w:noProof/>
          </w:rPr>
          <w:t>UNIT TEST RESULT:</w:t>
        </w:r>
        <w:r>
          <w:rPr>
            <w:noProof/>
            <w:webHidden/>
          </w:rPr>
          <w:tab/>
        </w:r>
        <w:r>
          <w:rPr>
            <w:noProof/>
            <w:webHidden/>
          </w:rPr>
          <w:fldChar w:fldCharType="begin"/>
        </w:r>
        <w:r>
          <w:rPr>
            <w:noProof/>
            <w:webHidden/>
          </w:rPr>
          <w:instrText xml:space="preserve"> PAGEREF _Toc396465289 \h </w:instrText>
        </w:r>
        <w:r>
          <w:rPr>
            <w:noProof/>
            <w:webHidden/>
          </w:rPr>
        </w:r>
        <w:r>
          <w:rPr>
            <w:noProof/>
            <w:webHidden/>
          </w:rPr>
          <w:fldChar w:fldCharType="separate"/>
        </w:r>
        <w:r>
          <w:rPr>
            <w:noProof/>
            <w:webHidden/>
          </w:rPr>
          <w:t>75</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90" w:history="1">
        <w:r w:rsidRPr="009E2C71">
          <w:rPr>
            <w:rStyle w:val="Hyperlink"/>
            <w:rFonts w:eastAsia="Arial"/>
            <w:noProof/>
          </w:rPr>
          <w:t>INTEGRATION TEST RESULT:</w:t>
        </w:r>
        <w:r>
          <w:rPr>
            <w:noProof/>
            <w:webHidden/>
          </w:rPr>
          <w:tab/>
        </w:r>
        <w:r>
          <w:rPr>
            <w:noProof/>
            <w:webHidden/>
          </w:rPr>
          <w:fldChar w:fldCharType="begin"/>
        </w:r>
        <w:r>
          <w:rPr>
            <w:noProof/>
            <w:webHidden/>
          </w:rPr>
          <w:instrText xml:space="preserve"> PAGEREF _Toc396465290 \h </w:instrText>
        </w:r>
        <w:r>
          <w:rPr>
            <w:noProof/>
            <w:webHidden/>
          </w:rPr>
        </w:r>
        <w:r>
          <w:rPr>
            <w:noProof/>
            <w:webHidden/>
          </w:rPr>
          <w:fldChar w:fldCharType="separate"/>
        </w:r>
        <w:r>
          <w:rPr>
            <w:noProof/>
            <w:webHidden/>
          </w:rPr>
          <w:t>76</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91" w:history="1">
        <w:r w:rsidRPr="009E2C71">
          <w:rPr>
            <w:rStyle w:val="Hyperlink"/>
            <w:rFonts w:eastAsia="Arial"/>
            <w:noProof/>
          </w:rPr>
          <w:t>SYSTEM TEST RESULT:</w:t>
        </w:r>
        <w:r>
          <w:rPr>
            <w:noProof/>
            <w:webHidden/>
          </w:rPr>
          <w:tab/>
        </w:r>
        <w:r>
          <w:rPr>
            <w:noProof/>
            <w:webHidden/>
          </w:rPr>
          <w:fldChar w:fldCharType="begin"/>
        </w:r>
        <w:r>
          <w:rPr>
            <w:noProof/>
            <w:webHidden/>
          </w:rPr>
          <w:instrText xml:space="preserve"> PAGEREF _Toc396465291 \h </w:instrText>
        </w:r>
        <w:r>
          <w:rPr>
            <w:noProof/>
            <w:webHidden/>
          </w:rPr>
        </w:r>
        <w:r>
          <w:rPr>
            <w:noProof/>
            <w:webHidden/>
          </w:rPr>
          <w:fldChar w:fldCharType="separate"/>
        </w:r>
        <w:r>
          <w:rPr>
            <w:noProof/>
            <w:webHidden/>
          </w:rPr>
          <w:t>77</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92" w:history="1">
        <w:r w:rsidRPr="009E2C71">
          <w:rPr>
            <w:rStyle w:val="Hyperlink"/>
            <w:rFonts w:ascii="Arial" w:eastAsia="Arial" w:hAnsi="Arial" w:cs="Arial"/>
            <w:noProof/>
          </w:rPr>
          <w:t>INPUT/OUTPUT SEREEN:</w:t>
        </w:r>
        <w:r>
          <w:rPr>
            <w:noProof/>
            <w:webHidden/>
          </w:rPr>
          <w:tab/>
        </w:r>
        <w:r>
          <w:rPr>
            <w:noProof/>
            <w:webHidden/>
          </w:rPr>
          <w:fldChar w:fldCharType="begin"/>
        </w:r>
        <w:r>
          <w:rPr>
            <w:noProof/>
            <w:webHidden/>
          </w:rPr>
          <w:instrText xml:space="preserve"> PAGEREF _Toc396465292 \h </w:instrText>
        </w:r>
        <w:r>
          <w:rPr>
            <w:noProof/>
            <w:webHidden/>
          </w:rPr>
        </w:r>
        <w:r>
          <w:rPr>
            <w:noProof/>
            <w:webHidden/>
          </w:rPr>
          <w:fldChar w:fldCharType="separate"/>
        </w:r>
        <w:r>
          <w:rPr>
            <w:noProof/>
            <w:webHidden/>
          </w:rPr>
          <w:t>78</w:t>
        </w:r>
        <w:r>
          <w:rPr>
            <w:noProof/>
            <w:webHidden/>
          </w:rPr>
          <w:fldChar w:fldCharType="end"/>
        </w:r>
      </w:hyperlink>
    </w:p>
    <w:p w:rsidR="00F318ED" w:rsidRDefault="00F318ED">
      <w:pPr>
        <w:pStyle w:val="TOC2"/>
        <w:rPr>
          <w:rFonts w:asciiTheme="minorHAnsi" w:eastAsiaTheme="minorEastAsia" w:hAnsiTheme="minorHAnsi" w:cstheme="minorBidi"/>
          <w:noProof/>
          <w:lang w:bidi="ar-SA"/>
        </w:rPr>
      </w:pPr>
      <w:hyperlink w:anchor="_Toc396465293" w:history="1">
        <w:r w:rsidRPr="009E2C71">
          <w:rPr>
            <w:rStyle w:val="Hyperlink"/>
            <w:rFonts w:eastAsia="Arial"/>
            <w:noProof/>
          </w:rPr>
          <w:t>Installer Design:</w:t>
        </w:r>
        <w:r>
          <w:rPr>
            <w:noProof/>
            <w:webHidden/>
          </w:rPr>
          <w:tab/>
        </w:r>
        <w:r>
          <w:rPr>
            <w:noProof/>
            <w:webHidden/>
          </w:rPr>
          <w:fldChar w:fldCharType="begin"/>
        </w:r>
        <w:r>
          <w:rPr>
            <w:noProof/>
            <w:webHidden/>
          </w:rPr>
          <w:instrText xml:space="preserve"> PAGEREF _Toc396465293 \h </w:instrText>
        </w:r>
        <w:r>
          <w:rPr>
            <w:noProof/>
            <w:webHidden/>
          </w:rPr>
        </w:r>
        <w:r>
          <w:rPr>
            <w:noProof/>
            <w:webHidden/>
          </w:rPr>
          <w:fldChar w:fldCharType="separate"/>
        </w:r>
        <w:r>
          <w:rPr>
            <w:noProof/>
            <w:webHidden/>
          </w:rPr>
          <w:t>82</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94" w:history="1">
        <w:r w:rsidRPr="009E2C71">
          <w:rPr>
            <w:rStyle w:val="Hyperlink"/>
            <w:rFonts w:eastAsia="Arial"/>
            <w:noProof/>
          </w:rPr>
          <w:t>Any Client/Industry:</w:t>
        </w:r>
        <w:r>
          <w:rPr>
            <w:noProof/>
            <w:webHidden/>
          </w:rPr>
          <w:tab/>
        </w:r>
        <w:r>
          <w:rPr>
            <w:noProof/>
            <w:webHidden/>
          </w:rPr>
          <w:fldChar w:fldCharType="begin"/>
        </w:r>
        <w:r>
          <w:rPr>
            <w:noProof/>
            <w:webHidden/>
          </w:rPr>
          <w:instrText xml:space="preserve"> PAGEREF _Toc396465294 \h </w:instrText>
        </w:r>
        <w:r>
          <w:rPr>
            <w:noProof/>
            <w:webHidden/>
          </w:rPr>
        </w:r>
        <w:r>
          <w:rPr>
            <w:noProof/>
            <w:webHidden/>
          </w:rPr>
          <w:fldChar w:fldCharType="separate"/>
        </w:r>
        <w:r>
          <w:rPr>
            <w:noProof/>
            <w:webHidden/>
          </w:rPr>
          <w:t>85</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95" w:history="1">
        <w:r w:rsidRPr="009E2C71">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_Toc396465295 \h </w:instrText>
        </w:r>
        <w:r>
          <w:rPr>
            <w:noProof/>
            <w:webHidden/>
          </w:rPr>
        </w:r>
        <w:r>
          <w:rPr>
            <w:noProof/>
            <w:webHidden/>
          </w:rPr>
          <w:fldChar w:fldCharType="separate"/>
        </w:r>
        <w:r>
          <w:rPr>
            <w:noProof/>
            <w:webHidden/>
          </w:rPr>
          <w:t>86</w:t>
        </w:r>
        <w:r>
          <w:rPr>
            <w:noProof/>
            <w:webHidden/>
          </w:rPr>
          <w:fldChar w:fldCharType="end"/>
        </w:r>
      </w:hyperlink>
    </w:p>
    <w:p w:rsidR="00F318ED" w:rsidRDefault="00F318ED">
      <w:pPr>
        <w:pStyle w:val="TOC1"/>
        <w:tabs>
          <w:tab w:val="right" w:leader="dot" w:pos="10340"/>
        </w:tabs>
        <w:rPr>
          <w:rFonts w:asciiTheme="minorHAnsi" w:eastAsiaTheme="minorEastAsia" w:hAnsiTheme="minorHAnsi" w:cstheme="minorBidi"/>
          <w:noProof/>
          <w:kern w:val="0"/>
          <w:lang w:eastAsia="en-US"/>
        </w:rPr>
      </w:pPr>
      <w:hyperlink w:anchor="_Toc396465296" w:history="1">
        <w:r w:rsidRPr="009E2C71">
          <w:rPr>
            <w:rStyle w:val="Hyperlink"/>
            <w:rFonts w:eastAsia="Arial"/>
            <w:noProof/>
          </w:rPr>
          <w:t>BIBLOGRAPHY:</w:t>
        </w:r>
        <w:r>
          <w:rPr>
            <w:noProof/>
            <w:webHidden/>
          </w:rPr>
          <w:tab/>
        </w:r>
        <w:r>
          <w:rPr>
            <w:noProof/>
            <w:webHidden/>
          </w:rPr>
          <w:fldChar w:fldCharType="begin"/>
        </w:r>
        <w:r>
          <w:rPr>
            <w:noProof/>
            <w:webHidden/>
          </w:rPr>
          <w:instrText xml:space="preserve"> PAGEREF _Toc396465296 \h </w:instrText>
        </w:r>
        <w:r>
          <w:rPr>
            <w:noProof/>
            <w:webHidden/>
          </w:rPr>
        </w:r>
        <w:r>
          <w:rPr>
            <w:noProof/>
            <w:webHidden/>
          </w:rPr>
          <w:fldChar w:fldCharType="separate"/>
        </w:r>
        <w:r>
          <w:rPr>
            <w:noProof/>
            <w:webHidden/>
          </w:rPr>
          <w:t>87</w:t>
        </w:r>
        <w:r>
          <w:rPr>
            <w:noProof/>
            <w:webHidden/>
          </w:rPr>
          <w:fldChar w:fldCharType="end"/>
        </w:r>
      </w:hyperlink>
    </w:p>
    <w:p w:rsidR="00185D1A" w:rsidRDefault="00A83ADB" w:rsidP="009B5C4F">
      <w:r w:rsidRPr="00185D1A">
        <w:lastRenderedPageBreak/>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r w:rsidRPr="00185D1A">
        <w:rPr>
          <w:rFonts w:ascii="Arial" w:eastAsia="Arial" w:hAnsi="Arial" w:cs="Arial"/>
        </w:rPr>
        <w:t xml:space="preserve">, ,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79843435"/>
      <w:bookmarkStart w:id="23" w:name="_Toc279845605"/>
      <w:bookmarkStart w:id="24" w:name="_Toc279846539"/>
      <w:bookmarkStart w:id="25" w:name="_Toc279846583"/>
      <w:bookmarkStart w:id="26" w:name="_Toc288908169"/>
      <w:bookmarkStart w:id="27" w:name="_Toc288953090"/>
      <w:bookmarkStart w:id="28" w:name="_Toc289216360"/>
      <w:bookmarkStart w:id="29" w:name="_Toc289216615"/>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6"/>
      <w:r w:rsidR="00C51057" w:rsidRPr="00185D1A">
        <w:rPr>
          <w:rFonts w:ascii="Arial" w:eastAsia="Arial" w:hAnsi="Arial" w:cs="Arial"/>
        </w:rPr>
        <w:t>:</w:t>
      </w:r>
      <w:bookmarkEnd w:id="27"/>
      <w:bookmarkEnd w:id="28"/>
      <w:bookmarkEnd w:id="29"/>
      <w:bookmarkEnd w:id="30"/>
    </w:p>
    <w:p w:rsidR="009B5C4F" w:rsidRPr="00944AD6" w:rsidRDefault="009B5C4F" w:rsidP="009B5C4F">
      <w:pPr>
        <w:rPr>
          <w:rFonts w:eastAsia="Arial"/>
        </w:rPr>
      </w:pPr>
      <w:bookmarkStart w:id="31" w:name="_Toc279818573"/>
      <w:bookmarkStart w:id="32" w:name="_Toc279843436"/>
      <w:bookmarkStart w:id="33" w:name="_Toc279845606"/>
      <w:bookmarkStart w:id="34" w:name="_Toc279846540"/>
      <w:bookmarkStart w:id="35" w:name="_Toc279846584"/>
      <w:bookmarkStart w:id="36" w:name="_Toc288953091"/>
      <w:bookmarkStart w:id="37" w:name="_Toc289216361"/>
      <w:bookmarkStart w:id="38" w:name="_Toc289216616"/>
      <w:bookmarkEnd w:id="22"/>
      <w:bookmarkEnd w:id="23"/>
      <w:bookmarkEnd w:id="24"/>
      <w:bookmarkEnd w:id="25"/>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In computer programming, 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Released under the terms of the Eclipse Public License, Eclipse SDK is free and open source software (although it is incompatible with the GNU General Public License[3]).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bookmarkStart w:id="45" w:name="_GoBack"/>
      <w:bookmarkEnd w:id="45"/>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t>Programming Framework(.NET 4) :</w:t>
      </w:r>
      <w:bookmarkEnd w:id="43"/>
      <w:bookmarkEnd w:id="44"/>
      <w:r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152A64">
        <w:rPr>
          <w:rFonts w:ascii="Tahoma" w:eastAsia="Arial" w:hAnsi="Tahoma" w:cs="Tahoma"/>
          <w:noProof/>
          <w:lang w:bidi="ar-SA"/>
        </w:rPr>
        <w:drawing>
          <wp:inline distT="0" distB="0" distL="0" distR="0">
            <wp:extent cx="1813560" cy="541020"/>
            <wp:effectExtent l="0" t="0" r="0" b="0"/>
            <wp:docPr id="5" name="Picture 5" descr="dot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tnet-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3560" cy="541020"/>
                    </a:xfrm>
                    <a:prstGeom prst="rect">
                      <a:avLst/>
                    </a:prstGeom>
                    <a:noFill/>
                    <a:ln>
                      <a:noFill/>
                    </a:ln>
                  </pic:spPr>
                </pic:pic>
              </a:graphicData>
            </a:graphic>
          </wp:inline>
        </w:drawing>
      </w:r>
    </w:p>
    <w:p w:rsidR="009B5C4F" w:rsidRPr="00944AD6" w:rsidRDefault="009B5C4F" w:rsidP="009B5C4F">
      <w:pPr>
        <w:rPr>
          <w:lang w:bidi="ar-SA"/>
        </w:rPr>
      </w:pPr>
      <w:r w:rsidRPr="00944AD6">
        <w:rPr>
          <w:lang w:bidi="ar-SA"/>
        </w:rPr>
        <w:t>The .NET</w:t>
      </w:r>
      <w:r w:rsidRPr="00944AD6">
        <w:rPr>
          <w:i/>
          <w:iCs/>
          <w:lang w:bidi="ar-SA"/>
        </w:rPr>
        <w:t xml:space="preserve"> 4</w:t>
      </w:r>
      <w:r w:rsidRPr="00944AD6">
        <w:rPr>
          <w:lang w:bidi="ar-SA"/>
        </w:rPr>
        <w:t xml:space="preserve"> Framework is Microsoft's platform for building applications that have visually stunning user experiences, seamless and secure communication, and the ability to model a range of business processes. The .Net Framework consists of:</w:t>
      </w:r>
    </w:p>
    <w:p w:rsidR="009B5C4F" w:rsidRPr="00944AD6" w:rsidRDefault="009B5C4F" w:rsidP="009B5C4F">
      <w:pPr>
        <w:numPr>
          <w:ilvl w:val="0"/>
          <w:numId w:val="9"/>
        </w:numPr>
        <w:spacing w:after="200" w:line="252" w:lineRule="auto"/>
        <w:rPr>
          <w:lang w:bidi="ar-SA"/>
        </w:rPr>
      </w:pPr>
      <w:r w:rsidRPr="00944AD6">
        <w:rPr>
          <w:lang w:bidi="ar-SA"/>
        </w:rPr>
        <w:t>Common Language Runtime – provides an abstraction layer over the operating system</w:t>
      </w:r>
    </w:p>
    <w:p w:rsidR="009B5C4F" w:rsidRPr="00944AD6" w:rsidRDefault="009B5C4F" w:rsidP="009B5C4F">
      <w:pPr>
        <w:numPr>
          <w:ilvl w:val="0"/>
          <w:numId w:val="9"/>
        </w:numPr>
        <w:spacing w:after="200" w:line="252" w:lineRule="auto"/>
        <w:rPr>
          <w:lang w:bidi="ar-SA"/>
        </w:rPr>
      </w:pPr>
      <w:r w:rsidRPr="00944AD6">
        <w:rPr>
          <w:lang w:bidi="ar-SA"/>
        </w:rPr>
        <w:lastRenderedPageBreak/>
        <w:t>Base Class Libraries – pre-built code for common low-level programming tasks</w:t>
      </w:r>
    </w:p>
    <w:p w:rsidR="009B5C4F" w:rsidRPr="00944AD6" w:rsidRDefault="009B5C4F" w:rsidP="009B5C4F">
      <w:pPr>
        <w:numPr>
          <w:ilvl w:val="0"/>
          <w:numId w:val="9"/>
        </w:numPr>
        <w:spacing w:after="200" w:line="252" w:lineRule="auto"/>
        <w:rPr>
          <w:i/>
          <w:iCs/>
          <w:lang w:bidi="ar-SA"/>
        </w:rPr>
      </w:pPr>
      <w:r w:rsidRPr="00944AD6">
        <w:rPr>
          <w:lang w:bidi="ar-SA"/>
        </w:rPr>
        <w:t>Development frameworks and technologies – reusable, customizable solutions for larger programming tasks</w:t>
      </w:r>
      <w:r w:rsidRPr="00944AD6">
        <w:rPr>
          <w:i/>
          <w:iCs/>
          <w:lang w:bidi="ar-SA"/>
        </w:rPr>
        <w:t>.</w:t>
      </w:r>
    </w:p>
    <w:p w:rsidR="009B5C4F" w:rsidRPr="00944AD6" w:rsidRDefault="009B5C4F" w:rsidP="009B5C4F">
      <w:pPr>
        <w:rPr>
          <w:i/>
          <w:iCs/>
          <w:lang w:bidi="ar-SA"/>
        </w:rPr>
      </w:pPr>
      <w:r w:rsidRPr="00944AD6">
        <w:rPr>
          <w:lang w:bidi="ar-SA"/>
        </w:rPr>
        <w:t xml:space="preserve">The framework's Base Class </w:t>
      </w:r>
      <w:r w:rsidR="00876987">
        <w:rPr>
          <w:lang w:bidi="ar-SA"/>
        </w:rPr>
        <w:t>Hospital</w:t>
      </w:r>
      <w:r w:rsidRPr="00944AD6">
        <w:rPr>
          <w:lang w:bidi="ar-SA"/>
        </w:rPr>
        <w:t xml:space="preserve"> provides user interface, data access, database connectivity, cryptography, web application development, numeric algorithms, and network communications. The class library is used by programmers, who combine it with their own code to produce applications.</w:t>
      </w:r>
    </w:p>
    <w:p w:rsidR="009B5C4F" w:rsidRPr="00944AD6" w:rsidRDefault="009B5C4F" w:rsidP="009B5C4F">
      <w:pPr>
        <w:pStyle w:val="Heading2"/>
        <w:spacing w:line="480" w:lineRule="auto"/>
        <w:rPr>
          <w:rFonts w:ascii="Tahoma" w:eastAsia="Arial" w:hAnsi="Tahoma" w:cs="Tahoma"/>
        </w:rPr>
      </w:pPr>
      <w:bookmarkStart w:id="46" w:name="_Toc304459145"/>
      <w:bookmarkStart w:id="47" w:name="_Toc396465186"/>
      <w:r w:rsidRPr="00944AD6">
        <w:rPr>
          <w:rFonts w:ascii="Tahoma" w:eastAsia="Arial" w:hAnsi="Tahoma" w:cs="Tahoma"/>
        </w:rPr>
        <w:t>Programming Language ( C#) :</w:t>
      </w:r>
      <w:bookmarkEnd w:id="46"/>
      <w:bookmarkEnd w:id="47"/>
    </w:p>
    <w:p w:rsidR="009B5C4F" w:rsidRDefault="009B5C4F" w:rsidP="009B5C4F">
      <w:pPr>
        <w:rPr>
          <w:rStyle w:val="apple-style-span"/>
          <w:rFonts w:ascii="Tahoma" w:hAnsi="Tahoma" w:cs="Tahoma"/>
          <w:sz w:val="19"/>
          <w:szCs w:val="19"/>
        </w:rPr>
      </w:pPr>
      <w:r w:rsidRPr="00944AD6">
        <w:rPr>
          <w:rStyle w:val="apple-style-span"/>
          <w:rFonts w:ascii="Tahoma" w:hAnsi="Tahoma" w:cs="Tahoma"/>
          <w:sz w:val="19"/>
          <w:szCs w:val="19"/>
        </w:rPr>
        <w:t>C# is a type-safe, object-oriented language that is simple yet powerful, allowing programmers to build a breadth of applications.</w:t>
      </w:r>
    </w:p>
    <w:p w:rsidR="009B5C4F" w:rsidRDefault="009B5C4F" w:rsidP="009B5C4F">
      <w:r w:rsidRPr="00944AD6">
        <w:rPr>
          <w:b/>
          <w:bCs/>
        </w:rPr>
        <w:t xml:space="preserve"> C#</w:t>
      </w:r>
      <w:r w:rsidRPr="00944AD6">
        <w:t xml:space="preserve"> is a</w:t>
      </w:r>
      <w:r w:rsidRPr="00944AD6">
        <w:rPr>
          <w:rStyle w:val="apple-converted-space"/>
          <w:rFonts w:ascii="Tahoma" w:hAnsi="Tahoma" w:cs="Tahoma"/>
          <w:sz w:val="19"/>
          <w:szCs w:val="19"/>
        </w:rPr>
        <w:t> </w:t>
      </w:r>
      <w:hyperlink r:id="rId14" w:tooltip="Multi-paradigm programming language" w:history="1">
        <w:r w:rsidRPr="00944AD6">
          <w:rPr>
            <w:rStyle w:val="Hyperlink"/>
            <w:rFonts w:ascii="Tahoma" w:hAnsi="Tahoma" w:cs="Tahoma"/>
            <w:color w:val="auto"/>
            <w:sz w:val="19"/>
            <w:szCs w:val="19"/>
            <w:u w:val="none"/>
          </w:rPr>
          <w:t>multi-paradigm programming language</w:t>
        </w:r>
      </w:hyperlink>
      <w:r w:rsidRPr="00944AD6">
        <w:rPr>
          <w:rStyle w:val="apple-converted-space"/>
          <w:rFonts w:ascii="Tahoma" w:hAnsi="Tahoma" w:cs="Tahoma"/>
          <w:sz w:val="19"/>
          <w:szCs w:val="19"/>
        </w:rPr>
        <w:t> </w:t>
      </w:r>
      <w:r w:rsidRPr="00944AD6">
        <w:t>encompassing</w:t>
      </w:r>
      <w:r w:rsidRPr="00944AD6">
        <w:rPr>
          <w:rStyle w:val="apple-converted-space"/>
          <w:rFonts w:ascii="Tahoma" w:hAnsi="Tahoma" w:cs="Tahoma"/>
          <w:sz w:val="19"/>
          <w:szCs w:val="19"/>
        </w:rPr>
        <w:t> </w:t>
      </w:r>
      <w:hyperlink r:id="rId15" w:tooltip="Imperative programming" w:history="1">
        <w:r w:rsidRPr="00944AD6">
          <w:rPr>
            <w:rStyle w:val="Hyperlink"/>
            <w:rFonts w:ascii="Tahoma" w:hAnsi="Tahoma" w:cs="Tahoma"/>
            <w:color w:val="auto"/>
            <w:sz w:val="19"/>
            <w:szCs w:val="19"/>
            <w:u w:val="none"/>
          </w:rPr>
          <w:t>imperative</w:t>
        </w:r>
      </w:hyperlink>
      <w:r w:rsidRPr="00944AD6">
        <w:t>,</w:t>
      </w:r>
      <w:r w:rsidRPr="00944AD6">
        <w:rPr>
          <w:rStyle w:val="apple-converted-space"/>
          <w:rFonts w:ascii="Tahoma" w:hAnsi="Tahoma" w:cs="Tahoma"/>
          <w:sz w:val="19"/>
          <w:szCs w:val="19"/>
        </w:rPr>
        <w:t> </w:t>
      </w:r>
      <w:hyperlink r:id="rId16" w:tooltip="Declarative programming" w:history="1">
        <w:r w:rsidRPr="00944AD6">
          <w:rPr>
            <w:rStyle w:val="Hyperlink"/>
            <w:rFonts w:ascii="Tahoma" w:hAnsi="Tahoma" w:cs="Tahoma"/>
            <w:color w:val="auto"/>
            <w:sz w:val="19"/>
            <w:szCs w:val="19"/>
            <w:u w:val="none"/>
          </w:rPr>
          <w:t>declarative</w:t>
        </w:r>
      </w:hyperlink>
      <w:r w:rsidRPr="00944AD6">
        <w:t>,</w:t>
      </w:r>
      <w:r w:rsidRPr="00944AD6">
        <w:rPr>
          <w:rStyle w:val="apple-converted-space"/>
          <w:rFonts w:ascii="Tahoma" w:hAnsi="Tahoma" w:cs="Tahoma"/>
          <w:sz w:val="19"/>
          <w:szCs w:val="19"/>
        </w:rPr>
        <w:t> </w:t>
      </w:r>
      <w:hyperlink r:id="rId17" w:tooltip="Functional programming" w:history="1">
        <w:r w:rsidRPr="00944AD6">
          <w:rPr>
            <w:rStyle w:val="Hyperlink"/>
            <w:rFonts w:ascii="Tahoma" w:hAnsi="Tahoma" w:cs="Tahoma"/>
            <w:color w:val="auto"/>
            <w:sz w:val="19"/>
            <w:szCs w:val="19"/>
            <w:u w:val="none"/>
          </w:rPr>
          <w:t>functional</w:t>
        </w:r>
      </w:hyperlink>
      <w:r w:rsidRPr="00944AD6">
        <w:t>,</w:t>
      </w:r>
      <w:r w:rsidRPr="00944AD6">
        <w:rPr>
          <w:rStyle w:val="apple-converted-space"/>
          <w:rFonts w:ascii="Tahoma" w:hAnsi="Tahoma" w:cs="Tahoma"/>
          <w:sz w:val="19"/>
          <w:szCs w:val="19"/>
        </w:rPr>
        <w:t> </w:t>
      </w:r>
      <w:hyperlink r:id="rId18" w:tooltip="Generic programming" w:history="1">
        <w:r w:rsidRPr="00944AD6">
          <w:rPr>
            <w:rStyle w:val="Hyperlink"/>
            <w:rFonts w:ascii="Tahoma" w:hAnsi="Tahoma" w:cs="Tahoma"/>
            <w:color w:val="auto"/>
            <w:sz w:val="19"/>
            <w:szCs w:val="19"/>
            <w:u w:val="none"/>
          </w:rPr>
          <w:t>generic</w:t>
        </w:r>
      </w:hyperlink>
      <w:r w:rsidRPr="00944AD6">
        <w:t>,</w:t>
      </w:r>
      <w:r w:rsidRPr="00944AD6">
        <w:rPr>
          <w:rStyle w:val="apple-converted-space"/>
          <w:rFonts w:ascii="Tahoma" w:hAnsi="Tahoma" w:cs="Tahoma"/>
          <w:sz w:val="19"/>
          <w:szCs w:val="19"/>
        </w:rPr>
        <w:t> </w:t>
      </w:r>
      <w:hyperlink r:id="rId19" w:tooltip="Object-oriented programming" w:history="1">
        <w:r w:rsidRPr="00944AD6">
          <w:rPr>
            <w:rStyle w:val="Hyperlink"/>
            <w:rFonts w:ascii="Tahoma" w:hAnsi="Tahoma" w:cs="Tahoma"/>
            <w:color w:val="auto"/>
            <w:sz w:val="19"/>
            <w:szCs w:val="19"/>
            <w:u w:val="none"/>
          </w:rPr>
          <w:t>object-oriented</w:t>
        </w:r>
      </w:hyperlink>
      <w:r w:rsidRPr="00944AD6">
        <w:t>(</w:t>
      </w:r>
      <w:hyperlink r:id="rId20" w:tooltip="Class (computer science)" w:history="1">
        <w:r w:rsidRPr="00944AD6">
          <w:rPr>
            <w:rStyle w:val="Hyperlink"/>
            <w:rFonts w:ascii="Tahoma" w:hAnsi="Tahoma" w:cs="Tahoma"/>
            <w:color w:val="auto"/>
            <w:sz w:val="19"/>
            <w:szCs w:val="19"/>
            <w:u w:val="none"/>
          </w:rPr>
          <w:t>class-based</w:t>
        </w:r>
      </w:hyperlink>
      <w:r w:rsidRPr="00944AD6">
        <w:t>), and</w:t>
      </w:r>
      <w:r w:rsidRPr="00944AD6">
        <w:rPr>
          <w:rStyle w:val="apple-converted-space"/>
          <w:rFonts w:ascii="Tahoma" w:hAnsi="Tahoma" w:cs="Tahoma"/>
          <w:sz w:val="19"/>
          <w:szCs w:val="19"/>
        </w:rPr>
        <w:t> </w:t>
      </w:r>
      <w:hyperlink r:id="rId21" w:tooltip="Component-based software engineering" w:history="1">
        <w:r w:rsidRPr="00944AD6">
          <w:rPr>
            <w:rStyle w:val="Hyperlink"/>
            <w:rFonts w:ascii="Tahoma" w:hAnsi="Tahoma" w:cs="Tahoma"/>
            <w:color w:val="auto"/>
            <w:sz w:val="19"/>
            <w:szCs w:val="19"/>
            <w:u w:val="none"/>
          </w:rPr>
          <w:t>component-oriented</w:t>
        </w:r>
      </w:hyperlink>
      <w:r w:rsidRPr="00944AD6">
        <w:rPr>
          <w:rStyle w:val="apple-converted-space"/>
          <w:rFonts w:ascii="Tahoma" w:hAnsi="Tahoma" w:cs="Tahoma"/>
          <w:sz w:val="19"/>
          <w:szCs w:val="19"/>
        </w:rPr>
        <w:t> </w:t>
      </w:r>
      <w:r w:rsidRPr="00944AD6">
        <w:t>programming disciplines.</w:t>
      </w:r>
    </w:p>
    <w:p w:rsidR="009B5C4F" w:rsidRPr="00944AD6" w:rsidRDefault="009B5C4F" w:rsidP="009B5C4F">
      <w:r w:rsidRPr="00944AD6">
        <w:t xml:space="preserve"> It was developed by</w:t>
      </w:r>
      <w:r w:rsidRPr="00944AD6">
        <w:rPr>
          <w:rStyle w:val="apple-converted-space"/>
          <w:rFonts w:ascii="Tahoma" w:hAnsi="Tahoma" w:cs="Tahoma"/>
          <w:sz w:val="19"/>
          <w:szCs w:val="19"/>
        </w:rPr>
        <w:t> </w:t>
      </w:r>
      <w:hyperlink r:id="rId22" w:history="1">
        <w:r w:rsidRPr="00944AD6">
          <w:rPr>
            <w:rStyle w:val="Hyperlink"/>
            <w:rFonts w:ascii="Tahoma" w:hAnsi="Tahoma" w:cs="Tahoma"/>
            <w:color w:val="auto"/>
            <w:sz w:val="19"/>
            <w:szCs w:val="19"/>
            <w:u w:val="none"/>
          </w:rPr>
          <w:t>Microsoft</w:t>
        </w:r>
      </w:hyperlink>
      <w:r w:rsidRPr="00944AD6">
        <w:rPr>
          <w:rStyle w:val="apple-converted-space"/>
          <w:rFonts w:ascii="Tahoma" w:hAnsi="Tahoma" w:cs="Tahoma"/>
          <w:sz w:val="19"/>
          <w:szCs w:val="19"/>
        </w:rPr>
        <w:t> </w:t>
      </w:r>
      <w:r w:rsidRPr="00944AD6">
        <w:t>within the</w:t>
      </w:r>
      <w:r w:rsidRPr="00944AD6">
        <w:rPr>
          <w:rStyle w:val="apple-converted-space"/>
          <w:rFonts w:ascii="Tahoma" w:hAnsi="Tahoma" w:cs="Tahoma"/>
          <w:sz w:val="19"/>
          <w:szCs w:val="19"/>
        </w:rPr>
        <w:t> </w:t>
      </w:r>
      <w:r w:rsidRPr="00F347B4">
        <w:rPr>
          <w:rFonts w:ascii="Tahoma" w:hAnsi="Tahoma" w:cs="Tahoma"/>
          <w:sz w:val="19"/>
          <w:szCs w:val="19"/>
        </w:rPr>
        <w:t>.</w:t>
      </w:r>
      <w:r w:rsidRPr="00F347B4">
        <w:rPr>
          <w:rFonts w:ascii="Tahoma" w:hAnsi="Tahoma" w:cs="Tahoma"/>
          <w:sz w:val="19"/>
          <w:szCs w:val="19"/>
        </w:rPr>
        <w:t>NET</w:t>
      </w:r>
      <w:r w:rsidRPr="00944AD6">
        <w:rPr>
          <w:rStyle w:val="apple-converted-space"/>
          <w:rFonts w:ascii="Tahoma" w:hAnsi="Tahoma" w:cs="Tahoma"/>
          <w:sz w:val="19"/>
          <w:szCs w:val="19"/>
        </w:rPr>
        <w:t> </w:t>
      </w:r>
      <w:r w:rsidRPr="00944AD6">
        <w:t xml:space="preserve">initiative and later approved as a standard by </w:t>
      </w:r>
      <w:hyperlink r:id="rId23" w:tooltip="Ecma International" w:history="1">
        <w:r w:rsidRPr="00944AD6">
          <w:rPr>
            <w:rStyle w:val="Hyperlink"/>
            <w:rFonts w:ascii="Tahoma" w:hAnsi="Tahoma" w:cs="Tahoma"/>
            <w:color w:val="auto"/>
            <w:sz w:val="19"/>
            <w:szCs w:val="19"/>
            <w:u w:val="none"/>
          </w:rPr>
          <w:t>Ecma</w:t>
        </w:r>
      </w:hyperlink>
      <w:r w:rsidRPr="00944AD6">
        <w:rPr>
          <w:rStyle w:val="apple-converted-space"/>
          <w:rFonts w:ascii="Tahoma" w:hAnsi="Tahoma" w:cs="Tahoma"/>
          <w:sz w:val="19"/>
          <w:szCs w:val="19"/>
        </w:rPr>
        <w:t> </w:t>
      </w:r>
      <w:r w:rsidRPr="00944AD6">
        <w:t>(ECMA-334) and</w:t>
      </w:r>
      <w:r w:rsidRPr="00944AD6">
        <w:rPr>
          <w:rStyle w:val="apple-converted-space"/>
          <w:rFonts w:ascii="Tahoma" w:hAnsi="Tahoma" w:cs="Tahoma"/>
          <w:sz w:val="19"/>
          <w:szCs w:val="19"/>
        </w:rPr>
        <w:t> </w:t>
      </w:r>
      <w:hyperlink r:id="rId24" w:tooltip="International Organization for Standardization" w:history="1">
        <w:r w:rsidRPr="00944AD6">
          <w:rPr>
            <w:rStyle w:val="Hyperlink"/>
            <w:rFonts w:ascii="Tahoma" w:hAnsi="Tahoma" w:cs="Tahoma"/>
            <w:color w:val="auto"/>
            <w:sz w:val="19"/>
            <w:szCs w:val="19"/>
            <w:u w:val="none"/>
          </w:rPr>
          <w:t>ISO</w:t>
        </w:r>
      </w:hyperlink>
      <w:r w:rsidRPr="00944AD6">
        <w:rPr>
          <w:rStyle w:val="apple-converted-space"/>
          <w:rFonts w:ascii="Tahoma" w:hAnsi="Tahoma" w:cs="Tahoma"/>
          <w:sz w:val="19"/>
          <w:szCs w:val="19"/>
        </w:rPr>
        <w:t> </w:t>
      </w:r>
      <w:r w:rsidRPr="00944AD6">
        <w:t>(ISO/IEC 23270). C# is one of the programming languages designed for the</w:t>
      </w:r>
      <w:r w:rsidRPr="00944AD6">
        <w:rPr>
          <w:rStyle w:val="apple-converted-space"/>
          <w:rFonts w:ascii="Tahoma" w:hAnsi="Tahoma" w:cs="Tahoma"/>
          <w:sz w:val="19"/>
          <w:szCs w:val="19"/>
        </w:rPr>
        <w:t> </w:t>
      </w:r>
      <w:hyperlink r:id="rId25" w:history="1">
        <w:r w:rsidRPr="00944AD6">
          <w:rPr>
            <w:rStyle w:val="Hyperlink"/>
            <w:rFonts w:ascii="Tahoma" w:hAnsi="Tahoma" w:cs="Tahoma"/>
            <w:color w:val="auto"/>
            <w:sz w:val="19"/>
            <w:szCs w:val="19"/>
            <w:u w:val="none"/>
          </w:rPr>
          <w:t>Common Language Infrastructure</w:t>
        </w:r>
      </w:hyperlink>
      <w:r w:rsidRPr="00944AD6">
        <w:t>.</w:t>
      </w:r>
    </w:p>
    <w:p w:rsidR="009B5C4F" w:rsidRPr="00944AD6" w:rsidRDefault="009B5C4F" w:rsidP="009B5C4F">
      <w:r w:rsidRPr="00944AD6">
        <w:t>C# is intended to be a simple, modern, general-purpose, object-oriented programming language.</w:t>
      </w:r>
    </w:p>
    <w:p w:rsidR="009B5C4F" w:rsidRPr="00944AD6" w:rsidRDefault="009B5C4F" w:rsidP="009B5C4F">
      <w:pPr>
        <w:pStyle w:val="Heading2"/>
        <w:spacing w:line="480" w:lineRule="auto"/>
        <w:rPr>
          <w:rFonts w:ascii="Tahoma" w:eastAsia="Arial" w:hAnsi="Tahoma" w:cs="Tahoma"/>
        </w:rPr>
      </w:pPr>
      <w:bookmarkStart w:id="48" w:name="_Toc304459146"/>
      <w:bookmarkStart w:id="49" w:name="_Toc396465187"/>
      <w:r w:rsidRPr="00944AD6">
        <w:rPr>
          <w:rFonts w:ascii="Tahoma" w:eastAsia="Arial" w:hAnsi="Tahoma" w:cs="Tahoma"/>
        </w:rPr>
        <w:t>EXTENSIBLE MARKUP LANGUAGE (XML)</w:t>
      </w:r>
      <w:bookmarkEnd w:id="48"/>
      <w:bookmarkEnd w:id="49"/>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lastRenderedPageBreak/>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50" w:name="_Toc304459147"/>
      <w:bookmarkStart w:id="51" w:name="_Toc396465188"/>
      <w:r w:rsidRPr="00944AD6">
        <w:rPr>
          <w:rFonts w:ascii="Tahoma" w:eastAsia="Arial" w:hAnsi="Tahoma" w:cs="Tahoma"/>
        </w:rPr>
        <w:t>DIA – diagraming tool</w:t>
      </w:r>
      <w:bookmarkEnd w:id="50"/>
      <w:bookmarkEnd w:id="51"/>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Dia is a GTK+ based diagram creation program for GNU/Linux, Mac OS X, Unix,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52" w:name="line-10"/>
      <w:bookmarkStart w:id="53" w:name="line-11"/>
      <w:bookmarkEnd w:id="52"/>
      <w:bookmarkEnd w:id="53"/>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4" w:name="_Toc396465189"/>
      <w:r w:rsidRPr="004D2DDF">
        <w:rPr>
          <w:rFonts w:eastAsia="Arial"/>
        </w:rPr>
        <w:t>NClass – UML diagraming tool</w:t>
      </w:r>
      <w:bookmarkEnd w:id="54"/>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5" w:name="_Toc304459148"/>
      <w:r w:rsidRPr="004D2DDF">
        <w:lastRenderedPageBreak/>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9B5C4F">
      <w:pPr>
        <w:pStyle w:val="NoSpacing"/>
        <w:numPr>
          <w:ilvl w:val="0"/>
          <w:numId w:val="12"/>
        </w:numPr>
      </w:pPr>
      <w:r w:rsidRPr="004D2DDF">
        <w:t>Full C# and Java support with many language specific elements</w:t>
      </w:r>
    </w:p>
    <w:p w:rsidR="009B5C4F" w:rsidRPr="004D2DDF" w:rsidRDefault="009B5C4F" w:rsidP="009B5C4F">
      <w:pPr>
        <w:pStyle w:val="NoSpacing"/>
        <w:numPr>
          <w:ilvl w:val="0"/>
          <w:numId w:val="12"/>
        </w:numPr>
      </w:pPr>
      <w:r w:rsidRPr="004D2DDF">
        <w:t>Simple and easy to use user interface</w:t>
      </w:r>
    </w:p>
    <w:p w:rsidR="009B5C4F" w:rsidRPr="004D2DDF" w:rsidRDefault="009B5C4F" w:rsidP="009B5C4F">
      <w:pPr>
        <w:pStyle w:val="NoSpacing"/>
        <w:numPr>
          <w:ilvl w:val="0"/>
          <w:numId w:val="12"/>
        </w:numPr>
      </w:pPr>
      <w:r w:rsidRPr="004D2DDF">
        <w:t>Inline class editors with syntactic parsers for easy and fast editing</w:t>
      </w:r>
    </w:p>
    <w:p w:rsidR="009B5C4F" w:rsidRPr="004D2DDF" w:rsidRDefault="009B5C4F" w:rsidP="009B5C4F">
      <w:pPr>
        <w:pStyle w:val="NoSpacing"/>
        <w:numPr>
          <w:ilvl w:val="0"/>
          <w:numId w:val="12"/>
        </w:numPr>
      </w:pPr>
      <w:r w:rsidRPr="004D2DDF">
        <w:t>Source code generation</w:t>
      </w:r>
    </w:p>
    <w:p w:rsidR="009B5C4F" w:rsidRPr="004D2DDF" w:rsidRDefault="009B5C4F" w:rsidP="009B5C4F">
      <w:pPr>
        <w:pStyle w:val="NoSpacing"/>
        <w:numPr>
          <w:ilvl w:val="0"/>
          <w:numId w:val="12"/>
        </w:numPr>
      </w:pPr>
      <w:r w:rsidRPr="004D2DDF">
        <w:t>Reverse engineering from .NET assemblies (thanks to Malte Ried)</w:t>
      </w:r>
    </w:p>
    <w:p w:rsidR="009B5C4F" w:rsidRPr="004D2DDF" w:rsidRDefault="009B5C4F" w:rsidP="009B5C4F">
      <w:pPr>
        <w:pStyle w:val="NoSpacing"/>
        <w:numPr>
          <w:ilvl w:val="0"/>
          <w:numId w:val="12"/>
        </w:numPr>
      </w:pPr>
      <w:r w:rsidRPr="004D2DDF">
        <w:t>Configurable diagram styles</w:t>
      </w:r>
    </w:p>
    <w:p w:rsidR="009B5C4F" w:rsidRPr="004D2DDF" w:rsidRDefault="009B5C4F" w:rsidP="009B5C4F">
      <w:pPr>
        <w:pStyle w:val="NoSpacing"/>
        <w:numPr>
          <w:ilvl w:val="0"/>
          <w:numId w:val="12"/>
        </w:numPr>
      </w:pPr>
      <w:r w:rsidRPr="004D2DDF">
        <w:t>Printing / saving to image</w:t>
      </w:r>
    </w:p>
    <w:p w:rsidR="009B5C4F" w:rsidRPr="004D2DDF" w:rsidRDefault="009B5C4F" w:rsidP="009B5C4F">
      <w:pPr>
        <w:pStyle w:val="NoSpacing"/>
        <w:numPr>
          <w:ilvl w:val="0"/>
          <w:numId w:val="12"/>
        </w:numPr>
      </w:pPr>
      <w:r w:rsidRPr="004D2DDF">
        <w:t>Multilingual user interface</w:t>
      </w:r>
    </w:p>
    <w:p w:rsidR="009B5C4F" w:rsidRPr="004D2DDF" w:rsidRDefault="009B5C4F" w:rsidP="009B5C4F">
      <w:pPr>
        <w:pStyle w:val="NoSpacing"/>
        <w:numPr>
          <w:ilvl w:val="0"/>
          <w:numId w:val="12"/>
        </w:numPr>
      </w:pPr>
      <w:r w:rsidRPr="004D2DDF">
        <w:t>Mono support for non-Windows users</w:t>
      </w:r>
    </w:p>
    <w:p w:rsidR="009B5C4F" w:rsidRDefault="009B5C4F" w:rsidP="009B5C4F">
      <w:pPr>
        <w:jc w:val="both"/>
        <w:rPr>
          <w:caps/>
        </w:rPr>
      </w:pPr>
    </w:p>
    <w:p w:rsidR="009B5C4F" w:rsidRPr="00944AD6" w:rsidRDefault="009B5C4F" w:rsidP="009B5C4F">
      <w:pPr>
        <w:pStyle w:val="Heading2"/>
        <w:spacing w:line="480" w:lineRule="auto"/>
        <w:rPr>
          <w:rFonts w:ascii="Tahoma" w:eastAsia="Arial" w:hAnsi="Tahoma" w:cs="Tahoma"/>
        </w:rPr>
      </w:pPr>
      <w:bookmarkStart w:id="56" w:name="_Toc396465190"/>
      <w:r w:rsidRPr="00944AD6">
        <w:rPr>
          <w:rFonts w:ascii="Tahoma" w:eastAsia="Arial" w:hAnsi="Tahoma" w:cs="Tahoma"/>
        </w:rPr>
        <w:t>Database - MySQL</w:t>
      </w:r>
      <w:bookmarkEnd w:id="55"/>
      <w:bookmarkEnd w:id="56"/>
    </w:p>
    <w:p w:rsidR="009B5C4F" w:rsidRDefault="00152A64" w:rsidP="009B5C4F">
      <w:pPr>
        <w:jc w:val="center"/>
      </w:pPr>
      <w:r>
        <w:rPr>
          <w:noProof/>
          <w:lang w:bidi="ar-SA"/>
        </w:rPr>
        <w:drawing>
          <wp:inline distT="0" distB="0" distL="0" distR="0">
            <wp:extent cx="1219200" cy="883920"/>
            <wp:effectExtent l="0" t="0" r="0" b="0"/>
            <wp:docPr id="8" name="Picture 8" descr="mysq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9200" cy="883920"/>
                    </a:xfrm>
                    <a:prstGeom prst="rect">
                      <a:avLst/>
                    </a:prstGeom>
                    <a:noFill/>
                    <a:ln>
                      <a:noFill/>
                    </a:ln>
                  </pic:spPr>
                </pic:pic>
              </a:graphicData>
            </a:graphic>
          </wp:inline>
        </w:drawing>
      </w:r>
    </w:p>
    <w:p w:rsidR="009B5C4F" w:rsidRPr="00944AD6" w:rsidRDefault="009B5C4F" w:rsidP="009B5C4F">
      <w:r w:rsidRPr="00944AD6">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rsidR="009B5C4F" w:rsidRPr="00944AD6" w:rsidRDefault="009B5C4F" w:rsidP="009B5C4F">
      <w:r w:rsidRPr="00944AD6">
        <w:lastRenderedPageBreak/>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rsidR="009B5C4F" w:rsidRPr="00944AD6" w:rsidRDefault="009B5C4F" w:rsidP="009B5C4F">
      <w:r w:rsidRPr="00944AD6">
        <w:t>MySQL Community Edition is the freely downloadable version of the world's most popular open source database. It is available under the GPL license and is supported by a huge and active community of open source developers.</w:t>
      </w:r>
    </w:p>
    <w:p w:rsidR="009B5C4F" w:rsidRPr="00944AD6" w:rsidRDefault="009B5C4F" w:rsidP="009B5C4F">
      <w:r w:rsidRPr="00944AD6">
        <w:t>The MySQL Community Edition includes:</w:t>
      </w:r>
    </w:p>
    <w:p w:rsidR="009B5C4F" w:rsidRPr="00944AD6" w:rsidRDefault="009B5C4F" w:rsidP="009B5C4F">
      <w:pPr>
        <w:numPr>
          <w:ilvl w:val="0"/>
          <w:numId w:val="10"/>
        </w:numPr>
        <w:spacing w:after="200" w:line="252" w:lineRule="auto"/>
      </w:pPr>
      <w:r w:rsidRPr="00944AD6">
        <w:t>Pluggable Storage Engine Architecture</w:t>
      </w:r>
    </w:p>
    <w:p w:rsidR="009B5C4F" w:rsidRPr="00944AD6" w:rsidRDefault="009B5C4F" w:rsidP="009B5C4F">
      <w:pPr>
        <w:numPr>
          <w:ilvl w:val="0"/>
          <w:numId w:val="10"/>
        </w:numPr>
        <w:spacing w:after="200" w:line="252" w:lineRule="auto"/>
      </w:pPr>
      <w:r w:rsidRPr="00944AD6">
        <w:rPr>
          <w:b/>
        </w:rPr>
        <w:t>Multiple Storage Engines</w:t>
      </w:r>
      <w:r w:rsidRPr="00944AD6">
        <w:t>: InnoDB ,</w:t>
      </w:r>
      <w:r>
        <w:t xml:space="preserve"> </w:t>
      </w:r>
      <w:r w:rsidRPr="00944AD6">
        <w:t>MyISAM, NDB (MySQL Cluster),Memory ,Merge , Archive, CSV</w:t>
      </w:r>
    </w:p>
    <w:p w:rsidR="009B5C4F" w:rsidRPr="00944AD6" w:rsidRDefault="009B5C4F" w:rsidP="009B5C4F">
      <w:pPr>
        <w:numPr>
          <w:ilvl w:val="0"/>
          <w:numId w:val="10"/>
        </w:numPr>
        <w:spacing w:after="200" w:line="252" w:lineRule="auto"/>
      </w:pPr>
      <w:r w:rsidRPr="00944AD6">
        <w:t>MySQL Replication to improve application performance and scalability</w:t>
      </w:r>
    </w:p>
    <w:p w:rsidR="009B5C4F" w:rsidRPr="00944AD6" w:rsidRDefault="009B5C4F" w:rsidP="009B5C4F">
      <w:pPr>
        <w:numPr>
          <w:ilvl w:val="0"/>
          <w:numId w:val="10"/>
        </w:numPr>
        <w:spacing w:after="200" w:line="252" w:lineRule="auto"/>
      </w:pPr>
      <w:r w:rsidRPr="00944AD6">
        <w:t>MySQL Partitioning to improve performance and management of large database applications</w:t>
      </w:r>
    </w:p>
    <w:p w:rsidR="009B5C4F" w:rsidRPr="00944AD6" w:rsidRDefault="009B5C4F" w:rsidP="009B5C4F">
      <w:pPr>
        <w:numPr>
          <w:ilvl w:val="0"/>
          <w:numId w:val="10"/>
        </w:numPr>
        <w:spacing w:after="200" w:line="252" w:lineRule="auto"/>
      </w:pPr>
      <w:r w:rsidRPr="00944AD6">
        <w:t>Stored Procedures to improve developer productivity</w:t>
      </w:r>
    </w:p>
    <w:p w:rsidR="009B5C4F" w:rsidRPr="00944AD6" w:rsidRDefault="009B5C4F" w:rsidP="009B5C4F">
      <w:pPr>
        <w:numPr>
          <w:ilvl w:val="0"/>
          <w:numId w:val="10"/>
        </w:numPr>
        <w:spacing w:after="200" w:line="252" w:lineRule="auto"/>
      </w:pPr>
      <w:r w:rsidRPr="00944AD6">
        <w:t>Triggers to enforce complex business rules at the database level</w:t>
      </w:r>
    </w:p>
    <w:p w:rsidR="009B5C4F" w:rsidRPr="00944AD6" w:rsidRDefault="009B5C4F" w:rsidP="009B5C4F">
      <w:pPr>
        <w:numPr>
          <w:ilvl w:val="0"/>
          <w:numId w:val="10"/>
        </w:numPr>
        <w:spacing w:after="200" w:line="252" w:lineRule="auto"/>
      </w:pPr>
      <w:r w:rsidRPr="00944AD6">
        <w:t>Views to ensure sensitive information is not compromised</w:t>
      </w:r>
    </w:p>
    <w:p w:rsidR="009B5C4F" w:rsidRPr="00944AD6" w:rsidRDefault="009B5C4F" w:rsidP="009B5C4F">
      <w:pPr>
        <w:numPr>
          <w:ilvl w:val="0"/>
          <w:numId w:val="10"/>
        </w:numPr>
        <w:spacing w:after="200" w:line="252" w:lineRule="auto"/>
      </w:pPr>
      <w:r w:rsidRPr="00944AD6">
        <w:t>Information Schema to provide easy access to metadata</w:t>
      </w:r>
    </w:p>
    <w:p w:rsidR="009B5C4F" w:rsidRPr="00944AD6" w:rsidRDefault="009B5C4F" w:rsidP="009B5C4F">
      <w:pPr>
        <w:numPr>
          <w:ilvl w:val="0"/>
          <w:numId w:val="10"/>
        </w:numPr>
        <w:spacing w:after="200" w:line="252" w:lineRule="auto"/>
      </w:pPr>
      <w:r w:rsidRPr="00944AD6">
        <w:rPr>
          <w:b/>
        </w:rPr>
        <w:t>MySQL Connectors</w:t>
      </w:r>
      <w:r w:rsidRPr="00944AD6">
        <w:t> (ODBC, JDBC, .NET) for building applications in multiple languages</w:t>
      </w:r>
    </w:p>
    <w:p w:rsidR="009B5C4F" w:rsidRPr="00944AD6" w:rsidRDefault="009B5C4F" w:rsidP="009B5C4F">
      <w:pPr>
        <w:numPr>
          <w:ilvl w:val="0"/>
          <w:numId w:val="10"/>
        </w:numPr>
        <w:spacing w:after="200" w:line="252" w:lineRule="auto"/>
      </w:pPr>
      <w:r w:rsidRPr="00944AD6">
        <w:rPr>
          <w:b/>
        </w:rPr>
        <w:t>MySQL Workbench</w:t>
      </w:r>
      <w:r w:rsidRPr="00944AD6">
        <w:t> for visual modeling, SQL development and administration</w:t>
      </w:r>
    </w:p>
    <w:p w:rsidR="009B5C4F"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8149DB" w:rsidRDefault="009B5C4F" w:rsidP="009B5C4F">
      <w:pPr>
        <w:pStyle w:val="Heading2"/>
        <w:spacing w:line="480" w:lineRule="auto"/>
        <w:rPr>
          <w:rFonts w:ascii="Tahoma" w:eastAsia="Arial" w:hAnsi="Tahoma" w:cs="Tahoma"/>
        </w:rPr>
      </w:pPr>
      <w:r>
        <w:rPr>
          <w:rFonts w:ascii="Tahoma" w:eastAsia="Arial" w:hAnsi="Tahoma" w:cs="Tahoma"/>
        </w:rPr>
        <w:t xml:space="preserve"> </w:t>
      </w:r>
      <w:bookmarkStart w:id="57" w:name="_Toc396465191"/>
      <w:r>
        <w:rPr>
          <w:lang w:val="en"/>
        </w:rPr>
        <w:t>MySQL Workbench</w:t>
      </w:r>
      <w:bookmarkEnd w:id="57"/>
      <w:r>
        <w:rPr>
          <w:lang w:val="en"/>
        </w:rPr>
        <w:t xml:space="preserve"> </w:t>
      </w:r>
      <w:r>
        <w:rPr>
          <w:rFonts w:ascii="Tahoma" w:eastAsia="Arial" w:hAnsi="Tahoma" w:cs="Tahoma"/>
        </w:rPr>
        <w:t xml:space="preserve"> </w:t>
      </w:r>
    </w:p>
    <w:p w:rsidR="009B5C4F" w:rsidRDefault="009B5C4F" w:rsidP="009B5C4F">
      <w:pPr>
        <w:pStyle w:val="NormalWeb"/>
        <w:rPr>
          <w:lang w:val="en"/>
        </w:rPr>
      </w:pPr>
      <w:r>
        <w:rPr>
          <w:lang w:val="en"/>
        </w:rPr>
        <w:t>MySQL Workbench is a unified visual tool for database architects, developers, and DBAs. MySQL Workbench provides data modeling, SQL development, and comprehensive administration tools for server configuration, user administration, and much more. MySQL Workbench is available on Windows, Linux and Mac OS.</w:t>
      </w:r>
    </w:p>
    <w:p w:rsidR="009B5C4F" w:rsidRDefault="009B5C4F" w:rsidP="009B5C4F">
      <w:pPr>
        <w:numPr>
          <w:ilvl w:val="0"/>
          <w:numId w:val="13"/>
        </w:numPr>
        <w:spacing w:after="200" w:line="252" w:lineRule="auto"/>
        <w:rPr>
          <w:lang w:val="en"/>
        </w:rPr>
      </w:pPr>
      <w:r>
        <w:rPr>
          <w:lang w:val="en"/>
        </w:rPr>
        <w:t>Design</w:t>
      </w:r>
    </w:p>
    <w:p w:rsidR="009B5C4F" w:rsidRDefault="009B5C4F" w:rsidP="009B5C4F">
      <w:pPr>
        <w:pStyle w:val="NormalWeb"/>
        <w:rPr>
          <w:lang w:val="en"/>
        </w:rPr>
      </w:pPr>
      <w:r>
        <w:rPr>
          <w:lang w:val="en"/>
        </w:rPr>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rsidR="009B5C4F" w:rsidRDefault="009B5C4F" w:rsidP="009B5C4F">
      <w:pPr>
        <w:numPr>
          <w:ilvl w:val="0"/>
          <w:numId w:val="13"/>
        </w:numPr>
        <w:spacing w:after="200" w:line="252" w:lineRule="auto"/>
        <w:rPr>
          <w:lang w:val="en"/>
        </w:rPr>
      </w:pPr>
      <w:r>
        <w:rPr>
          <w:lang w:val="en"/>
        </w:rPr>
        <w:t>Develop</w:t>
      </w:r>
    </w:p>
    <w:p w:rsidR="009B5C4F" w:rsidRDefault="009B5C4F" w:rsidP="009B5C4F">
      <w:pPr>
        <w:pStyle w:val="NormalWeb"/>
        <w:rPr>
          <w:lang w:val="en"/>
        </w:rPr>
      </w:pPr>
      <w:r>
        <w:rPr>
          <w:lang w:val="en"/>
        </w:rPr>
        <w:lastRenderedPageBreak/>
        <w:t>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objects.</w:t>
      </w:r>
    </w:p>
    <w:p w:rsidR="009B5C4F" w:rsidRDefault="009B5C4F" w:rsidP="009B5C4F">
      <w:pPr>
        <w:numPr>
          <w:ilvl w:val="0"/>
          <w:numId w:val="13"/>
        </w:numPr>
        <w:spacing w:after="200" w:line="252" w:lineRule="auto"/>
        <w:rPr>
          <w:lang w:val="en"/>
        </w:rPr>
      </w:pPr>
      <w:r>
        <w:rPr>
          <w:lang w:val="en"/>
        </w:rPr>
        <w:t>Administer</w:t>
      </w:r>
    </w:p>
    <w:p w:rsidR="009B5C4F" w:rsidRDefault="009B5C4F" w:rsidP="009B5C4F">
      <w:pPr>
        <w:pStyle w:val="NormalWeb"/>
        <w:rPr>
          <w:lang w:val="en"/>
        </w:rPr>
      </w:pPr>
      <w:r>
        <w:rPr>
          <w:lang w:val="en"/>
        </w:rPr>
        <w:t>MySQL Workbench provides a visual console to easily administer MySQL environments and gain better visibility into databases. Developers and DBAs can use the visual tools for configuring servers, administering users, and viewing database health.</w:t>
      </w:r>
    </w:p>
    <w:p w:rsidR="009B5C4F" w:rsidRDefault="009B5C4F" w:rsidP="009B5C4F">
      <w:pPr>
        <w:pStyle w:val="NormalWeb"/>
        <w:rPr>
          <w:lang w:val="en"/>
        </w:rPr>
      </w:pPr>
    </w:p>
    <w:p w:rsidR="009B5C4F" w:rsidRDefault="009B5C4F" w:rsidP="009B5C4F">
      <w:pPr>
        <w:pStyle w:val="NormalWeb"/>
        <w:rPr>
          <w:lang w:val="en"/>
        </w:rPr>
      </w:pPr>
    </w:p>
    <w:p w:rsidR="009B5C4F" w:rsidRPr="00944AD6"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944AD6" w:rsidRDefault="009B5C4F" w:rsidP="009B5C4F">
      <w:pPr>
        <w:rPr>
          <w:rFonts w:eastAsia="Arial"/>
        </w:rPr>
      </w:pPr>
      <w:r w:rsidRPr="00944AD6">
        <w:rPr>
          <w:rFonts w:eastAsia="Arial"/>
          <w:b/>
          <w:bCs/>
        </w:rPr>
        <w:t>Front End/ GUI Tools:</w:t>
      </w:r>
      <w:r w:rsidRPr="00944AD6">
        <w:rPr>
          <w:rFonts w:eastAsia="Arial"/>
        </w:rPr>
        <w:t xml:space="preserve">  Visual Studio 2010, .NET 4, C#</w:t>
      </w:r>
    </w:p>
    <w:p w:rsidR="009B5C4F" w:rsidRPr="00944AD6" w:rsidRDefault="009B5C4F" w:rsidP="009B5C4F">
      <w:pPr>
        <w:rPr>
          <w:rFonts w:eastAsia="Arial"/>
        </w:rPr>
      </w:pPr>
      <w:r w:rsidRPr="00944AD6">
        <w:rPr>
          <w:rFonts w:eastAsia="Arial"/>
          <w:b/>
          <w:bCs/>
        </w:rPr>
        <w:t xml:space="preserve">Backend:  </w:t>
      </w:r>
      <w:r w:rsidRPr="00944AD6">
        <w:rPr>
          <w:rFonts w:eastAsia="Arial"/>
        </w:rPr>
        <w:t>MySQL, MySQL .NET Connector, XML</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9B5C4F" w:rsidRDefault="009B5C4F" w:rsidP="009B5C4F">
      <w:pPr>
        <w:rPr>
          <w:rFonts w:eastAsia="Arial"/>
        </w:rPr>
      </w:pPr>
    </w:p>
    <w:p w:rsidR="009B5C4F" w:rsidRDefault="009B5C4F" w:rsidP="009B5C4F">
      <w:pPr>
        <w:rPr>
          <w:rFonts w:eastAsia="Arial"/>
        </w:rPr>
      </w:pPr>
    </w:p>
    <w:p w:rsidR="00521FAD" w:rsidRPr="00185D1A" w:rsidRDefault="003B1CA7" w:rsidP="00185D1A">
      <w:pPr>
        <w:pStyle w:val="Heading1"/>
        <w:spacing w:line="240" w:lineRule="auto"/>
        <w:rPr>
          <w:rFonts w:ascii="Arial" w:eastAsia="Arial" w:hAnsi="Arial" w:cs="Arial"/>
        </w:rPr>
      </w:pPr>
      <w:r>
        <w:rPr>
          <w:rFonts w:ascii="Arial" w:eastAsia="Arial" w:hAnsi="Arial" w:cs="Arial"/>
        </w:rPr>
        <w:br w:type="page"/>
      </w:r>
      <w:bookmarkStart w:id="58" w:name="_Toc396465192"/>
      <w:r w:rsidR="00521FAD" w:rsidRPr="00185D1A">
        <w:rPr>
          <w:rFonts w:ascii="Arial" w:eastAsia="Arial" w:hAnsi="Arial" w:cs="Arial"/>
        </w:rPr>
        <w:lastRenderedPageBreak/>
        <w:t>Analysis of the Project:</w:t>
      </w:r>
      <w:bookmarkEnd w:id="32"/>
      <w:bookmarkEnd w:id="33"/>
      <w:bookmarkEnd w:id="34"/>
      <w:bookmarkEnd w:id="35"/>
      <w:bookmarkEnd w:id="36"/>
      <w:bookmarkEnd w:id="37"/>
      <w:bookmarkEnd w:id="38"/>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3B1CA7">
      <w:pPr>
        <w:widowControl w:val="0"/>
        <w:numPr>
          <w:ilvl w:val="0"/>
          <w:numId w:val="7"/>
        </w:numPr>
        <w:suppressAutoHyphens/>
        <w:spacing w:after="0" w:line="240" w:lineRule="auto"/>
        <w:rPr>
          <w:lang w:eastAsia="ar-SA" w:bidi="ar-SA"/>
        </w:rPr>
      </w:pPr>
      <w:r>
        <w:rPr>
          <w:lang w:eastAsia="ar-SA" w:bidi="ar-SA"/>
        </w:rPr>
        <w:lastRenderedPageBreak/>
        <w:t>Hospital User GUI</w:t>
      </w:r>
    </w:p>
    <w:p w:rsidR="003B1CA7" w:rsidRDefault="003B1CA7" w:rsidP="003B1CA7">
      <w:pPr>
        <w:widowControl w:val="0"/>
        <w:numPr>
          <w:ilvl w:val="0"/>
          <w:numId w:val="7"/>
        </w:numPr>
        <w:suppressAutoHyphens/>
        <w:spacing w:after="0" w:line="240" w:lineRule="auto"/>
        <w:rPr>
          <w:lang w:eastAsia="ar-SA" w:bidi="ar-SA"/>
        </w:rPr>
      </w:pPr>
      <w:r>
        <w:rPr>
          <w:lang w:eastAsia="ar-SA" w:bidi="ar-SA"/>
        </w:rPr>
        <w:t>Hospital User Service</w:t>
      </w:r>
    </w:p>
    <w:p w:rsidR="003B1CA7" w:rsidRDefault="003B1CA7" w:rsidP="003B1CA7">
      <w:pPr>
        <w:widowControl w:val="0"/>
        <w:numPr>
          <w:ilvl w:val="0"/>
          <w:numId w:val="7"/>
        </w:numPr>
        <w:suppressAutoHyphens/>
        <w:spacing w:after="0" w:line="240" w:lineRule="auto"/>
        <w:rPr>
          <w:lang w:eastAsia="ar-SA" w:bidi="ar-SA"/>
        </w:rPr>
      </w:pPr>
      <w:r>
        <w:rPr>
          <w:lang w:eastAsia="ar-SA" w:bidi="ar-SA"/>
        </w:rPr>
        <w:t>Hospital Controller GUI</w:t>
      </w:r>
    </w:p>
    <w:p w:rsidR="003B1CA7" w:rsidRDefault="003B1CA7" w:rsidP="003B1CA7">
      <w:pPr>
        <w:widowControl w:val="0"/>
        <w:numPr>
          <w:ilvl w:val="0"/>
          <w:numId w:val="7"/>
        </w:numPr>
        <w:suppressAutoHyphens/>
        <w:spacing w:after="0" w:line="240" w:lineRule="auto"/>
        <w:rPr>
          <w:lang w:eastAsia="ar-SA" w:bidi="ar-SA"/>
        </w:rPr>
      </w:pPr>
      <w:r>
        <w:rPr>
          <w:lang w:eastAsia="ar-SA" w:bidi="ar-SA"/>
        </w:rPr>
        <w:t>Hospital Controller Engine</w:t>
      </w:r>
    </w:p>
    <w:p w:rsidR="003B1CA7" w:rsidRDefault="003B1CA7" w:rsidP="003B1CA7">
      <w:pPr>
        <w:widowControl w:val="0"/>
        <w:numPr>
          <w:ilvl w:val="0"/>
          <w:numId w:val="7"/>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Hospital User GUI will display User login, Patient information &amp; billing information, information search, appointment interface  and report management interface. It is divided into five modules. Such as:</w:t>
      </w:r>
    </w:p>
    <w:p w:rsidR="003B1CA7" w:rsidRDefault="003B1CA7" w:rsidP="003B1CA7">
      <w:pPr>
        <w:widowControl w:val="0"/>
        <w:numPr>
          <w:ilvl w:val="0"/>
          <w:numId w:val="8"/>
        </w:numPr>
        <w:suppressAutoHyphens/>
        <w:spacing w:after="0" w:line="240" w:lineRule="auto"/>
        <w:rPr>
          <w:lang w:eastAsia="ar-SA" w:bidi="ar-SA"/>
        </w:rPr>
      </w:pPr>
      <w:r>
        <w:rPr>
          <w:lang w:eastAsia="ar-SA" w:bidi="ar-SA"/>
        </w:rPr>
        <w:t>Login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Patient Info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Payment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Appointment Management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Resource Management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lastRenderedPageBreak/>
        <w:t>Login Interface</w:t>
      </w:r>
      <w:bookmarkEnd w:id="66"/>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This interface will allow IT-users to register new patients information, add new entries regarding patient current status. Patient Info Interface will have multiple forms to filled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This module will maintain information about available resources like operation theater,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lastRenderedPageBreak/>
        <w:t>This is a windows service utility running on every user’s machine to control users activity and access rights. This component is divided into five modules:</w:t>
      </w:r>
    </w:p>
    <w:p w:rsidR="003B1CA7" w:rsidRDefault="003B1CA7" w:rsidP="003B1CA7">
      <w:pPr>
        <w:widowControl w:val="0"/>
        <w:numPr>
          <w:ilvl w:val="0"/>
          <w:numId w:val="6"/>
        </w:numPr>
        <w:suppressAutoHyphens/>
        <w:spacing w:after="0" w:line="240" w:lineRule="auto"/>
      </w:pPr>
      <w:r>
        <w:t>Feature Usage Logger</w:t>
      </w:r>
    </w:p>
    <w:p w:rsidR="003B1CA7" w:rsidRDefault="003B1CA7" w:rsidP="003B1CA7">
      <w:pPr>
        <w:widowControl w:val="0"/>
        <w:numPr>
          <w:ilvl w:val="0"/>
          <w:numId w:val="6"/>
        </w:numPr>
        <w:suppressAutoHyphens/>
        <w:spacing w:after="0" w:line="240" w:lineRule="auto"/>
      </w:pPr>
      <w:r>
        <w:t>Usage Timer</w:t>
      </w:r>
    </w:p>
    <w:p w:rsidR="003B1CA7" w:rsidRDefault="003B1CA7" w:rsidP="003B1CA7">
      <w:pPr>
        <w:widowControl w:val="0"/>
        <w:numPr>
          <w:ilvl w:val="0"/>
          <w:numId w:val="6"/>
        </w:numPr>
        <w:suppressAutoHyphens/>
        <w:spacing w:after="0" w:line="240" w:lineRule="auto"/>
      </w:pPr>
      <w:r>
        <w:t>Access rights controller</w:t>
      </w:r>
    </w:p>
    <w:p w:rsidR="003B1CA7" w:rsidRDefault="003B1CA7" w:rsidP="003B1CA7">
      <w:pPr>
        <w:widowControl w:val="0"/>
        <w:numPr>
          <w:ilvl w:val="0"/>
          <w:numId w:val="6"/>
        </w:numPr>
        <w:suppressAutoHyphens/>
        <w:spacing w:after="0" w:line="240" w:lineRule="auto"/>
      </w:pPr>
      <w:r>
        <w:t>Connectivity controller</w:t>
      </w:r>
    </w:p>
    <w:p w:rsidR="003B1CA7" w:rsidRDefault="003B1CA7" w:rsidP="003B1CA7">
      <w:pPr>
        <w:widowControl w:val="0"/>
        <w:numPr>
          <w:ilvl w:val="0"/>
          <w:numId w:val="6"/>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lastRenderedPageBreak/>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3B1CA7">
      <w:pPr>
        <w:widowControl w:val="0"/>
        <w:numPr>
          <w:ilvl w:val="0"/>
          <w:numId w:val="8"/>
        </w:numPr>
        <w:suppressAutoHyphens/>
        <w:spacing w:after="0" w:line="240" w:lineRule="auto"/>
        <w:rPr>
          <w:lang w:eastAsia="ar-SA" w:bidi="ar-SA"/>
        </w:rPr>
      </w:pPr>
      <w:r>
        <w:rPr>
          <w:lang w:eastAsia="ar-SA" w:bidi="ar-SA"/>
        </w:rPr>
        <w:t>Login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Access Right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Resource Management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Appointment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Billing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Medicine Stock &amp; Price Info browser</w:t>
      </w:r>
    </w:p>
    <w:p w:rsidR="003B1CA7" w:rsidRDefault="003B1CA7" w:rsidP="003B1CA7">
      <w:pPr>
        <w:widowControl w:val="0"/>
        <w:numPr>
          <w:ilvl w:val="0"/>
          <w:numId w:val="8"/>
        </w:numPr>
        <w:suppressAutoHyphens/>
        <w:spacing w:after="0" w:line="240" w:lineRule="auto"/>
        <w:rPr>
          <w:lang w:eastAsia="ar-SA" w:bidi="ar-SA"/>
        </w:rPr>
      </w:pPr>
      <w:r>
        <w:rPr>
          <w:lang w:eastAsia="ar-SA" w:bidi="ar-SA"/>
        </w:rPr>
        <w:t>Patient Management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Report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Security Management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Video Surveillance Interface</w:t>
      </w:r>
    </w:p>
    <w:p w:rsidR="003B1CA7" w:rsidRDefault="003B1CA7" w:rsidP="003B1CA7">
      <w:pPr>
        <w:widowControl w:val="0"/>
        <w:numPr>
          <w:ilvl w:val="0"/>
          <w:numId w:val="8"/>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lastRenderedPageBreak/>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lastRenderedPageBreak/>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a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lastRenderedPageBreak/>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3B1CA7">
            <w:pPr>
              <w:widowControl w:val="0"/>
              <w:numPr>
                <w:ilvl w:val="0"/>
                <w:numId w:val="5"/>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t>GUI Interactor:</w:t>
      </w:r>
      <w:bookmarkEnd w:id="92"/>
    </w:p>
    <w:p w:rsidR="003B1CA7" w:rsidRDefault="003B1CA7" w:rsidP="003B1CA7">
      <w:pPr>
        <w:rPr>
          <w:lang w:eastAsia="ar-SA" w:bidi="ar-SA"/>
        </w:rPr>
      </w:pPr>
      <w:r>
        <w:rPr>
          <w:lang w:eastAsia="ar-SA" w:bidi="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lastRenderedPageBreak/>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This module will maintain the information about employees such as doctor, nurse, support stuff. It will save the information in database and retrieve them when required.</w:t>
      </w:r>
    </w:p>
    <w:p w:rsidR="003B1CA7" w:rsidRDefault="003B1CA7" w:rsidP="003B1CA7">
      <w:pPr>
        <w:pStyle w:val="Heading3"/>
      </w:pPr>
      <w:bookmarkStart w:id="100" w:name="_Toc396465228"/>
      <w:r>
        <w:lastRenderedPageBreak/>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1"/>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NFC Id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75799015"/>
      <w:bookmarkStart w:id="122" w:name="_Toc289216364"/>
      <w:bookmarkStart w:id="123" w:name="_Toc289216620"/>
      <w:r>
        <w:rPr>
          <w:rFonts w:eastAsia="Arial"/>
        </w:rPr>
        <w:br w:type="page"/>
      </w:r>
      <w:bookmarkStart w:id="124" w:name="_Toc396465233"/>
      <w:r w:rsidR="00042E5B" w:rsidRPr="00185D1A">
        <w:rPr>
          <w:rFonts w:eastAsia="Arial"/>
        </w:rPr>
        <w:lastRenderedPageBreak/>
        <w:t>DESIGN DOCUMENT:</w:t>
      </w:r>
      <w:bookmarkEnd w:id="122"/>
      <w:bookmarkEnd w:id="123"/>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6C6A0B"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r w:rsidR="007B3243">
        <w:rPr>
          <w:noProof/>
        </w:rPr>
        <w:t>5</w:t>
      </w:r>
      <w:r>
        <w:fldChar w:fldCharType="end"/>
      </w:r>
      <w:r w:rsidR="00124186">
        <w:t xml:space="preserve">        </w:t>
      </w:r>
      <w:r>
        <w:t>DFD level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r w:rsidR="007B3243">
        <w:rPr>
          <w:noProof/>
        </w:rPr>
        <w:t>6</w:t>
      </w:r>
      <w:r>
        <w:fldChar w:fldCharType="end"/>
      </w:r>
      <w:r w:rsidR="00124186">
        <w:t xml:space="preserve"> </w:t>
      </w:r>
      <w:r>
        <w:t>DFD level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r w:rsidR="007B3243">
        <w:rPr>
          <w:noProof/>
        </w:rPr>
        <w:t>7</w:t>
      </w:r>
      <w:r>
        <w:fldChar w:fldCharType="end"/>
      </w:r>
      <w:r w:rsidR="00C239A5">
        <w:t xml:space="preserve">  </w:t>
      </w:r>
      <w:r>
        <w:t>DFD level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6C6A0B">
      <w:pPr>
        <w:numPr>
          <w:ilvl w:val="0"/>
          <w:numId w:val="11"/>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6C6A0B">
      <w:pPr>
        <w:numPr>
          <w:ilvl w:val="0"/>
          <w:numId w:val="11"/>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6C6A0B">
      <w:pPr>
        <w:numPr>
          <w:ilvl w:val="0"/>
          <w:numId w:val="11"/>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6C6A0B">
      <w:pPr>
        <w:numPr>
          <w:ilvl w:val="0"/>
          <w:numId w:val="11"/>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6C6A0B">
      <w:pPr>
        <w:numPr>
          <w:ilvl w:val="0"/>
          <w:numId w:val="11"/>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contents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lastRenderedPageBreak/>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lastRenderedPageBreak/>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lastRenderedPageBreak/>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1"/>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042F9B">
      <w:pPr>
        <w:numPr>
          <w:ilvl w:val="0"/>
          <w:numId w:val="13"/>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042F9B">
      <w:pPr>
        <w:numPr>
          <w:ilvl w:val="0"/>
          <w:numId w:val="13"/>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5073C3" w:rsidP="00185D1A">
      <w:pPr>
        <w:spacing w:line="240" w:lineRule="auto"/>
        <w:rPr>
          <w:rFonts w:ascii="Arial" w:eastAsia="Arial" w:hAnsi="Arial" w:cs="Arial"/>
        </w:rPr>
      </w:pPr>
      <w:hyperlink r:id="rId68" w:history="1">
        <w:r w:rsidRPr="00185D1A">
          <w:rPr>
            <w:rStyle w:val="Hyperlink"/>
            <w:rFonts w:ascii="Arial" w:hAnsi="Arial" w:cs="Arial"/>
          </w:rPr>
          <w:t>http://www.google.co.in</w:t>
        </w:r>
      </w:hyperlink>
    </w:p>
    <w:p w:rsidR="005073C3" w:rsidRPr="00185D1A" w:rsidRDefault="005073C3" w:rsidP="00185D1A">
      <w:pPr>
        <w:spacing w:line="240" w:lineRule="auto"/>
        <w:rPr>
          <w:rFonts w:ascii="Arial" w:eastAsia="Arial" w:hAnsi="Arial" w:cs="Arial"/>
        </w:rPr>
      </w:pPr>
      <w:hyperlink r:id="rId69" w:history="1">
        <w:r w:rsidRPr="00185D1A">
          <w:rPr>
            <w:rStyle w:val="Hyperlink"/>
            <w:rFonts w:ascii="Arial" w:hAnsi="Arial" w:cs="Arial"/>
          </w:rPr>
          <w:t>http://en.wikipedia.org</w:t>
        </w:r>
      </w:hyperlink>
      <w:r w:rsidRPr="00185D1A">
        <w:rPr>
          <w:rFonts w:ascii="Arial" w:hAnsi="Arial" w:cs="Arial"/>
        </w:rPr>
        <w:t xml:space="preserve"> </w:t>
      </w:r>
    </w:p>
    <w:p w:rsidR="005073C3" w:rsidRPr="00185D1A" w:rsidRDefault="005073C3" w:rsidP="00185D1A">
      <w:pPr>
        <w:spacing w:line="240" w:lineRule="auto"/>
        <w:rPr>
          <w:rFonts w:ascii="Arial" w:eastAsia="Arial" w:hAnsi="Arial" w:cs="Arial"/>
        </w:rPr>
      </w:pPr>
      <w:hyperlink r:id="rId70" w:history="1">
        <w:r w:rsidRPr="00185D1A">
          <w:rPr>
            <w:rStyle w:val="Hyperlink"/>
            <w:rFonts w:ascii="Arial" w:hAnsi="Arial" w:cs="Arial"/>
          </w:rPr>
          <w:t>http://msdn.microsoft.com/en-us/</w:t>
        </w:r>
      </w:hyperlink>
    </w:p>
    <w:p w:rsidR="005073C3" w:rsidRPr="00185D1A" w:rsidRDefault="005073C3" w:rsidP="00185D1A">
      <w:pPr>
        <w:spacing w:line="240" w:lineRule="auto"/>
        <w:rPr>
          <w:rFonts w:ascii="Arial" w:eastAsia="Arial" w:hAnsi="Arial" w:cs="Arial"/>
        </w:rPr>
      </w:pPr>
      <w:hyperlink r:id="rId71" w:history="1">
        <w:r w:rsidRPr="00185D1A">
          <w:rPr>
            <w:rStyle w:val="Hyperlink"/>
            <w:rFonts w:ascii="Arial" w:hAnsi="Arial" w:cs="Arial"/>
          </w:rPr>
          <w:t>http://www.microsoft.com/en-us/default.aspx</w:t>
        </w:r>
      </w:hyperlink>
    </w:p>
    <w:p w:rsidR="005073C3" w:rsidRPr="00185D1A" w:rsidRDefault="005073C3" w:rsidP="00185D1A">
      <w:pPr>
        <w:spacing w:line="240" w:lineRule="auto"/>
        <w:rPr>
          <w:rFonts w:ascii="Arial" w:eastAsia="Arial" w:hAnsi="Arial" w:cs="Arial"/>
        </w:rPr>
      </w:pPr>
      <w:hyperlink r:id="rId72" w:history="1">
        <w:r w:rsidRPr="00185D1A">
          <w:rPr>
            <w:rStyle w:val="Hyperlink"/>
            <w:rFonts w:ascii="Arial" w:hAnsi="Arial" w:cs="Arial"/>
          </w:rPr>
          <w:t>http://www.codeplex.com/</w:t>
        </w:r>
      </w:hyperlink>
    </w:p>
    <w:p w:rsidR="005073C3" w:rsidRPr="00185D1A" w:rsidRDefault="005073C3" w:rsidP="00185D1A">
      <w:pPr>
        <w:spacing w:line="240" w:lineRule="auto"/>
        <w:rPr>
          <w:rFonts w:ascii="Arial" w:eastAsia="Arial" w:hAnsi="Arial" w:cs="Arial"/>
        </w:rPr>
      </w:pPr>
      <w:hyperlink r:id="rId73" w:history="1">
        <w:r w:rsidRPr="00185D1A">
          <w:rPr>
            <w:rStyle w:val="Hyperlink"/>
            <w:rFonts w:ascii="Arial" w:hAnsi="Arial" w:cs="Arial"/>
          </w:rPr>
          <w:t>http://stackoverflow.com/</w:t>
        </w:r>
      </w:hyperlink>
    </w:p>
    <w:p w:rsidR="005073C3" w:rsidRPr="00185D1A" w:rsidRDefault="005073C3" w:rsidP="00185D1A">
      <w:pPr>
        <w:spacing w:line="240" w:lineRule="auto"/>
        <w:rPr>
          <w:rFonts w:ascii="Arial" w:eastAsia="Arial" w:hAnsi="Arial" w:cs="Arial"/>
        </w:rPr>
      </w:pPr>
      <w:hyperlink r:id="rId74" w:history="1">
        <w:r w:rsidRPr="00185D1A">
          <w:rPr>
            <w:rStyle w:val="Hyperlink"/>
            <w:rFonts w:ascii="Arial" w:hAnsi="Arial" w:cs="Arial"/>
          </w:rPr>
          <w:t>http://www.codeguru.com/</w:t>
        </w:r>
      </w:hyperlink>
    </w:p>
    <w:p w:rsidR="005073C3" w:rsidRPr="00185D1A" w:rsidRDefault="005073C3" w:rsidP="00185D1A">
      <w:pPr>
        <w:spacing w:line="240" w:lineRule="auto"/>
        <w:rPr>
          <w:rFonts w:ascii="Arial" w:eastAsia="Arial" w:hAnsi="Arial" w:cs="Arial"/>
        </w:rPr>
      </w:pPr>
      <w:hyperlink r:id="rId75" w:history="1">
        <w:r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8ED" w:rsidRDefault="00F318ED">
      <w:r>
        <w:separator/>
      </w:r>
    </w:p>
  </w:endnote>
  <w:endnote w:type="continuationSeparator" w:id="0">
    <w:p w:rsidR="00F318ED" w:rsidRDefault="00F31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8ED" w:rsidRDefault="00F318ED">
      <w:r>
        <w:separator/>
      </w:r>
    </w:p>
  </w:footnote>
  <w:footnote w:type="continuationSeparator" w:id="0">
    <w:p w:rsidR="00F318ED" w:rsidRDefault="00F318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AE1B"/>
      </v:shape>
    </w:pict>
  </w:numPicBullet>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4"/>
    <w:multiLevelType w:val="multilevel"/>
    <w:tmpl w:val="00000004"/>
    <w:lvl w:ilvl="0">
      <w:start w:val="1"/>
      <w:numFmt w:val="decimal"/>
      <w:lvlText w:val="%1."/>
      <w:lvlJc w:val="left"/>
      <w:pPr>
        <w:tabs>
          <w:tab w:val="num" w:pos="360"/>
        </w:tabs>
        <w:ind w:left="360" w:hanging="360"/>
      </w:pPr>
    </w:lvl>
    <w:lvl w:ilvl="1">
      <w:start w:val="1"/>
      <w:numFmt w:val="bullet"/>
      <w:lvlText w:val=""/>
      <w:lvlJc w:val="left"/>
      <w:pPr>
        <w:tabs>
          <w:tab w:val="num" w:pos="720"/>
        </w:tabs>
        <w:ind w:left="720" w:hanging="360"/>
      </w:pPr>
      <w:rPr>
        <w:rFonts w:ascii="Symbol" w:hAnsi="Symbol"/>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4">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5">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6">
    <w:nsid w:val="01FE13E7"/>
    <w:multiLevelType w:val="multilevel"/>
    <w:tmpl w:val="5B3ED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4A96F1D"/>
    <w:multiLevelType w:val="hybridMultilevel"/>
    <w:tmpl w:val="198A2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E06F03"/>
    <w:multiLevelType w:val="hybridMultilevel"/>
    <w:tmpl w:val="AB00CC2A"/>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195EFD"/>
    <w:multiLevelType w:val="multilevel"/>
    <w:tmpl w:val="211A36A2"/>
    <w:lvl w:ilvl="0">
      <w:start w:val="1"/>
      <w:numFmt w:val="decimal"/>
      <w:lvlText w:val="%1."/>
      <w:lvlJc w:val="left"/>
      <w:pPr>
        <w:tabs>
          <w:tab w:val="num" w:pos="360"/>
        </w:tabs>
        <w:ind w:left="360" w:hanging="360"/>
      </w:pPr>
      <w:rPr>
        <w:rFonts w:hint="default"/>
      </w:rPr>
    </w:lvl>
    <w:lvl w:ilvl="1">
      <w:start w:val="1"/>
      <w:numFmt w:val="bullet"/>
      <w:lvlText w:val=""/>
      <w:lvlPicBulletId w:val="0"/>
      <w:lvlJc w:val="left"/>
      <w:pPr>
        <w:tabs>
          <w:tab w:val="num" w:pos="720"/>
        </w:tabs>
        <w:ind w:left="720" w:hanging="360"/>
      </w:pPr>
      <w:rPr>
        <w:rFonts w:ascii="Symbol" w:hAnsi="Symbol"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4966C3A"/>
    <w:multiLevelType w:val="hybridMultilevel"/>
    <w:tmpl w:val="A3384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4325F4"/>
    <w:multiLevelType w:val="hybridMultilevel"/>
    <w:tmpl w:val="51EADE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FA2DEF"/>
    <w:multiLevelType w:val="multilevel"/>
    <w:tmpl w:val="EDA2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523ECF"/>
    <w:multiLevelType w:val="multilevel"/>
    <w:tmpl w:val="7A26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C80B5F"/>
    <w:multiLevelType w:val="hybridMultilevel"/>
    <w:tmpl w:val="FCCA94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097AF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953F08"/>
    <w:multiLevelType w:val="hybridMultilevel"/>
    <w:tmpl w:val="11B22222"/>
    <w:lvl w:ilvl="0" w:tplc="04090007">
      <w:start w:val="1"/>
      <w:numFmt w:val="bullet"/>
      <w:lvlText w:val=""/>
      <w:lvlPicBulletId w:val="0"/>
      <w:lvlJc w:val="left"/>
      <w:pPr>
        <w:tabs>
          <w:tab w:val="num" w:pos="1425"/>
        </w:tabs>
        <w:ind w:left="1425" w:hanging="360"/>
      </w:pPr>
      <w:rPr>
        <w:rFonts w:ascii="Symbol" w:hAnsi="Symbol" w:hint="default"/>
      </w:rPr>
    </w:lvl>
    <w:lvl w:ilvl="1" w:tplc="04090003" w:tentative="1">
      <w:start w:val="1"/>
      <w:numFmt w:val="bullet"/>
      <w:lvlText w:val="o"/>
      <w:lvlJc w:val="left"/>
      <w:pPr>
        <w:tabs>
          <w:tab w:val="num" w:pos="2145"/>
        </w:tabs>
        <w:ind w:left="2145" w:hanging="360"/>
      </w:pPr>
      <w:rPr>
        <w:rFonts w:ascii="Courier New" w:hAnsi="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19">
    <w:nsid w:val="28ED3AAC"/>
    <w:multiLevelType w:val="hybridMultilevel"/>
    <w:tmpl w:val="3DBA8C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2765DA"/>
    <w:multiLevelType w:val="hybridMultilevel"/>
    <w:tmpl w:val="6EA2C9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2CE425D"/>
    <w:multiLevelType w:val="hybridMultilevel"/>
    <w:tmpl w:val="633EA8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2C0DA5"/>
    <w:multiLevelType w:val="hybridMultilevel"/>
    <w:tmpl w:val="46546D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40959"/>
    <w:multiLevelType w:val="hybridMultilevel"/>
    <w:tmpl w:val="8FD20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915899"/>
    <w:multiLevelType w:val="multilevel"/>
    <w:tmpl w:val="5582EEBA"/>
    <w:lvl w:ilvl="0">
      <w:start w:val="1"/>
      <w:numFmt w:val="bullet"/>
      <w:lvlText w:val=""/>
      <w:lvlPicBulletId w:val="0"/>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7D87E6D"/>
    <w:multiLevelType w:val="hybridMultilevel"/>
    <w:tmpl w:val="E6A6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53A16"/>
    <w:multiLevelType w:val="hybridMultilevel"/>
    <w:tmpl w:val="33EEBB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836A81"/>
    <w:multiLevelType w:val="hybridMultilevel"/>
    <w:tmpl w:val="2E68B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235BAA"/>
    <w:multiLevelType w:val="hybridMultilevel"/>
    <w:tmpl w:val="9BB88C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96308D"/>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624B1BF4"/>
    <w:multiLevelType w:val="multilevel"/>
    <w:tmpl w:val="1800278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71279BB"/>
    <w:multiLevelType w:val="hybridMultilevel"/>
    <w:tmpl w:val="DDC0C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770491"/>
    <w:multiLevelType w:val="hybridMultilevel"/>
    <w:tmpl w:val="98DE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C54850"/>
    <w:multiLevelType w:val="hybridMultilevel"/>
    <w:tmpl w:val="D3B8F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CE7D9E"/>
    <w:multiLevelType w:val="hybridMultilevel"/>
    <w:tmpl w:val="EEFE1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A6A419A"/>
    <w:multiLevelType w:val="multilevel"/>
    <w:tmpl w:val="DCC87D88"/>
    <w:lvl w:ilvl="0">
      <w:start w:val="3"/>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37">
    <w:nsid w:val="6BDA4A52"/>
    <w:multiLevelType w:val="hybridMultilevel"/>
    <w:tmpl w:val="D8C819FE"/>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D9A0981"/>
    <w:multiLevelType w:val="hybridMultilevel"/>
    <w:tmpl w:val="B2666F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D5037A"/>
    <w:multiLevelType w:val="hybridMultilevel"/>
    <w:tmpl w:val="0DF60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40E0CE1"/>
    <w:multiLevelType w:val="hybridMultilevel"/>
    <w:tmpl w:val="8DE4F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41E0083"/>
    <w:multiLevelType w:val="hybridMultilevel"/>
    <w:tmpl w:val="6CD45AF0"/>
    <w:lvl w:ilvl="0" w:tplc="04090007">
      <w:start w:val="1"/>
      <w:numFmt w:val="bullet"/>
      <w:lvlText w:val=""/>
      <w:lvlPicBulletId w:val="0"/>
      <w:lvlJc w:val="left"/>
      <w:pPr>
        <w:tabs>
          <w:tab w:val="num" w:pos="1069"/>
        </w:tabs>
        <w:ind w:left="1069" w:hanging="360"/>
      </w:pPr>
      <w:rPr>
        <w:rFonts w:ascii="Symbol" w:hAnsi="Symbol" w:hint="default"/>
      </w:rPr>
    </w:lvl>
    <w:lvl w:ilvl="1" w:tplc="04090003" w:tentative="1">
      <w:start w:val="1"/>
      <w:numFmt w:val="bullet"/>
      <w:lvlText w:val="o"/>
      <w:lvlJc w:val="left"/>
      <w:pPr>
        <w:tabs>
          <w:tab w:val="num" w:pos="1789"/>
        </w:tabs>
        <w:ind w:left="1789" w:hanging="360"/>
      </w:pPr>
      <w:rPr>
        <w:rFonts w:ascii="Courier New" w:hAnsi="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3">
    <w:nsid w:val="76FE488F"/>
    <w:multiLevelType w:val="hybridMultilevel"/>
    <w:tmpl w:val="6A7E064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225AC6"/>
    <w:multiLevelType w:val="hybridMultilevel"/>
    <w:tmpl w:val="6FB2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7A641CBE"/>
    <w:multiLevelType w:val="multilevel"/>
    <w:tmpl w:val="D30A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CBF06F0"/>
    <w:multiLevelType w:val="hybridMultilevel"/>
    <w:tmpl w:val="B09602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9C7F8A"/>
    <w:multiLevelType w:val="hybridMultilevel"/>
    <w:tmpl w:val="3E24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0"/>
  </w:num>
  <w:num w:numId="3">
    <w:abstractNumId w:val="46"/>
  </w:num>
  <w:num w:numId="4">
    <w:abstractNumId w:val="15"/>
  </w:num>
  <w:num w:numId="5">
    <w:abstractNumId w:val="1"/>
  </w:num>
  <w:num w:numId="6">
    <w:abstractNumId w:val="3"/>
  </w:num>
  <w:num w:numId="7">
    <w:abstractNumId w:val="4"/>
  </w:num>
  <w:num w:numId="8">
    <w:abstractNumId w:val="5"/>
  </w:num>
  <w:num w:numId="9">
    <w:abstractNumId w:val="10"/>
  </w:num>
  <w:num w:numId="10">
    <w:abstractNumId w:val="17"/>
  </w:num>
  <w:num w:numId="11">
    <w:abstractNumId w:val="0"/>
  </w:num>
  <w:num w:numId="12">
    <w:abstractNumId w:val="38"/>
  </w:num>
  <w:num w:numId="13">
    <w:abstractNumId w:val="25"/>
  </w:num>
  <w:num w:numId="14">
    <w:abstractNumId w:val="31"/>
  </w:num>
  <w:num w:numId="15">
    <w:abstractNumId w:val="18"/>
  </w:num>
  <w:num w:numId="16">
    <w:abstractNumId w:val="20"/>
  </w:num>
  <w:num w:numId="17">
    <w:abstractNumId w:val="9"/>
  </w:num>
  <w:num w:numId="18">
    <w:abstractNumId w:val="11"/>
  </w:num>
  <w:num w:numId="19">
    <w:abstractNumId w:val="42"/>
  </w:num>
  <w:num w:numId="20">
    <w:abstractNumId w:val="30"/>
  </w:num>
  <w:num w:numId="21">
    <w:abstractNumId w:val="37"/>
  </w:num>
  <w:num w:numId="22">
    <w:abstractNumId w:val="24"/>
  </w:num>
  <w:num w:numId="23">
    <w:abstractNumId w:val="12"/>
  </w:num>
  <w:num w:numId="24">
    <w:abstractNumId w:val="43"/>
  </w:num>
  <w:num w:numId="25">
    <w:abstractNumId w:val="41"/>
  </w:num>
  <w:num w:numId="26">
    <w:abstractNumId w:val="26"/>
  </w:num>
  <w:num w:numId="27">
    <w:abstractNumId w:val="2"/>
  </w:num>
  <w:num w:numId="28">
    <w:abstractNumId w:val="45"/>
  </w:num>
  <w:num w:numId="29">
    <w:abstractNumId w:val="6"/>
  </w:num>
  <w:num w:numId="30">
    <w:abstractNumId w:val="28"/>
  </w:num>
  <w:num w:numId="31">
    <w:abstractNumId w:val="33"/>
  </w:num>
  <w:num w:numId="32">
    <w:abstractNumId w:val="19"/>
  </w:num>
  <w:num w:numId="33">
    <w:abstractNumId w:val="47"/>
  </w:num>
  <w:num w:numId="34">
    <w:abstractNumId w:val="49"/>
  </w:num>
  <w:num w:numId="35">
    <w:abstractNumId w:val="13"/>
  </w:num>
  <w:num w:numId="36">
    <w:abstractNumId w:val="29"/>
  </w:num>
  <w:num w:numId="37">
    <w:abstractNumId w:val="39"/>
  </w:num>
  <w:num w:numId="38">
    <w:abstractNumId w:val="32"/>
  </w:num>
  <w:num w:numId="39">
    <w:abstractNumId w:val="27"/>
  </w:num>
  <w:num w:numId="40">
    <w:abstractNumId w:val="16"/>
  </w:num>
  <w:num w:numId="41">
    <w:abstractNumId w:val="23"/>
  </w:num>
  <w:num w:numId="42">
    <w:abstractNumId w:val="22"/>
  </w:num>
  <w:num w:numId="43">
    <w:abstractNumId w:val="44"/>
  </w:num>
  <w:num w:numId="44">
    <w:abstractNumId w:val="8"/>
  </w:num>
  <w:num w:numId="45">
    <w:abstractNumId w:val="21"/>
  </w:num>
  <w:num w:numId="46">
    <w:abstractNumId w:val="34"/>
  </w:num>
  <w:num w:numId="47">
    <w:abstractNumId w:val="36"/>
  </w:num>
  <w:num w:numId="48">
    <w:abstractNumId w:val="48"/>
  </w:num>
  <w:num w:numId="49">
    <w:abstractNumId w:val="14"/>
  </w:num>
  <w:num w:numId="50">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C4E1B"/>
    <w:rsid w:val="002C67AC"/>
    <w:rsid w:val="002F214E"/>
    <w:rsid w:val="002F4A3C"/>
    <w:rsid w:val="002F67D1"/>
    <w:rsid w:val="00316D53"/>
    <w:rsid w:val="00320E85"/>
    <w:rsid w:val="0032545E"/>
    <w:rsid w:val="003435DE"/>
    <w:rsid w:val="0034797D"/>
    <w:rsid w:val="003B1CA7"/>
    <w:rsid w:val="003B5630"/>
    <w:rsid w:val="003C35CE"/>
    <w:rsid w:val="003C4BFC"/>
    <w:rsid w:val="004129B3"/>
    <w:rsid w:val="004300A8"/>
    <w:rsid w:val="004304C3"/>
    <w:rsid w:val="004A5883"/>
    <w:rsid w:val="004B3EBC"/>
    <w:rsid w:val="004B5301"/>
    <w:rsid w:val="004B6B2F"/>
    <w:rsid w:val="004E036F"/>
    <w:rsid w:val="004F49A7"/>
    <w:rsid w:val="00500D2A"/>
    <w:rsid w:val="005073C3"/>
    <w:rsid w:val="00521FAD"/>
    <w:rsid w:val="005532EE"/>
    <w:rsid w:val="00566355"/>
    <w:rsid w:val="005828BB"/>
    <w:rsid w:val="005955CF"/>
    <w:rsid w:val="005E7823"/>
    <w:rsid w:val="005F288F"/>
    <w:rsid w:val="005F34EE"/>
    <w:rsid w:val="00606559"/>
    <w:rsid w:val="0065512A"/>
    <w:rsid w:val="00666742"/>
    <w:rsid w:val="006B561E"/>
    <w:rsid w:val="006C6A0B"/>
    <w:rsid w:val="006D194C"/>
    <w:rsid w:val="006D5427"/>
    <w:rsid w:val="006D7579"/>
    <w:rsid w:val="006E24C4"/>
    <w:rsid w:val="006F6447"/>
    <w:rsid w:val="00724033"/>
    <w:rsid w:val="00733F72"/>
    <w:rsid w:val="007770D2"/>
    <w:rsid w:val="007A3811"/>
    <w:rsid w:val="007B20DD"/>
    <w:rsid w:val="007B3243"/>
    <w:rsid w:val="007C1B2D"/>
    <w:rsid w:val="007C7673"/>
    <w:rsid w:val="007D1E7B"/>
    <w:rsid w:val="007F4950"/>
    <w:rsid w:val="00821F08"/>
    <w:rsid w:val="008406C4"/>
    <w:rsid w:val="00861C7C"/>
    <w:rsid w:val="00876987"/>
    <w:rsid w:val="00893BFC"/>
    <w:rsid w:val="008F6101"/>
    <w:rsid w:val="009006F1"/>
    <w:rsid w:val="009139EC"/>
    <w:rsid w:val="0093494C"/>
    <w:rsid w:val="00935D54"/>
    <w:rsid w:val="00941D6E"/>
    <w:rsid w:val="00960288"/>
    <w:rsid w:val="00963BA3"/>
    <w:rsid w:val="00971996"/>
    <w:rsid w:val="00974135"/>
    <w:rsid w:val="00980796"/>
    <w:rsid w:val="00984B90"/>
    <w:rsid w:val="009870BE"/>
    <w:rsid w:val="0099464F"/>
    <w:rsid w:val="009B3C61"/>
    <w:rsid w:val="009B5C4F"/>
    <w:rsid w:val="009D2732"/>
    <w:rsid w:val="00A1396B"/>
    <w:rsid w:val="00A14803"/>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807D3"/>
    <w:rsid w:val="00DE5BC4"/>
    <w:rsid w:val="00DE7222"/>
    <w:rsid w:val="00DF3CF8"/>
    <w:rsid w:val="00E013E9"/>
    <w:rsid w:val="00E02872"/>
    <w:rsid w:val="00E1458F"/>
    <w:rsid w:val="00E15443"/>
    <w:rsid w:val="00E24BAF"/>
    <w:rsid w:val="00E349EC"/>
    <w:rsid w:val="00E42A79"/>
    <w:rsid w:val="00E459B1"/>
    <w:rsid w:val="00E52974"/>
    <w:rsid w:val="00E67F7B"/>
    <w:rsid w:val="00E77A5D"/>
    <w:rsid w:val="00E8576E"/>
    <w:rsid w:val="00EA02ED"/>
    <w:rsid w:val="00EA6B7D"/>
    <w:rsid w:val="00EB6C6B"/>
    <w:rsid w:val="00F03729"/>
    <w:rsid w:val="00F20148"/>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WW8Num1z0">
    <w:name w:val="WW8Num1z0"/>
    <w:rPr>
      <w:sz w:val="24"/>
      <w:szCs w:val="24"/>
    </w:rPr>
  </w:style>
  <w:style w:type="character" w:styleId="DefaultParagraphFont0">
    <w:name w:val="Default Paragraph Font"/>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WW8Num1z0">
    <w:name w:val="WW8Num1z0"/>
    <w:rPr>
      <w:sz w:val="24"/>
      <w:szCs w:val="24"/>
    </w:rPr>
  </w:style>
  <w:style w:type="character" w:styleId="DefaultParagraphFont0">
    <w:name w:val="Default Paragraph Font"/>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en.wikipedia.org/wiki/Component-based_software_engineering" TargetMode="External"/><Relationship Id="rId42" Type="http://schemas.openxmlformats.org/officeDocument/2006/relationships/image" Target="media/image23.jpeg"/><Relationship Id="rId47" Type="http://schemas.openxmlformats.org/officeDocument/2006/relationships/hyperlink" Target="http://msdn.microsoft.com/en-us/library/system.windows.controls.aspx" TargetMode="External"/><Relationship Id="rId63" Type="http://schemas.openxmlformats.org/officeDocument/2006/relationships/image" Target="media/image33.png"/><Relationship Id="rId68" Type="http://schemas.openxmlformats.org/officeDocument/2006/relationships/hyperlink" Target="http://www.google.co.in/" TargetMode="External"/><Relationship Id="rId16" Type="http://schemas.openxmlformats.org/officeDocument/2006/relationships/hyperlink" Target="http://en.wikipedia.org/wiki/Declarative_programming" TargetMode="External"/><Relationship Id="rId11" Type="http://schemas.openxmlformats.org/officeDocument/2006/relationships/image" Target="media/image4.png"/><Relationship Id="rId24" Type="http://schemas.openxmlformats.org/officeDocument/2006/relationships/hyperlink" Target="http://en.wikipedia.org/wiki/International_Organization_for_Standardization"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hyperlink" Target="http://en.wikipedia.org/wiki/Object-oriented_programming" TargetMode="External"/><Relationship Id="rId14" Type="http://schemas.openxmlformats.org/officeDocument/2006/relationships/hyperlink" Target="http://en.wikipedia.org/wiki/Multi-paradigm_programming_language" TargetMode="External"/><Relationship Id="rId22" Type="http://schemas.openxmlformats.org/officeDocument/2006/relationships/hyperlink" Target="http://en.wikipedia.org/wiki/Microsoft"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Functional_programming" TargetMode="External"/><Relationship Id="rId25" Type="http://schemas.openxmlformats.org/officeDocument/2006/relationships/hyperlink" Target="http://en.wikipedia.org/wiki/Common_Language_Infrastructure" TargetMode="Externa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en.wikipedia.org/wiki/Class_(computer_science)" TargetMode="External"/><Relationship Id="rId41" Type="http://schemas.openxmlformats.org/officeDocument/2006/relationships/image" Target="media/image22.emf"/><Relationship Id="rId54" Type="http://schemas.openxmlformats.org/officeDocument/2006/relationships/hyperlink" Target="http://msdn.microsoft.com/en-us/library/system.xml.linq.aspx" TargetMode="External"/><Relationship Id="rId62" Type="http://schemas.openxmlformats.org/officeDocument/2006/relationships/image" Target="media/image32.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Imperative_programming" TargetMode="External"/><Relationship Id="rId23" Type="http://schemas.openxmlformats.org/officeDocument/2006/relationships/hyperlink" Target="http://en.wikipedia.org/wiki/Ecma_International"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image" Target="media/image12.jpe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en.wikipedia.org/wiki/Generic_programmin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2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EEA64-5193-4EAA-8450-75DE457E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14483</Words>
  <Characters>82557</Characters>
  <Application>Microsoft Office Word</Application>
  <DocSecurity>0</DocSecurity>
  <Lines>687</Lines>
  <Paragraphs>193</Paragraphs>
  <ScaleCrop>false</ScaleCrop>
  <Company/>
  <LinksUpToDate>false</LinksUpToDate>
  <CharactersWithSpaces>96847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2</cp:revision>
  <cp:lastPrinted>2011-03-30T05:11:00Z</cp:lastPrinted>
  <dcterms:created xsi:type="dcterms:W3CDTF">2014-08-22T04:48:00Z</dcterms:created>
  <dcterms:modified xsi:type="dcterms:W3CDTF">2014-08-22T04:48:00Z</dcterms:modified>
</cp:coreProperties>
</file>