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14:anchorId="3DA59696" wp14:editId="148ECAEB">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14:anchorId="450B455B" wp14:editId="5C707F6F">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1755D4">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1755D4">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1755D4">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1755D4">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1755D4">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1755D4">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1755D4">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14:anchorId="62D5BB2F" wp14:editId="3C7AEF9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534539F5" wp14:editId="21CD5342">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1755D4">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1755D4">
      <w:pPr>
        <w:pStyle w:val="ListParagraph"/>
        <w:numPr>
          <w:ilvl w:val="0"/>
          <w:numId w:val="10"/>
        </w:numPr>
        <w:rPr>
          <w:rFonts w:eastAsia="Arial"/>
        </w:rPr>
      </w:pPr>
      <w:r w:rsidRPr="004B2C10">
        <w:rPr>
          <w:rFonts w:eastAsia="Arial"/>
        </w:rPr>
        <w:t>It should be "robust and secure"</w:t>
      </w:r>
    </w:p>
    <w:p w:rsidR="004B2C10" w:rsidRPr="004B2C10" w:rsidRDefault="004B2C10" w:rsidP="001755D4">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1755D4">
      <w:pPr>
        <w:pStyle w:val="ListParagraph"/>
        <w:numPr>
          <w:ilvl w:val="0"/>
          <w:numId w:val="10"/>
        </w:numPr>
        <w:rPr>
          <w:rFonts w:eastAsia="Arial"/>
        </w:rPr>
      </w:pPr>
      <w:r w:rsidRPr="004B2C10">
        <w:rPr>
          <w:rFonts w:eastAsia="Arial"/>
        </w:rPr>
        <w:t>It should execute with "high performance"</w:t>
      </w:r>
    </w:p>
    <w:p w:rsidR="004B2C10" w:rsidRDefault="004B2C10" w:rsidP="001755D4">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465188"/>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5CFFC9FD" wp14:editId="5BF4E5E5">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465189"/>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5D246D1D" wp14:editId="597AD317">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1755D4">
      <w:pPr>
        <w:pStyle w:val="NoSpacing"/>
        <w:numPr>
          <w:ilvl w:val="0"/>
          <w:numId w:val="7"/>
        </w:numPr>
      </w:pPr>
      <w:r w:rsidRPr="004D2DDF">
        <w:t>Full C# and Java support with many language specific elements</w:t>
      </w:r>
    </w:p>
    <w:p w:rsidR="009B5C4F" w:rsidRPr="004D2DDF" w:rsidRDefault="009B5C4F" w:rsidP="001755D4">
      <w:pPr>
        <w:pStyle w:val="NoSpacing"/>
        <w:numPr>
          <w:ilvl w:val="0"/>
          <w:numId w:val="7"/>
        </w:numPr>
      </w:pPr>
      <w:r w:rsidRPr="004D2DDF">
        <w:t>Simple and easy to use user interface</w:t>
      </w:r>
    </w:p>
    <w:p w:rsidR="009B5C4F" w:rsidRPr="004D2DDF" w:rsidRDefault="009B5C4F" w:rsidP="001755D4">
      <w:pPr>
        <w:pStyle w:val="NoSpacing"/>
        <w:numPr>
          <w:ilvl w:val="0"/>
          <w:numId w:val="7"/>
        </w:numPr>
      </w:pPr>
      <w:r w:rsidRPr="004D2DDF">
        <w:t>Inline class editors with syntactic parsers for easy and fast editing</w:t>
      </w:r>
    </w:p>
    <w:p w:rsidR="009B5C4F" w:rsidRPr="004D2DDF" w:rsidRDefault="009B5C4F" w:rsidP="001755D4">
      <w:pPr>
        <w:pStyle w:val="NoSpacing"/>
        <w:numPr>
          <w:ilvl w:val="0"/>
          <w:numId w:val="7"/>
        </w:numPr>
      </w:pPr>
      <w:r w:rsidRPr="004D2DDF">
        <w:t>Source code generation</w:t>
      </w:r>
    </w:p>
    <w:p w:rsidR="009B5C4F" w:rsidRPr="004D2DDF" w:rsidRDefault="009B5C4F" w:rsidP="001755D4">
      <w:pPr>
        <w:pStyle w:val="NoSpacing"/>
        <w:numPr>
          <w:ilvl w:val="0"/>
          <w:numId w:val="7"/>
        </w:numPr>
      </w:pPr>
      <w:r w:rsidRPr="004D2DDF">
        <w:t>Reverse engineering from .NET assemblies (thanks to Malte Ried)</w:t>
      </w:r>
    </w:p>
    <w:p w:rsidR="009B5C4F" w:rsidRPr="004D2DDF" w:rsidRDefault="009B5C4F" w:rsidP="001755D4">
      <w:pPr>
        <w:pStyle w:val="NoSpacing"/>
        <w:numPr>
          <w:ilvl w:val="0"/>
          <w:numId w:val="7"/>
        </w:numPr>
      </w:pPr>
      <w:r w:rsidRPr="004D2DDF">
        <w:t>Configurable diagram styles</w:t>
      </w:r>
    </w:p>
    <w:p w:rsidR="009B5C4F" w:rsidRPr="004D2DDF" w:rsidRDefault="009B5C4F" w:rsidP="001755D4">
      <w:pPr>
        <w:pStyle w:val="NoSpacing"/>
        <w:numPr>
          <w:ilvl w:val="0"/>
          <w:numId w:val="7"/>
        </w:numPr>
      </w:pPr>
      <w:r w:rsidRPr="004D2DDF">
        <w:t>Printing / saving to image</w:t>
      </w:r>
    </w:p>
    <w:p w:rsidR="009B5C4F" w:rsidRPr="004D2DDF" w:rsidRDefault="009B5C4F" w:rsidP="001755D4">
      <w:pPr>
        <w:pStyle w:val="NoSpacing"/>
        <w:numPr>
          <w:ilvl w:val="0"/>
          <w:numId w:val="7"/>
        </w:numPr>
      </w:pPr>
      <w:r w:rsidRPr="004D2DDF">
        <w:t>Multilingual user interface</w:t>
      </w:r>
    </w:p>
    <w:p w:rsidR="009B5C4F" w:rsidRPr="004D2DDF" w:rsidRDefault="009B5C4F" w:rsidP="001755D4">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bookmarkStart w:id="55" w:name="_Toc396465190"/>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 xml:space="preserve">Database - </w:t>
      </w:r>
      <w:bookmarkEnd w:id="54"/>
      <w:bookmarkEnd w:id="55"/>
      <w:r w:rsidR="00D72048" w:rsidRPr="00D72048">
        <w:rPr>
          <w:rFonts w:ascii="Tahoma" w:eastAsia="Arial" w:hAnsi="Tahoma" w:cs="Tahoma"/>
        </w:rPr>
        <w:t>PostgreSQL</w:t>
      </w:r>
    </w:p>
    <w:p w:rsidR="009B5C4F" w:rsidRDefault="00D72048" w:rsidP="009B5C4F">
      <w:pPr>
        <w:jc w:val="center"/>
      </w:pPr>
      <w:r>
        <w:rPr>
          <w:noProof/>
          <w:lang w:bidi="ar-SA"/>
        </w:rPr>
        <w:drawing>
          <wp:inline distT="0" distB="0" distL="0" distR="0" wp14:anchorId="5801063A" wp14:editId="3A58B5FD">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784A795B" wp14:editId="5C1E9F14">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465191"/>
      <w:proofErr w:type="gramStart"/>
      <w:r w:rsidRPr="00774CFF">
        <w:rPr>
          <w:lang w:val="en"/>
        </w:rPr>
        <w:t>pgAdmin</w:t>
      </w:r>
      <w:proofErr w:type="gramEnd"/>
      <w:r w:rsidRPr="00774CFF">
        <w:rPr>
          <w:lang w:val="en"/>
        </w:rPr>
        <w:t xml:space="preserve"> </w:t>
      </w:r>
      <w:bookmarkEnd w:id="56"/>
      <w:r>
        <w:rPr>
          <w:lang w:val="en"/>
        </w:rPr>
        <w:t>Database Editor</w:t>
      </w:r>
    </w:p>
    <w:p w:rsidR="009B5C4F" w:rsidRPr="008149DB" w:rsidRDefault="00083BC9" w:rsidP="00083BC9">
      <w:pPr>
        <w:jc w:val="center"/>
        <w:rPr>
          <w:rFonts w:eastAsia="Arial"/>
        </w:rPr>
      </w:pPr>
      <w:r>
        <w:rPr>
          <w:rFonts w:eastAsia="Arial"/>
          <w:noProof/>
        </w:rPr>
        <w:drawing>
          <wp:inline distT="0" distB="0" distL="0" distR="0" wp14:anchorId="1DC9A865" wp14:editId="5C4DF445">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r w:rsidRPr="0098271E">
        <w:lastRenderedPageBreak/>
        <w:t>Bootstrap</w:t>
      </w:r>
      <w:r>
        <w:rPr>
          <w:lang w:val="en-US"/>
        </w:rPr>
        <w:t xml:space="preserve"> ( Front End Framework)</w:t>
      </w:r>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14:anchorId="35A0E325" wp14:editId="7836C161">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F21157" w:rsidP="00F21157">
      <w:pPr>
        <w:pStyle w:val="Heading2"/>
        <w:rPr>
          <w:lang w:val="en-US"/>
        </w:rPr>
      </w:pPr>
      <w:r>
        <w:t xml:space="preserve">Hibernate </w:t>
      </w:r>
      <w:r w:rsidRPr="00F21157">
        <w:t>ORM</w:t>
      </w:r>
    </w:p>
    <w:p w:rsidR="0060404E" w:rsidRDefault="0060404E" w:rsidP="0060404E">
      <w:pPr>
        <w:jc w:val="center"/>
        <w:rPr>
          <w:lang w:bidi="ar-SA"/>
        </w:rPr>
      </w:pPr>
      <w:r>
        <w:rPr>
          <w:noProof/>
          <w:lang w:bidi="ar-SA"/>
        </w:rPr>
        <w:drawing>
          <wp:inline distT="0" distB="0" distL="0" distR="0" wp14:anchorId="67A59641" wp14:editId="56822ABB">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F21157">
      <w:pPr>
        <w:rPr>
          <w:lang w:bidi="ar-SA"/>
        </w:rPr>
      </w:pPr>
      <w:r>
        <w:rPr>
          <w:lang w:bidi="ar-SA"/>
        </w:rP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rPr>
          <w:lang w:bidi="ar-SA"/>
        </w:rPr>
        <w:t xml:space="preserve"> </w:t>
      </w:r>
      <w:r>
        <w:rPr>
          <w:lang w:bidi="ar-SA"/>
        </w:rPr>
        <w:t>Hibernate is a free software that is distributed under the GNU Lesser General Public License.</w:t>
      </w:r>
      <w:r w:rsidR="0095561B">
        <w:rPr>
          <w:lang w:bidi="ar-SA"/>
        </w:rPr>
        <w:t xml:space="preserve"> </w:t>
      </w:r>
      <w:r>
        <w:rPr>
          <w:lang w:bidi="ar-SA"/>
        </w:rPr>
        <w:t>Hibernate's primary feature is mapping from Java c</w:t>
      </w:r>
      <w:bookmarkStart w:id="57" w:name="_GoBack"/>
      <w:bookmarkEnd w:id="57"/>
      <w:r>
        <w:rPr>
          <w:lang w:bidi="ar-SA"/>
        </w:rPr>
        <w:t>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rPr>
          <w:lang w:bidi="ar-SA"/>
        </w:rPr>
        <w:t xml:space="preserve"> </w:t>
      </w:r>
      <w:r>
        <w:rPr>
          <w:lang w:bidi="ar-SA"/>
        </w:rP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rPr>
          <w:lang w:bidi="ar-SA"/>
        </w:rPr>
        <w:t xml:space="preserve"> </w:t>
      </w:r>
      <w:r>
        <w:rPr>
          <w:lang w:bidi="ar-SA"/>
        </w:rP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rPr>
          <w:lang w:bidi="ar-SA"/>
        </w:rPr>
        <w:t xml:space="preserve"> </w:t>
      </w:r>
      <w:r>
        <w:rPr>
          <w:lang w:bidi="ar-SA"/>
        </w:rPr>
        <w:t>Hibernate supports the mapping of custom value types. This makes the following scenarios possible:</w:t>
      </w:r>
    </w:p>
    <w:p w:rsidR="00F21157" w:rsidRDefault="00F21157" w:rsidP="001755D4">
      <w:pPr>
        <w:pStyle w:val="ListParagraph"/>
        <w:numPr>
          <w:ilvl w:val="0"/>
          <w:numId w:val="11"/>
        </w:numPr>
        <w:rPr>
          <w:lang w:bidi="ar-SA"/>
        </w:rPr>
      </w:pPr>
      <w:r>
        <w:rPr>
          <w:lang w:bidi="ar-SA"/>
        </w:rPr>
        <w:t>Overriding the default SQL type that Hibernate chooses when mapping a column to a property.</w:t>
      </w:r>
    </w:p>
    <w:p w:rsidR="00F21157" w:rsidRDefault="00F21157" w:rsidP="001755D4">
      <w:pPr>
        <w:pStyle w:val="ListParagraph"/>
        <w:numPr>
          <w:ilvl w:val="0"/>
          <w:numId w:val="11"/>
        </w:numPr>
        <w:rPr>
          <w:lang w:bidi="ar-SA"/>
        </w:rPr>
      </w:pPr>
      <w:r>
        <w:rPr>
          <w:lang w:bidi="ar-SA"/>
        </w:rPr>
        <w:lastRenderedPageBreak/>
        <w:t>Mapping Java Enum to columns as if they were regular properties.</w:t>
      </w:r>
    </w:p>
    <w:p w:rsidR="00F21157" w:rsidRDefault="00F21157" w:rsidP="001755D4">
      <w:pPr>
        <w:pStyle w:val="ListParagraph"/>
        <w:numPr>
          <w:ilvl w:val="0"/>
          <w:numId w:val="11"/>
        </w:numPr>
        <w:rPr>
          <w:lang w:bidi="ar-SA"/>
        </w:rPr>
      </w:pPr>
      <w:r>
        <w:rPr>
          <w:lang w:bidi="ar-SA"/>
        </w:rPr>
        <w:t>Mapping a single property to multiple columns.</w:t>
      </w:r>
    </w:p>
    <w:p w:rsidR="00F21157" w:rsidRPr="00F21157" w:rsidRDefault="00F21157" w:rsidP="00F21157">
      <w:pPr>
        <w:rPr>
          <w:lang w:bidi="ar-SA"/>
        </w:rPr>
      </w:pPr>
      <w:r>
        <w:rPr>
          <w:lang w:bidi="ar-SA"/>
        </w:rP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rPr>
          <w:lang w:bidi="ar-SA"/>
        </w:rPr>
        <w:t>class objects</w:t>
      </w:r>
      <w:r>
        <w:rPr>
          <w:lang w:bidi="ar-SA"/>
        </w:rPr>
        <w:t xml:space="preserve"> an application is needed to be store in which table of database.</w:t>
      </w:r>
      <w:r w:rsidR="00BF17DC">
        <w:rPr>
          <w:lang w:bidi="ar-SA"/>
        </w:rPr>
        <w:t xml:space="preserve"> </w:t>
      </w:r>
      <w:r>
        <w:rPr>
          <w:lang w:bidi="ar-SA"/>
        </w:rP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rPr>
          <w:lang w:bidi="ar-SA"/>
        </w:rPr>
        <w:t>equ</w:t>
      </w:r>
      <w:r w:rsidR="0095561B">
        <w:rPr>
          <w:lang w:bidi="ar-SA"/>
        </w:rPr>
        <w:t>als(</w:t>
      </w:r>
      <w:proofErr w:type="gramEnd"/>
      <w:r w:rsidR="0095561B">
        <w:rPr>
          <w:lang w:bidi="ar-SA"/>
        </w:rPr>
        <w:t xml:space="preserve">) and hashCode() methods. </w:t>
      </w:r>
      <w:r>
        <w:rPr>
          <w:lang w:bidi="ar-SA"/>
        </w:rPr>
        <w:t>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avoids unnecessary database write actions by performing SQL updates only on the modified fields of persistent objects.</w:t>
      </w:r>
    </w:p>
    <w:p w:rsidR="00083BC9" w:rsidRPr="00944AD6" w:rsidRDefault="00083BC9" w:rsidP="00083BC9">
      <w:pPr>
        <w:pStyle w:val="Heading2"/>
      </w:pPr>
      <w:r>
        <w:t>Summary of technologies used</w:t>
      </w:r>
    </w:p>
    <w:p w:rsidR="002B7AFC" w:rsidRDefault="002B7AFC"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521FAD" w:rsidRPr="00185D1A" w:rsidRDefault="00521FAD" w:rsidP="0095561B">
      <w:pPr>
        <w:pStyle w:val="Heading1"/>
        <w:rPr>
          <w:rFonts w:eastAsia="Arial"/>
        </w:rPr>
      </w:pPr>
      <w:bookmarkStart w:id="58" w:name="_Toc396465192"/>
      <w:r w:rsidRPr="00185D1A">
        <w:rPr>
          <w:rFonts w:eastAsia="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14:anchorId="6E3DB5D0" wp14:editId="5074E68C">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1755D4">
      <w:pPr>
        <w:widowControl w:val="0"/>
        <w:numPr>
          <w:ilvl w:val="0"/>
          <w:numId w:val="4"/>
        </w:numPr>
        <w:suppressAutoHyphens/>
        <w:spacing w:after="0" w:line="240" w:lineRule="auto"/>
        <w:rPr>
          <w:lang w:eastAsia="ar-SA" w:bidi="ar-SA"/>
        </w:rPr>
      </w:pPr>
      <w:r>
        <w:rPr>
          <w:lang w:eastAsia="ar-SA" w:bidi="ar-SA"/>
        </w:rPr>
        <w:t>Hospital User GUI</w:t>
      </w:r>
    </w:p>
    <w:p w:rsidR="003B1CA7" w:rsidRDefault="003B1CA7" w:rsidP="001755D4">
      <w:pPr>
        <w:widowControl w:val="0"/>
        <w:numPr>
          <w:ilvl w:val="0"/>
          <w:numId w:val="4"/>
        </w:numPr>
        <w:suppressAutoHyphens/>
        <w:spacing w:after="0" w:line="240" w:lineRule="auto"/>
        <w:rPr>
          <w:lang w:eastAsia="ar-SA" w:bidi="ar-SA"/>
        </w:rPr>
      </w:pPr>
      <w:r>
        <w:rPr>
          <w:lang w:eastAsia="ar-SA" w:bidi="ar-SA"/>
        </w:rPr>
        <w:lastRenderedPageBreak/>
        <w:t>Hospital User Service</w:t>
      </w:r>
    </w:p>
    <w:p w:rsidR="003B1CA7" w:rsidRDefault="003B1CA7" w:rsidP="001755D4">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1755D4">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1755D4">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proofErr w:type="gramStart"/>
      <w:r>
        <w:rPr>
          <w:lang w:eastAsia="ar-SA" w:bidi="ar-SA"/>
        </w:rPr>
        <w:t>interface  and</w:t>
      </w:r>
      <w:proofErr w:type="gramEnd"/>
      <w:r>
        <w:rPr>
          <w:lang w:eastAsia="ar-SA" w:bidi="ar-SA"/>
        </w:rPr>
        <w:t xml:space="preserve"> report management interface. It is divided into five modules. Such as:</w:t>
      </w:r>
    </w:p>
    <w:p w:rsidR="003B1CA7" w:rsidRDefault="003B1CA7" w:rsidP="001755D4">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14:anchorId="2FBD579C" wp14:editId="0DD6D1D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lastRenderedPageBreak/>
        <w:t>Login Interface</w:t>
      </w:r>
      <w:bookmarkEnd w:id="66"/>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1755D4">
      <w:pPr>
        <w:widowControl w:val="0"/>
        <w:numPr>
          <w:ilvl w:val="0"/>
          <w:numId w:val="3"/>
        </w:numPr>
        <w:suppressAutoHyphens/>
        <w:spacing w:after="0" w:line="240" w:lineRule="auto"/>
      </w:pPr>
      <w:r>
        <w:t>Feature Usage Logger</w:t>
      </w:r>
    </w:p>
    <w:p w:rsidR="003B1CA7" w:rsidRDefault="003B1CA7" w:rsidP="001755D4">
      <w:pPr>
        <w:widowControl w:val="0"/>
        <w:numPr>
          <w:ilvl w:val="0"/>
          <w:numId w:val="3"/>
        </w:numPr>
        <w:suppressAutoHyphens/>
        <w:spacing w:after="0" w:line="240" w:lineRule="auto"/>
      </w:pPr>
      <w:r>
        <w:t>Usage Timer</w:t>
      </w:r>
    </w:p>
    <w:p w:rsidR="003B1CA7" w:rsidRDefault="003B1CA7" w:rsidP="001755D4">
      <w:pPr>
        <w:widowControl w:val="0"/>
        <w:numPr>
          <w:ilvl w:val="0"/>
          <w:numId w:val="3"/>
        </w:numPr>
        <w:suppressAutoHyphens/>
        <w:spacing w:after="0" w:line="240" w:lineRule="auto"/>
      </w:pPr>
      <w:r>
        <w:t>Access rights controller</w:t>
      </w:r>
    </w:p>
    <w:p w:rsidR="003B1CA7" w:rsidRDefault="003B1CA7" w:rsidP="001755D4">
      <w:pPr>
        <w:widowControl w:val="0"/>
        <w:numPr>
          <w:ilvl w:val="0"/>
          <w:numId w:val="3"/>
        </w:numPr>
        <w:suppressAutoHyphens/>
        <w:spacing w:after="0" w:line="240" w:lineRule="auto"/>
      </w:pPr>
      <w:r>
        <w:lastRenderedPageBreak/>
        <w:t>Connectivity controller</w:t>
      </w:r>
    </w:p>
    <w:p w:rsidR="003B1CA7" w:rsidRDefault="003B1CA7" w:rsidP="001755D4">
      <w:pPr>
        <w:widowControl w:val="0"/>
        <w:numPr>
          <w:ilvl w:val="0"/>
          <w:numId w:val="3"/>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14:anchorId="053CFA9A" wp14:editId="0F66A317">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lastRenderedPageBreak/>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1755D4">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1755D4">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1755D4">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lastRenderedPageBreak/>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14:anchorId="6F8B6538" wp14:editId="51B71A9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lastRenderedPageBreak/>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5D4">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t>GUI Interactor:</w:t>
      </w:r>
      <w:bookmarkEnd w:id="92"/>
    </w:p>
    <w:p w:rsidR="003B1CA7" w:rsidRDefault="003B1CA7" w:rsidP="003B1CA7">
      <w:pPr>
        <w:rPr>
          <w:lang w:eastAsia="ar-SA" w:bidi="ar-SA"/>
        </w:rPr>
      </w:pPr>
      <w:r>
        <w:rPr>
          <w:lang w:eastAsia="ar-SA" w:bidi="ar-SA"/>
        </w:rPr>
        <w:lastRenderedPageBreak/>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14:anchorId="78830503" wp14:editId="55644A36">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D72048"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1755D4">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1755D4">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1755D4">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1755D4">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1755D4">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w:t>
      </w:r>
      <w:proofErr w:type="gramStart"/>
      <w:r w:rsidRPr="00944AD6">
        <w:rPr>
          <w:rFonts w:eastAsia="Arial"/>
        </w:rPr>
        <w:t>contents</w:t>
      </w:r>
      <w:proofErr w:type="gramEnd"/>
      <w:r w:rsidRPr="00944AD6">
        <w:rPr>
          <w:rFonts w:eastAsia="Arial"/>
        </w:rPr>
        <w:t xml:space="preserve">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1755D4">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1755D4">
      <w:pPr>
        <w:numPr>
          <w:ilvl w:val="0"/>
          <w:numId w:val="8"/>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D72048"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D72048"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D72048"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D72048"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D72048"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D72048"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D72048"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D72048"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5D4" w:rsidRDefault="001755D4">
      <w:r>
        <w:separator/>
      </w:r>
    </w:p>
  </w:endnote>
  <w:endnote w:type="continuationSeparator" w:id="0">
    <w:p w:rsidR="001755D4" w:rsidRDefault="00175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5D4" w:rsidRDefault="001755D4">
      <w:r>
        <w:separator/>
      </w:r>
    </w:p>
  </w:footnote>
  <w:footnote w:type="continuationSeparator" w:id="0">
    <w:p w:rsidR="001755D4" w:rsidRDefault="001755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B3225"/>
    <w:rsid w:val="000E0CF7"/>
    <w:rsid w:val="000E146E"/>
    <w:rsid w:val="00124186"/>
    <w:rsid w:val="00127DBD"/>
    <w:rsid w:val="00132545"/>
    <w:rsid w:val="00152A64"/>
    <w:rsid w:val="00164D7D"/>
    <w:rsid w:val="001755D4"/>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B7AFC"/>
    <w:rsid w:val="002C4E1B"/>
    <w:rsid w:val="002C67AC"/>
    <w:rsid w:val="002F214E"/>
    <w:rsid w:val="002F4A3C"/>
    <w:rsid w:val="002F67D1"/>
    <w:rsid w:val="00316D53"/>
    <w:rsid w:val="00320E85"/>
    <w:rsid w:val="0032545E"/>
    <w:rsid w:val="00330D66"/>
    <w:rsid w:val="003435DE"/>
    <w:rsid w:val="0034797D"/>
    <w:rsid w:val="003B1CA7"/>
    <w:rsid w:val="003B5630"/>
    <w:rsid w:val="003C35CE"/>
    <w:rsid w:val="003C4BFC"/>
    <w:rsid w:val="004129B3"/>
    <w:rsid w:val="004300A8"/>
    <w:rsid w:val="004304C3"/>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E7823"/>
    <w:rsid w:val="005F288F"/>
    <w:rsid w:val="005F34EE"/>
    <w:rsid w:val="0060404E"/>
    <w:rsid w:val="00606559"/>
    <w:rsid w:val="0065512A"/>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06E83"/>
    <w:rsid w:val="009139EC"/>
    <w:rsid w:val="0093494C"/>
    <w:rsid w:val="00935D54"/>
    <w:rsid w:val="00941D6E"/>
    <w:rsid w:val="0095561B"/>
    <w:rsid w:val="00960288"/>
    <w:rsid w:val="00963BA3"/>
    <w:rsid w:val="00971996"/>
    <w:rsid w:val="00974135"/>
    <w:rsid w:val="00980796"/>
    <w:rsid w:val="0098271E"/>
    <w:rsid w:val="00984B90"/>
    <w:rsid w:val="009870BE"/>
    <w:rsid w:val="0099464F"/>
    <w:rsid w:val="009B3C61"/>
    <w:rsid w:val="009B5C4F"/>
    <w:rsid w:val="009D2732"/>
    <w:rsid w:val="00A1396B"/>
    <w:rsid w:val="00A14803"/>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BF17DC"/>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1157"/>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26.jpeg"/><Relationship Id="rId47" Type="http://schemas.openxmlformats.org/officeDocument/2006/relationships/hyperlink" Target="http://msdn.microsoft.com/en-us/library/system.windows.controls.aspx" TargetMode="External"/><Relationship Id="rId63" Type="http://schemas.openxmlformats.org/officeDocument/2006/relationships/image" Target="media/image36.png"/><Relationship Id="rId68" Type="http://schemas.openxmlformats.org/officeDocument/2006/relationships/hyperlink" Target="http://www.google.co.in/" TargetMode="Externa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40" Type="http://schemas.openxmlformats.org/officeDocument/2006/relationships/image" Target="media/image24.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43" Type="http://schemas.openxmlformats.org/officeDocument/2006/relationships/image" Target="media/image27.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jpeg"/><Relationship Id="rId41" Type="http://schemas.openxmlformats.org/officeDocument/2006/relationships/image" Target="media/image25.emf"/><Relationship Id="rId54" Type="http://schemas.openxmlformats.org/officeDocument/2006/relationships/hyperlink" Target="http://msdn.microsoft.com/en-us/library/system.xml.linq.aspx" TargetMode="External"/><Relationship Id="rId62" Type="http://schemas.openxmlformats.org/officeDocument/2006/relationships/image" Target="media/image35.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200.png"/><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8.png"/><Relationship Id="rId7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5CD6C-181E-4854-9405-976CC706A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93</Pages>
  <Words>16252</Words>
  <Characters>92640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22</cp:revision>
  <cp:lastPrinted>2011-03-30T05:11:00Z</cp:lastPrinted>
  <dcterms:created xsi:type="dcterms:W3CDTF">2014-08-22T04:48:00Z</dcterms:created>
  <dcterms:modified xsi:type="dcterms:W3CDTF">2014-08-22T05:57:00Z</dcterms:modified>
</cp:coreProperties>
</file>