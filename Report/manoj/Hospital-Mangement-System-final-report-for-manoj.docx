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Start w:id="1" w:name="_GoBack"/>
    <w:bookmarkEnd w:id="0"/>
    <w:bookmarkEnd w:id="1"/>
    <w:p w:rsidR="00286E0A" w:rsidRPr="00185D1A" w:rsidRDefault="00152A64" w:rsidP="00E92371">
      <w:pPr>
        <w:pStyle w:val="NoSpacing"/>
        <w:rPr>
          <w:rFonts w:ascii="Arial" w:hAnsi="Arial" w:cs="Arial"/>
          <w:sz w:val="72"/>
          <w:szCs w:val="72"/>
        </w:rPr>
      </w:pPr>
      <w:r>
        <w:rPr>
          <w:rFonts w:ascii="Arial" w:hAnsi="Arial" w:cs="Arial"/>
          <w:noProof/>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E92371">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E92371">
      <w:pPr>
        <w:pStyle w:val="NoSpacing"/>
        <w:rPr>
          <w:rFonts w:ascii="Arial" w:hAnsi="Arial" w:cs="Arial"/>
          <w:sz w:val="72"/>
          <w:szCs w:val="72"/>
        </w:rPr>
      </w:pPr>
    </w:p>
    <w:p w:rsidR="00B83E01" w:rsidRPr="004F49A7" w:rsidRDefault="004F49A7" w:rsidP="00E92371">
      <w:pPr>
        <w:pStyle w:val="Title"/>
        <w:spacing w:after="100"/>
        <w:rPr>
          <w:rFonts w:ascii="Arial" w:hAnsi="Arial" w:cs="Arial"/>
          <w:b/>
          <w:sz w:val="32"/>
          <w:szCs w:val="32"/>
        </w:rPr>
      </w:pPr>
      <w:r>
        <w:rPr>
          <w:rFonts w:ascii="Arial" w:hAnsi="Arial" w:cs="Arial"/>
          <w:sz w:val="32"/>
          <w:szCs w:val="32"/>
        </w:rPr>
        <w:t>Manoj</w:t>
      </w:r>
      <w:r w:rsidR="00063750">
        <w:rPr>
          <w:rFonts w:ascii="Arial" w:hAnsi="Arial" w:cs="Arial"/>
          <w:sz w:val="32"/>
          <w:szCs w:val="32"/>
        </w:rPr>
        <w:t xml:space="preserve"> Barman</w:t>
      </w:r>
    </w:p>
    <w:p w:rsidR="00286E0A" w:rsidRPr="004F49A7" w:rsidRDefault="00AA7B66" w:rsidP="00E92371">
      <w:pPr>
        <w:pStyle w:val="Title"/>
        <w:spacing w:after="100"/>
        <w:rPr>
          <w:rFonts w:ascii="Arial" w:hAnsi="Arial" w:cs="Arial"/>
          <w:b/>
          <w:sz w:val="32"/>
          <w:szCs w:val="32"/>
        </w:rPr>
      </w:pPr>
      <w:r w:rsidRPr="00185D1A">
        <w:rPr>
          <w:rFonts w:ascii="Arial" w:hAnsi="Arial" w:cs="Arial"/>
          <w:sz w:val="32"/>
          <w:szCs w:val="32"/>
        </w:rPr>
        <w:t>Enrollment No:</w:t>
      </w:r>
      <w:r w:rsidRPr="00185D1A">
        <w:rPr>
          <w:rFonts w:ascii="Arial" w:eastAsia="Calibri" w:hAnsi="Arial" w:cs="Arial"/>
          <w:color w:val="808080"/>
          <w:sz w:val="32"/>
          <w:szCs w:val="32"/>
        </w:rPr>
        <w:t xml:space="preserve"> </w:t>
      </w:r>
      <w:r w:rsidR="00C70C1C" w:rsidRPr="00C70C1C">
        <w:rPr>
          <w:rFonts w:ascii="Arial" w:eastAsia="Calibri" w:hAnsi="Arial" w:cs="Arial"/>
          <w:color w:val="808080"/>
          <w:sz w:val="32"/>
          <w:szCs w:val="32"/>
        </w:rPr>
        <w:t>692758</w:t>
      </w:r>
    </w:p>
    <w:p w:rsidR="00F42A84" w:rsidRPr="00185D1A" w:rsidRDefault="00C70C1C" w:rsidP="00E92371">
      <w:pPr>
        <w:pStyle w:val="Title"/>
        <w:spacing w:after="100"/>
        <w:rPr>
          <w:rFonts w:ascii="Arial" w:hAnsi="Arial" w:cs="Arial"/>
          <w:b/>
          <w:i/>
          <w:iCs/>
          <w:sz w:val="32"/>
          <w:szCs w:val="32"/>
        </w:rPr>
      </w:pPr>
      <w:r w:rsidRPr="00C70C1C">
        <w:rPr>
          <w:rFonts w:ascii="Arial" w:hAnsi="Arial" w:cs="Arial"/>
          <w:sz w:val="32"/>
          <w:szCs w:val="32"/>
        </w:rPr>
        <w:t>NIELIT</w:t>
      </w:r>
      <w:r>
        <w:rPr>
          <w:rFonts w:ascii="Arial" w:hAnsi="Arial" w:cs="Arial"/>
          <w:sz w:val="32"/>
          <w:szCs w:val="32"/>
        </w:rPr>
        <w:t xml:space="preserve"> A Level</w:t>
      </w:r>
      <w:r w:rsidR="00AA7B66" w:rsidRPr="00185D1A">
        <w:rPr>
          <w:rFonts w:ascii="Arial" w:hAnsi="Arial" w:cs="Arial"/>
          <w:sz w:val="32"/>
          <w:szCs w:val="32"/>
        </w:rPr>
        <w:t xml:space="preserve">                                                                                                                      </w:t>
      </w:r>
    </w:p>
    <w:p w:rsidR="00286E0A" w:rsidRPr="00185D1A" w:rsidRDefault="00AA7B66" w:rsidP="00E92371">
      <w:pPr>
        <w:pStyle w:val="Title"/>
        <w:spacing w:after="100"/>
        <w:rPr>
          <w:rFonts w:ascii="Arial" w:hAnsi="Arial" w:cs="Arial"/>
          <w:b/>
          <w:i/>
          <w:iCs/>
          <w:sz w:val="32"/>
          <w:szCs w:val="32"/>
        </w:rPr>
      </w:pPr>
      <w:r w:rsidRPr="00185D1A">
        <w:rPr>
          <w:rFonts w:ascii="Arial" w:hAnsi="Arial" w:cs="Arial"/>
          <w:sz w:val="32"/>
          <w:szCs w:val="32"/>
        </w:rPr>
        <w:t>PROJECT</w:t>
      </w:r>
    </w:p>
    <w:p w:rsidR="00286E0A" w:rsidRPr="00185D1A" w:rsidRDefault="00286E0A" w:rsidP="00E92371">
      <w:pPr>
        <w:spacing w:line="240" w:lineRule="auto"/>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bookmarkStart w:id="2" w:name="h.zh3b1m-9zpg8j"/>
      <w:bookmarkStart w:id="3" w:name="h.s7521m-skeelw"/>
      <w:bookmarkStart w:id="4" w:name="h.e98wlc-2dqd85"/>
      <w:bookmarkStart w:id="5" w:name="h.derv5o-6q0djg"/>
      <w:bookmarkStart w:id="6" w:name="h.c88t7m-c4x68g"/>
      <w:bookmarkStart w:id="7" w:name="h.z4bkm0-e0j7f9"/>
      <w:bookmarkStart w:id="8" w:name="h.40nuhi-50zsnm"/>
      <w:bookmarkStart w:id="9" w:name="h.sdgmec-g1ooxh"/>
      <w:bookmarkEnd w:id="2"/>
      <w:bookmarkEnd w:id="3"/>
      <w:bookmarkEnd w:id="4"/>
      <w:bookmarkEnd w:id="5"/>
      <w:bookmarkEnd w:id="6"/>
      <w:bookmarkEnd w:id="7"/>
      <w:bookmarkEnd w:id="8"/>
      <w:bookmarkEnd w:id="9"/>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F540C2" w:rsidRPr="00185D1A" w:rsidRDefault="00F540C2" w:rsidP="00E92371">
      <w:pPr>
        <w:pStyle w:val="Style-1"/>
        <w:spacing w:before="480" w:after="120" w:line="240" w:lineRule="auto"/>
        <w:ind w:left="0" w:firstLine="0"/>
        <w:rPr>
          <w:rFonts w:ascii="Arial" w:hAnsi="Arial" w:cs="Arial"/>
        </w:rPr>
      </w:pPr>
    </w:p>
    <w:p w:rsidR="004B3EBC" w:rsidRPr="00185D1A" w:rsidRDefault="004B3EBC" w:rsidP="00E92371">
      <w:bookmarkStart w:id="10" w:name="_Toc279843434"/>
      <w:bookmarkStart w:id="11" w:name="_Toc279845604"/>
      <w:bookmarkStart w:id="12" w:name="_Toc279846538"/>
      <w:bookmarkStart w:id="13" w:name="_Toc279846582"/>
      <w:bookmarkStart w:id="14" w:name="_Toc288953088"/>
    </w:p>
    <w:p w:rsidR="004B3EBC" w:rsidRPr="00185D1A" w:rsidRDefault="004B3EBC" w:rsidP="00E92371"/>
    <w:p w:rsidR="00E92371" w:rsidRDefault="00F318ED" w:rsidP="00E92371">
      <w:pPr>
        <w:pStyle w:val="TOCHeading"/>
        <w:spacing w:line="240" w:lineRule="auto"/>
      </w:pPr>
      <w:r>
        <w:rPr>
          <w:rFonts w:ascii="Arial" w:hAnsi="Arial" w:cs="Arial"/>
        </w:rPr>
        <w:br w:type="page"/>
      </w:r>
      <w:bookmarkStart w:id="15" w:name="_Toc289216358"/>
      <w:bookmarkStart w:id="16" w:name="_Toc289216613"/>
    </w:p>
    <w:sdt>
      <w:sdtPr>
        <w:rPr>
          <w:rFonts w:asciiTheme="minorHAnsi" w:eastAsiaTheme="minorHAnsi" w:hAnsiTheme="minorHAnsi" w:cstheme="minorBidi"/>
          <w:b w:val="0"/>
          <w:bCs w:val="0"/>
          <w:color w:val="auto"/>
          <w:sz w:val="22"/>
          <w:szCs w:val="22"/>
        </w:rPr>
        <w:id w:val="1583794245"/>
        <w:docPartObj>
          <w:docPartGallery w:val="Table of Contents"/>
          <w:docPartUnique/>
        </w:docPartObj>
      </w:sdtPr>
      <w:sdtEndPr>
        <w:rPr>
          <w:noProof/>
        </w:rPr>
      </w:sdtEndPr>
      <w:sdtContent>
        <w:p w:rsidR="00E92371" w:rsidRDefault="00E92371" w:rsidP="00B6313D">
          <w:pPr>
            <w:pStyle w:val="TOCHeading"/>
            <w:spacing w:before="0" w:line="240" w:lineRule="auto"/>
          </w:pPr>
          <w:r>
            <w:t>Table of Contents</w:t>
          </w:r>
        </w:p>
        <w:p w:rsidR="00776945" w:rsidRDefault="00E92371">
          <w:pPr>
            <w:pStyle w:val="TOC1"/>
            <w:tabs>
              <w:tab w:val="right" w:leader="dot" w:pos="8441"/>
            </w:tabs>
            <w:rPr>
              <w:rFonts w:eastAsiaTheme="minorEastAsia"/>
              <w:noProof/>
              <w:kern w:val="0"/>
              <w:lang w:eastAsia="en-US"/>
            </w:rPr>
          </w:pPr>
          <w:r>
            <w:fldChar w:fldCharType="begin"/>
          </w:r>
          <w:r>
            <w:instrText xml:space="preserve"> TOC \o "1-3" \h \z \u </w:instrText>
          </w:r>
          <w:r>
            <w:fldChar w:fldCharType="separate"/>
          </w:r>
          <w:hyperlink w:anchor="_Toc396662689" w:history="1">
            <w:r w:rsidR="00776945" w:rsidRPr="00370E0C">
              <w:rPr>
                <w:rStyle w:val="Hyperlink"/>
                <w:rFonts w:ascii="Arial" w:eastAsia="Arial" w:hAnsi="Arial" w:cs="Arial"/>
                <w:noProof/>
              </w:rPr>
              <w:t>Introduction of the Project:</w:t>
            </w:r>
            <w:r w:rsidR="00776945">
              <w:rPr>
                <w:noProof/>
                <w:webHidden/>
              </w:rPr>
              <w:tab/>
            </w:r>
            <w:r w:rsidR="00776945">
              <w:rPr>
                <w:noProof/>
                <w:webHidden/>
              </w:rPr>
              <w:fldChar w:fldCharType="begin"/>
            </w:r>
            <w:r w:rsidR="00776945">
              <w:rPr>
                <w:noProof/>
                <w:webHidden/>
              </w:rPr>
              <w:instrText xml:space="preserve"> PAGEREF _Toc396662689 \h </w:instrText>
            </w:r>
            <w:r w:rsidR="00776945">
              <w:rPr>
                <w:noProof/>
                <w:webHidden/>
              </w:rPr>
            </w:r>
            <w:r w:rsidR="00776945">
              <w:rPr>
                <w:noProof/>
                <w:webHidden/>
              </w:rPr>
              <w:fldChar w:fldCharType="separate"/>
            </w:r>
            <w:r w:rsidR="00F55BE3">
              <w:rPr>
                <w:noProof/>
                <w:webHidden/>
              </w:rPr>
              <w:t>5</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690" w:history="1">
            <w:r w:rsidR="00776945" w:rsidRPr="00370E0C">
              <w:rPr>
                <w:rStyle w:val="Hyperlink"/>
                <w:rFonts w:ascii="Arial" w:eastAsia="Arial" w:hAnsi="Arial" w:cs="Arial"/>
                <w:noProof/>
              </w:rPr>
              <w:t>Objective of the Project:</w:t>
            </w:r>
            <w:r w:rsidR="00776945">
              <w:rPr>
                <w:noProof/>
                <w:webHidden/>
              </w:rPr>
              <w:tab/>
            </w:r>
            <w:r w:rsidR="00776945">
              <w:rPr>
                <w:noProof/>
                <w:webHidden/>
              </w:rPr>
              <w:fldChar w:fldCharType="begin"/>
            </w:r>
            <w:r w:rsidR="00776945">
              <w:rPr>
                <w:noProof/>
                <w:webHidden/>
              </w:rPr>
              <w:instrText xml:space="preserve"> PAGEREF _Toc396662690 \h </w:instrText>
            </w:r>
            <w:r w:rsidR="00776945">
              <w:rPr>
                <w:noProof/>
                <w:webHidden/>
              </w:rPr>
            </w:r>
            <w:r w:rsidR="00776945">
              <w:rPr>
                <w:noProof/>
                <w:webHidden/>
              </w:rPr>
              <w:fldChar w:fldCharType="separate"/>
            </w:r>
            <w:r w:rsidR="00F55BE3">
              <w:rPr>
                <w:noProof/>
                <w:webHidden/>
              </w:rPr>
              <w:t>7</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691" w:history="1">
            <w:r w:rsidR="00776945" w:rsidRPr="00370E0C">
              <w:rPr>
                <w:rStyle w:val="Hyperlink"/>
                <w:rFonts w:ascii="Arial" w:eastAsia="Arial" w:hAnsi="Arial" w:cs="Arial"/>
                <w:noProof/>
              </w:rPr>
              <w:t>Tools / Environment Used:</w:t>
            </w:r>
            <w:r w:rsidR="00776945">
              <w:rPr>
                <w:noProof/>
                <w:webHidden/>
              </w:rPr>
              <w:tab/>
            </w:r>
            <w:r w:rsidR="00776945">
              <w:rPr>
                <w:noProof/>
                <w:webHidden/>
              </w:rPr>
              <w:fldChar w:fldCharType="begin"/>
            </w:r>
            <w:r w:rsidR="00776945">
              <w:rPr>
                <w:noProof/>
                <w:webHidden/>
              </w:rPr>
              <w:instrText xml:space="preserve"> PAGEREF _Toc396662691 \h </w:instrText>
            </w:r>
            <w:r w:rsidR="00776945">
              <w:rPr>
                <w:noProof/>
                <w:webHidden/>
              </w:rPr>
            </w:r>
            <w:r w:rsidR="00776945">
              <w:rPr>
                <w:noProof/>
                <w:webHidden/>
              </w:rPr>
              <w:fldChar w:fldCharType="separate"/>
            </w:r>
            <w:r w:rsidR="00F55BE3">
              <w:rPr>
                <w:noProof/>
                <w:webHidden/>
              </w:rPr>
              <w:t>8</w:t>
            </w:r>
            <w:r w:rsidR="00776945">
              <w:rPr>
                <w:noProof/>
                <w:webHidden/>
              </w:rPr>
              <w:fldChar w:fldCharType="end"/>
            </w:r>
          </w:hyperlink>
        </w:p>
        <w:p w:rsidR="00776945" w:rsidRDefault="00E835B4">
          <w:pPr>
            <w:pStyle w:val="TOC2"/>
            <w:rPr>
              <w:rFonts w:eastAsiaTheme="minorEastAsia"/>
              <w:noProof/>
            </w:rPr>
          </w:pPr>
          <w:hyperlink w:anchor="_Toc396662692" w:history="1">
            <w:r w:rsidR="00776945" w:rsidRPr="00370E0C">
              <w:rPr>
                <w:rStyle w:val="Hyperlink"/>
                <w:rFonts w:ascii="Tahoma" w:eastAsia="Arial" w:hAnsi="Tahoma" w:cs="Tahoma"/>
                <w:noProof/>
              </w:rPr>
              <w:t>IDE Used (Eclipse IDE for Java EE Developers):</w:t>
            </w:r>
            <w:r w:rsidR="00776945">
              <w:rPr>
                <w:noProof/>
                <w:webHidden/>
              </w:rPr>
              <w:tab/>
            </w:r>
            <w:r w:rsidR="00776945">
              <w:rPr>
                <w:noProof/>
                <w:webHidden/>
              </w:rPr>
              <w:fldChar w:fldCharType="begin"/>
            </w:r>
            <w:r w:rsidR="00776945">
              <w:rPr>
                <w:noProof/>
                <w:webHidden/>
              </w:rPr>
              <w:instrText xml:space="preserve"> PAGEREF _Toc396662692 \h </w:instrText>
            </w:r>
            <w:r w:rsidR="00776945">
              <w:rPr>
                <w:noProof/>
                <w:webHidden/>
              </w:rPr>
            </w:r>
            <w:r w:rsidR="00776945">
              <w:rPr>
                <w:noProof/>
                <w:webHidden/>
              </w:rPr>
              <w:fldChar w:fldCharType="separate"/>
            </w:r>
            <w:r w:rsidR="00F55BE3">
              <w:rPr>
                <w:noProof/>
                <w:webHidden/>
              </w:rPr>
              <w:t>8</w:t>
            </w:r>
            <w:r w:rsidR="00776945">
              <w:rPr>
                <w:noProof/>
                <w:webHidden/>
              </w:rPr>
              <w:fldChar w:fldCharType="end"/>
            </w:r>
          </w:hyperlink>
        </w:p>
        <w:p w:rsidR="00776945" w:rsidRDefault="00E835B4">
          <w:pPr>
            <w:pStyle w:val="TOC2"/>
            <w:rPr>
              <w:rFonts w:eastAsiaTheme="minorEastAsia"/>
              <w:noProof/>
            </w:rPr>
          </w:pPr>
          <w:hyperlink w:anchor="_Toc396662693" w:history="1">
            <w:r w:rsidR="00776945" w:rsidRPr="00370E0C">
              <w:rPr>
                <w:rStyle w:val="Hyperlink"/>
                <w:rFonts w:ascii="Tahoma" w:eastAsia="Arial" w:hAnsi="Tahoma" w:cs="Tahoma"/>
                <w:noProof/>
              </w:rPr>
              <w:t>Web Framework:   Java Play Framework</w:t>
            </w:r>
            <w:r w:rsidR="00776945">
              <w:rPr>
                <w:noProof/>
                <w:webHidden/>
              </w:rPr>
              <w:tab/>
            </w:r>
            <w:r w:rsidR="00776945">
              <w:rPr>
                <w:noProof/>
                <w:webHidden/>
              </w:rPr>
              <w:fldChar w:fldCharType="begin"/>
            </w:r>
            <w:r w:rsidR="00776945">
              <w:rPr>
                <w:noProof/>
                <w:webHidden/>
              </w:rPr>
              <w:instrText xml:space="preserve"> PAGEREF _Toc396662693 \h </w:instrText>
            </w:r>
            <w:r w:rsidR="00776945">
              <w:rPr>
                <w:noProof/>
                <w:webHidden/>
              </w:rPr>
            </w:r>
            <w:r w:rsidR="00776945">
              <w:rPr>
                <w:noProof/>
                <w:webHidden/>
              </w:rPr>
              <w:fldChar w:fldCharType="separate"/>
            </w:r>
            <w:r w:rsidR="00F55BE3">
              <w:rPr>
                <w:noProof/>
                <w:webHidden/>
              </w:rPr>
              <w:t>9</w:t>
            </w:r>
            <w:r w:rsidR="00776945">
              <w:rPr>
                <w:noProof/>
                <w:webHidden/>
              </w:rPr>
              <w:fldChar w:fldCharType="end"/>
            </w:r>
          </w:hyperlink>
        </w:p>
        <w:p w:rsidR="00776945" w:rsidRDefault="00E835B4">
          <w:pPr>
            <w:pStyle w:val="TOC2"/>
            <w:rPr>
              <w:rFonts w:eastAsiaTheme="minorEastAsia"/>
              <w:noProof/>
            </w:rPr>
          </w:pPr>
          <w:hyperlink w:anchor="_Toc396662694" w:history="1">
            <w:r w:rsidR="00776945" w:rsidRPr="00370E0C">
              <w:rPr>
                <w:rStyle w:val="Hyperlink"/>
                <w:rFonts w:ascii="Tahoma" w:eastAsia="Arial" w:hAnsi="Tahoma" w:cs="Tahoma"/>
                <w:noProof/>
              </w:rPr>
              <w:t>Java Platform, Enterprise Edition (Java EE) :</w:t>
            </w:r>
            <w:r w:rsidR="00776945">
              <w:rPr>
                <w:noProof/>
                <w:webHidden/>
              </w:rPr>
              <w:tab/>
            </w:r>
            <w:r w:rsidR="00776945">
              <w:rPr>
                <w:noProof/>
                <w:webHidden/>
              </w:rPr>
              <w:fldChar w:fldCharType="begin"/>
            </w:r>
            <w:r w:rsidR="00776945">
              <w:rPr>
                <w:noProof/>
                <w:webHidden/>
              </w:rPr>
              <w:instrText xml:space="preserve"> PAGEREF _Toc396662694 \h </w:instrText>
            </w:r>
            <w:r w:rsidR="00776945">
              <w:rPr>
                <w:noProof/>
                <w:webHidden/>
              </w:rPr>
            </w:r>
            <w:r w:rsidR="00776945">
              <w:rPr>
                <w:noProof/>
                <w:webHidden/>
              </w:rPr>
              <w:fldChar w:fldCharType="separate"/>
            </w:r>
            <w:r w:rsidR="00F55BE3">
              <w:rPr>
                <w:noProof/>
                <w:webHidden/>
              </w:rPr>
              <w:t>10</w:t>
            </w:r>
            <w:r w:rsidR="00776945">
              <w:rPr>
                <w:noProof/>
                <w:webHidden/>
              </w:rPr>
              <w:fldChar w:fldCharType="end"/>
            </w:r>
          </w:hyperlink>
        </w:p>
        <w:p w:rsidR="00776945" w:rsidRDefault="00E835B4">
          <w:pPr>
            <w:pStyle w:val="TOC2"/>
            <w:rPr>
              <w:rFonts w:eastAsiaTheme="minorEastAsia"/>
              <w:noProof/>
            </w:rPr>
          </w:pPr>
          <w:hyperlink w:anchor="_Toc396662695" w:history="1">
            <w:r w:rsidR="00776945" w:rsidRPr="00370E0C">
              <w:rPr>
                <w:rStyle w:val="Hyperlink"/>
                <w:rFonts w:ascii="Tahoma" w:eastAsia="Arial" w:hAnsi="Tahoma" w:cs="Tahoma"/>
                <w:noProof/>
              </w:rPr>
              <w:t>Programming Language ( Java) :</w:t>
            </w:r>
            <w:r w:rsidR="00776945">
              <w:rPr>
                <w:noProof/>
                <w:webHidden/>
              </w:rPr>
              <w:tab/>
            </w:r>
            <w:r w:rsidR="00776945">
              <w:rPr>
                <w:noProof/>
                <w:webHidden/>
              </w:rPr>
              <w:fldChar w:fldCharType="begin"/>
            </w:r>
            <w:r w:rsidR="00776945">
              <w:rPr>
                <w:noProof/>
                <w:webHidden/>
              </w:rPr>
              <w:instrText xml:space="preserve"> PAGEREF _Toc396662695 \h </w:instrText>
            </w:r>
            <w:r w:rsidR="00776945">
              <w:rPr>
                <w:noProof/>
                <w:webHidden/>
              </w:rPr>
            </w:r>
            <w:r w:rsidR="00776945">
              <w:rPr>
                <w:noProof/>
                <w:webHidden/>
              </w:rPr>
              <w:fldChar w:fldCharType="separate"/>
            </w:r>
            <w:r w:rsidR="00F55BE3">
              <w:rPr>
                <w:noProof/>
                <w:webHidden/>
              </w:rPr>
              <w:t>11</w:t>
            </w:r>
            <w:r w:rsidR="00776945">
              <w:rPr>
                <w:noProof/>
                <w:webHidden/>
              </w:rPr>
              <w:fldChar w:fldCharType="end"/>
            </w:r>
          </w:hyperlink>
        </w:p>
        <w:p w:rsidR="00776945" w:rsidRDefault="00E835B4">
          <w:pPr>
            <w:pStyle w:val="TOC2"/>
            <w:rPr>
              <w:rFonts w:eastAsiaTheme="minorEastAsia"/>
              <w:noProof/>
            </w:rPr>
          </w:pPr>
          <w:hyperlink w:anchor="_Toc396662696" w:history="1">
            <w:r w:rsidR="00776945" w:rsidRPr="00370E0C">
              <w:rPr>
                <w:rStyle w:val="Hyperlink"/>
                <w:rFonts w:ascii="Tahoma" w:eastAsia="Arial" w:hAnsi="Tahoma" w:cs="Tahoma"/>
                <w:noProof/>
              </w:rPr>
              <w:t>EXTENSIBLE MARKUP LANGUAGE (XML)</w:t>
            </w:r>
            <w:r w:rsidR="00776945">
              <w:rPr>
                <w:noProof/>
                <w:webHidden/>
              </w:rPr>
              <w:tab/>
            </w:r>
            <w:r w:rsidR="00776945">
              <w:rPr>
                <w:noProof/>
                <w:webHidden/>
              </w:rPr>
              <w:fldChar w:fldCharType="begin"/>
            </w:r>
            <w:r w:rsidR="00776945">
              <w:rPr>
                <w:noProof/>
                <w:webHidden/>
              </w:rPr>
              <w:instrText xml:space="preserve"> PAGEREF _Toc396662696 \h </w:instrText>
            </w:r>
            <w:r w:rsidR="00776945">
              <w:rPr>
                <w:noProof/>
                <w:webHidden/>
              </w:rPr>
            </w:r>
            <w:r w:rsidR="00776945">
              <w:rPr>
                <w:noProof/>
                <w:webHidden/>
              </w:rPr>
              <w:fldChar w:fldCharType="separate"/>
            </w:r>
            <w:r w:rsidR="00F55BE3">
              <w:rPr>
                <w:noProof/>
                <w:webHidden/>
              </w:rPr>
              <w:t>13</w:t>
            </w:r>
            <w:r w:rsidR="00776945">
              <w:rPr>
                <w:noProof/>
                <w:webHidden/>
              </w:rPr>
              <w:fldChar w:fldCharType="end"/>
            </w:r>
          </w:hyperlink>
        </w:p>
        <w:p w:rsidR="00776945" w:rsidRDefault="00E835B4">
          <w:pPr>
            <w:pStyle w:val="TOC2"/>
            <w:rPr>
              <w:rFonts w:eastAsiaTheme="minorEastAsia"/>
              <w:noProof/>
            </w:rPr>
          </w:pPr>
          <w:hyperlink w:anchor="_Toc396662697" w:history="1">
            <w:r w:rsidR="00776945" w:rsidRPr="00370E0C">
              <w:rPr>
                <w:rStyle w:val="Hyperlink"/>
                <w:rFonts w:ascii="Tahoma" w:eastAsia="Arial" w:hAnsi="Tahoma" w:cs="Tahoma"/>
                <w:noProof/>
              </w:rPr>
              <w:t>DIA – diagraming tool</w:t>
            </w:r>
            <w:r w:rsidR="00776945">
              <w:rPr>
                <w:noProof/>
                <w:webHidden/>
              </w:rPr>
              <w:tab/>
            </w:r>
            <w:r w:rsidR="00776945">
              <w:rPr>
                <w:noProof/>
                <w:webHidden/>
              </w:rPr>
              <w:fldChar w:fldCharType="begin"/>
            </w:r>
            <w:r w:rsidR="00776945">
              <w:rPr>
                <w:noProof/>
                <w:webHidden/>
              </w:rPr>
              <w:instrText xml:space="preserve"> PAGEREF _Toc396662697 \h </w:instrText>
            </w:r>
            <w:r w:rsidR="00776945">
              <w:rPr>
                <w:noProof/>
                <w:webHidden/>
              </w:rPr>
            </w:r>
            <w:r w:rsidR="00776945">
              <w:rPr>
                <w:noProof/>
                <w:webHidden/>
              </w:rPr>
              <w:fldChar w:fldCharType="separate"/>
            </w:r>
            <w:r w:rsidR="00F55BE3">
              <w:rPr>
                <w:noProof/>
                <w:webHidden/>
              </w:rPr>
              <w:t>13</w:t>
            </w:r>
            <w:r w:rsidR="00776945">
              <w:rPr>
                <w:noProof/>
                <w:webHidden/>
              </w:rPr>
              <w:fldChar w:fldCharType="end"/>
            </w:r>
          </w:hyperlink>
        </w:p>
        <w:p w:rsidR="00776945" w:rsidRDefault="00E835B4">
          <w:pPr>
            <w:pStyle w:val="TOC2"/>
            <w:rPr>
              <w:rFonts w:eastAsiaTheme="minorEastAsia"/>
              <w:noProof/>
            </w:rPr>
          </w:pPr>
          <w:hyperlink w:anchor="_Toc396662698" w:history="1">
            <w:r w:rsidR="00776945" w:rsidRPr="00370E0C">
              <w:rPr>
                <w:rStyle w:val="Hyperlink"/>
                <w:rFonts w:eastAsia="Arial"/>
                <w:noProof/>
              </w:rPr>
              <w:t>NClass – UML diagraming tool</w:t>
            </w:r>
            <w:r w:rsidR="00776945">
              <w:rPr>
                <w:noProof/>
                <w:webHidden/>
              </w:rPr>
              <w:tab/>
            </w:r>
            <w:r w:rsidR="00776945">
              <w:rPr>
                <w:noProof/>
                <w:webHidden/>
              </w:rPr>
              <w:fldChar w:fldCharType="begin"/>
            </w:r>
            <w:r w:rsidR="00776945">
              <w:rPr>
                <w:noProof/>
                <w:webHidden/>
              </w:rPr>
              <w:instrText xml:space="preserve"> PAGEREF _Toc396662698 \h </w:instrText>
            </w:r>
            <w:r w:rsidR="00776945">
              <w:rPr>
                <w:noProof/>
                <w:webHidden/>
              </w:rPr>
            </w:r>
            <w:r w:rsidR="00776945">
              <w:rPr>
                <w:noProof/>
                <w:webHidden/>
              </w:rPr>
              <w:fldChar w:fldCharType="separate"/>
            </w:r>
            <w:r w:rsidR="00F55BE3">
              <w:rPr>
                <w:noProof/>
                <w:webHidden/>
              </w:rPr>
              <w:t>14</w:t>
            </w:r>
            <w:r w:rsidR="00776945">
              <w:rPr>
                <w:noProof/>
                <w:webHidden/>
              </w:rPr>
              <w:fldChar w:fldCharType="end"/>
            </w:r>
          </w:hyperlink>
        </w:p>
        <w:p w:rsidR="00776945" w:rsidRDefault="00E835B4">
          <w:pPr>
            <w:pStyle w:val="TOC2"/>
            <w:rPr>
              <w:rFonts w:eastAsiaTheme="minorEastAsia"/>
              <w:noProof/>
            </w:rPr>
          </w:pPr>
          <w:hyperlink w:anchor="_Toc396662699" w:history="1">
            <w:r w:rsidR="00776945" w:rsidRPr="00370E0C">
              <w:rPr>
                <w:rStyle w:val="Hyperlink"/>
                <w:rFonts w:ascii="Tahoma" w:eastAsia="Arial" w:hAnsi="Tahoma" w:cs="Tahoma"/>
                <w:noProof/>
              </w:rPr>
              <w:t>Database - PostgreSQL</w:t>
            </w:r>
            <w:r w:rsidR="00776945">
              <w:rPr>
                <w:noProof/>
                <w:webHidden/>
              </w:rPr>
              <w:tab/>
            </w:r>
            <w:r w:rsidR="00776945">
              <w:rPr>
                <w:noProof/>
                <w:webHidden/>
              </w:rPr>
              <w:fldChar w:fldCharType="begin"/>
            </w:r>
            <w:r w:rsidR="00776945">
              <w:rPr>
                <w:noProof/>
                <w:webHidden/>
              </w:rPr>
              <w:instrText xml:space="preserve"> PAGEREF _Toc396662699 \h </w:instrText>
            </w:r>
            <w:r w:rsidR="00776945">
              <w:rPr>
                <w:noProof/>
                <w:webHidden/>
              </w:rPr>
            </w:r>
            <w:r w:rsidR="00776945">
              <w:rPr>
                <w:noProof/>
                <w:webHidden/>
              </w:rPr>
              <w:fldChar w:fldCharType="separate"/>
            </w:r>
            <w:r w:rsidR="00F55BE3">
              <w:rPr>
                <w:noProof/>
                <w:webHidden/>
              </w:rPr>
              <w:t>15</w:t>
            </w:r>
            <w:r w:rsidR="00776945">
              <w:rPr>
                <w:noProof/>
                <w:webHidden/>
              </w:rPr>
              <w:fldChar w:fldCharType="end"/>
            </w:r>
          </w:hyperlink>
        </w:p>
        <w:p w:rsidR="00776945" w:rsidRDefault="00E835B4">
          <w:pPr>
            <w:pStyle w:val="TOC2"/>
            <w:rPr>
              <w:rFonts w:eastAsiaTheme="minorEastAsia"/>
              <w:noProof/>
            </w:rPr>
          </w:pPr>
          <w:hyperlink w:anchor="_Toc396662700" w:history="1">
            <w:r w:rsidR="00776945" w:rsidRPr="00370E0C">
              <w:rPr>
                <w:rStyle w:val="Hyperlink"/>
                <w:noProof/>
                <w:lang w:val="en"/>
              </w:rPr>
              <w:t>pgAdmin Database Editor</w:t>
            </w:r>
            <w:r w:rsidR="00776945">
              <w:rPr>
                <w:noProof/>
                <w:webHidden/>
              </w:rPr>
              <w:tab/>
            </w:r>
            <w:r w:rsidR="00776945">
              <w:rPr>
                <w:noProof/>
                <w:webHidden/>
              </w:rPr>
              <w:fldChar w:fldCharType="begin"/>
            </w:r>
            <w:r w:rsidR="00776945">
              <w:rPr>
                <w:noProof/>
                <w:webHidden/>
              </w:rPr>
              <w:instrText xml:space="preserve"> PAGEREF _Toc396662700 \h </w:instrText>
            </w:r>
            <w:r w:rsidR="00776945">
              <w:rPr>
                <w:noProof/>
                <w:webHidden/>
              </w:rPr>
            </w:r>
            <w:r w:rsidR="00776945">
              <w:rPr>
                <w:noProof/>
                <w:webHidden/>
              </w:rPr>
              <w:fldChar w:fldCharType="separate"/>
            </w:r>
            <w:r w:rsidR="00F55BE3">
              <w:rPr>
                <w:noProof/>
                <w:webHidden/>
              </w:rPr>
              <w:t>17</w:t>
            </w:r>
            <w:r w:rsidR="00776945">
              <w:rPr>
                <w:noProof/>
                <w:webHidden/>
              </w:rPr>
              <w:fldChar w:fldCharType="end"/>
            </w:r>
          </w:hyperlink>
        </w:p>
        <w:p w:rsidR="00776945" w:rsidRDefault="00E835B4">
          <w:pPr>
            <w:pStyle w:val="TOC2"/>
            <w:rPr>
              <w:rFonts w:eastAsiaTheme="minorEastAsia"/>
              <w:noProof/>
            </w:rPr>
          </w:pPr>
          <w:hyperlink w:anchor="_Toc396662701" w:history="1">
            <w:r w:rsidR="00776945" w:rsidRPr="00370E0C">
              <w:rPr>
                <w:rStyle w:val="Hyperlink"/>
                <w:noProof/>
              </w:rPr>
              <w:t>Bootstrap ( Front End Framework)</w:t>
            </w:r>
            <w:r w:rsidR="00776945">
              <w:rPr>
                <w:noProof/>
                <w:webHidden/>
              </w:rPr>
              <w:tab/>
            </w:r>
            <w:r w:rsidR="00776945">
              <w:rPr>
                <w:noProof/>
                <w:webHidden/>
              </w:rPr>
              <w:fldChar w:fldCharType="begin"/>
            </w:r>
            <w:r w:rsidR="00776945">
              <w:rPr>
                <w:noProof/>
                <w:webHidden/>
              </w:rPr>
              <w:instrText xml:space="preserve"> PAGEREF _Toc396662701 \h </w:instrText>
            </w:r>
            <w:r w:rsidR="00776945">
              <w:rPr>
                <w:noProof/>
                <w:webHidden/>
              </w:rPr>
            </w:r>
            <w:r w:rsidR="00776945">
              <w:rPr>
                <w:noProof/>
                <w:webHidden/>
              </w:rPr>
              <w:fldChar w:fldCharType="separate"/>
            </w:r>
            <w:r w:rsidR="00F55BE3">
              <w:rPr>
                <w:noProof/>
                <w:webHidden/>
              </w:rPr>
              <w:t>18</w:t>
            </w:r>
            <w:r w:rsidR="00776945">
              <w:rPr>
                <w:noProof/>
                <w:webHidden/>
              </w:rPr>
              <w:fldChar w:fldCharType="end"/>
            </w:r>
          </w:hyperlink>
        </w:p>
        <w:p w:rsidR="00776945" w:rsidRDefault="00E835B4">
          <w:pPr>
            <w:pStyle w:val="TOC2"/>
            <w:rPr>
              <w:rFonts w:eastAsiaTheme="minorEastAsia"/>
              <w:noProof/>
            </w:rPr>
          </w:pPr>
          <w:hyperlink w:anchor="_Toc396662702" w:history="1">
            <w:r w:rsidR="00776945" w:rsidRPr="00370E0C">
              <w:rPr>
                <w:rStyle w:val="Hyperlink"/>
                <w:noProof/>
              </w:rPr>
              <w:t>Hibernate ORM</w:t>
            </w:r>
            <w:r w:rsidR="00776945">
              <w:rPr>
                <w:noProof/>
                <w:webHidden/>
              </w:rPr>
              <w:tab/>
            </w:r>
            <w:r w:rsidR="00776945">
              <w:rPr>
                <w:noProof/>
                <w:webHidden/>
              </w:rPr>
              <w:fldChar w:fldCharType="begin"/>
            </w:r>
            <w:r w:rsidR="00776945">
              <w:rPr>
                <w:noProof/>
                <w:webHidden/>
              </w:rPr>
              <w:instrText xml:space="preserve"> PAGEREF _Toc396662702 \h </w:instrText>
            </w:r>
            <w:r w:rsidR="00776945">
              <w:rPr>
                <w:noProof/>
                <w:webHidden/>
              </w:rPr>
            </w:r>
            <w:r w:rsidR="00776945">
              <w:rPr>
                <w:noProof/>
                <w:webHidden/>
              </w:rPr>
              <w:fldChar w:fldCharType="separate"/>
            </w:r>
            <w:r w:rsidR="00F55BE3">
              <w:rPr>
                <w:noProof/>
                <w:webHidden/>
              </w:rPr>
              <w:t>19</w:t>
            </w:r>
            <w:r w:rsidR="00776945">
              <w:rPr>
                <w:noProof/>
                <w:webHidden/>
              </w:rPr>
              <w:fldChar w:fldCharType="end"/>
            </w:r>
          </w:hyperlink>
        </w:p>
        <w:p w:rsidR="00776945" w:rsidRDefault="00E835B4">
          <w:pPr>
            <w:pStyle w:val="TOC2"/>
            <w:rPr>
              <w:rFonts w:eastAsiaTheme="minorEastAsia"/>
              <w:noProof/>
            </w:rPr>
          </w:pPr>
          <w:hyperlink w:anchor="_Toc396662703" w:history="1">
            <w:r w:rsidR="00776945" w:rsidRPr="00370E0C">
              <w:rPr>
                <w:rStyle w:val="Hyperlink"/>
                <w:noProof/>
              </w:rPr>
              <w:t>Summary of technologies used</w:t>
            </w:r>
            <w:r w:rsidR="00776945">
              <w:rPr>
                <w:noProof/>
                <w:webHidden/>
              </w:rPr>
              <w:tab/>
            </w:r>
            <w:r w:rsidR="00776945">
              <w:rPr>
                <w:noProof/>
                <w:webHidden/>
              </w:rPr>
              <w:fldChar w:fldCharType="begin"/>
            </w:r>
            <w:r w:rsidR="00776945">
              <w:rPr>
                <w:noProof/>
                <w:webHidden/>
              </w:rPr>
              <w:instrText xml:space="preserve"> PAGEREF _Toc396662703 \h </w:instrText>
            </w:r>
            <w:r w:rsidR="00776945">
              <w:rPr>
                <w:noProof/>
                <w:webHidden/>
              </w:rPr>
            </w:r>
            <w:r w:rsidR="00776945">
              <w:rPr>
                <w:noProof/>
                <w:webHidden/>
              </w:rPr>
              <w:fldChar w:fldCharType="separate"/>
            </w:r>
            <w:r w:rsidR="00F55BE3">
              <w:rPr>
                <w:noProof/>
                <w:webHidden/>
              </w:rPr>
              <w:t>20</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04" w:history="1">
            <w:r w:rsidR="00776945" w:rsidRPr="00370E0C">
              <w:rPr>
                <w:rStyle w:val="Hyperlink"/>
                <w:rFonts w:eastAsia="Arial"/>
                <w:noProof/>
              </w:rPr>
              <w:t>Analysis of the Project:</w:t>
            </w:r>
            <w:r w:rsidR="00776945">
              <w:rPr>
                <w:noProof/>
                <w:webHidden/>
              </w:rPr>
              <w:tab/>
            </w:r>
            <w:r w:rsidR="00776945">
              <w:rPr>
                <w:noProof/>
                <w:webHidden/>
              </w:rPr>
              <w:fldChar w:fldCharType="begin"/>
            </w:r>
            <w:r w:rsidR="00776945">
              <w:rPr>
                <w:noProof/>
                <w:webHidden/>
              </w:rPr>
              <w:instrText xml:space="preserve"> PAGEREF _Toc396662704 \h </w:instrText>
            </w:r>
            <w:r w:rsidR="00776945">
              <w:rPr>
                <w:noProof/>
                <w:webHidden/>
              </w:rPr>
            </w:r>
            <w:r w:rsidR="00776945">
              <w:rPr>
                <w:noProof/>
                <w:webHidden/>
              </w:rPr>
              <w:fldChar w:fldCharType="separate"/>
            </w:r>
            <w:r w:rsidR="00F55BE3">
              <w:rPr>
                <w:noProof/>
                <w:webHidden/>
              </w:rPr>
              <w:t>20</w:t>
            </w:r>
            <w:r w:rsidR="00776945">
              <w:rPr>
                <w:noProof/>
                <w:webHidden/>
              </w:rPr>
              <w:fldChar w:fldCharType="end"/>
            </w:r>
          </w:hyperlink>
        </w:p>
        <w:p w:rsidR="00776945" w:rsidRDefault="00E835B4">
          <w:pPr>
            <w:pStyle w:val="TOC2"/>
            <w:rPr>
              <w:rFonts w:eastAsiaTheme="minorEastAsia"/>
              <w:noProof/>
            </w:rPr>
          </w:pPr>
          <w:hyperlink w:anchor="_Toc396662705" w:history="1">
            <w:r w:rsidR="00776945" w:rsidRPr="00370E0C">
              <w:rPr>
                <w:rStyle w:val="Hyperlink"/>
                <w:rFonts w:ascii="Times New Roman" w:hAnsi="Times New Roman"/>
                <w:noProof/>
              </w:rPr>
              <w:t>Hospital User GUI</w:t>
            </w:r>
            <w:r w:rsidR="00776945">
              <w:rPr>
                <w:noProof/>
                <w:webHidden/>
              </w:rPr>
              <w:tab/>
            </w:r>
            <w:r w:rsidR="00776945">
              <w:rPr>
                <w:noProof/>
                <w:webHidden/>
              </w:rPr>
              <w:fldChar w:fldCharType="begin"/>
            </w:r>
            <w:r w:rsidR="00776945">
              <w:rPr>
                <w:noProof/>
                <w:webHidden/>
              </w:rPr>
              <w:instrText xml:space="preserve"> PAGEREF _Toc396662705 \h </w:instrText>
            </w:r>
            <w:r w:rsidR="00776945">
              <w:rPr>
                <w:noProof/>
                <w:webHidden/>
              </w:rPr>
            </w:r>
            <w:r w:rsidR="00776945">
              <w:rPr>
                <w:noProof/>
                <w:webHidden/>
              </w:rPr>
              <w:fldChar w:fldCharType="separate"/>
            </w:r>
            <w:r w:rsidR="00F55BE3">
              <w:rPr>
                <w:noProof/>
                <w:webHidden/>
              </w:rPr>
              <w:t>21</w:t>
            </w:r>
            <w:r w:rsidR="00776945">
              <w:rPr>
                <w:noProof/>
                <w:webHidden/>
              </w:rPr>
              <w:fldChar w:fldCharType="end"/>
            </w:r>
          </w:hyperlink>
        </w:p>
        <w:p w:rsidR="00776945" w:rsidRDefault="00E835B4">
          <w:pPr>
            <w:pStyle w:val="TOC3"/>
            <w:rPr>
              <w:rFonts w:eastAsiaTheme="minorEastAsia"/>
              <w:noProof/>
            </w:rPr>
          </w:pPr>
          <w:hyperlink w:anchor="_Toc396662706" w:history="1">
            <w:r w:rsidR="00776945" w:rsidRPr="00370E0C">
              <w:rPr>
                <w:rStyle w:val="Hyperlink"/>
                <w:noProof/>
              </w:rPr>
              <w:t>Login Interface</w:t>
            </w:r>
            <w:r w:rsidR="00776945">
              <w:rPr>
                <w:noProof/>
                <w:webHidden/>
              </w:rPr>
              <w:tab/>
            </w:r>
            <w:r w:rsidR="00776945">
              <w:rPr>
                <w:noProof/>
                <w:webHidden/>
              </w:rPr>
              <w:fldChar w:fldCharType="begin"/>
            </w:r>
            <w:r w:rsidR="00776945">
              <w:rPr>
                <w:noProof/>
                <w:webHidden/>
              </w:rPr>
              <w:instrText xml:space="preserve"> PAGEREF _Toc396662706 \h </w:instrText>
            </w:r>
            <w:r w:rsidR="00776945">
              <w:rPr>
                <w:noProof/>
                <w:webHidden/>
              </w:rPr>
            </w:r>
            <w:r w:rsidR="00776945">
              <w:rPr>
                <w:noProof/>
                <w:webHidden/>
              </w:rPr>
              <w:fldChar w:fldCharType="separate"/>
            </w:r>
            <w:r w:rsidR="00F55BE3">
              <w:rPr>
                <w:noProof/>
                <w:webHidden/>
              </w:rPr>
              <w:t>22</w:t>
            </w:r>
            <w:r w:rsidR="00776945">
              <w:rPr>
                <w:noProof/>
                <w:webHidden/>
              </w:rPr>
              <w:fldChar w:fldCharType="end"/>
            </w:r>
          </w:hyperlink>
        </w:p>
        <w:p w:rsidR="00776945" w:rsidRDefault="00E835B4">
          <w:pPr>
            <w:pStyle w:val="TOC3"/>
            <w:rPr>
              <w:rFonts w:eastAsiaTheme="minorEastAsia"/>
              <w:noProof/>
            </w:rPr>
          </w:pPr>
          <w:hyperlink w:anchor="_Toc396662707" w:history="1">
            <w:r w:rsidR="00776945" w:rsidRPr="00370E0C">
              <w:rPr>
                <w:rStyle w:val="Hyperlink"/>
                <w:noProof/>
              </w:rPr>
              <w:t>Patient Info Interface</w:t>
            </w:r>
            <w:r w:rsidR="00776945">
              <w:rPr>
                <w:noProof/>
                <w:webHidden/>
              </w:rPr>
              <w:tab/>
            </w:r>
            <w:r w:rsidR="00776945">
              <w:rPr>
                <w:noProof/>
                <w:webHidden/>
              </w:rPr>
              <w:fldChar w:fldCharType="begin"/>
            </w:r>
            <w:r w:rsidR="00776945">
              <w:rPr>
                <w:noProof/>
                <w:webHidden/>
              </w:rPr>
              <w:instrText xml:space="preserve"> PAGEREF _Toc396662707 \h </w:instrText>
            </w:r>
            <w:r w:rsidR="00776945">
              <w:rPr>
                <w:noProof/>
                <w:webHidden/>
              </w:rPr>
            </w:r>
            <w:r w:rsidR="00776945">
              <w:rPr>
                <w:noProof/>
                <w:webHidden/>
              </w:rPr>
              <w:fldChar w:fldCharType="separate"/>
            </w:r>
            <w:r w:rsidR="00F55BE3">
              <w:rPr>
                <w:noProof/>
                <w:webHidden/>
              </w:rPr>
              <w:t>22</w:t>
            </w:r>
            <w:r w:rsidR="00776945">
              <w:rPr>
                <w:noProof/>
                <w:webHidden/>
              </w:rPr>
              <w:fldChar w:fldCharType="end"/>
            </w:r>
          </w:hyperlink>
        </w:p>
        <w:p w:rsidR="00776945" w:rsidRDefault="00E835B4">
          <w:pPr>
            <w:pStyle w:val="TOC3"/>
            <w:rPr>
              <w:rFonts w:eastAsiaTheme="minorEastAsia"/>
              <w:noProof/>
            </w:rPr>
          </w:pPr>
          <w:hyperlink w:anchor="_Toc396662708" w:history="1">
            <w:r w:rsidR="00776945" w:rsidRPr="00370E0C">
              <w:rPr>
                <w:rStyle w:val="Hyperlink"/>
                <w:noProof/>
                <w:lang w:eastAsia="ar-SA"/>
              </w:rPr>
              <w:t>Appointment Management Interface</w:t>
            </w:r>
            <w:r w:rsidR="00776945">
              <w:rPr>
                <w:noProof/>
                <w:webHidden/>
              </w:rPr>
              <w:tab/>
            </w:r>
            <w:r w:rsidR="00776945">
              <w:rPr>
                <w:noProof/>
                <w:webHidden/>
              </w:rPr>
              <w:fldChar w:fldCharType="begin"/>
            </w:r>
            <w:r w:rsidR="00776945">
              <w:rPr>
                <w:noProof/>
                <w:webHidden/>
              </w:rPr>
              <w:instrText xml:space="preserve"> PAGEREF _Toc396662708 \h </w:instrText>
            </w:r>
            <w:r w:rsidR="00776945">
              <w:rPr>
                <w:noProof/>
                <w:webHidden/>
              </w:rPr>
            </w:r>
            <w:r w:rsidR="00776945">
              <w:rPr>
                <w:noProof/>
                <w:webHidden/>
              </w:rPr>
              <w:fldChar w:fldCharType="separate"/>
            </w:r>
            <w:r w:rsidR="00F55BE3">
              <w:rPr>
                <w:noProof/>
                <w:webHidden/>
              </w:rPr>
              <w:t>22</w:t>
            </w:r>
            <w:r w:rsidR="00776945">
              <w:rPr>
                <w:noProof/>
                <w:webHidden/>
              </w:rPr>
              <w:fldChar w:fldCharType="end"/>
            </w:r>
          </w:hyperlink>
        </w:p>
        <w:p w:rsidR="00776945" w:rsidRDefault="00E835B4">
          <w:pPr>
            <w:pStyle w:val="TOC3"/>
            <w:rPr>
              <w:rFonts w:eastAsiaTheme="minorEastAsia"/>
              <w:noProof/>
            </w:rPr>
          </w:pPr>
          <w:hyperlink w:anchor="_Toc396662709" w:history="1">
            <w:r w:rsidR="00776945" w:rsidRPr="00370E0C">
              <w:rPr>
                <w:rStyle w:val="Hyperlink"/>
                <w:noProof/>
              </w:rPr>
              <w:t>Payment Interface</w:t>
            </w:r>
            <w:r w:rsidR="00776945">
              <w:rPr>
                <w:noProof/>
                <w:webHidden/>
              </w:rPr>
              <w:tab/>
            </w:r>
            <w:r w:rsidR="00776945">
              <w:rPr>
                <w:noProof/>
                <w:webHidden/>
              </w:rPr>
              <w:fldChar w:fldCharType="begin"/>
            </w:r>
            <w:r w:rsidR="00776945">
              <w:rPr>
                <w:noProof/>
                <w:webHidden/>
              </w:rPr>
              <w:instrText xml:space="preserve"> PAGEREF _Toc396662709 \h </w:instrText>
            </w:r>
            <w:r w:rsidR="00776945">
              <w:rPr>
                <w:noProof/>
                <w:webHidden/>
              </w:rPr>
            </w:r>
            <w:r w:rsidR="00776945">
              <w:rPr>
                <w:noProof/>
                <w:webHidden/>
              </w:rPr>
              <w:fldChar w:fldCharType="separate"/>
            </w:r>
            <w:r w:rsidR="00F55BE3">
              <w:rPr>
                <w:noProof/>
                <w:webHidden/>
              </w:rPr>
              <w:t>22</w:t>
            </w:r>
            <w:r w:rsidR="00776945">
              <w:rPr>
                <w:noProof/>
                <w:webHidden/>
              </w:rPr>
              <w:fldChar w:fldCharType="end"/>
            </w:r>
          </w:hyperlink>
        </w:p>
        <w:p w:rsidR="00776945" w:rsidRDefault="00E835B4">
          <w:pPr>
            <w:pStyle w:val="TOC3"/>
            <w:rPr>
              <w:rFonts w:eastAsiaTheme="minorEastAsia"/>
              <w:noProof/>
            </w:rPr>
          </w:pPr>
          <w:hyperlink w:anchor="_Toc396662710" w:history="1">
            <w:r w:rsidR="00776945" w:rsidRPr="00370E0C">
              <w:rPr>
                <w:rStyle w:val="Hyperlink"/>
                <w:noProof/>
              </w:rPr>
              <w:t>Report Management Interface</w:t>
            </w:r>
            <w:r w:rsidR="00776945">
              <w:rPr>
                <w:noProof/>
                <w:webHidden/>
              </w:rPr>
              <w:tab/>
            </w:r>
            <w:r w:rsidR="00776945">
              <w:rPr>
                <w:noProof/>
                <w:webHidden/>
              </w:rPr>
              <w:fldChar w:fldCharType="begin"/>
            </w:r>
            <w:r w:rsidR="00776945">
              <w:rPr>
                <w:noProof/>
                <w:webHidden/>
              </w:rPr>
              <w:instrText xml:space="preserve"> PAGEREF _Toc396662710 \h </w:instrText>
            </w:r>
            <w:r w:rsidR="00776945">
              <w:rPr>
                <w:noProof/>
                <w:webHidden/>
              </w:rPr>
            </w:r>
            <w:r w:rsidR="00776945">
              <w:rPr>
                <w:noProof/>
                <w:webHidden/>
              </w:rPr>
              <w:fldChar w:fldCharType="separate"/>
            </w:r>
            <w:r w:rsidR="00F55BE3">
              <w:rPr>
                <w:noProof/>
                <w:webHidden/>
              </w:rPr>
              <w:t>23</w:t>
            </w:r>
            <w:r w:rsidR="00776945">
              <w:rPr>
                <w:noProof/>
                <w:webHidden/>
              </w:rPr>
              <w:fldChar w:fldCharType="end"/>
            </w:r>
          </w:hyperlink>
        </w:p>
        <w:p w:rsidR="00776945" w:rsidRDefault="00E835B4">
          <w:pPr>
            <w:pStyle w:val="TOC3"/>
            <w:rPr>
              <w:rFonts w:eastAsiaTheme="minorEastAsia"/>
              <w:noProof/>
            </w:rPr>
          </w:pPr>
          <w:hyperlink w:anchor="_Toc396662711" w:history="1">
            <w:r w:rsidR="00776945" w:rsidRPr="00370E0C">
              <w:rPr>
                <w:rStyle w:val="Hyperlink"/>
                <w:noProof/>
              </w:rPr>
              <w:t>Resource Management Interface</w:t>
            </w:r>
            <w:r w:rsidR="00776945">
              <w:rPr>
                <w:noProof/>
                <w:webHidden/>
              </w:rPr>
              <w:tab/>
            </w:r>
            <w:r w:rsidR="00776945">
              <w:rPr>
                <w:noProof/>
                <w:webHidden/>
              </w:rPr>
              <w:fldChar w:fldCharType="begin"/>
            </w:r>
            <w:r w:rsidR="00776945">
              <w:rPr>
                <w:noProof/>
                <w:webHidden/>
              </w:rPr>
              <w:instrText xml:space="preserve"> PAGEREF _Toc396662711 \h </w:instrText>
            </w:r>
            <w:r w:rsidR="00776945">
              <w:rPr>
                <w:noProof/>
                <w:webHidden/>
              </w:rPr>
            </w:r>
            <w:r w:rsidR="00776945">
              <w:rPr>
                <w:noProof/>
                <w:webHidden/>
              </w:rPr>
              <w:fldChar w:fldCharType="separate"/>
            </w:r>
            <w:r w:rsidR="00F55BE3">
              <w:rPr>
                <w:noProof/>
                <w:webHidden/>
              </w:rPr>
              <w:t>23</w:t>
            </w:r>
            <w:r w:rsidR="00776945">
              <w:rPr>
                <w:noProof/>
                <w:webHidden/>
              </w:rPr>
              <w:fldChar w:fldCharType="end"/>
            </w:r>
          </w:hyperlink>
        </w:p>
        <w:p w:rsidR="00776945" w:rsidRDefault="00E835B4">
          <w:pPr>
            <w:pStyle w:val="TOC2"/>
            <w:rPr>
              <w:rFonts w:eastAsiaTheme="minorEastAsia"/>
              <w:noProof/>
            </w:rPr>
          </w:pPr>
          <w:hyperlink w:anchor="_Toc396662712" w:history="1">
            <w:r w:rsidR="00776945" w:rsidRPr="00370E0C">
              <w:rPr>
                <w:rStyle w:val="Hyperlink"/>
                <w:rFonts w:ascii="Times New Roman" w:hAnsi="Times New Roman"/>
                <w:noProof/>
              </w:rPr>
              <w:t>Hospital User Service:</w:t>
            </w:r>
            <w:r w:rsidR="00776945">
              <w:rPr>
                <w:noProof/>
                <w:webHidden/>
              </w:rPr>
              <w:tab/>
            </w:r>
            <w:r w:rsidR="00776945">
              <w:rPr>
                <w:noProof/>
                <w:webHidden/>
              </w:rPr>
              <w:fldChar w:fldCharType="begin"/>
            </w:r>
            <w:r w:rsidR="00776945">
              <w:rPr>
                <w:noProof/>
                <w:webHidden/>
              </w:rPr>
              <w:instrText xml:space="preserve"> PAGEREF _Toc396662712 \h </w:instrText>
            </w:r>
            <w:r w:rsidR="00776945">
              <w:rPr>
                <w:noProof/>
                <w:webHidden/>
              </w:rPr>
            </w:r>
            <w:r w:rsidR="00776945">
              <w:rPr>
                <w:noProof/>
                <w:webHidden/>
              </w:rPr>
              <w:fldChar w:fldCharType="separate"/>
            </w:r>
            <w:r w:rsidR="00F55BE3">
              <w:rPr>
                <w:noProof/>
                <w:webHidden/>
              </w:rPr>
              <w:t>23</w:t>
            </w:r>
            <w:r w:rsidR="00776945">
              <w:rPr>
                <w:noProof/>
                <w:webHidden/>
              </w:rPr>
              <w:fldChar w:fldCharType="end"/>
            </w:r>
          </w:hyperlink>
        </w:p>
        <w:p w:rsidR="00776945" w:rsidRDefault="00E835B4">
          <w:pPr>
            <w:pStyle w:val="TOC3"/>
            <w:rPr>
              <w:rFonts w:eastAsiaTheme="minorEastAsia"/>
              <w:noProof/>
            </w:rPr>
          </w:pPr>
          <w:hyperlink w:anchor="_Toc396662713" w:history="1">
            <w:r w:rsidR="00776945" w:rsidRPr="00370E0C">
              <w:rPr>
                <w:rStyle w:val="Hyperlink"/>
                <w:noProof/>
              </w:rPr>
              <w:t>Feature Usage Logger</w:t>
            </w:r>
            <w:r w:rsidR="00776945">
              <w:rPr>
                <w:noProof/>
                <w:webHidden/>
              </w:rPr>
              <w:tab/>
            </w:r>
            <w:r w:rsidR="00776945">
              <w:rPr>
                <w:noProof/>
                <w:webHidden/>
              </w:rPr>
              <w:fldChar w:fldCharType="begin"/>
            </w:r>
            <w:r w:rsidR="00776945">
              <w:rPr>
                <w:noProof/>
                <w:webHidden/>
              </w:rPr>
              <w:instrText xml:space="preserve"> PAGEREF _Toc396662713 \h </w:instrText>
            </w:r>
            <w:r w:rsidR="00776945">
              <w:rPr>
                <w:noProof/>
                <w:webHidden/>
              </w:rPr>
            </w:r>
            <w:r w:rsidR="00776945">
              <w:rPr>
                <w:noProof/>
                <w:webHidden/>
              </w:rPr>
              <w:fldChar w:fldCharType="separate"/>
            </w:r>
            <w:r w:rsidR="00F55BE3">
              <w:rPr>
                <w:noProof/>
                <w:webHidden/>
              </w:rPr>
              <w:t>23</w:t>
            </w:r>
            <w:r w:rsidR="00776945">
              <w:rPr>
                <w:noProof/>
                <w:webHidden/>
              </w:rPr>
              <w:fldChar w:fldCharType="end"/>
            </w:r>
          </w:hyperlink>
        </w:p>
        <w:p w:rsidR="00776945" w:rsidRDefault="00E835B4">
          <w:pPr>
            <w:pStyle w:val="TOC3"/>
            <w:rPr>
              <w:rFonts w:eastAsiaTheme="minorEastAsia"/>
              <w:noProof/>
            </w:rPr>
          </w:pPr>
          <w:hyperlink w:anchor="_Toc396662714" w:history="1">
            <w:r w:rsidR="00776945" w:rsidRPr="00370E0C">
              <w:rPr>
                <w:rStyle w:val="Hyperlink"/>
                <w:noProof/>
              </w:rPr>
              <w:t>Usage Timer</w:t>
            </w:r>
            <w:r w:rsidR="00776945">
              <w:rPr>
                <w:noProof/>
                <w:webHidden/>
              </w:rPr>
              <w:tab/>
            </w:r>
            <w:r w:rsidR="00776945">
              <w:rPr>
                <w:noProof/>
                <w:webHidden/>
              </w:rPr>
              <w:fldChar w:fldCharType="begin"/>
            </w:r>
            <w:r w:rsidR="00776945">
              <w:rPr>
                <w:noProof/>
                <w:webHidden/>
              </w:rPr>
              <w:instrText xml:space="preserve"> PAGEREF _Toc396662714 \h </w:instrText>
            </w:r>
            <w:r w:rsidR="00776945">
              <w:rPr>
                <w:noProof/>
                <w:webHidden/>
              </w:rPr>
            </w:r>
            <w:r w:rsidR="00776945">
              <w:rPr>
                <w:noProof/>
                <w:webHidden/>
              </w:rPr>
              <w:fldChar w:fldCharType="separate"/>
            </w:r>
            <w:r w:rsidR="00F55BE3">
              <w:rPr>
                <w:noProof/>
                <w:webHidden/>
              </w:rPr>
              <w:t>23</w:t>
            </w:r>
            <w:r w:rsidR="00776945">
              <w:rPr>
                <w:noProof/>
                <w:webHidden/>
              </w:rPr>
              <w:fldChar w:fldCharType="end"/>
            </w:r>
          </w:hyperlink>
        </w:p>
        <w:p w:rsidR="00776945" w:rsidRDefault="00E835B4">
          <w:pPr>
            <w:pStyle w:val="TOC3"/>
            <w:rPr>
              <w:rFonts w:eastAsiaTheme="minorEastAsia"/>
              <w:noProof/>
            </w:rPr>
          </w:pPr>
          <w:hyperlink w:anchor="_Toc396662715" w:history="1">
            <w:r w:rsidR="00776945" w:rsidRPr="00370E0C">
              <w:rPr>
                <w:rStyle w:val="Hyperlink"/>
                <w:noProof/>
              </w:rPr>
              <w:t>Access rights controller</w:t>
            </w:r>
            <w:r w:rsidR="00776945">
              <w:rPr>
                <w:noProof/>
                <w:webHidden/>
              </w:rPr>
              <w:tab/>
            </w:r>
            <w:r w:rsidR="00776945">
              <w:rPr>
                <w:noProof/>
                <w:webHidden/>
              </w:rPr>
              <w:fldChar w:fldCharType="begin"/>
            </w:r>
            <w:r w:rsidR="00776945">
              <w:rPr>
                <w:noProof/>
                <w:webHidden/>
              </w:rPr>
              <w:instrText xml:space="preserve"> PAGEREF _Toc396662715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16" w:history="1">
            <w:r w:rsidR="00776945" w:rsidRPr="00370E0C">
              <w:rPr>
                <w:rStyle w:val="Hyperlink"/>
                <w:noProof/>
              </w:rPr>
              <w:t>Connectivity controller</w:t>
            </w:r>
            <w:r w:rsidR="00776945">
              <w:rPr>
                <w:noProof/>
                <w:webHidden/>
              </w:rPr>
              <w:tab/>
            </w:r>
            <w:r w:rsidR="00776945">
              <w:rPr>
                <w:noProof/>
                <w:webHidden/>
              </w:rPr>
              <w:fldChar w:fldCharType="begin"/>
            </w:r>
            <w:r w:rsidR="00776945">
              <w:rPr>
                <w:noProof/>
                <w:webHidden/>
              </w:rPr>
              <w:instrText xml:space="preserve"> PAGEREF _Toc396662716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17" w:history="1">
            <w:r w:rsidR="00776945" w:rsidRPr="00370E0C">
              <w:rPr>
                <w:rStyle w:val="Hyperlink"/>
                <w:noProof/>
              </w:rPr>
              <w:t>Hospital Controller Engine Interactor</w:t>
            </w:r>
            <w:r w:rsidR="00776945">
              <w:rPr>
                <w:noProof/>
                <w:webHidden/>
              </w:rPr>
              <w:tab/>
            </w:r>
            <w:r w:rsidR="00776945">
              <w:rPr>
                <w:noProof/>
                <w:webHidden/>
              </w:rPr>
              <w:fldChar w:fldCharType="begin"/>
            </w:r>
            <w:r w:rsidR="00776945">
              <w:rPr>
                <w:noProof/>
                <w:webHidden/>
              </w:rPr>
              <w:instrText xml:space="preserve"> PAGEREF _Toc396662717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2"/>
            <w:rPr>
              <w:rFonts w:eastAsiaTheme="minorEastAsia"/>
              <w:noProof/>
            </w:rPr>
          </w:pPr>
          <w:hyperlink w:anchor="_Toc396662718" w:history="1">
            <w:r w:rsidR="00776945" w:rsidRPr="00370E0C">
              <w:rPr>
                <w:rStyle w:val="Hyperlink"/>
                <w:rFonts w:ascii="Times New Roman" w:hAnsi="Times New Roman"/>
                <w:noProof/>
              </w:rPr>
              <w:t>Hospital Controller GUI</w:t>
            </w:r>
            <w:r w:rsidR="00776945">
              <w:rPr>
                <w:noProof/>
                <w:webHidden/>
              </w:rPr>
              <w:tab/>
            </w:r>
            <w:r w:rsidR="00776945">
              <w:rPr>
                <w:noProof/>
                <w:webHidden/>
              </w:rPr>
              <w:fldChar w:fldCharType="begin"/>
            </w:r>
            <w:r w:rsidR="00776945">
              <w:rPr>
                <w:noProof/>
                <w:webHidden/>
              </w:rPr>
              <w:instrText xml:space="preserve"> PAGEREF _Toc396662718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19" w:history="1">
            <w:r w:rsidR="00776945" w:rsidRPr="00370E0C">
              <w:rPr>
                <w:rStyle w:val="Hyperlink"/>
                <w:noProof/>
              </w:rPr>
              <w:t>Login Interface</w:t>
            </w:r>
            <w:r w:rsidR="00776945">
              <w:rPr>
                <w:noProof/>
                <w:webHidden/>
              </w:rPr>
              <w:tab/>
            </w:r>
            <w:r w:rsidR="00776945">
              <w:rPr>
                <w:noProof/>
                <w:webHidden/>
              </w:rPr>
              <w:fldChar w:fldCharType="begin"/>
            </w:r>
            <w:r w:rsidR="00776945">
              <w:rPr>
                <w:noProof/>
                <w:webHidden/>
              </w:rPr>
              <w:instrText xml:space="preserve"> PAGEREF _Toc396662719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20" w:history="1">
            <w:r w:rsidR="00776945" w:rsidRPr="00370E0C">
              <w:rPr>
                <w:rStyle w:val="Hyperlink"/>
                <w:noProof/>
              </w:rPr>
              <w:t>Access Right Interface</w:t>
            </w:r>
            <w:r w:rsidR="00776945">
              <w:rPr>
                <w:noProof/>
                <w:webHidden/>
              </w:rPr>
              <w:tab/>
            </w:r>
            <w:r w:rsidR="00776945">
              <w:rPr>
                <w:noProof/>
                <w:webHidden/>
              </w:rPr>
              <w:fldChar w:fldCharType="begin"/>
            </w:r>
            <w:r w:rsidR="00776945">
              <w:rPr>
                <w:noProof/>
                <w:webHidden/>
              </w:rPr>
              <w:instrText xml:space="preserve"> PAGEREF _Toc396662720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21" w:history="1">
            <w:r w:rsidR="00776945" w:rsidRPr="00370E0C">
              <w:rPr>
                <w:rStyle w:val="Hyperlink"/>
                <w:noProof/>
              </w:rPr>
              <w:t>Billing Interface</w:t>
            </w:r>
            <w:r w:rsidR="00776945">
              <w:rPr>
                <w:noProof/>
                <w:webHidden/>
              </w:rPr>
              <w:tab/>
            </w:r>
            <w:r w:rsidR="00776945">
              <w:rPr>
                <w:noProof/>
                <w:webHidden/>
              </w:rPr>
              <w:fldChar w:fldCharType="begin"/>
            </w:r>
            <w:r w:rsidR="00776945">
              <w:rPr>
                <w:noProof/>
                <w:webHidden/>
              </w:rPr>
              <w:instrText xml:space="preserve"> PAGEREF _Toc396662721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22" w:history="1">
            <w:r w:rsidR="00776945" w:rsidRPr="00370E0C">
              <w:rPr>
                <w:rStyle w:val="Hyperlink"/>
                <w:noProof/>
              </w:rPr>
              <w:t>Medicine Stock &amp; Price Info browser</w:t>
            </w:r>
            <w:r w:rsidR="00776945">
              <w:rPr>
                <w:noProof/>
                <w:webHidden/>
              </w:rPr>
              <w:tab/>
            </w:r>
            <w:r w:rsidR="00776945">
              <w:rPr>
                <w:noProof/>
                <w:webHidden/>
              </w:rPr>
              <w:fldChar w:fldCharType="begin"/>
            </w:r>
            <w:r w:rsidR="00776945">
              <w:rPr>
                <w:noProof/>
                <w:webHidden/>
              </w:rPr>
              <w:instrText xml:space="preserve"> PAGEREF _Toc396662722 \h </w:instrText>
            </w:r>
            <w:r w:rsidR="00776945">
              <w:rPr>
                <w:noProof/>
                <w:webHidden/>
              </w:rPr>
            </w:r>
            <w:r w:rsidR="00776945">
              <w:rPr>
                <w:noProof/>
                <w:webHidden/>
              </w:rPr>
              <w:fldChar w:fldCharType="separate"/>
            </w:r>
            <w:r w:rsidR="00F55BE3">
              <w:rPr>
                <w:noProof/>
                <w:webHidden/>
              </w:rPr>
              <w:t>24</w:t>
            </w:r>
            <w:r w:rsidR="00776945">
              <w:rPr>
                <w:noProof/>
                <w:webHidden/>
              </w:rPr>
              <w:fldChar w:fldCharType="end"/>
            </w:r>
          </w:hyperlink>
        </w:p>
        <w:p w:rsidR="00776945" w:rsidRDefault="00E835B4">
          <w:pPr>
            <w:pStyle w:val="TOC3"/>
            <w:rPr>
              <w:rFonts w:eastAsiaTheme="minorEastAsia"/>
              <w:noProof/>
            </w:rPr>
          </w:pPr>
          <w:hyperlink w:anchor="_Toc396662723" w:history="1">
            <w:r w:rsidR="00776945" w:rsidRPr="00370E0C">
              <w:rPr>
                <w:rStyle w:val="Hyperlink"/>
                <w:noProof/>
              </w:rPr>
              <w:t>Patient Management Interface</w:t>
            </w:r>
            <w:r w:rsidR="00776945">
              <w:rPr>
                <w:noProof/>
                <w:webHidden/>
              </w:rPr>
              <w:tab/>
            </w:r>
            <w:r w:rsidR="00776945">
              <w:rPr>
                <w:noProof/>
                <w:webHidden/>
              </w:rPr>
              <w:fldChar w:fldCharType="begin"/>
            </w:r>
            <w:r w:rsidR="00776945">
              <w:rPr>
                <w:noProof/>
                <w:webHidden/>
              </w:rPr>
              <w:instrText xml:space="preserve"> PAGEREF _Toc396662723 \h </w:instrText>
            </w:r>
            <w:r w:rsidR="00776945">
              <w:rPr>
                <w:noProof/>
                <w:webHidden/>
              </w:rPr>
            </w:r>
            <w:r w:rsidR="00776945">
              <w:rPr>
                <w:noProof/>
                <w:webHidden/>
              </w:rPr>
              <w:fldChar w:fldCharType="separate"/>
            </w:r>
            <w:r w:rsidR="00F55BE3">
              <w:rPr>
                <w:noProof/>
                <w:webHidden/>
              </w:rPr>
              <w:t>25</w:t>
            </w:r>
            <w:r w:rsidR="00776945">
              <w:rPr>
                <w:noProof/>
                <w:webHidden/>
              </w:rPr>
              <w:fldChar w:fldCharType="end"/>
            </w:r>
          </w:hyperlink>
        </w:p>
        <w:p w:rsidR="00776945" w:rsidRDefault="00E835B4">
          <w:pPr>
            <w:pStyle w:val="TOC3"/>
            <w:rPr>
              <w:rFonts w:eastAsiaTheme="minorEastAsia"/>
              <w:noProof/>
            </w:rPr>
          </w:pPr>
          <w:hyperlink w:anchor="_Toc396662724" w:history="1">
            <w:r w:rsidR="00776945" w:rsidRPr="00370E0C">
              <w:rPr>
                <w:rStyle w:val="Hyperlink"/>
                <w:noProof/>
              </w:rPr>
              <w:t>Resource Management Interface</w:t>
            </w:r>
            <w:r w:rsidR="00776945">
              <w:rPr>
                <w:noProof/>
                <w:webHidden/>
              </w:rPr>
              <w:tab/>
            </w:r>
            <w:r w:rsidR="00776945">
              <w:rPr>
                <w:noProof/>
                <w:webHidden/>
              </w:rPr>
              <w:fldChar w:fldCharType="begin"/>
            </w:r>
            <w:r w:rsidR="00776945">
              <w:rPr>
                <w:noProof/>
                <w:webHidden/>
              </w:rPr>
              <w:instrText xml:space="preserve"> PAGEREF _Toc396662724 \h </w:instrText>
            </w:r>
            <w:r w:rsidR="00776945">
              <w:rPr>
                <w:noProof/>
                <w:webHidden/>
              </w:rPr>
            </w:r>
            <w:r w:rsidR="00776945">
              <w:rPr>
                <w:noProof/>
                <w:webHidden/>
              </w:rPr>
              <w:fldChar w:fldCharType="separate"/>
            </w:r>
            <w:r w:rsidR="00F55BE3">
              <w:rPr>
                <w:noProof/>
                <w:webHidden/>
              </w:rPr>
              <w:t>25</w:t>
            </w:r>
            <w:r w:rsidR="00776945">
              <w:rPr>
                <w:noProof/>
                <w:webHidden/>
              </w:rPr>
              <w:fldChar w:fldCharType="end"/>
            </w:r>
          </w:hyperlink>
        </w:p>
        <w:p w:rsidR="00776945" w:rsidRDefault="00E835B4">
          <w:pPr>
            <w:pStyle w:val="TOC3"/>
            <w:rPr>
              <w:rFonts w:eastAsiaTheme="minorEastAsia"/>
              <w:noProof/>
            </w:rPr>
          </w:pPr>
          <w:hyperlink w:anchor="_Toc396662725" w:history="1">
            <w:r w:rsidR="00776945" w:rsidRPr="00370E0C">
              <w:rPr>
                <w:rStyle w:val="Hyperlink"/>
                <w:noProof/>
              </w:rPr>
              <w:t>Appointment Management Interface</w:t>
            </w:r>
            <w:r w:rsidR="00776945">
              <w:rPr>
                <w:noProof/>
                <w:webHidden/>
              </w:rPr>
              <w:tab/>
            </w:r>
            <w:r w:rsidR="00776945">
              <w:rPr>
                <w:noProof/>
                <w:webHidden/>
              </w:rPr>
              <w:fldChar w:fldCharType="begin"/>
            </w:r>
            <w:r w:rsidR="00776945">
              <w:rPr>
                <w:noProof/>
                <w:webHidden/>
              </w:rPr>
              <w:instrText xml:space="preserve"> PAGEREF _Toc396662725 \h </w:instrText>
            </w:r>
            <w:r w:rsidR="00776945">
              <w:rPr>
                <w:noProof/>
                <w:webHidden/>
              </w:rPr>
            </w:r>
            <w:r w:rsidR="00776945">
              <w:rPr>
                <w:noProof/>
                <w:webHidden/>
              </w:rPr>
              <w:fldChar w:fldCharType="separate"/>
            </w:r>
            <w:r w:rsidR="00F55BE3">
              <w:rPr>
                <w:noProof/>
                <w:webHidden/>
              </w:rPr>
              <w:t>25</w:t>
            </w:r>
            <w:r w:rsidR="00776945">
              <w:rPr>
                <w:noProof/>
                <w:webHidden/>
              </w:rPr>
              <w:fldChar w:fldCharType="end"/>
            </w:r>
          </w:hyperlink>
        </w:p>
        <w:p w:rsidR="00776945" w:rsidRDefault="00E835B4">
          <w:pPr>
            <w:pStyle w:val="TOC3"/>
            <w:rPr>
              <w:rFonts w:eastAsiaTheme="minorEastAsia"/>
              <w:noProof/>
            </w:rPr>
          </w:pPr>
          <w:hyperlink w:anchor="_Toc396662726" w:history="1">
            <w:r w:rsidR="00776945" w:rsidRPr="00370E0C">
              <w:rPr>
                <w:rStyle w:val="Hyperlink"/>
                <w:noProof/>
              </w:rPr>
              <w:t>Report Interface</w:t>
            </w:r>
            <w:r w:rsidR="00776945">
              <w:rPr>
                <w:noProof/>
                <w:webHidden/>
              </w:rPr>
              <w:tab/>
            </w:r>
            <w:r w:rsidR="00776945">
              <w:rPr>
                <w:noProof/>
                <w:webHidden/>
              </w:rPr>
              <w:fldChar w:fldCharType="begin"/>
            </w:r>
            <w:r w:rsidR="00776945">
              <w:rPr>
                <w:noProof/>
                <w:webHidden/>
              </w:rPr>
              <w:instrText xml:space="preserve"> PAGEREF _Toc396662726 \h </w:instrText>
            </w:r>
            <w:r w:rsidR="00776945">
              <w:rPr>
                <w:noProof/>
                <w:webHidden/>
              </w:rPr>
            </w:r>
            <w:r w:rsidR="00776945">
              <w:rPr>
                <w:noProof/>
                <w:webHidden/>
              </w:rPr>
              <w:fldChar w:fldCharType="separate"/>
            </w:r>
            <w:r w:rsidR="00F55BE3">
              <w:rPr>
                <w:noProof/>
                <w:webHidden/>
              </w:rPr>
              <w:t>25</w:t>
            </w:r>
            <w:r w:rsidR="00776945">
              <w:rPr>
                <w:noProof/>
                <w:webHidden/>
              </w:rPr>
              <w:fldChar w:fldCharType="end"/>
            </w:r>
          </w:hyperlink>
        </w:p>
        <w:p w:rsidR="00776945" w:rsidRDefault="00E835B4">
          <w:pPr>
            <w:pStyle w:val="TOC3"/>
            <w:rPr>
              <w:rFonts w:eastAsiaTheme="minorEastAsia"/>
              <w:noProof/>
            </w:rPr>
          </w:pPr>
          <w:hyperlink w:anchor="_Toc396662727" w:history="1">
            <w:r w:rsidR="00776945" w:rsidRPr="00370E0C">
              <w:rPr>
                <w:rStyle w:val="Hyperlink"/>
                <w:noProof/>
              </w:rPr>
              <w:t>Security Management Interface</w:t>
            </w:r>
            <w:r w:rsidR="00776945">
              <w:rPr>
                <w:noProof/>
                <w:webHidden/>
              </w:rPr>
              <w:tab/>
            </w:r>
            <w:r w:rsidR="00776945">
              <w:rPr>
                <w:noProof/>
                <w:webHidden/>
              </w:rPr>
              <w:fldChar w:fldCharType="begin"/>
            </w:r>
            <w:r w:rsidR="00776945">
              <w:rPr>
                <w:noProof/>
                <w:webHidden/>
              </w:rPr>
              <w:instrText xml:space="preserve"> PAGEREF _Toc396662727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28" w:history="1">
            <w:r w:rsidR="00776945" w:rsidRPr="00370E0C">
              <w:rPr>
                <w:rStyle w:val="Hyperlink"/>
                <w:noProof/>
              </w:rPr>
              <w:t>Video Surveillance Interface</w:t>
            </w:r>
            <w:r w:rsidR="00776945">
              <w:rPr>
                <w:noProof/>
                <w:webHidden/>
              </w:rPr>
              <w:tab/>
            </w:r>
            <w:r w:rsidR="00776945">
              <w:rPr>
                <w:noProof/>
                <w:webHidden/>
              </w:rPr>
              <w:fldChar w:fldCharType="begin"/>
            </w:r>
            <w:r w:rsidR="00776945">
              <w:rPr>
                <w:noProof/>
                <w:webHidden/>
              </w:rPr>
              <w:instrText xml:space="preserve"> PAGEREF _Toc396662728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29" w:history="1">
            <w:r w:rsidR="00776945" w:rsidRPr="00370E0C">
              <w:rPr>
                <w:rStyle w:val="Hyperlink"/>
                <w:noProof/>
              </w:rPr>
              <w:t>Controller Engine Interactor</w:t>
            </w:r>
            <w:r w:rsidR="00776945">
              <w:rPr>
                <w:noProof/>
                <w:webHidden/>
              </w:rPr>
              <w:tab/>
            </w:r>
            <w:r w:rsidR="00776945">
              <w:rPr>
                <w:noProof/>
                <w:webHidden/>
              </w:rPr>
              <w:fldChar w:fldCharType="begin"/>
            </w:r>
            <w:r w:rsidR="00776945">
              <w:rPr>
                <w:noProof/>
                <w:webHidden/>
              </w:rPr>
              <w:instrText xml:space="preserve"> PAGEREF _Toc396662729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2"/>
            <w:rPr>
              <w:rFonts w:eastAsiaTheme="minorEastAsia"/>
              <w:noProof/>
            </w:rPr>
          </w:pPr>
          <w:hyperlink w:anchor="_Toc396662730" w:history="1">
            <w:r w:rsidR="00776945" w:rsidRPr="00370E0C">
              <w:rPr>
                <w:rStyle w:val="Hyperlink"/>
                <w:rFonts w:ascii="Times New Roman" w:hAnsi="Times New Roman"/>
                <w:noProof/>
              </w:rPr>
              <w:t>Hospital Controller Engine</w:t>
            </w:r>
            <w:r w:rsidR="00776945">
              <w:rPr>
                <w:noProof/>
                <w:webHidden/>
              </w:rPr>
              <w:tab/>
            </w:r>
            <w:r w:rsidR="00776945">
              <w:rPr>
                <w:noProof/>
                <w:webHidden/>
              </w:rPr>
              <w:fldChar w:fldCharType="begin"/>
            </w:r>
            <w:r w:rsidR="00776945">
              <w:rPr>
                <w:noProof/>
                <w:webHidden/>
              </w:rPr>
              <w:instrText xml:space="preserve"> PAGEREF _Toc396662730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1" w:history="1">
            <w:r w:rsidR="00776945" w:rsidRPr="00370E0C">
              <w:rPr>
                <w:rStyle w:val="Hyperlink"/>
                <w:noProof/>
              </w:rPr>
              <w:t>Engine controller:</w:t>
            </w:r>
            <w:r w:rsidR="00776945">
              <w:rPr>
                <w:noProof/>
                <w:webHidden/>
              </w:rPr>
              <w:tab/>
            </w:r>
            <w:r w:rsidR="00776945">
              <w:rPr>
                <w:noProof/>
                <w:webHidden/>
              </w:rPr>
              <w:fldChar w:fldCharType="begin"/>
            </w:r>
            <w:r w:rsidR="00776945">
              <w:rPr>
                <w:noProof/>
                <w:webHidden/>
              </w:rPr>
              <w:instrText xml:space="preserve"> PAGEREF _Toc396662731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2" w:history="1">
            <w:r w:rsidR="00776945" w:rsidRPr="00370E0C">
              <w:rPr>
                <w:rStyle w:val="Hyperlink"/>
                <w:noProof/>
              </w:rPr>
              <w:t>GUI Interactor:</w:t>
            </w:r>
            <w:r w:rsidR="00776945">
              <w:rPr>
                <w:noProof/>
                <w:webHidden/>
              </w:rPr>
              <w:tab/>
            </w:r>
            <w:r w:rsidR="00776945">
              <w:rPr>
                <w:noProof/>
                <w:webHidden/>
              </w:rPr>
              <w:fldChar w:fldCharType="begin"/>
            </w:r>
            <w:r w:rsidR="00776945">
              <w:rPr>
                <w:noProof/>
                <w:webHidden/>
              </w:rPr>
              <w:instrText xml:space="preserve"> PAGEREF _Toc396662732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3" w:history="1">
            <w:r w:rsidR="00776945" w:rsidRPr="00370E0C">
              <w:rPr>
                <w:rStyle w:val="Hyperlink"/>
                <w:noProof/>
              </w:rPr>
              <w:t>Database Controller:</w:t>
            </w:r>
            <w:r w:rsidR="00776945">
              <w:rPr>
                <w:noProof/>
                <w:webHidden/>
              </w:rPr>
              <w:tab/>
            </w:r>
            <w:r w:rsidR="00776945">
              <w:rPr>
                <w:noProof/>
                <w:webHidden/>
              </w:rPr>
              <w:fldChar w:fldCharType="begin"/>
            </w:r>
            <w:r w:rsidR="00776945">
              <w:rPr>
                <w:noProof/>
                <w:webHidden/>
              </w:rPr>
              <w:instrText xml:space="preserve"> PAGEREF _Toc396662733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4" w:history="1">
            <w:r w:rsidR="00776945" w:rsidRPr="00370E0C">
              <w:rPr>
                <w:rStyle w:val="Hyperlink"/>
                <w:noProof/>
              </w:rPr>
              <w:t>Information Controller:</w:t>
            </w:r>
            <w:r w:rsidR="00776945">
              <w:rPr>
                <w:noProof/>
                <w:webHidden/>
              </w:rPr>
              <w:tab/>
            </w:r>
            <w:r w:rsidR="00776945">
              <w:rPr>
                <w:noProof/>
                <w:webHidden/>
              </w:rPr>
              <w:fldChar w:fldCharType="begin"/>
            </w:r>
            <w:r w:rsidR="00776945">
              <w:rPr>
                <w:noProof/>
                <w:webHidden/>
              </w:rPr>
              <w:instrText xml:space="preserve"> PAGEREF _Toc396662734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5" w:history="1">
            <w:r w:rsidR="00776945" w:rsidRPr="00370E0C">
              <w:rPr>
                <w:rStyle w:val="Hyperlink"/>
                <w:noProof/>
              </w:rPr>
              <w:t>Patient Controller:</w:t>
            </w:r>
            <w:r w:rsidR="00776945">
              <w:rPr>
                <w:noProof/>
                <w:webHidden/>
              </w:rPr>
              <w:tab/>
            </w:r>
            <w:r w:rsidR="00776945">
              <w:rPr>
                <w:noProof/>
                <w:webHidden/>
              </w:rPr>
              <w:fldChar w:fldCharType="begin"/>
            </w:r>
            <w:r w:rsidR="00776945">
              <w:rPr>
                <w:noProof/>
                <w:webHidden/>
              </w:rPr>
              <w:instrText xml:space="preserve"> PAGEREF _Toc396662735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6" w:history="1">
            <w:r w:rsidR="00776945" w:rsidRPr="00370E0C">
              <w:rPr>
                <w:rStyle w:val="Hyperlink"/>
                <w:noProof/>
              </w:rPr>
              <w:t>Security Controller:</w:t>
            </w:r>
            <w:r w:rsidR="00776945">
              <w:rPr>
                <w:noProof/>
                <w:webHidden/>
              </w:rPr>
              <w:tab/>
            </w:r>
            <w:r w:rsidR="00776945">
              <w:rPr>
                <w:noProof/>
                <w:webHidden/>
              </w:rPr>
              <w:fldChar w:fldCharType="begin"/>
            </w:r>
            <w:r w:rsidR="00776945">
              <w:rPr>
                <w:noProof/>
                <w:webHidden/>
              </w:rPr>
              <w:instrText xml:space="preserve"> PAGEREF _Toc396662736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7" w:history="1">
            <w:r w:rsidR="00776945" w:rsidRPr="00370E0C">
              <w:rPr>
                <w:rStyle w:val="Hyperlink"/>
                <w:noProof/>
              </w:rPr>
              <w:t>Usage Controller:</w:t>
            </w:r>
            <w:r w:rsidR="00776945">
              <w:rPr>
                <w:noProof/>
                <w:webHidden/>
              </w:rPr>
              <w:tab/>
            </w:r>
            <w:r w:rsidR="00776945">
              <w:rPr>
                <w:noProof/>
                <w:webHidden/>
              </w:rPr>
              <w:fldChar w:fldCharType="begin"/>
            </w:r>
            <w:r w:rsidR="00776945">
              <w:rPr>
                <w:noProof/>
                <w:webHidden/>
              </w:rPr>
              <w:instrText xml:space="preserve"> PAGEREF _Toc396662737 \h </w:instrText>
            </w:r>
            <w:r w:rsidR="00776945">
              <w:rPr>
                <w:noProof/>
                <w:webHidden/>
              </w:rPr>
            </w:r>
            <w:r w:rsidR="00776945">
              <w:rPr>
                <w:noProof/>
                <w:webHidden/>
              </w:rPr>
              <w:fldChar w:fldCharType="separate"/>
            </w:r>
            <w:r w:rsidR="00F55BE3">
              <w:rPr>
                <w:noProof/>
                <w:webHidden/>
              </w:rPr>
              <w:t>26</w:t>
            </w:r>
            <w:r w:rsidR="00776945">
              <w:rPr>
                <w:noProof/>
                <w:webHidden/>
              </w:rPr>
              <w:fldChar w:fldCharType="end"/>
            </w:r>
          </w:hyperlink>
        </w:p>
        <w:p w:rsidR="00776945" w:rsidRDefault="00E835B4">
          <w:pPr>
            <w:pStyle w:val="TOC3"/>
            <w:rPr>
              <w:rFonts w:eastAsiaTheme="minorEastAsia"/>
              <w:noProof/>
            </w:rPr>
          </w:pPr>
          <w:hyperlink w:anchor="_Toc396662738" w:history="1">
            <w:r w:rsidR="00776945" w:rsidRPr="00370E0C">
              <w:rPr>
                <w:rStyle w:val="Hyperlink"/>
                <w:noProof/>
              </w:rPr>
              <w:t>Access Controller:</w:t>
            </w:r>
            <w:r w:rsidR="00776945">
              <w:rPr>
                <w:noProof/>
                <w:webHidden/>
              </w:rPr>
              <w:tab/>
            </w:r>
            <w:r w:rsidR="00776945">
              <w:rPr>
                <w:noProof/>
                <w:webHidden/>
              </w:rPr>
              <w:fldChar w:fldCharType="begin"/>
            </w:r>
            <w:r w:rsidR="00776945">
              <w:rPr>
                <w:noProof/>
                <w:webHidden/>
              </w:rPr>
              <w:instrText xml:space="preserve"> PAGEREF _Toc396662738 \h </w:instrText>
            </w:r>
            <w:r w:rsidR="00776945">
              <w:rPr>
                <w:noProof/>
                <w:webHidden/>
              </w:rPr>
            </w:r>
            <w:r w:rsidR="00776945">
              <w:rPr>
                <w:noProof/>
                <w:webHidden/>
              </w:rPr>
              <w:fldChar w:fldCharType="separate"/>
            </w:r>
            <w:r w:rsidR="00F55BE3">
              <w:rPr>
                <w:noProof/>
                <w:webHidden/>
              </w:rPr>
              <w:t>27</w:t>
            </w:r>
            <w:r w:rsidR="00776945">
              <w:rPr>
                <w:noProof/>
                <w:webHidden/>
              </w:rPr>
              <w:fldChar w:fldCharType="end"/>
            </w:r>
          </w:hyperlink>
        </w:p>
        <w:p w:rsidR="00776945" w:rsidRDefault="00E835B4">
          <w:pPr>
            <w:pStyle w:val="TOC3"/>
            <w:rPr>
              <w:rFonts w:eastAsiaTheme="minorEastAsia"/>
              <w:noProof/>
            </w:rPr>
          </w:pPr>
          <w:hyperlink w:anchor="_Toc396662739" w:history="1">
            <w:r w:rsidR="00776945" w:rsidRPr="00370E0C">
              <w:rPr>
                <w:rStyle w:val="Hyperlink"/>
                <w:noProof/>
              </w:rPr>
              <w:t>Employee Controller:</w:t>
            </w:r>
            <w:r w:rsidR="00776945">
              <w:rPr>
                <w:noProof/>
                <w:webHidden/>
              </w:rPr>
              <w:tab/>
            </w:r>
            <w:r w:rsidR="00776945">
              <w:rPr>
                <w:noProof/>
                <w:webHidden/>
              </w:rPr>
              <w:fldChar w:fldCharType="begin"/>
            </w:r>
            <w:r w:rsidR="00776945">
              <w:rPr>
                <w:noProof/>
                <w:webHidden/>
              </w:rPr>
              <w:instrText xml:space="preserve"> PAGEREF _Toc396662739 \h </w:instrText>
            </w:r>
            <w:r w:rsidR="00776945">
              <w:rPr>
                <w:noProof/>
                <w:webHidden/>
              </w:rPr>
            </w:r>
            <w:r w:rsidR="00776945">
              <w:rPr>
                <w:noProof/>
                <w:webHidden/>
              </w:rPr>
              <w:fldChar w:fldCharType="separate"/>
            </w:r>
            <w:r w:rsidR="00F55BE3">
              <w:rPr>
                <w:noProof/>
                <w:webHidden/>
              </w:rPr>
              <w:t>27</w:t>
            </w:r>
            <w:r w:rsidR="00776945">
              <w:rPr>
                <w:noProof/>
                <w:webHidden/>
              </w:rPr>
              <w:fldChar w:fldCharType="end"/>
            </w:r>
          </w:hyperlink>
        </w:p>
        <w:p w:rsidR="00776945" w:rsidRDefault="00E835B4">
          <w:pPr>
            <w:pStyle w:val="TOC3"/>
            <w:rPr>
              <w:rFonts w:eastAsiaTheme="minorEastAsia"/>
              <w:noProof/>
            </w:rPr>
          </w:pPr>
          <w:hyperlink w:anchor="_Toc396662740" w:history="1">
            <w:r w:rsidR="00776945" w:rsidRPr="00370E0C">
              <w:rPr>
                <w:rStyle w:val="Hyperlink"/>
                <w:noProof/>
              </w:rPr>
              <w:t>Search Engine:</w:t>
            </w:r>
            <w:r w:rsidR="00776945">
              <w:rPr>
                <w:noProof/>
                <w:webHidden/>
              </w:rPr>
              <w:tab/>
            </w:r>
            <w:r w:rsidR="00776945">
              <w:rPr>
                <w:noProof/>
                <w:webHidden/>
              </w:rPr>
              <w:fldChar w:fldCharType="begin"/>
            </w:r>
            <w:r w:rsidR="00776945">
              <w:rPr>
                <w:noProof/>
                <w:webHidden/>
              </w:rPr>
              <w:instrText xml:space="preserve"> PAGEREF _Toc396662740 \h </w:instrText>
            </w:r>
            <w:r w:rsidR="00776945">
              <w:rPr>
                <w:noProof/>
                <w:webHidden/>
              </w:rPr>
            </w:r>
            <w:r w:rsidR="00776945">
              <w:rPr>
                <w:noProof/>
                <w:webHidden/>
              </w:rPr>
              <w:fldChar w:fldCharType="separate"/>
            </w:r>
            <w:r w:rsidR="00F55BE3">
              <w:rPr>
                <w:noProof/>
                <w:webHidden/>
              </w:rPr>
              <w:t>27</w:t>
            </w:r>
            <w:r w:rsidR="00776945">
              <w:rPr>
                <w:noProof/>
                <w:webHidden/>
              </w:rPr>
              <w:fldChar w:fldCharType="end"/>
            </w:r>
          </w:hyperlink>
        </w:p>
        <w:p w:rsidR="00776945" w:rsidRDefault="00E835B4">
          <w:pPr>
            <w:pStyle w:val="TOC3"/>
            <w:rPr>
              <w:rFonts w:eastAsiaTheme="minorEastAsia"/>
              <w:noProof/>
            </w:rPr>
          </w:pPr>
          <w:hyperlink w:anchor="_Toc396662741" w:history="1">
            <w:r w:rsidR="00776945" w:rsidRPr="00370E0C">
              <w:rPr>
                <w:rStyle w:val="Hyperlink"/>
                <w:noProof/>
              </w:rPr>
              <w:t>Billing Handler:</w:t>
            </w:r>
            <w:r w:rsidR="00776945">
              <w:rPr>
                <w:noProof/>
                <w:webHidden/>
              </w:rPr>
              <w:tab/>
            </w:r>
            <w:r w:rsidR="00776945">
              <w:rPr>
                <w:noProof/>
                <w:webHidden/>
              </w:rPr>
              <w:fldChar w:fldCharType="begin"/>
            </w:r>
            <w:r w:rsidR="00776945">
              <w:rPr>
                <w:noProof/>
                <w:webHidden/>
              </w:rPr>
              <w:instrText xml:space="preserve"> PAGEREF _Toc396662741 \h </w:instrText>
            </w:r>
            <w:r w:rsidR="00776945">
              <w:rPr>
                <w:noProof/>
                <w:webHidden/>
              </w:rPr>
            </w:r>
            <w:r w:rsidR="00776945">
              <w:rPr>
                <w:noProof/>
                <w:webHidden/>
              </w:rPr>
              <w:fldChar w:fldCharType="separate"/>
            </w:r>
            <w:r w:rsidR="00F55BE3">
              <w:rPr>
                <w:noProof/>
                <w:webHidden/>
              </w:rPr>
              <w:t>27</w:t>
            </w:r>
            <w:r w:rsidR="00776945">
              <w:rPr>
                <w:noProof/>
                <w:webHidden/>
              </w:rPr>
              <w:fldChar w:fldCharType="end"/>
            </w:r>
          </w:hyperlink>
        </w:p>
        <w:p w:rsidR="00776945" w:rsidRDefault="00E835B4">
          <w:pPr>
            <w:pStyle w:val="TOC3"/>
            <w:rPr>
              <w:rFonts w:eastAsiaTheme="minorEastAsia"/>
              <w:noProof/>
            </w:rPr>
          </w:pPr>
          <w:hyperlink w:anchor="_Toc396662742" w:history="1">
            <w:r w:rsidR="00776945" w:rsidRPr="00370E0C">
              <w:rPr>
                <w:rStyle w:val="Hyperlink"/>
                <w:noProof/>
              </w:rPr>
              <w:t>Connectivity Controller:</w:t>
            </w:r>
            <w:r w:rsidR="00776945">
              <w:rPr>
                <w:noProof/>
                <w:webHidden/>
              </w:rPr>
              <w:tab/>
            </w:r>
            <w:r w:rsidR="00776945">
              <w:rPr>
                <w:noProof/>
                <w:webHidden/>
              </w:rPr>
              <w:fldChar w:fldCharType="begin"/>
            </w:r>
            <w:r w:rsidR="00776945">
              <w:rPr>
                <w:noProof/>
                <w:webHidden/>
              </w:rPr>
              <w:instrText xml:space="preserve"> PAGEREF _Toc396662742 \h </w:instrText>
            </w:r>
            <w:r w:rsidR="00776945">
              <w:rPr>
                <w:noProof/>
                <w:webHidden/>
              </w:rPr>
            </w:r>
            <w:r w:rsidR="00776945">
              <w:rPr>
                <w:noProof/>
                <w:webHidden/>
              </w:rPr>
              <w:fldChar w:fldCharType="separate"/>
            </w:r>
            <w:r w:rsidR="00F55BE3">
              <w:rPr>
                <w:noProof/>
                <w:webHidden/>
              </w:rPr>
              <w:t>27</w:t>
            </w:r>
            <w:r w:rsidR="00776945">
              <w:rPr>
                <w:noProof/>
                <w:webHidden/>
              </w:rPr>
              <w:fldChar w:fldCharType="end"/>
            </w:r>
          </w:hyperlink>
        </w:p>
        <w:p w:rsidR="00776945" w:rsidRDefault="00E835B4">
          <w:pPr>
            <w:pStyle w:val="TOC2"/>
            <w:rPr>
              <w:rFonts w:eastAsiaTheme="minorEastAsia"/>
              <w:noProof/>
            </w:rPr>
          </w:pPr>
          <w:hyperlink w:anchor="_Toc396662743" w:history="1">
            <w:r w:rsidR="00776945" w:rsidRPr="00370E0C">
              <w:rPr>
                <w:rStyle w:val="Hyperlink"/>
                <w:rFonts w:ascii="Times New Roman" w:hAnsi="Times New Roman"/>
                <w:noProof/>
              </w:rPr>
              <w:t>Hospital Management System Database</w:t>
            </w:r>
            <w:r w:rsidR="00776945">
              <w:rPr>
                <w:noProof/>
                <w:webHidden/>
              </w:rPr>
              <w:tab/>
            </w:r>
            <w:r w:rsidR="00776945">
              <w:rPr>
                <w:noProof/>
                <w:webHidden/>
              </w:rPr>
              <w:fldChar w:fldCharType="begin"/>
            </w:r>
            <w:r w:rsidR="00776945">
              <w:rPr>
                <w:noProof/>
                <w:webHidden/>
              </w:rPr>
              <w:instrText xml:space="preserve"> PAGEREF _Toc396662743 \h </w:instrText>
            </w:r>
            <w:r w:rsidR="00776945">
              <w:rPr>
                <w:noProof/>
                <w:webHidden/>
              </w:rPr>
            </w:r>
            <w:r w:rsidR="00776945">
              <w:rPr>
                <w:noProof/>
                <w:webHidden/>
              </w:rPr>
              <w:fldChar w:fldCharType="separate"/>
            </w:r>
            <w:r w:rsidR="00F55BE3">
              <w:rPr>
                <w:noProof/>
                <w:webHidden/>
              </w:rPr>
              <w:t>28</w:t>
            </w:r>
            <w:r w:rsidR="00776945">
              <w:rPr>
                <w:noProof/>
                <w:webHidden/>
              </w:rPr>
              <w:fldChar w:fldCharType="end"/>
            </w:r>
          </w:hyperlink>
        </w:p>
        <w:p w:rsidR="00776945" w:rsidRDefault="00E835B4">
          <w:pPr>
            <w:pStyle w:val="TOC2"/>
            <w:rPr>
              <w:rFonts w:eastAsiaTheme="minorEastAsia"/>
              <w:noProof/>
            </w:rPr>
          </w:pPr>
          <w:hyperlink w:anchor="_Toc396662744" w:history="1">
            <w:r w:rsidR="00776945" w:rsidRPr="00370E0C">
              <w:rPr>
                <w:rStyle w:val="Hyperlink"/>
                <w:rFonts w:ascii="Arial" w:eastAsia="Arial" w:hAnsi="Arial" w:cs="Arial"/>
                <w:noProof/>
              </w:rPr>
              <w:t>Hardware &amp; Software Requirements for the application to run</w:t>
            </w:r>
            <w:r w:rsidR="00776945">
              <w:rPr>
                <w:noProof/>
                <w:webHidden/>
              </w:rPr>
              <w:tab/>
            </w:r>
            <w:r w:rsidR="00776945">
              <w:rPr>
                <w:noProof/>
                <w:webHidden/>
              </w:rPr>
              <w:fldChar w:fldCharType="begin"/>
            </w:r>
            <w:r w:rsidR="00776945">
              <w:rPr>
                <w:noProof/>
                <w:webHidden/>
              </w:rPr>
              <w:instrText xml:space="preserve"> PAGEREF _Toc396662744 \h </w:instrText>
            </w:r>
            <w:r w:rsidR="00776945">
              <w:rPr>
                <w:noProof/>
                <w:webHidden/>
              </w:rPr>
            </w:r>
            <w:r w:rsidR="00776945">
              <w:rPr>
                <w:noProof/>
                <w:webHidden/>
              </w:rPr>
              <w:fldChar w:fldCharType="separate"/>
            </w:r>
            <w:r w:rsidR="00F55BE3">
              <w:rPr>
                <w:noProof/>
                <w:webHidden/>
              </w:rPr>
              <w:t>29</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45" w:history="1">
            <w:r w:rsidR="00776945" w:rsidRPr="00370E0C">
              <w:rPr>
                <w:rStyle w:val="Hyperlink"/>
                <w:rFonts w:eastAsia="Arial"/>
                <w:noProof/>
              </w:rPr>
              <w:t>DESIGN DOCUMENT:</w:t>
            </w:r>
            <w:r w:rsidR="00776945">
              <w:rPr>
                <w:noProof/>
                <w:webHidden/>
              </w:rPr>
              <w:tab/>
            </w:r>
            <w:r w:rsidR="00776945">
              <w:rPr>
                <w:noProof/>
                <w:webHidden/>
              </w:rPr>
              <w:fldChar w:fldCharType="begin"/>
            </w:r>
            <w:r w:rsidR="00776945">
              <w:rPr>
                <w:noProof/>
                <w:webHidden/>
              </w:rPr>
              <w:instrText xml:space="preserve"> PAGEREF _Toc396662745 \h </w:instrText>
            </w:r>
            <w:r w:rsidR="00776945">
              <w:rPr>
                <w:noProof/>
                <w:webHidden/>
              </w:rPr>
            </w:r>
            <w:r w:rsidR="00776945">
              <w:rPr>
                <w:noProof/>
                <w:webHidden/>
              </w:rPr>
              <w:fldChar w:fldCharType="separate"/>
            </w:r>
            <w:r w:rsidR="00F55BE3">
              <w:rPr>
                <w:noProof/>
                <w:webHidden/>
              </w:rPr>
              <w:t>30</w:t>
            </w:r>
            <w:r w:rsidR="00776945">
              <w:rPr>
                <w:noProof/>
                <w:webHidden/>
              </w:rPr>
              <w:fldChar w:fldCharType="end"/>
            </w:r>
          </w:hyperlink>
        </w:p>
        <w:p w:rsidR="00776945" w:rsidRDefault="00E835B4">
          <w:pPr>
            <w:pStyle w:val="TOC2"/>
            <w:rPr>
              <w:rFonts w:eastAsiaTheme="minorEastAsia"/>
              <w:noProof/>
            </w:rPr>
          </w:pPr>
          <w:hyperlink w:anchor="_Toc396662746" w:history="1">
            <w:r w:rsidR="00776945" w:rsidRPr="00370E0C">
              <w:rPr>
                <w:rStyle w:val="Hyperlink"/>
                <w:rFonts w:eastAsia="Arial"/>
                <w:noProof/>
              </w:rPr>
              <w:t>Class Diagram</w:t>
            </w:r>
            <w:r w:rsidR="00776945">
              <w:rPr>
                <w:noProof/>
                <w:webHidden/>
              </w:rPr>
              <w:tab/>
            </w:r>
            <w:r w:rsidR="00776945">
              <w:rPr>
                <w:noProof/>
                <w:webHidden/>
              </w:rPr>
              <w:fldChar w:fldCharType="begin"/>
            </w:r>
            <w:r w:rsidR="00776945">
              <w:rPr>
                <w:noProof/>
                <w:webHidden/>
              </w:rPr>
              <w:instrText xml:space="preserve"> PAGEREF _Toc396662746 \h </w:instrText>
            </w:r>
            <w:r w:rsidR="00776945">
              <w:rPr>
                <w:noProof/>
                <w:webHidden/>
              </w:rPr>
            </w:r>
            <w:r w:rsidR="00776945">
              <w:rPr>
                <w:noProof/>
                <w:webHidden/>
              </w:rPr>
              <w:fldChar w:fldCharType="separate"/>
            </w:r>
            <w:r w:rsidR="00F55BE3">
              <w:rPr>
                <w:noProof/>
                <w:webHidden/>
              </w:rPr>
              <w:t>30</w:t>
            </w:r>
            <w:r w:rsidR="00776945">
              <w:rPr>
                <w:noProof/>
                <w:webHidden/>
              </w:rPr>
              <w:fldChar w:fldCharType="end"/>
            </w:r>
          </w:hyperlink>
        </w:p>
        <w:p w:rsidR="00776945" w:rsidRDefault="00E835B4">
          <w:pPr>
            <w:pStyle w:val="TOC2"/>
            <w:rPr>
              <w:rFonts w:eastAsiaTheme="minorEastAsia"/>
              <w:noProof/>
            </w:rPr>
          </w:pPr>
          <w:hyperlink w:anchor="_Toc396662747" w:history="1">
            <w:r w:rsidR="00776945" w:rsidRPr="00370E0C">
              <w:rPr>
                <w:rStyle w:val="Hyperlink"/>
                <w:noProof/>
              </w:rPr>
              <w:t>Data flow diagram</w:t>
            </w:r>
            <w:r w:rsidR="00776945">
              <w:rPr>
                <w:noProof/>
                <w:webHidden/>
              </w:rPr>
              <w:tab/>
            </w:r>
            <w:r w:rsidR="00776945">
              <w:rPr>
                <w:noProof/>
                <w:webHidden/>
              </w:rPr>
              <w:fldChar w:fldCharType="begin"/>
            </w:r>
            <w:r w:rsidR="00776945">
              <w:rPr>
                <w:noProof/>
                <w:webHidden/>
              </w:rPr>
              <w:instrText xml:space="preserve"> PAGEREF _Toc396662747 \h </w:instrText>
            </w:r>
            <w:r w:rsidR="00776945">
              <w:rPr>
                <w:noProof/>
                <w:webHidden/>
              </w:rPr>
            </w:r>
            <w:r w:rsidR="00776945">
              <w:rPr>
                <w:noProof/>
                <w:webHidden/>
              </w:rPr>
              <w:fldChar w:fldCharType="separate"/>
            </w:r>
            <w:r w:rsidR="00F55BE3">
              <w:rPr>
                <w:noProof/>
                <w:webHidden/>
              </w:rPr>
              <w:t>32</w:t>
            </w:r>
            <w:r w:rsidR="00776945">
              <w:rPr>
                <w:noProof/>
                <w:webHidden/>
              </w:rPr>
              <w:fldChar w:fldCharType="end"/>
            </w:r>
          </w:hyperlink>
        </w:p>
        <w:p w:rsidR="00776945" w:rsidRDefault="00E835B4">
          <w:pPr>
            <w:pStyle w:val="TOC3"/>
            <w:rPr>
              <w:rFonts w:eastAsiaTheme="minorEastAsia"/>
              <w:noProof/>
            </w:rPr>
          </w:pPr>
          <w:hyperlink w:anchor="_Toc396662748" w:history="1">
            <w:r w:rsidR="00776945" w:rsidRPr="00370E0C">
              <w:rPr>
                <w:rStyle w:val="Hyperlink"/>
                <w:noProof/>
              </w:rPr>
              <w:t>DFD-level 0</w:t>
            </w:r>
            <w:r w:rsidR="00776945">
              <w:rPr>
                <w:noProof/>
                <w:webHidden/>
              </w:rPr>
              <w:tab/>
            </w:r>
            <w:r w:rsidR="00776945">
              <w:rPr>
                <w:noProof/>
                <w:webHidden/>
              </w:rPr>
              <w:fldChar w:fldCharType="begin"/>
            </w:r>
            <w:r w:rsidR="00776945">
              <w:rPr>
                <w:noProof/>
                <w:webHidden/>
              </w:rPr>
              <w:instrText xml:space="preserve"> PAGEREF _Toc396662748 \h </w:instrText>
            </w:r>
            <w:r w:rsidR="00776945">
              <w:rPr>
                <w:noProof/>
                <w:webHidden/>
              </w:rPr>
            </w:r>
            <w:r w:rsidR="00776945">
              <w:rPr>
                <w:noProof/>
                <w:webHidden/>
              </w:rPr>
              <w:fldChar w:fldCharType="separate"/>
            </w:r>
            <w:r w:rsidR="00F55BE3">
              <w:rPr>
                <w:noProof/>
                <w:webHidden/>
              </w:rPr>
              <w:t>32</w:t>
            </w:r>
            <w:r w:rsidR="00776945">
              <w:rPr>
                <w:noProof/>
                <w:webHidden/>
              </w:rPr>
              <w:fldChar w:fldCharType="end"/>
            </w:r>
          </w:hyperlink>
        </w:p>
        <w:p w:rsidR="00776945" w:rsidRDefault="00E835B4">
          <w:pPr>
            <w:pStyle w:val="TOC3"/>
            <w:rPr>
              <w:rFonts w:eastAsiaTheme="minorEastAsia"/>
              <w:noProof/>
            </w:rPr>
          </w:pPr>
          <w:hyperlink w:anchor="_Toc396662749" w:history="1">
            <w:r w:rsidR="00776945" w:rsidRPr="00370E0C">
              <w:rPr>
                <w:rStyle w:val="Hyperlink"/>
                <w:noProof/>
              </w:rPr>
              <w:t>DFD level 1</w:t>
            </w:r>
            <w:r w:rsidR="00776945">
              <w:rPr>
                <w:noProof/>
                <w:webHidden/>
              </w:rPr>
              <w:tab/>
            </w:r>
            <w:r w:rsidR="00776945">
              <w:rPr>
                <w:noProof/>
                <w:webHidden/>
              </w:rPr>
              <w:fldChar w:fldCharType="begin"/>
            </w:r>
            <w:r w:rsidR="00776945">
              <w:rPr>
                <w:noProof/>
                <w:webHidden/>
              </w:rPr>
              <w:instrText xml:space="preserve"> PAGEREF _Toc396662749 \h </w:instrText>
            </w:r>
            <w:r w:rsidR="00776945">
              <w:rPr>
                <w:noProof/>
                <w:webHidden/>
              </w:rPr>
            </w:r>
            <w:r w:rsidR="00776945">
              <w:rPr>
                <w:noProof/>
                <w:webHidden/>
              </w:rPr>
              <w:fldChar w:fldCharType="separate"/>
            </w:r>
            <w:r w:rsidR="00F55BE3">
              <w:rPr>
                <w:noProof/>
                <w:webHidden/>
              </w:rPr>
              <w:t>33</w:t>
            </w:r>
            <w:r w:rsidR="00776945">
              <w:rPr>
                <w:noProof/>
                <w:webHidden/>
              </w:rPr>
              <w:fldChar w:fldCharType="end"/>
            </w:r>
          </w:hyperlink>
        </w:p>
        <w:p w:rsidR="00776945" w:rsidRDefault="00E835B4">
          <w:pPr>
            <w:pStyle w:val="TOC3"/>
            <w:rPr>
              <w:rFonts w:eastAsiaTheme="minorEastAsia"/>
              <w:noProof/>
            </w:rPr>
          </w:pPr>
          <w:hyperlink w:anchor="_Toc396662750" w:history="1">
            <w:r w:rsidR="00776945" w:rsidRPr="00370E0C">
              <w:rPr>
                <w:rStyle w:val="Hyperlink"/>
                <w:noProof/>
              </w:rPr>
              <w:t>DFD level 2</w:t>
            </w:r>
            <w:r w:rsidR="00776945">
              <w:rPr>
                <w:noProof/>
                <w:webHidden/>
              </w:rPr>
              <w:tab/>
            </w:r>
            <w:r w:rsidR="00776945">
              <w:rPr>
                <w:noProof/>
                <w:webHidden/>
              </w:rPr>
              <w:fldChar w:fldCharType="begin"/>
            </w:r>
            <w:r w:rsidR="00776945">
              <w:rPr>
                <w:noProof/>
                <w:webHidden/>
              </w:rPr>
              <w:instrText xml:space="preserve"> PAGEREF _Toc396662750 \h </w:instrText>
            </w:r>
            <w:r w:rsidR="00776945">
              <w:rPr>
                <w:noProof/>
                <w:webHidden/>
              </w:rPr>
            </w:r>
            <w:r w:rsidR="00776945">
              <w:rPr>
                <w:noProof/>
                <w:webHidden/>
              </w:rPr>
              <w:fldChar w:fldCharType="separate"/>
            </w:r>
            <w:r w:rsidR="00F55BE3">
              <w:rPr>
                <w:noProof/>
                <w:webHidden/>
              </w:rPr>
              <w:t>34</w:t>
            </w:r>
            <w:r w:rsidR="00776945">
              <w:rPr>
                <w:noProof/>
                <w:webHidden/>
              </w:rPr>
              <w:fldChar w:fldCharType="end"/>
            </w:r>
          </w:hyperlink>
        </w:p>
        <w:p w:rsidR="00776945" w:rsidRDefault="00E835B4">
          <w:pPr>
            <w:pStyle w:val="TOC3"/>
            <w:rPr>
              <w:rFonts w:eastAsiaTheme="minorEastAsia"/>
              <w:noProof/>
            </w:rPr>
          </w:pPr>
          <w:hyperlink w:anchor="_Toc396662751" w:history="1">
            <w:r w:rsidR="00776945" w:rsidRPr="00370E0C">
              <w:rPr>
                <w:rStyle w:val="Hyperlink"/>
                <w:noProof/>
              </w:rPr>
              <w:t>DFD - level 3</w:t>
            </w:r>
            <w:r w:rsidR="00776945">
              <w:rPr>
                <w:noProof/>
                <w:webHidden/>
              </w:rPr>
              <w:tab/>
            </w:r>
            <w:r w:rsidR="00776945">
              <w:rPr>
                <w:noProof/>
                <w:webHidden/>
              </w:rPr>
              <w:fldChar w:fldCharType="begin"/>
            </w:r>
            <w:r w:rsidR="00776945">
              <w:rPr>
                <w:noProof/>
                <w:webHidden/>
              </w:rPr>
              <w:instrText xml:space="preserve"> PAGEREF _Toc396662751 \h </w:instrText>
            </w:r>
            <w:r w:rsidR="00776945">
              <w:rPr>
                <w:noProof/>
                <w:webHidden/>
              </w:rPr>
            </w:r>
            <w:r w:rsidR="00776945">
              <w:rPr>
                <w:noProof/>
                <w:webHidden/>
              </w:rPr>
              <w:fldChar w:fldCharType="separate"/>
            </w:r>
            <w:r w:rsidR="00F55BE3">
              <w:rPr>
                <w:noProof/>
                <w:webHidden/>
              </w:rPr>
              <w:t>34</w:t>
            </w:r>
            <w:r w:rsidR="00776945">
              <w:rPr>
                <w:noProof/>
                <w:webHidden/>
              </w:rPr>
              <w:fldChar w:fldCharType="end"/>
            </w:r>
          </w:hyperlink>
        </w:p>
        <w:p w:rsidR="00776945" w:rsidRDefault="00E835B4">
          <w:pPr>
            <w:pStyle w:val="TOC2"/>
            <w:rPr>
              <w:rFonts w:eastAsiaTheme="minorEastAsia"/>
              <w:noProof/>
            </w:rPr>
          </w:pPr>
          <w:hyperlink w:anchor="_Toc396662752" w:history="1">
            <w:r w:rsidR="00776945" w:rsidRPr="00370E0C">
              <w:rPr>
                <w:rStyle w:val="Hyperlink"/>
                <w:rFonts w:eastAsia="Arial"/>
                <w:noProof/>
              </w:rPr>
              <w:t>Gyantt Chart</w:t>
            </w:r>
            <w:r w:rsidR="00776945">
              <w:rPr>
                <w:noProof/>
                <w:webHidden/>
              </w:rPr>
              <w:tab/>
            </w:r>
            <w:r w:rsidR="00776945">
              <w:rPr>
                <w:noProof/>
                <w:webHidden/>
              </w:rPr>
              <w:fldChar w:fldCharType="begin"/>
            </w:r>
            <w:r w:rsidR="00776945">
              <w:rPr>
                <w:noProof/>
                <w:webHidden/>
              </w:rPr>
              <w:instrText xml:space="preserve"> PAGEREF _Toc396662752 \h </w:instrText>
            </w:r>
            <w:r w:rsidR="00776945">
              <w:rPr>
                <w:noProof/>
                <w:webHidden/>
              </w:rPr>
            </w:r>
            <w:r w:rsidR="00776945">
              <w:rPr>
                <w:noProof/>
                <w:webHidden/>
              </w:rPr>
              <w:fldChar w:fldCharType="separate"/>
            </w:r>
            <w:r w:rsidR="00F55BE3">
              <w:rPr>
                <w:noProof/>
                <w:webHidden/>
              </w:rPr>
              <w:t>35</w:t>
            </w:r>
            <w:r w:rsidR="00776945">
              <w:rPr>
                <w:noProof/>
                <w:webHidden/>
              </w:rPr>
              <w:fldChar w:fldCharType="end"/>
            </w:r>
          </w:hyperlink>
        </w:p>
        <w:p w:rsidR="00776945" w:rsidRDefault="00E835B4">
          <w:pPr>
            <w:pStyle w:val="TOC2"/>
            <w:rPr>
              <w:rFonts w:eastAsiaTheme="minorEastAsia"/>
              <w:noProof/>
            </w:rPr>
          </w:pPr>
          <w:hyperlink w:anchor="_Toc396662753" w:history="1">
            <w:r w:rsidR="00776945" w:rsidRPr="00370E0C">
              <w:rPr>
                <w:rStyle w:val="Hyperlink"/>
                <w:rFonts w:eastAsia="Arial"/>
                <w:noProof/>
              </w:rPr>
              <w:t>PERT Chart</w:t>
            </w:r>
            <w:r w:rsidR="00776945">
              <w:rPr>
                <w:noProof/>
                <w:webHidden/>
              </w:rPr>
              <w:tab/>
            </w:r>
            <w:r w:rsidR="00776945">
              <w:rPr>
                <w:noProof/>
                <w:webHidden/>
              </w:rPr>
              <w:fldChar w:fldCharType="begin"/>
            </w:r>
            <w:r w:rsidR="00776945">
              <w:rPr>
                <w:noProof/>
                <w:webHidden/>
              </w:rPr>
              <w:instrText xml:space="preserve"> PAGEREF _Toc396662753 \h </w:instrText>
            </w:r>
            <w:r w:rsidR="00776945">
              <w:rPr>
                <w:noProof/>
                <w:webHidden/>
              </w:rPr>
            </w:r>
            <w:r w:rsidR="00776945">
              <w:rPr>
                <w:noProof/>
                <w:webHidden/>
              </w:rPr>
              <w:fldChar w:fldCharType="separate"/>
            </w:r>
            <w:r w:rsidR="00F55BE3">
              <w:rPr>
                <w:noProof/>
                <w:webHidden/>
              </w:rPr>
              <w:t>35</w:t>
            </w:r>
            <w:r w:rsidR="00776945">
              <w:rPr>
                <w:noProof/>
                <w:webHidden/>
              </w:rPr>
              <w:fldChar w:fldCharType="end"/>
            </w:r>
          </w:hyperlink>
        </w:p>
        <w:p w:rsidR="00776945" w:rsidRDefault="00E835B4">
          <w:pPr>
            <w:pStyle w:val="TOC2"/>
            <w:rPr>
              <w:rFonts w:eastAsiaTheme="minorEastAsia"/>
              <w:noProof/>
            </w:rPr>
          </w:pPr>
          <w:hyperlink w:anchor="_Toc396662754" w:history="1">
            <w:r w:rsidR="00776945" w:rsidRPr="00370E0C">
              <w:rPr>
                <w:rStyle w:val="Hyperlink"/>
                <w:rFonts w:eastAsia="Arial"/>
                <w:noProof/>
              </w:rPr>
              <w:t>Tracking Gyantt</w:t>
            </w:r>
            <w:r w:rsidR="00776945">
              <w:rPr>
                <w:noProof/>
                <w:webHidden/>
              </w:rPr>
              <w:tab/>
            </w:r>
            <w:r w:rsidR="00776945">
              <w:rPr>
                <w:noProof/>
                <w:webHidden/>
              </w:rPr>
              <w:fldChar w:fldCharType="begin"/>
            </w:r>
            <w:r w:rsidR="00776945">
              <w:rPr>
                <w:noProof/>
                <w:webHidden/>
              </w:rPr>
              <w:instrText xml:space="preserve"> PAGEREF _Toc396662754 \h </w:instrText>
            </w:r>
            <w:r w:rsidR="00776945">
              <w:rPr>
                <w:noProof/>
                <w:webHidden/>
              </w:rPr>
            </w:r>
            <w:r w:rsidR="00776945">
              <w:rPr>
                <w:noProof/>
                <w:webHidden/>
              </w:rPr>
              <w:fldChar w:fldCharType="separate"/>
            </w:r>
            <w:r w:rsidR="00F55BE3">
              <w:rPr>
                <w:noProof/>
                <w:webHidden/>
              </w:rPr>
              <w:t>36</w:t>
            </w:r>
            <w:r w:rsidR="00776945">
              <w:rPr>
                <w:noProof/>
                <w:webHidden/>
              </w:rPr>
              <w:fldChar w:fldCharType="end"/>
            </w:r>
          </w:hyperlink>
        </w:p>
        <w:p w:rsidR="00776945" w:rsidRDefault="00E835B4">
          <w:pPr>
            <w:pStyle w:val="TOC2"/>
            <w:rPr>
              <w:rFonts w:eastAsiaTheme="minorEastAsia"/>
              <w:noProof/>
            </w:rPr>
          </w:pPr>
          <w:hyperlink w:anchor="_Toc396662755" w:history="1">
            <w:r w:rsidR="00776945" w:rsidRPr="00370E0C">
              <w:rPr>
                <w:rStyle w:val="Hyperlink"/>
                <w:rFonts w:eastAsia="Arial"/>
                <w:noProof/>
              </w:rPr>
              <w:t>E-R Diagram:</w:t>
            </w:r>
            <w:r w:rsidR="00776945">
              <w:rPr>
                <w:noProof/>
                <w:webHidden/>
              </w:rPr>
              <w:tab/>
            </w:r>
            <w:r w:rsidR="00776945">
              <w:rPr>
                <w:noProof/>
                <w:webHidden/>
              </w:rPr>
              <w:fldChar w:fldCharType="begin"/>
            </w:r>
            <w:r w:rsidR="00776945">
              <w:rPr>
                <w:noProof/>
                <w:webHidden/>
              </w:rPr>
              <w:instrText xml:space="preserve"> PAGEREF _Toc396662755 \h </w:instrText>
            </w:r>
            <w:r w:rsidR="00776945">
              <w:rPr>
                <w:noProof/>
                <w:webHidden/>
              </w:rPr>
            </w:r>
            <w:r w:rsidR="00776945">
              <w:rPr>
                <w:noProof/>
                <w:webHidden/>
              </w:rPr>
              <w:fldChar w:fldCharType="separate"/>
            </w:r>
            <w:r w:rsidR="00F55BE3">
              <w:rPr>
                <w:noProof/>
                <w:webHidden/>
              </w:rPr>
              <w:t>36</w:t>
            </w:r>
            <w:r w:rsidR="00776945">
              <w:rPr>
                <w:noProof/>
                <w:webHidden/>
              </w:rPr>
              <w:fldChar w:fldCharType="end"/>
            </w:r>
          </w:hyperlink>
        </w:p>
        <w:p w:rsidR="00776945" w:rsidRDefault="00E835B4">
          <w:pPr>
            <w:pStyle w:val="TOC2"/>
            <w:rPr>
              <w:rFonts w:eastAsiaTheme="minorEastAsia"/>
              <w:noProof/>
            </w:rPr>
          </w:pPr>
          <w:hyperlink w:anchor="_Toc396662756" w:history="1">
            <w:r w:rsidR="00776945" w:rsidRPr="00370E0C">
              <w:rPr>
                <w:rStyle w:val="Hyperlink"/>
                <w:rFonts w:eastAsia="Arial"/>
                <w:noProof/>
              </w:rPr>
              <w:t>The user interface:</w:t>
            </w:r>
            <w:r w:rsidR="00776945">
              <w:rPr>
                <w:noProof/>
                <w:webHidden/>
              </w:rPr>
              <w:tab/>
            </w:r>
            <w:r w:rsidR="00776945">
              <w:rPr>
                <w:noProof/>
                <w:webHidden/>
              </w:rPr>
              <w:fldChar w:fldCharType="begin"/>
            </w:r>
            <w:r w:rsidR="00776945">
              <w:rPr>
                <w:noProof/>
                <w:webHidden/>
              </w:rPr>
              <w:instrText xml:space="preserve"> PAGEREF _Toc396662756 \h </w:instrText>
            </w:r>
            <w:r w:rsidR="00776945">
              <w:rPr>
                <w:noProof/>
                <w:webHidden/>
              </w:rPr>
            </w:r>
            <w:r w:rsidR="00776945">
              <w:rPr>
                <w:noProof/>
                <w:webHidden/>
              </w:rPr>
              <w:fldChar w:fldCharType="separate"/>
            </w:r>
            <w:r w:rsidR="00F55BE3">
              <w:rPr>
                <w:noProof/>
                <w:webHidden/>
              </w:rPr>
              <w:t>37</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57" w:history="1">
            <w:r w:rsidR="00776945" w:rsidRPr="00370E0C">
              <w:rPr>
                <w:rStyle w:val="Hyperlink"/>
                <w:rFonts w:ascii="Tahoma" w:eastAsia="Arial" w:hAnsi="Tahoma" w:cs="Tahoma"/>
                <w:noProof/>
              </w:rPr>
              <w:t>PROGRAMME CODE:</w:t>
            </w:r>
            <w:r w:rsidR="00776945">
              <w:rPr>
                <w:noProof/>
                <w:webHidden/>
              </w:rPr>
              <w:tab/>
            </w:r>
            <w:r w:rsidR="00776945">
              <w:rPr>
                <w:noProof/>
                <w:webHidden/>
              </w:rPr>
              <w:fldChar w:fldCharType="begin"/>
            </w:r>
            <w:r w:rsidR="00776945">
              <w:rPr>
                <w:noProof/>
                <w:webHidden/>
              </w:rPr>
              <w:instrText xml:space="preserve"> PAGEREF _Toc396662757 \h </w:instrText>
            </w:r>
            <w:r w:rsidR="00776945">
              <w:rPr>
                <w:noProof/>
                <w:webHidden/>
              </w:rPr>
            </w:r>
            <w:r w:rsidR="00776945">
              <w:rPr>
                <w:noProof/>
                <w:webHidden/>
              </w:rPr>
              <w:fldChar w:fldCharType="separate"/>
            </w:r>
            <w:r w:rsidR="00F55BE3">
              <w:rPr>
                <w:noProof/>
                <w:webHidden/>
              </w:rPr>
              <w:t>39</w:t>
            </w:r>
            <w:r w:rsidR="00776945">
              <w:rPr>
                <w:noProof/>
                <w:webHidden/>
              </w:rPr>
              <w:fldChar w:fldCharType="end"/>
            </w:r>
          </w:hyperlink>
        </w:p>
        <w:p w:rsidR="00776945" w:rsidRDefault="00E835B4">
          <w:pPr>
            <w:pStyle w:val="TOC2"/>
            <w:rPr>
              <w:rFonts w:eastAsiaTheme="minorEastAsia"/>
              <w:noProof/>
            </w:rPr>
          </w:pPr>
          <w:hyperlink w:anchor="_Toc396662758" w:history="1">
            <w:r w:rsidR="00776945" w:rsidRPr="00370E0C">
              <w:rPr>
                <w:rStyle w:val="Hyperlink"/>
                <w:rFonts w:eastAsia="Arial"/>
                <w:noProof/>
              </w:rPr>
              <w:t>Source Code Hierarchy</w:t>
            </w:r>
            <w:r w:rsidR="00776945">
              <w:rPr>
                <w:noProof/>
                <w:webHidden/>
              </w:rPr>
              <w:tab/>
            </w:r>
            <w:r w:rsidR="00776945">
              <w:rPr>
                <w:noProof/>
                <w:webHidden/>
              </w:rPr>
              <w:fldChar w:fldCharType="begin"/>
            </w:r>
            <w:r w:rsidR="00776945">
              <w:rPr>
                <w:noProof/>
                <w:webHidden/>
              </w:rPr>
              <w:instrText xml:space="preserve"> PAGEREF _Toc396662758 \h </w:instrText>
            </w:r>
            <w:r w:rsidR="00776945">
              <w:rPr>
                <w:noProof/>
                <w:webHidden/>
              </w:rPr>
            </w:r>
            <w:r w:rsidR="00776945">
              <w:rPr>
                <w:noProof/>
                <w:webHidden/>
              </w:rPr>
              <w:fldChar w:fldCharType="separate"/>
            </w:r>
            <w:r w:rsidR="00F55BE3">
              <w:rPr>
                <w:noProof/>
                <w:webHidden/>
              </w:rPr>
              <w:t>39</w:t>
            </w:r>
            <w:r w:rsidR="00776945">
              <w:rPr>
                <w:noProof/>
                <w:webHidden/>
              </w:rPr>
              <w:fldChar w:fldCharType="end"/>
            </w:r>
          </w:hyperlink>
        </w:p>
        <w:p w:rsidR="00776945" w:rsidRDefault="00E835B4">
          <w:pPr>
            <w:pStyle w:val="TOC2"/>
            <w:rPr>
              <w:rFonts w:eastAsiaTheme="minorEastAsia"/>
              <w:noProof/>
            </w:rPr>
          </w:pPr>
          <w:hyperlink w:anchor="_Toc396662759" w:history="1">
            <w:r w:rsidR="00776945" w:rsidRPr="00370E0C">
              <w:rPr>
                <w:rStyle w:val="Hyperlink"/>
                <w:rFonts w:eastAsia="Arial"/>
                <w:noProof/>
              </w:rPr>
              <w:t>Source Code</w:t>
            </w:r>
            <w:r w:rsidR="00776945">
              <w:rPr>
                <w:noProof/>
                <w:webHidden/>
              </w:rPr>
              <w:tab/>
            </w:r>
            <w:r w:rsidR="00776945">
              <w:rPr>
                <w:noProof/>
                <w:webHidden/>
              </w:rPr>
              <w:fldChar w:fldCharType="begin"/>
            </w:r>
            <w:r w:rsidR="00776945">
              <w:rPr>
                <w:noProof/>
                <w:webHidden/>
              </w:rPr>
              <w:instrText xml:space="preserve"> PAGEREF _Toc396662759 \h </w:instrText>
            </w:r>
            <w:r w:rsidR="00776945">
              <w:rPr>
                <w:noProof/>
                <w:webHidden/>
              </w:rPr>
            </w:r>
            <w:r w:rsidR="00776945">
              <w:rPr>
                <w:noProof/>
                <w:webHidden/>
              </w:rPr>
              <w:fldChar w:fldCharType="separate"/>
            </w:r>
            <w:r w:rsidR="00F55BE3">
              <w:rPr>
                <w:noProof/>
                <w:webHidden/>
              </w:rPr>
              <w:t>40</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60" w:history="1">
            <w:r w:rsidR="00776945" w:rsidRPr="00370E0C">
              <w:rPr>
                <w:rStyle w:val="Hyperlink"/>
                <w:rFonts w:eastAsia="Arial"/>
                <w:noProof/>
              </w:rPr>
              <w:t>TESTING</w:t>
            </w:r>
            <w:r w:rsidR="00776945">
              <w:rPr>
                <w:noProof/>
                <w:webHidden/>
              </w:rPr>
              <w:tab/>
            </w:r>
            <w:r w:rsidR="00776945">
              <w:rPr>
                <w:noProof/>
                <w:webHidden/>
              </w:rPr>
              <w:fldChar w:fldCharType="begin"/>
            </w:r>
            <w:r w:rsidR="00776945">
              <w:rPr>
                <w:noProof/>
                <w:webHidden/>
              </w:rPr>
              <w:instrText xml:space="preserve"> PAGEREF _Toc396662760 \h </w:instrText>
            </w:r>
            <w:r w:rsidR="00776945">
              <w:rPr>
                <w:noProof/>
                <w:webHidden/>
              </w:rPr>
            </w:r>
            <w:r w:rsidR="00776945">
              <w:rPr>
                <w:noProof/>
                <w:webHidden/>
              </w:rPr>
              <w:fldChar w:fldCharType="separate"/>
            </w:r>
            <w:r w:rsidR="00F55BE3">
              <w:rPr>
                <w:noProof/>
                <w:webHidden/>
              </w:rPr>
              <w:t>84</w:t>
            </w:r>
            <w:r w:rsidR="00776945">
              <w:rPr>
                <w:noProof/>
                <w:webHidden/>
              </w:rPr>
              <w:fldChar w:fldCharType="end"/>
            </w:r>
          </w:hyperlink>
        </w:p>
        <w:p w:rsidR="00776945" w:rsidRDefault="00E835B4">
          <w:pPr>
            <w:pStyle w:val="TOC2"/>
            <w:rPr>
              <w:rFonts w:eastAsiaTheme="minorEastAsia"/>
              <w:noProof/>
            </w:rPr>
          </w:pPr>
          <w:hyperlink w:anchor="_Toc396662761" w:history="1">
            <w:r w:rsidR="00776945" w:rsidRPr="00370E0C">
              <w:rPr>
                <w:rStyle w:val="Hyperlink"/>
                <w:rFonts w:eastAsia="Arial"/>
                <w:noProof/>
              </w:rPr>
              <w:t>UNIT TESTCASES:</w:t>
            </w:r>
            <w:r w:rsidR="00776945">
              <w:rPr>
                <w:noProof/>
                <w:webHidden/>
              </w:rPr>
              <w:tab/>
            </w:r>
            <w:r w:rsidR="00776945">
              <w:rPr>
                <w:noProof/>
                <w:webHidden/>
              </w:rPr>
              <w:fldChar w:fldCharType="begin"/>
            </w:r>
            <w:r w:rsidR="00776945">
              <w:rPr>
                <w:noProof/>
                <w:webHidden/>
              </w:rPr>
              <w:instrText xml:space="preserve"> PAGEREF _Toc396662761 \h </w:instrText>
            </w:r>
            <w:r w:rsidR="00776945">
              <w:rPr>
                <w:noProof/>
                <w:webHidden/>
              </w:rPr>
            </w:r>
            <w:r w:rsidR="00776945">
              <w:rPr>
                <w:noProof/>
                <w:webHidden/>
              </w:rPr>
              <w:fldChar w:fldCharType="separate"/>
            </w:r>
            <w:r w:rsidR="00F55BE3">
              <w:rPr>
                <w:noProof/>
                <w:webHidden/>
              </w:rPr>
              <w:t>84</w:t>
            </w:r>
            <w:r w:rsidR="00776945">
              <w:rPr>
                <w:noProof/>
                <w:webHidden/>
              </w:rPr>
              <w:fldChar w:fldCharType="end"/>
            </w:r>
          </w:hyperlink>
        </w:p>
        <w:p w:rsidR="00776945" w:rsidRDefault="00E835B4">
          <w:pPr>
            <w:pStyle w:val="TOC2"/>
            <w:rPr>
              <w:rFonts w:eastAsiaTheme="minorEastAsia"/>
              <w:noProof/>
            </w:rPr>
          </w:pPr>
          <w:hyperlink w:anchor="_Toc396662762" w:history="1">
            <w:r w:rsidR="00776945" w:rsidRPr="00370E0C">
              <w:rPr>
                <w:rStyle w:val="Hyperlink"/>
                <w:rFonts w:eastAsia="Arial"/>
                <w:noProof/>
              </w:rPr>
              <w:t>INTEGRATION TESTCASES:</w:t>
            </w:r>
            <w:r w:rsidR="00776945">
              <w:rPr>
                <w:noProof/>
                <w:webHidden/>
              </w:rPr>
              <w:tab/>
            </w:r>
            <w:r w:rsidR="00776945">
              <w:rPr>
                <w:noProof/>
                <w:webHidden/>
              </w:rPr>
              <w:fldChar w:fldCharType="begin"/>
            </w:r>
            <w:r w:rsidR="00776945">
              <w:rPr>
                <w:noProof/>
                <w:webHidden/>
              </w:rPr>
              <w:instrText xml:space="preserve"> PAGEREF _Toc396662762 \h </w:instrText>
            </w:r>
            <w:r w:rsidR="00776945">
              <w:rPr>
                <w:noProof/>
                <w:webHidden/>
              </w:rPr>
            </w:r>
            <w:r w:rsidR="00776945">
              <w:rPr>
                <w:noProof/>
                <w:webHidden/>
              </w:rPr>
              <w:fldChar w:fldCharType="separate"/>
            </w:r>
            <w:r w:rsidR="00F55BE3">
              <w:rPr>
                <w:noProof/>
                <w:webHidden/>
              </w:rPr>
              <w:t>85</w:t>
            </w:r>
            <w:r w:rsidR="00776945">
              <w:rPr>
                <w:noProof/>
                <w:webHidden/>
              </w:rPr>
              <w:fldChar w:fldCharType="end"/>
            </w:r>
          </w:hyperlink>
        </w:p>
        <w:p w:rsidR="00776945" w:rsidRDefault="00E835B4">
          <w:pPr>
            <w:pStyle w:val="TOC2"/>
            <w:rPr>
              <w:rFonts w:eastAsiaTheme="minorEastAsia"/>
              <w:noProof/>
            </w:rPr>
          </w:pPr>
          <w:hyperlink w:anchor="_Toc396662763" w:history="1">
            <w:r w:rsidR="00776945" w:rsidRPr="00370E0C">
              <w:rPr>
                <w:rStyle w:val="Hyperlink"/>
                <w:rFonts w:eastAsia="Arial"/>
                <w:noProof/>
              </w:rPr>
              <w:t>SYSTEM TESTCASES:</w:t>
            </w:r>
            <w:r w:rsidR="00776945">
              <w:rPr>
                <w:noProof/>
                <w:webHidden/>
              </w:rPr>
              <w:tab/>
            </w:r>
            <w:r w:rsidR="00776945">
              <w:rPr>
                <w:noProof/>
                <w:webHidden/>
              </w:rPr>
              <w:fldChar w:fldCharType="begin"/>
            </w:r>
            <w:r w:rsidR="00776945">
              <w:rPr>
                <w:noProof/>
                <w:webHidden/>
              </w:rPr>
              <w:instrText xml:space="preserve"> PAGEREF _Toc396662763 \h </w:instrText>
            </w:r>
            <w:r w:rsidR="00776945">
              <w:rPr>
                <w:noProof/>
                <w:webHidden/>
              </w:rPr>
            </w:r>
            <w:r w:rsidR="00776945">
              <w:rPr>
                <w:noProof/>
                <w:webHidden/>
              </w:rPr>
              <w:fldChar w:fldCharType="separate"/>
            </w:r>
            <w:r w:rsidR="00F55BE3">
              <w:rPr>
                <w:noProof/>
                <w:webHidden/>
              </w:rPr>
              <w:t>86</w:t>
            </w:r>
            <w:r w:rsidR="00776945">
              <w:rPr>
                <w:noProof/>
                <w:webHidden/>
              </w:rPr>
              <w:fldChar w:fldCharType="end"/>
            </w:r>
          </w:hyperlink>
        </w:p>
        <w:p w:rsidR="00776945" w:rsidRDefault="00E835B4">
          <w:pPr>
            <w:pStyle w:val="TOC2"/>
            <w:rPr>
              <w:rFonts w:eastAsiaTheme="minorEastAsia"/>
              <w:noProof/>
            </w:rPr>
          </w:pPr>
          <w:hyperlink w:anchor="_Toc396662764" w:history="1">
            <w:r w:rsidR="00776945" w:rsidRPr="00370E0C">
              <w:rPr>
                <w:rStyle w:val="Hyperlink"/>
                <w:rFonts w:eastAsia="Arial"/>
                <w:noProof/>
              </w:rPr>
              <w:t>UNIT TEST RESULT:</w:t>
            </w:r>
            <w:r w:rsidR="00776945">
              <w:rPr>
                <w:noProof/>
                <w:webHidden/>
              </w:rPr>
              <w:tab/>
            </w:r>
            <w:r w:rsidR="00776945">
              <w:rPr>
                <w:noProof/>
                <w:webHidden/>
              </w:rPr>
              <w:fldChar w:fldCharType="begin"/>
            </w:r>
            <w:r w:rsidR="00776945">
              <w:rPr>
                <w:noProof/>
                <w:webHidden/>
              </w:rPr>
              <w:instrText xml:space="preserve"> PAGEREF _Toc396662764 \h </w:instrText>
            </w:r>
            <w:r w:rsidR="00776945">
              <w:rPr>
                <w:noProof/>
                <w:webHidden/>
              </w:rPr>
            </w:r>
            <w:r w:rsidR="00776945">
              <w:rPr>
                <w:noProof/>
                <w:webHidden/>
              </w:rPr>
              <w:fldChar w:fldCharType="separate"/>
            </w:r>
            <w:r w:rsidR="00F55BE3">
              <w:rPr>
                <w:noProof/>
                <w:webHidden/>
              </w:rPr>
              <w:t>87</w:t>
            </w:r>
            <w:r w:rsidR="00776945">
              <w:rPr>
                <w:noProof/>
                <w:webHidden/>
              </w:rPr>
              <w:fldChar w:fldCharType="end"/>
            </w:r>
          </w:hyperlink>
        </w:p>
        <w:p w:rsidR="00776945" w:rsidRDefault="00E835B4">
          <w:pPr>
            <w:pStyle w:val="TOC2"/>
            <w:rPr>
              <w:rFonts w:eastAsiaTheme="minorEastAsia"/>
              <w:noProof/>
            </w:rPr>
          </w:pPr>
          <w:hyperlink w:anchor="_Toc396662765" w:history="1">
            <w:r w:rsidR="00776945" w:rsidRPr="00370E0C">
              <w:rPr>
                <w:rStyle w:val="Hyperlink"/>
                <w:rFonts w:eastAsia="Arial"/>
                <w:noProof/>
              </w:rPr>
              <w:t>INTEGRATION TEST RESULT:</w:t>
            </w:r>
            <w:r w:rsidR="00776945">
              <w:rPr>
                <w:noProof/>
                <w:webHidden/>
              </w:rPr>
              <w:tab/>
            </w:r>
            <w:r w:rsidR="00776945">
              <w:rPr>
                <w:noProof/>
                <w:webHidden/>
              </w:rPr>
              <w:fldChar w:fldCharType="begin"/>
            </w:r>
            <w:r w:rsidR="00776945">
              <w:rPr>
                <w:noProof/>
                <w:webHidden/>
              </w:rPr>
              <w:instrText xml:space="preserve"> PAGEREF _Toc396662765 \h </w:instrText>
            </w:r>
            <w:r w:rsidR="00776945">
              <w:rPr>
                <w:noProof/>
                <w:webHidden/>
              </w:rPr>
            </w:r>
            <w:r w:rsidR="00776945">
              <w:rPr>
                <w:noProof/>
                <w:webHidden/>
              </w:rPr>
              <w:fldChar w:fldCharType="separate"/>
            </w:r>
            <w:r w:rsidR="00F55BE3">
              <w:rPr>
                <w:noProof/>
                <w:webHidden/>
              </w:rPr>
              <w:t>88</w:t>
            </w:r>
            <w:r w:rsidR="00776945">
              <w:rPr>
                <w:noProof/>
                <w:webHidden/>
              </w:rPr>
              <w:fldChar w:fldCharType="end"/>
            </w:r>
          </w:hyperlink>
        </w:p>
        <w:p w:rsidR="00776945" w:rsidRDefault="00E835B4">
          <w:pPr>
            <w:pStyle w:val="TOC2"/>
            <w:rPr>
              <w:rFonts w:eastAsiaTheme="minorEastAsia"/>
              <w:noProof/>
            </w:rPr>
          </w:pPr>
          <w:hyperlink w:anchor="_Toc396662766" w:history="1">
            <w:r w:rsidR="00776945" w:rsidRPr="00370E0C">
              <w:rPr>
                <w:rStyle w:val="Hyperlink"/>
                <w:rFonts w:eastAsia="Arial"/>
                <w:noProof/>
              </w:rPr>
              <w:t>SYSTEM TEST RESULT:</w:t>
            </w:r>
            <w:r w:rsidR="00776945">
              <w:rPr>
                <w:noProof/>
                <w:webHidden/>
              </w:rPr>
              <w:tab/>
            </w:r>
            <w:r w:rsidR="00776945">
              <w:rPr>
                <w:noProof/>
                <w:webHidden/>
              </w:rPr>
              <w:fldChar w:fldCharType="begin"/>
            </w:r>
            <w:r w:rsidR="00776945">
              <w:rPr>
                <w:noProof/>
                <w:webHidden/>
              </w:rPr>
              <w:instrText xml:space="preserve"> PAGEREF _Toc396662766 \h </w:instrText>
            </w:r>
            <w:r w:rsidR="00776945">
              <w:rPr>
                <w:noProof/>
                <w:webHidden/>
              </w:rPr>
            </w:r>
            <w:r w:rsidR="00776945">
              <w:rPr>
                <w:noProof/>
                <w:webHidden/>
              </w:rPr>
              <w:fldChar w:fldCharType="separate"/>
            </w:r>
            <w:r w:rsidR="00F55BE3">
              <w:rPr>
                <w:noProof/>
                <w:webHidden/>
              </w:rPr>
              <w:t>89</w:t>
            </w:r>
            <w:r w:rsidR="00776945">
              <w:rPr>
                <w:noProof/>
                <w:webHidden/>
              </w:rPr>
              <w:fldChar w:fldCharType="end"/>
            </w:r>
          </w:hyperlink>
        </w:p>
        <w:p w:rsidR="00776945" w:rsidRDefault="00E835B4">
          <w:pPr>
            <w:pStyle w:val="TOC2"/>
            <w:rPr>
              <w:rFonts w:eastAsiaTheme="minorEastAsia"/>
              <w:noProof/>
            </w:rPr>
          </w:pPr>
          <w:hyperlink w:anchor="_Toc396662767" w:history="1">
            <w:r w:rsidR="00776945" w:rsidRPr="00370E0C">
              <w:rPr>
                <w:rStyle w:val="Hyperlink"/>
                <w:rFonts w:ascii="Arial" w:eastAsia="Arial" w:hAnsi="Arial" w:cs="Arial"/>
                <w:noProof/>
              </w:rPr>
              <w:t>GUI Screenshots:</w:t>
            </w:r>
            <w:r w:rsidR="00776945">
              <w:rPr>
                <w:noProof/>
                <w:webHidden/>
              </w:rPr>
              <w:tab/>
            </w:r>
            <w:r w:rsidR="00776945">
              <w:rPr>
                <w:noProof/>
                <w:webHidden/>
              </w:rPr>
              <w:fldChar w:fldCharType="begin"/>
            </w:r>
            <w:r w:rsidR="00776945">
              <w:rPr>
                <w:noProof/>
                <w:webHidden/>
              </w:rPr>
              <w:instrText xml:space="preserve"> PAGEREF _Toc396662767 \h </w:instrText>
            </w:r>
            <w:r w:rsidR="00776945">
              <w:rPr>
                <w:noProof/>
                <w:webHidden/>
              </w:rPr>
            </w:r>
            <w:r w:rsidR="00776945">
              <w:rPr>
                <w:noProof/>
                <w:webHidden/>
              </w:rPr>
              <w:fldChar w:fldCharType="separate"/>
            </w:r>
            <w:r w:rsidR="00F55BE3">
              <w:rPr>
                <w:noProof/>
                <w:webHidden/>
              </w:rPr>
              <w:t>90</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68" w:history="1">
            <w:r w:rsidR="00776945" w:rsidRPr="00370E0C">
              <w:rPr>
                <w:rStyle w:val="Hyperlink"/>
                <w:rFonts w:eastAsia="Arial"/>
                <w:noProof/>
              </w:rPr>
              <w:t>Organization</w:t>
            </w:r>
            <w:r w:rsidR="00776945">
              <w:rPr>
                <w:noProof/>
                <w:webHidden/>
              </w:rPr>
              <w:tab/>
            </w:r>
            <w:r w:rsidR="00776945">
              <w:rPr>
                <w:noProof/>
                <w:webHidden/>
              </w:rPr>
              <w:fldChar w:fldCharType="begin"/>
            </w:r>
            <w:r w:rsidR="00776945">
              <w:rPr>
                <w:noProof/>
                <w:webHidden/>
              </w:rPr>
              <w:instrText xml:space="preserve"> PAGEREF _Toc396662768 \h </w:instrText>
            </w:r>
            <w:r w:rsidR="00776945">
              <w:rPr>
                <w:noProof/>
                <w:webHidden/>
              </w:rPr>
            </w:r>
            <w:r w:rsidR="00776945">
              <w:rPr>
                <w:noProof/>
                <w:webHidden/>
              </w:rPr>
              <w:fldChar w:fldCharType="separate"/>
            </w:r>
            <w:r w:rsidR="00F55BE3">
              <w:rPr>
                <w:noProof/>
                <w:webHidden/>
              </w:rPr>
              <w:t>100</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69" w:history="1">
            <w:r w:rsidR="00776945" w:rsidRPr="00370E0C">
              <w:rPr>
                <w:rStyle w:val="Hyperlink"/>
                <w:rFonts w:eastAsia="Arial"/>
                <w:noProof/>
              </w:rPr>
              <w:t>Future Scope and Further enhancement of the Project:</w:t>
            </w:r>
            <w:r w:rsidR="00776945">
              <w:rPr>
                <w:noProof/>
                <w:webHidden/>
              </w:rPr>
              <w:tab/>
            </w:r>
            <w:r w:rsidR="00776945">
              <w:rPr>
                <w:noProof/>
                <w:webHidden/>
              </w:rPr>
              <w:fldChar w:fldCharType="begin"/>
            </w:r>
            <w:r w:rsidR="00776945">
              <w:rPr>
                <w:noProof/>
                <w:webHidden/>
              </w:rPr>
              <w:instrText xml:space="preserve"> PAGEREF _Toc396662769 \h </w:instrText>
            </w:r>
            <w:r w:rsidR="00776945">
              <w:rPr>
                <w:noProof/>
                <w:webHidden/>
              </w:rPr>
            </w:r>
            <w:r w:rsidR="00776945">
              <w:rPr>
                <w:noProof/>
                <w:webHidden/>
              </w:rPr>
              <w:fldChar w:fldCharType="separate"/>
            </w:r>
            <w:r w:rsidR="00F55BE3">
              <w:rPr>
                <w:noProof/>
                <w:webHidden/>
              </w:rPr>
              <w:t>101</w:t>
            </w:r>
            <w:r w:rsidR="00776945">
              <w:rPr>
                <w:noProof/>
                <w:webHidden/>
              </w:rPr>
              <w:fldChar w:fldCharType="end"/>
            </w:r>
          </w:hyperlink>
        </w:p>
        <w:p w:rsidR="00776945" w:rsidRDefault="00E835B4">
          <w:pPr>
            <w:pStyle w:val="TOC1"/>
            <w:tabs>
              <w:tab w:val="right" w:leader="dot" w:pos="8441"/>
            </w:tabs>
            <w:rPr>
              <w:rFonts w:eastAsiaTheme="minorEastAsia"/>
              <w:noProof/>
              <w:kern w:val="0"/>
              <w:lang w:eastAsia="en-US"/>
            </w:rPr>
          </w:pPr>
          <w:hyperlink w:anchor="_Toc396662770" w:history="1">
            <w:r w:rsidR="00776945" w:rsidRPr="00370E0C">
              <w:rPr>
                <w:rStyle w:val="Hyperlink"/>
                <w:rFonts w:eastAsia="Arial"/>
                <w:noProof/>
              </w:rPr>
              <w:t>BIBLOGRAPHY:</w:t>
            </w:r>
            <w:r w:rsidR="00776945">
              <w:rPr>
                <w:noProof/>
                <w:webHidden/>
              </w:rPr>
              <w:tab/>
            </w:r>
            <w:r w:rsidR="00776945">
              <w:rPr>
                <w:noProof/>
                <w:webHidden/>
              </w:rPr>
              <w:fldChar w:fldCharType="begin"/>
            </w:r>
            <w:r w:rsidR="00776945">
              <w:rPr>
                <w:noProof/>
                <w:webHidden/>
              </w:rPr>
              <w:instrText xml:space="preserve"> PAGEREF _Toc396662770 \h </w:instrText>
            </w:r>
            <w:r w:rsidR="00776945">
              <w:rPr>
                <w:noProof/>
                <w:webHidden/>
              </w:rPr>
            </w:r>
            <w:r w:rsidR="00776945">
              <w:rPr>
                <w:noProof/>
                <w:webHidden/>
              </w:rPr>
              <w:fldChar w:fldCharType="separate"/>
            </w:r>
            <w:r w:rsidR="00F55BE3">
              <w:rPr>
                <w:noProof/>
                <w:webHidden/>
              </w:rPr>
              <w:t>102</w:t>
            </w:r>
            <w:r w:rsidR="00776945">
              <w:rPr>
                <w:noProof/>
                <w:webHidden/>
              </w:rPr>
              <w:fldChar w:fldCharType="end"/>
            </w:r>
          </w:hyperlink>
        </w:p>
        <w:p w:rsidR="00E92371" w:rsidRDefault="00E92371" w:rsidP="00B6313D">
          <w:pPr>
            <w:spacing w:line="240" w:lineRule="auto"/>
          </w:pPr>
          <w:r>
            <w:rPr>
              <w:b/>
              <w:bCs/>
              <w:noProof/>
            </w:rPr>
            <w:fldChar w:fldCharType="end"/>
          </w:r>
        </w:p>
      </w:sdtContent>
    </w:sdt>
    <w:p w:rsidR="00E92371" w:rsidRDefault="00E92371" w:rsidP="00E92371">
      <w:pPr>
        <w:pStyle w:val="TOCHeading"/>
        <w:spacing w:line="240" w:lineRule="auto"/>
      </w:pPr>
      <w:r>
        <w:t xml:space="preserve"> </w:t>
      </w:r>
    </w:p>
    <w:p w:rsidR="00185D1A" w:rsidRDefault="00185D1A" w:rsidP="00E92371">
      <w:pPr>
        <w:spacing w:line="240" w:lineRule="auto"/>
      </w:pPr>
    </w:p>
    <w:p w:rsidR="004B3EBC" w:rsidRPr="00185D1A" w:rsidRDefault="00185D1A" w:rsidP="00E92371">
      <w:pPr>
        <w:pStyle w:val="Heading1"/>
        <w:rPr>
          <w:rFonts w:ascii="Arial" w:eastAsia="Arial" w:hAnsi="Arial" w:cs="Arial"/>
        </w:rPr>
      </w:pPr>
      <w:r>
        <w:rPr>
          <w:rFonts w:ascii="Arial" w:hAnsi="Arial" w:cs="Arial"/>
        </w:rPr>
        <w:br w:type="page"/>
      </w:r>
      <w:bookmarkStart w:id="17" w:name="_Toc396602604"/>
      <w:bookmarkStart w:id="18" w:name="_Toc396662689"/>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10"/>
      <w:bookmarkEnd w:id="11"/>
      <w:bookmarkEnd w:id="12"/>
      <w:bookmarkEnd w:id="13"/>
      <w:bookmarkEnd w:id="14"/>
      <w:bookmarkEnd w:id="15"/>
      <w:bookmarkEnd w:id="16"/>
      <w:bookmarkEnd w:id="17"/>
      <w:bookmarkEnd w:id="18"/>
    </w:p>
    <w:p w:rsidR="00185D1A" w:rsidRDefault="00185D1A" w:rsidP="00E92371">
      <w:pPr>
        <w:spacing w:line="240" w:lineRule="auto"/>
        <w:ind w:firstLine="709"/>
        <w:rPr>
          <w:rFonts w:ascii="Arial" w:hAnsi="Arial" w:cs="Arial"/>
          <w:color w:val="000000"/>
        </w:rPr>
      </w:pPr>
      <w:bookmarkStart w:id="19" w:name="internal-source-marker_0.999575116205960"/>
      <w:bookmarkEnd w:id="19"/>
    </w:p>
    <w:p w:rsidR="00185D1A" w:rsidRPr="00185D1A" w:rsidRDefault="00185D1A" w:rsidP="00E92371">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E92371">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E92371">
      <w:pPr>
        <w:spacing w:line="240" w:lineRule="auto"/>
        <w:rPr>
          <w:rFonts w:ascii="Arial" w:eastAsia="Arial" w:hAnsi="Arial" w:cs="Arial"/>
        </w:rPr>
      </w:pPr>
      <w:r>
        <w:rPr>
          <w:rFonts w:ascii="Arial" w:eastAsia="Arial" w:hAnsi="Arial" w:cs="Arial"/>
          <w:noProof/>
        </w:rPr>
        <w:drawing>
          <wp:inline distT="0" distB="0" distL="0" distR="0" wp14:anchorId="1A92EFA6" wp14:editId="12006D9A">
            <wp:extent cx="5219700" cy="4608884"/>
            <wp:effectExtent l="0" t="0" r="0" b="127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608884"/>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lastRenderedPageBreak/>
        <w:t>The feature and user of the Hospital Management System are displayed in the diagram below.</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152A64" w:rsidP="00E92371">
      <w:pPr>
        <w:pStyle w:val="BodyText"/>
        <w:tabs>
          <w:tab w:val="left" w:pos="0"/>
        </w:tabs>
        <w:spacing w:after="0" w:line="240" w:lineRule="auto"/>
        <w:rPr>
          <w:rFonts w:ascii="Arial" w:eastAsia="Arial" w:hAnsi="Arial" w:cs="Arial"/>
        </w:rPr>
      </w:pPr>
      <w:r>
        <w:rPr>
          <w:rFonts w:ascii="Arial" w:eastAsia="Arial" w:hAnsi="Arial" w:cs="Arial"/>
          <w:noProof/>
        </w:rPr>
        <w:drawing>
          <wp:inline distT="0" distB="0" distL="0" distR="0" wp14:anchorId="35796C8F" wp14:editId="0E468BF5">
            <wp:extent cx="5227587" cy="3169920"/>
            <wp:effectExtent l="0" t="0" r="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587" cy="3169920"/>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p>
    <w:p w:rsidR="00F540C2" w:rsidRPr="00185D1A" w:rsidRDefault="002C67AC" w:rsidP="00E92371">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E92371">
      <w:pPr>
        <w:pStyle w:val="BodyText"/>
        <w:tabs>
          <w:tab w:val="left" w:pos="0"/>
        </w:tabs>
        <w:spacing w:after="0" w:line="240" w:lineRule="auto"/>
        <w:rPr>
          <w:rFonts w:ascii="Arial" w:hAnsi="Arial" w:cs="Arial"/>
        </w:rPr>
      </w:pPr>
    </w:p>
    <w:p w:rsidR="00F540C2" w:rsidRPr="00185D1A" w:rsidRDefault="00F540C2" w:rsidP="00E92371">
      <w:pPr>
        <w:pStyle w:val="BodyText"/>
        <w:tabs>
          <w:tab w:val="left" w:pos="0"/>
        </w:tabs>
        <w:spacing w:after="0" w:line="240" w:lineRule="auto"/>
        <w:rPr>
          <w:rFonts w:ascii="Arial" w:hAnsi="Arial" w:cs="Arial"/>
        </w:rPr>
      </w:pPr>
    </w:p>
    <w:p w:rsidR="00C51057" w:rsidRPr="00185D1A" w:rsidRDefault="002C67AC" w:rsidP="00E92371">
      <w:pPr>
        <w:pStyle w:val="Heading1"/>
        <w:rPr>
          <w:rFonts w:ascii="Arial" w:eastAsia="Arial" w:hAnsi="Arial" w:cs="Arial"/>
        </w:rPr>
      </w:pPr>
      <w:bookmarkStart w:id="20" w:name="_Toc288953089"/>
      <w:bookmarkStart w:id="21" w:name="_Toc289216359"/>
      <w:bookmarkStart w:id="22" w:name="_Toc289216614"/>
      <w:r>
        <w:rPr>
          <w:rFonts w:ascii="Arial" w:eastAsia="Arial" w:hAnsi="Arial" w:cs="Arial"/>
        </w:rPr>
        <w:br w:type="page"/>
      </w:r>
      <w:bookmarkStart w:id="23" w:name="_Toc396602605"/>
      <w:bookmarkStart w:id="24" w:name="_Toc396662690"/>
      <w:r w:rsidR="00C51057" w:rsidRPr="00185D1A">
        <w:rPr>
          <w:rFonts w:ascii="Arial" w:eastAsia="Arial" w:hAnsi="Arial" w:cs="Arial"/>
        </w:rPr>
        <w:lastRenderedPageBreak/>
        <w:t>Objective of the Project:</w:t>
      </w:r>
      <w:bookmarkEnd w:id="20"/>
      <w:bookmarkEnd w:id="21"/>
      <w:bookmarkEnd w:id="22"/>
      <w:bookmarkEnd w:id="23"/>
      <w:bookmarkEnd w:id="24"/>
    </w:p>
    <w:p w:rsidR="0099464F" w:rsidRPr="00185D1A" w:rsidRDefault="0099464F" w:rsidP="00E92371">
      <w:pPr>
        <w:spacing w:line="240" w:lineRule="auto"/>
        <w:rPr>
          <w:rFonts w:ascii="Arial" w:eastAsia="Arial" w:hAnsi="Arial" w:cs="Arial"/>
        </w:rPr>
      </w:pPr>
    </w:p>
    <w:p w:rsidR="00EA6B7D" w:rsidRPr="00185D1A" w:rsidRDefault="00EA6B7D" w:rsidP="00E92371">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E92371">
      <w:pPr>
        <w:numPr>
          <w:ilvl w:val="0"/>
          <w:numId w:val="1"/>
        </w:numPr>
        <w:spacing w:line="240" w:lineRule="auto"/>
        <w:ind w:left="0"/>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E92371">
      <w:pPr>
        <w:numPr>
          <w:ilvl w:val="0"/>
          <w:numId w:val="1"/>
        </w:numPr>
        <w:spacing w:line="240" w:lineRule="auto"/>
        <w:ind w:left="0"/>
        <w:rPr>
          <w:rFonts w:ascii="Arial" w:eastAsia="Arial" w:hAnsi="Arial" w:cs="Arial"/>
        </w:rPr>
      </w:pPr>
      <w:r>
        <w:rPr>
          <w:rFonts w:ascii="Arial" w:eastAsia="Arial" w:hAnsi="Arial" w:cs="Arial"/>
        </w:rPr>
        <w:t>To provide a faster &amp; more organized way of serving patients.</w:t>
      </w:r>
    </w:p>
    <w:p w:rsidR="00F254AC" w:rsidRPr="00185D1A"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E92371">
      <w:pPr>
        <w:numPr>
          <w:ilvl w:val="0"/>
          <w:numId w:val="1"/>
        </w:numPr>
        <w:spacing w:line="240" w:lineRule="auto"/>
        <w:ind w:left="0"/>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E92371">
      <w:pPr>
        <w:spacing w:line="240" w:lineRule="auto"/>
        <w:rPr>
          <w:rFonts w:ascii="Arial" w:eastAsia="Arial" w:hAnsi="Arial" w:cs="Arial"/>
        </w:rPr>
      </w:pPr>
    </w:p>
    <w:p w:rsidR="00E459B1" w:rsidRPr="00185D1A" w:rsidRDefault="00E459B1" w:rsidP="00E92371">
      <w:pPr>
        <w:spacing w:line="240" w:lineRule="auto"/>
        <w:rPr>
          <w:rFonts w:ascii="Arial" w:eastAsia="Arial" w:hAnsi="Arial" w:cs="Arial"/>
        </w:rPr>
      </w:pPr>
    </w:p>
    <w:p w:rsidR="006B561E" w:rsidRPr="00185D1A" w:rsidRDefault="006B561E"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C51057" w:rsidRPr="00185D1A" w:rsidRDefault="002350A2" w:rsidP="00E92371">
      <w:pPr>
        <w:pStyle w:val="Heading1"/>
        <w:rPr>
          <w:rFonts w:ascii="Arial" w:eastAsia="Arial" w:hAnsi="Arial" w:cs="Arial"/>
        </w:rPr>
      </w:pPr>
      <w:bookmarkStart w:id="25" w:name="_Toc288908169"/>
      <w:bookmarkStart w:id="26" w:name="_Toc288953090"/>
      <w:bookmarkStart w:id="27" w:name="_Toc289216360"/>
      <w:bookmarkStart w:id="28" w:name="_Toc289216615"/>
      <w:bookmarkStart w:id="29" w:name="_Toc279843435"/>
      <w:bookmarkStart w:id="30" w:name="_Toc279845605"/>
      <w:bookmarkStart w:id="31" w:name="_Toc279846539"/>
      <w:bookmarkStart w:id="32" w:name="_Toc279846583"/>
      <w:r>
        <w:rPr>
          <w:rFonts w:ascii="Arial" w:eastAsia="Arial" w:hAnsi="Arial" w:cs="Arial"/>
        </w:rPr>
        <w:br w:type="page"/>
      </w:r>
      <w:bookmarkStart w:id="33" w:name="_Toc396602606"/>
      <w:bookmarkStart w:id="34" w:name="_Toc396662691"/>
      <w:r w:rsidR="00C51057" w:rsidRPr="00185D1A">
        <w:rPr>
          <w:rFonts w:ascii="Arial" w:eastAsia="Arial" w:hAnsi="Arial" w:cs="Arial"/>
        </w:rPr>
        <w:lastRenderedPageBreak/>
        <w:t>Tools / Environment Used</w:t>
      </w:r>
      <w:bookmarkEnd w:id="25"/>
      <w:r w:rsidR="00C51057" w:rsidRPr="00185D1A">
        <w:rPr>
          <w:rFonts w:ascii="Arial" w:eastAsia="Arial" w:hAnsi="Arial" w:cs="Arial"/>
        </w:rPr>
        <w:t>:</w:t>
      </w:r>
      <w:bookmarkEnd w:id="26"/>
      <w:bookmarkEnd w:id="27"/>
      <w:bookmarkEnd w:id="28"/>
      <w:bookmarkEnd w:id="33"/>
      <w:bookmarkEnd w:id="34"/>
    </w:p>
    <w:p w:rsidR="009B5C4F" w:rsidRPr="00944AD6" w:rsidRDefault="009B5C4F" w:rsidP="00E92371">
      <w:pPr>
        <w:rPr>
          <w:rFonts w:eastAsia="Arial"/>
        </w:rPr>
      </w:pPr>
      <w:bookmarkStart w:id="35" w:name="_Toc279843436"/>
      <w:bookmarkStart w:id="36" w:name="_Toc279845606"/>
      <w:bookmarkStart w:id="37" w:name="_Toc279846540"/>
      <w:bookmarkStart w:id="38" w:name="_Toc279846584"/>
      <w:bookmarkStart w:id="39" w:name="_Toc288953091"/>
      <w:bookmarkStart w:id="40" w:name="_Toc289216361"/>
      <w:bookmarkStart w:id="41" w:name="_Toc289216616"/>
      <w:bookmarkStart w:id="42" w:name="_Toc279818573"/>
      <w:bookmarkEnd w:id="29"/>
      <w:bookmarkEnd w:id="30"/>
      <w:bookmarkEnd w:id="31"/>
      <w:bookmarkEnd w:id="32"/>
      <w:r w:rsidRPr="00944AD6">
        <w:rPr>
          <w:rFonts w:eastAsia="Arial"/>
        </w:rPr>
        <w:t>This software will follow Object Oriented Programming Paradigm and use below mentioned areas.</w:t>
      </w:r>
    </w:p>
    <w:p w:rsidR="009B5C4F" w:rsidRPr="00944AD6" w:rsidRDefault="009B5C4F" w:rsidP="00E92371">
      <w:pPr>
        <w:pStyle w:val="Heading2"/>
        <w:spacing w:line="480" w:lineRule="auto"/>
        <w:rPr>
          <w:rFonts w:ascii="Tahoma" w:eastAsia="Arial" w:hAnsi="Tahoma" w:cs="Tahoma"/>
        </w:rPr>
      </w:pPr>
      <w:bookmarkStart w:id="43" w:name="_Toc304459142"/>
      <w:bookmarkStart w:id="44" w:name="_Toc396602607"/>
      <w:bookmarkStart w:id="45" w:name="_Toc396662692"/>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43"/>
      <w:bookmarkEnd w:id="44"/>
      <w:bookmarkEnd w:id="45"/>
      <w:r w:rsidRPr="00944AD6">
        <w:rPr>
          <w:rFonts w:ascii="Tahoma" w:eastAsia="Arial" w:hAnsi="Tahoma" w:cs="Tahoma"/>
        </w:rPr>
        <w:t xml:space="preserve">                                              </w:t>
      </w:r>
    </w:p>
    <w:p w:rsidR="009B5C4F" w:rsidRDefault="00152A64" w:rsidP="00E92371">
      <w:pPr>
        <w:jc w:val="center"/>
        <w:rPr>
          <w:rFonts w:ascii="Tahoma" w:eastAsia="Arial" w:hAnsi="Tahoma" w:cs="Tahoma"/>
          <w:b/>
        </w:rPr>
      </w:pPr>
      <w:r>
        <w:rPr>
          <w:rFonts w:ascii="Tahoma" w:eastAsia="Arial" w:hAnsi="Tahoma" w:cs="Tahoma"/>
          <w:bCs/>
          <w:noProof/>
        </w:rPr>
        <w:drawing>
          <wp:inline distT="0" distB="0" distL="0" distR="0" wp14:anchorId="7E6283A2" wp14:editId="2460D836">
            <wp:extent cx="5173980" cy="1218695"/>
            <wp:effectExtent l="0" t="0" r="7620" b="635"/>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218695"/>
                    </a:xfrm>
                    <a:prstGeom prst="rect">
                      <a:avLst/>
                    </a:prstGeom>
                    <a:noFill/>
                    <a:ln>
                      <a:noFill/>
                    </a:ln>
                  </pic:spPr>
                </pic:pic>
              </a:graphicData>
            </a:graphic>
          </wp:inline>
        </w:drawing>
      </w:r>
    </w:p>
    <w:p w:rsidR="009B5C4F" w:rsidRDefault="009B5C4F" w:rsidP="00E92371">
      <w:pPr>
        <w:rPr>
          <w:rFonts w:eastAsia="Arial"/>
        </w:rPr>
      </w:pPr>
    </w:p>
    <w:p w:rsidR="009139EC" w:rsidRPr="009139EC" w:rsidRDefault="009139EC" w:rsidP="00E92371">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E92371">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E92371">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E92371">
      <w:pPr>
        <w:pStyle w:val="Heading2"/>
        <w:spacing w:line="480" w:lineRule="auto"/>
        <w:rPr>
          <w:rFonts w:ascii="Tahoma" w:eastAsia="Arial" w:hAnsi="Tahoma" w:cs="Tahoma"/>
        </w:rPr>
      </w:pPr>
      <w:bookmarkStart w:id="46" w:name="_Toc304459143"/>
      <w:r>
        <w:rPr>
          <w:rFonts w:ascii="Tahoma" w:eastAsia="Arial" w:hAnsi="Tahoma" w:cs="Tahoma"/>
        </w:rPr>
        <w:br w:type="page"/>
      </w:r>
      <w:bookmarkStart w:id="47" w:name="_Toc396602608"/>
      <w:bookmarkStart w:id="48" w:name="_Toc396662693"/>
      <w:r>
        <w:rPr>
          <w:rFonts w:ascii="Tahoma" w:eastAsia="Arial" w:hAnsi="Tahoma" w:cs="Tahoma"/>
        </w:rPr>
        <w:lastRenderedPageBreak/>
        <w:t>Web Framework</w:t>
      </w:r>
      <w:r w:rsidR="009B5C4F" w:rsidRPr="00944AD6">
        <w:rPr>
          <w:rFonts w:ascii="Tahoma" w:eastAsia="Arial" w:hAnsi="Tahoma" w:cs="Tahoma"/>
        </w:rPr>
        <w:t xml:space="preserve">:   </w:t>
      </w:r>
      <w:bookmarkEnd w:id="46"/>
      <w:r>
        <w:rPr>
          <w:rFonts w:ascii="Tahoma" w:eastAsia="Arial" w:hAnsi="Tahoma" w:cs="Tahoma"/>
        </w:rPr>
        <w:t>Java Play Framework</w:t>
      </w:r>
      <w:bookmarkEnd w:id="47"/>
      <w:bookmarkEnd w:id="48"/>
    </w:p>
    <w:p w:rsidR="009139EC" w:rsidRDefault="009139EC" w:rsidP="00E92371">
      <w:pPr>
        <w:rPr>
          <w:rFonts w:eastAsia="Arial"/>
        </w:rPr>
      </w:pPr>
      <w:bookmarkStart w:id="49" w:name="_Toc304459144"/>
      <w:r>
        <w:rPr>
          <w:rFonts w:eastAsia="Arial"/>
        </w:rPr>
        <w:t xml:space="preserve">            </w:t>
      </w:r>
      <w:r w:rsidR="00152A64">
        <w:rPr>
          <w:rFonts w:eastAsia="Arial"/>
          <w:noProof/>
        </w:rPr>
        <w:drawing>
          <wp:inline distT="0" distB="0" distL="0" distR="0" wp14:anchorId="32535AEC" wp14:editId="42D3D844">
            <wp:extent cx="4777740" cy="1629563"/>
            <wp:effectExtent l="0" t="0" r="3810" b="889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629563"/>
                    </a:xfrm>
                    <a:prstGeom prst="rect">
                      <a:avLst/>
                    </a:prstGeom>
                    <a:noFill/>
                    <a:ln>
                      <a:noFill/>
                    </a:ln>
                  </pic:spPr>
                </pic:pic>
              </a:graphicData>
            </a:graphic>
          </wp:inline>
        </w:drawing>
      </w:r>
    </w:p>
    <w:p w:rsidR="009139EC" w:rsidRDefault="009139EC" w:rsidP="00E92371">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E92371">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E92371">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92371">
      <w:pPr>
        <w:rPr>
          <w:rFonts w:eastAsia="Arial"/>
        </w:rPr>
      </w:pPr>
      <w:r w:rsidRPr="00E03149">
        <w:rPr>
          <w:rFonts w:eastAsia="Arial"/>
        </w:rPr>
        <w:t>From other Java frameworks:</w:t>
      </w:r>
    </w:p>
    <w:p w:rsidR="00E03149" w:rsidRPr="00E03149" w:rsidRDefault="00E03149" w:rsidP="00E92371">
      <w:pPr>
        <w:pStyle w:val="ListParagraph"/>
        <w:numPr>
          <w:ilvl w:val="0"/>
          <w:numId w:val="9"/>
        </w:numPr>
        <w:ind w:left="0"/>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E92371">
      <w:pPr>
        <w:pStyle w:val="ListParagraph"/>
        <w:numPr>
          <w:ilvl w:val="0"/>
          <w:numId w:val="9"/>
        </w:numPr>
        <w:ind w:left="0"/>
        <w:rPr>
          <w:rFonts w:eastAsia="Arial"/>
        </w:rPr>
      </w:pPr>
      <w:r w:rsidRPr="00E03149">
        <w:rPr>
          <w:rFonts w:eastAsia="Arial"/>
        </w:rPr>
        <w:t>Integrated unit testing: JUnit and Selenium support is included in the core.</w:t>
      </w:r>
    </w:p>
    <w:p w:rsidR="00E03149" w:rsidRPr="00E03149" w:rsidRDefault="00E03149" w:rsidP="00E92371">
      <w:pPr>
        <w:pStyle w:val="ListParagraph"/>
        <w:numPr>
          <w:ilvl w:val="0"/>
          <w:numId w:val="9"/>
        </w:numPr>
        <w:ind w:left="0"/>
        <w:rPr>
          <w:rFonts w:eastAsia="Arial"/>
        </w:rPr>
      </w:pPr>
      <w:r w:rsidRPr="00E03149">
        <w:rPr>
          <w:rFonts w:eastAsia="Arial"/>
        </w:rPr>
        <w:t>API comes with most required elements built-in.</w:t>
      </w:r>
    </w:p>
    <w:p w:rsidR="00E03149" w:rsidRPr="00E03149" w:rsidRDefault="00E03149" w:rsidP="00E92371">
      <w:pPr>
        <w:pStyle w:val="ListParagraph"/>
        <w:numPr>
          <w:ilvl w:val="0"/>
          <w:numId w:val="9"/>
        </w:numPr>
        <w:ind w:left="0"/>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E92371">
      <w:pPr>
        <w:pStyle w:val="ListParagraph"/>
        <w:numPr>
          <w:ilvl w:val="0"/>
          <w:numId w:val="9"/>
        </w:numPr>
        <w:ind w:left="0"/>
        <w:rPr>
          <w:rFonts w:eastAsia="Arial"/>
        </w:rPr>
      </w:pPr>
      <w:r w:rsidRPr="00E03149">
        <w:rPr>
          <w:rFonts w:eastAsia="Arial"/>
        </w:rPr>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E92371">
      <w:pPr>
        <w:pStyle w:val="ListParagraph"/>
        <w:numPr>
          <w:ilvl w:val="0"/>
          <w:numId w:val="9"/>
        </w:numPr>
        <w:ind w:left="0"/>
        <w:rPr>
          <w:rFonts w:eastAsia="Arial"/>
        </w:rPr>
      </w:pPr>
      <w:r w:rsidRPr="00E03149">
        <w:rPr>
          <w:rFonts w:eastAsia="Arial"/>
        </w:rPr>
        <w:t>Modular architecture: like Rails and Django, Play comes with the concept of modules.</w:t>
      </w:r>
    </w:p>
    <w:p w:rsidR="00E03149" w:rsidRPr="00E03149" w:rsidRDefault="00E03149" w:rsidP="00E92371">
      <w:pPr>
        <w:pStyle w:val="ListParagraph"/>
        <w:numPr>
          <w:ilvl w:val="0"/>
          <w:numId w:val="9"/>
        </w:numPr>
        <w:ind w:left="0"/>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E92371">
      <w:pPr>
        <w:pStyle w:val="Heading2"/>
        <w:spacing w:line="480" w:lineRule="auto"/>
        <w:rPr>
          <w:rFonts w:ascii="Tahoma" w:eastAsia="Arial" w:hAnsi="Tahoma" w:cs="Tahoma"/>
        </w:rPr>
      </w:pPr>
      <w:bookmarkStart w:id="50" w:name="_Toc396602609"/>
      <w:bookmarkStart w:id="51" w:name="_Toc396662694"/>
      <w:r w:rsidRPr="00857BA6">
        <w:rPr>
          <w:rFonts w:ascii="Tahoma" w:eastAsia="Arial" w:hAnsi="Tahoma" w:cs="Tahoma"/>
        </w:rPr>
        <w:lastRenderedPageBreak/>
        <w:t xml:space="preserve">Java Platform, Enterprise Edition </w:t>
      </w:r>
      <w:r>
        <w:rPr>
          <w:rFonts w:ascii="Tahoma" w:eastAsia="Arial" w:hAnsi="Tahoma" w:cs="Tahoma"/>
        </w:rPr>
        <w:t>(Java EE</w:t>
      </w:r>
      <w:proofErr w:type="gramStart"/>
      <w:r w:rsidR="009B5C4F" w:rsidRPr="00944AD6">
        <w:rPr>
          <w:rFonts w:ascii="Tahoma" w:eastAsia="Arial" w:hAnsi="Tahoma" w:cs="Tahoma"/>
        </w:rPr>
        <w:t>) :</w:t>
      </w:r>
      <w:bookmarkEnd w:id="49"/>
      <w:bookmarkEnd w:id="50"/>
      <w:bookmarkEnd w:id="51"/>
      <w:proofErr w:type="gramEnd"/>
      <w:r w:rsidR="009B5C4F" w:rsidRPr="00944AD6">
        <w:rPr>
          <w:rFonts w:ascii="Tahoma" w:eastAsia="Arial" w:hAnsi="Tahoma" w:cs="Tahoma"/>
        </w:rPr>
        <w:t xml:space="preserve"> </w:t>
      </w:r>
    </w:p>
    <w:p w:rsidR="009B5C4F" w:rsidRPr="00944AD6" w:rsidRDefault="009B5C4F" w:rsidP="00E92371">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rPr>
        <w:drawing>
          <wp:inline distT="0" distB="0" distL="0" distR="0" wp14:anchorId="541C7BF3" wp14:editId="63CBEB8C">
            <wp:extent cx="5006340" cy="1980466"/>
            <wp:effectExtent l="0" t="0" r="3810" b="127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9" cy="1980663"/>
                    </a:xfrm>
                    <a:prstGeom prst="rect">
                      <a:avLst/>
                    </a:prstGeom>
                    <a:noFill/>
                    <a:ln>
                      <a:noFill/>
                    </a:ln>
                  </pic:spPr>
                </pic:pic>
              </a:graphicData>
            </a:graphic>
          </wp:inline>
        </w:drawing>
      </w:r>
    </w:p>
    <w:p w:rsidR="00857BA6" w:rsidRDefault="00857BA6" w:rsidP="00E92371">
      <w:pPr>
        <w:rPr>
          <w:rFonts w:eastAsia="Arial"/>
        </w:rPr>
      </w:pPr>
      <w:bookmarkStart w:id="52"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E92371">
      <w:pPr>
        <w:rPr>
          <w:rFonts w:eastAsia="Arial"/>
        </w:rPr>
      </w:pPr>
      <w:r w:rsidRPr="00857BA6">
        <w:rPr>
          <w:rFonts w:eastAsia="Arial"/>
        </w:rPr>
        <w:t>Java Platform, Enterprise Edition (Java EE) is the standard in community-driven enterprise software. Java EE is developed using the Java Community Process, with contributions from industry experts, commercial and open 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E92371">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E92371">
      <w:pPr>
        <w:rPr>
          <w:rFonts w:eastAsia="Arial"/>
        </w:rPr>
      </w:pPr>
    </w:p>
    <w:p w:rsidR="009B5C4F" w:rsidRPr="00944AD6" w:rsidRDefault="00A46878" w:rsidP="00E92371">
      <w:pPr>
        <w:pStyle w:val="Heading2"/>
        <w:spacing w:line="480" w:lineRule="auto"/>
        <w:rPr>
          <w:rFonts w:ascii="Tahoma" w:eastAsia="Arial" w:hAnsi="Tahoma" w:cs="Tahoma"/>
        </w:rPr>
      </w:pPr>
      <w:bookmarkStart w:id="53" w:name="_Toc396602610"/>
      <w:bookmarkStart w:id="54" w:name="_Toc396662695"/>
      <w:r>
        <w:rPr>
          <w:rFonts w:ascii="Tahoma" w:eastAsia="Arial" w:hAnsi="Tahoma" w:cs="Tahoma"/>
        </w:rPr>
        <w:lastRenderedPageBreak/>
        <w:t xml:space="preserve">Programming Language </w:t>
      </w:r>
      <w:proofErr w:type="gramStart"/>
      <w:r>
        <w:rPr>
          <w:rFonts w:ascii="Tahoma" w:eastAsia="Arial" w:hAnsi="Tahoma" w:cs="Tahoma"/>
        </w:rPr>
        <w:t>( Java</w:t>
      </w:r>
      <w:proofErr w:type="gramEnd"/>
      <w:r w:rsidR="009B5C4F" w:rsidRPr="00944AD6">
        <w:rPr>
          <w:rFonts w:ascii="Tahoma" w:eastAsia="Arial" w:hAnsi="Tahoma" w:cs="Tahoma"/>
        </w:rPr>
        <w:t>) :</w:t>
      </w:r>
      <w:bookmarkEnd w:id="52"/>
      <w:bookmarkEnd w:id="53"/>
      <w:bookmarkEnd w:id="54"/>
    </w:p>
    <w:p w:rsidR="00A46878" w:rsidRDefault="00A46878" w:rsidP="00E92371">
      <w:pPr>
        <w:jc w:val="center"/>
        <w:rPr>
          <w:rFonts w:eastAsia="Arial"/>
        </w:rPr>
      </w:pPr>
      <w:bookmarkStart w:id="55" w:name="_Toc304459146"/>
      <w:r>
        <w:rPr>
          <w:rFonts w:eastAsia="Arial"/>
          <w:noProof/>
        </w:rPr>
        <w:drawing>
          <wp:inline distT="0" distB="0" distL="0" distR="0" wp14:anchorId="211844A2" wp14:editId="3B0DCE79">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E92371">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E92371">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E92371">
      <w:pPr>
        <w:rPr>
          <w:rFonts w:eastAsia="Arial"/>
        </w:rPr>
      </w:pPr>
    </w:p>
    <w:p w:rsidR="00A46878" w:rsidRDefault="00A46878" w:rsidP="00E92371">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E92371">
      <w:pPr>
        <w:rPr>
          <w:rFonts w:eastAsia="Arial"/>
        </w:rPr>
      </w:pPr>
      <w:r w:rsidRPr="004B2C10">
        <w:rPr>
          <w:rFonts w:eastAsia="Arial"/>
        </w:rPr>
        <w:t>There were five primary goals in the creation of the Java language:</w:t>
      </w:r>
    </w:p>
    <w:p w:rsidR="004B2C10" w:rsidRPr="004B2C10" w:rsidRDefault="004B2C10" w:rsidP="00E92371">
      <w:pPr>
        <w:pStyle w:val="ListParagraph"/>
        <w:numPr>
          <w:ilvl w:val="0"/>
          <w:numId w:val="10"/>
        </w:numPr>
        <w:ind w:left="0"/>
        <w:rPr>
          <w:rFonts w:eastAsia="Arial"/>
        </w:rPr>
      </w:pPr>
      <w:r w:rsidRPr="004B2C10">
        <w:rPr>
          <w:rFonts w:eastAsia="Arial"/>
        </w:rPr>
        <w:t>It should be "simple, object-oriented and familiar"</w:t>
      </w:r>
    </w:p>
    <w:p w:rsidR="004B2C10" w:rsidRPr="004B2C10" w:rsidRDefault="004B2C10" w:rsidP="00E92371">
      <w:pPr>
        <w:pStyle w:val="ListParagraph"/>
        <w:numPr>
          <w:ilvl w:val="0"/>
          <w:numId w:val="10"/>
        </w:numPr>
        <w:ind w:left="0"/>
        <w:rPr>
          <w:rFonts w:eastAsia="Arial"/>
        </w:rPr>
      </w:pPr>
      <w:r w:rsidRPr="004B2C10">
        <w:rPr>
          <w:rFonts w:eastAsia="Arial"/>
        </w:rPr>
        <w:t>It should be "robust and secure"</w:t>
      </w:r>
    </w:p>
    <w:p w:rsidR="004B2C10" w:rsidRPr="004B2C10" w:rsidRDefault="004B2C10" w:rsidP="00E92371">
      <w:pPr>
        <w:pStyle w:val="ListParagraph"/>
        <w:numPr>
          <w:ilvl w:val="0"/>
          <w:numId w:val="10"/>
        </w:numPr>
        <w:ind w:left="0"/>
        <w:rPr>
          <w:rFonts w:eastAsia="Arial"/>
        </w:rPr>
      </w:pPr>
      <w:r w:rsidRPr="004B2C10">
        <w:rPr>
          <w:rFonts w:eastAsia="Arial"/>
        </w:rPr>
        <w:t>It should be "architecture-neutral and portable"</w:t>
      </w:r>
    </w:p>
    <w:p w:rsidR="004B2C10" w:rsidRPr="004B2C10" w:rsidRDefault="004B2C10" w:rsidP="00E92371">
      <w:pPr>
        <w:pStyle w:val="ListParagraph"/>
        <w:numPr>
          <w:ilvl w:val="0"/>
          <w:numId w:val="10"/>
        </w:numPr>
        <w:ind w:left="0"/>
        <w:rPr>
          <w:rFonts w:eastAsia="Arial"/>
        </w:rPr>
      </w:pPr>
      <w:r w:rsidRPr="004B2C10">
        <w:rPr>
          <w:rFonts w:eastAsia="Arial"/>
        </w:rPr>
        <w:t>It should execute with "high performance"</w:t>
      </w:r>
    </w:p>
    <w:p w:rsidR="004B2C10" w:rsidRDefault="004B2C10" w:rsidP="00E92371">
      <w:pPr>
        <w:pStyle w:val="ListParagraph"/>
        <w:numPr>
          <w:ilvl w:val="0"/>
          <w:numId w:val="10"/>
        </w:numPr>
        <w:ind w:left="0"/>
        <w:rPr>
          <w:rFonts w:eastAsia="Arial"/>
        </w:rPr>
      </w:pPr>
      <w:r w:rsidRPr="004B2C10">
        <w:rPr>
          <w:rFonts w:eastAsia="Arial"/>
        </w:rPr>
        <w:t>It should be "interpreted, threaded, and dynamic"</w:t>
      </w:r>
    </w:p>
    <w:p w:rsidR="00EB5624" w:rsidRDefault="00EB5624" w:rsidP="00E92371">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92371">
      <w:pPr>
        <w:rPr>
          <w:rFonts w:eastAsia="Arial"/>
        </w:rPr>
      </w:pPr>
      <w:r w:rsidRPr="00EB5624">
        <w:rPr>
          <w:rFonts w:eastAsia="Arial"/>
        </w:rPr>
        <w:lastRenderedPageBreak/>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92371">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56" w:name="_Toc396602611"/>
      <w:bookmarkStart w:id="57" w:name="_Toc396662696"/>
      <w:r w:rsidRPr="00944AD6">
        <w:rPr>
          <w:rFonts w:ascii="Tahoma" w:eastAsia="Arial" w:hAnsi="Tahoma" w:cs="Tahoma"/>
        </w:rPr>
        <w:lastRenderedPageBreak/>
        <w:t>EXTENSIBLE MARKUP LANGUAGE (XML)</w:t>
      </w:r>
      <w:bookmarkEnd w:id="55"/>
      <w:bookmarkEnd w:id="56"/>
      <w:bookmarkEnd w:id="57"/>
    </w:p>
    <w:p w:rsidR="009B5C4F" w:rsidRPr="00944AD6" w:rsidRDefault="009B5C4F" w:rsidP="00E92371">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E92371">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E92371">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E92371">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E92371">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E92371">
      <w:r w:rsidRPr="00944AD6">
        <w:t>System.Xml is the core XML manipulation technology for .NET languages.</w:t>
      </w:r>
    </w:p>
    <w:p w:rsidR="009B5C4F" w:rsidRPr="00944AD6" w:rsidRDefault="009B5C4F" w:rsidP="00E92371">
      <w:pPr>
        <w:pStyle w:val="Heading2"/>
        <w:spacing w:line="480" w:lineRule="auto"/>
        <w:rPr>
          <w:rFonts w:ascii="Tahoma" w:eastAsia="Arial" w:hAnsi="Tahoma" w:cs="Tahoma"/>
        </w:rPr>
      </w:pPr>
      <w:bookmarkStart w:id="58" w:name="_Toc304459147"/>
      <w:bookmarkStart w:id="59" w:name="_Toc396602612"/>
      <w:bookmarkStart w:id="60" w:name="_Toc396662697"/>
      <w:r w:rsidRPr="00944AD6">
        <w:rPr>
          <w:rFonts w:ascii="Tahoma" w:eastAsia="Arial" w:hAnsi="Tahoma" w:cs="Tahoma"/>
        </w:rPr>
        <w:t>DIA – diagraming tool</w:t>
      </w:r>
      <w:bookmarkEnd w:id="58"/>
      <w:bookmarkEnd w:id="59"/>
      <w:bookmarkEnd w:id="60"/>
    </w:p>
    <w:p w:rsidR="009B5C4F" w:rsidRPr="00944AD6" w:rsidRDefault="009B5C4F" w:rsidP="00E92371">
      <w:pPr>
        <w:rPr>
          <w:rFonts w:ascii="Tahoma" w:hAnsi="Tahoma" w:cs="Tahoma"/>
        </w:rPr>
      </w:pPr>
    </w:p>
    <w:p w:rsidR="009B5C4F" w:rsidRPr="00944AD6" w:rsidRDefault="00152A64" w:rsidP="00E92371">
      <w:pPr>
        <w:jc w:val="center"/>
        <w:rPr>
          <w:rFonts w:ascii="Tahoma" w:hAnsi="Tahoma" w:cs="Tahoma"/>
        </w:rPr>
      </w:pPr>
      <w:r>
        <w:rPr>
          <w:rFonts w:ascii="Tahoma" w:hAnsi="Tahoma" w:cs="Tahoma"/>
          <w:noProof/>
        </w:rPr>
        <w:drawing>
          <wp:inline distT="0" distB="0" distL="0" distR="0" wp14:anchorId="1BB6C6B6" wp14:editId="4DF1E3EC">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E92371">
      <w:r w:rsidRPr="00944AD6">
        <w:t xml:space="preserve">Dia is a GTK+ based diagram creation program for GNU/Linux, Mac OS X, </w:t>
      </w:r>
      <w:proofErr w:type="gramStart"/>
      <w:r w:rsidRPr="00944AD6">
        <w:t>Unix</w:t>
      </w:r>
      <w:proofErr w:type="gramEnd"/>
      <w:r w:rsidRPr="00944AD6">
        <w:t>,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61" w:name="line-10"/>
      <w:bookmarkStart w:id="62" w:name="line-11"/>
      <w:bookmarkEnd w:id="61"/>
      <w:bookmarkEnd w:id="62"/>
    </w:p>
    <w:p w:rsidR="009B5C4F" w:rsidRDefault="009B5C4F" w:rsidP="00E92371">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E92371">
      <w:pPr>
        <w:pStyle w:val="Heading2"/>
        <w:rPr>
          <w:rFonts w:eastAsia="Arial"/>
        </w:rPr>
      </w:pPr>
      <w:bookmarkStart w:id="63" w:name="_Toc396602613"/>
      <w:bookmarkStart w:id="64" w:name="_Toc396662698"/>
      <w:r w:rsidRPr="004D2DDF">
        <w:rPr>
          <w:rFonts w:eastAsia="Arial"/>
        </w:rPr>
        <w:lastRenderedPageBreak/>
        <w:t>NClass – UML diagraming tool</w:t>
      </w:r>
      <w:bookmarkEnd w:id="63"/>
      <w:bookmarkEnd w:id="64"/>
    </w:p>
    <w:p w:rsidR="009B5C4F" w:rsidRPr="00944AD6" w:rsidRDefault="00152A64" w:rsidP="00E92371">
      <w:pPr>
        <w:jc w:val="center"/>
        <w:rPr>
          <w:rFonts w:ascii="Tahoma" w:hAnsi="Tahoma" w:cs="Tahoma"/>
        </w:rPr>
      </w:pPr>
      <w:r>
        <w:rPr>
          <w:rFonts w:ascii="Tahoma" w:hAnsi="Tahoma" w:cs="Tahoma"/>
          <w:noProof/>
        </w:rPr>
        <w:drawing>
          <wp:inline distT="0" distB="0" distL="0" distR="0" wp14:anchorId="53C1AA3A" wp14:editId="47AC5693">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E92371">
      <w:pPr>
        <w:jc w:val="both"/>
      </w:pPr>
      <w:bookmarkStart w:id="65"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E92371">
      <w:pPr>
        <w:jc w:val="both"/>
      </w:pPr>
    </w:p>
    <w:p w:rsidR="009B5C4F" w:rsidRDefault="009B5C4F" w:rsidP="00E92371">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E92371">
      <w:pPr>
        <w:pStyle w:val="NoSpacing"/>
        <w:rPr>
          <w:b/>
        </w:rPr>
      </w:pPr>
      <w:r w:rsidRPr="004D2DDF">
        <w:rPr>
          <w:b/>
        </w:rPr>
        <w:t>Features</w:t>
      </w:r>
    </w:p>
    <w:p w:rsidR="009B5C4F" w:rsidRPr="004D2DDF" w:rsidRDefault="009B5C4F" w:rsidP="00E92371">
      <w:pPr>
        <w:pStyle w:val="NoSpacing"/>
        <w:numPr>
          <w:ilvl w:val="0"/>
          <w:numId w:val="7"/>
        </w:numPr>
        <w:ind w:left="0"/>
      </w:pPr>
      <w:r w:rsidRPr="004D2DDF">
        <w:t>Full C# and Java support with many language specific elements</w:t>
      </w:r>
    </w:p>
    <w:p w:rsidR="009B5C4F" w:rsidRPr="004D2DDF" w:rsidRDefault="009B5C4F" w:rsidP="00E92371">
      <w:pPr>
        <w:pStyle w:val="NoSpacing"/>
        <w:numPr>
          <w:ilvl w:val="0"/>
          <w:numId w:val="7"/>
        </w:numPr>
        <w:ind w:left="0"/>
      </w:pPr>
      <w:r w:rsidRPr="004D2DDF">
        <w:t>Simple and easy to use user interface</w:t>
      </w:r>
    </w:p>
    <w:p w:rsidR="009B5C4F" w:rsidRPr="004D2DDF" w:rsidRDefault="009B5C4F" w:rsidP="00E92371">
      <w:pPr>
        <w:pStyle w:val="NoSpacing"/>
        <w:numPr>
          <w:ilvl w:val="0"/>
          <w:numId w:val="7"/>
        </w:numPr>
        <w:ind w:left="0"/>
      </w:pPr>
      <w:r w:rsidRPr="004D2DDF">
        <w:t>Inline class editors with syntactic parsers for easy and fast editing</w:t>
      </w:r>
    </w:p>
    <w:p w:rsidR="009B5C4F" w:rsidRPr="004D2DDF" w:rsidRDefault="009B5C4F" w:rsidP="00E92371">
      <w:pPr>
        <w:pStyle w:val="NoSpacing"/>
        <w:numPr>
          <w:ilvl w:val="0"/>
          <w:numId w:val="7"/>
        </w:numPr>
        <w:ind w:left="0"/>
      </w:pPr>
      <w:r w:rsidRPr="004D2DDF">
        <w:t>Source code generation</w:t>
      </w:r>
    </w:p>
    <w:p w:rsidR="009B5C4F" w:rsidRPr="004D2DDF" w:rsidRDefault="009B5C4F" w:rsidP="00E92371">
      <w:pPr>
        <w:pStyle w:val="NoSpacing"/>
        <w:numPr>
          <w:ilvl w:val="0"/>
          <w:numId w:val="7"/>
        </w:numPr>
        <w:ind w:left="0"/>
      </w:pPr>
      <w:r w:rsidRPr="004D2DDF">
        <w:t>Reverse engineering from .NET assemblies (thanks to Malte Ried)</w:t>
      </w:r>
    </w:p>
    <w:p w:rsidR="009B5C4F" w:rsidRPr="004D2DDF" w:rsidRDefault="009B5C4F" w:rsidP="00E92371">
      <w:pPr>
        <w:pStyle w:val="NoSpacing"/>
        <w:numPr>
          <w:ilvl w:val="0"/>
          <w:numId w:val="7"/>
        </w:numPr>
        <w:ind w:left="0"/>
      </w:pPr>
      <w:r w:rsidRPr="004D2DDF">
        <w:t>Configurable diagram styles</w:t>
      </w:r>
    </w:p>
    <w:p w:rsidR="009B5C4F" w:rsidRPr="004D2DDF" w:rsidRDefault="009B5C4F" w:rsidP="00E92371">
      <w:pPr>
        <w:pStyle w:val="NoSpacing"/>
        <w:numPr>
          <w:ilvl w:val="0"/>
          <w:numId w:val="7"/>
        </w:numPr>
        <w:ind w:left="0"/>
      </w:pPr>
      <w:r w:rsidRPr="004D2DDF">
        <w:t>Printing / saving to image</w:t>
      </w:r>
    </w:p>
    <w:p w:rsidR="009B5C4F" w:rsidRPr="004D2DDF" w:rsidRDefault="009B5C4F" w:rsidP="00E92371">
      <w:pPr>
        <w:pStyle w:val="NoSpacing"/>
        <w:numPr>
          <w:ilvl w:val="0"/>
          <w:numId w:val="7"/>
        </w:numPr>
        <w:ind w:left="0"/>
      </w:pPr>
      <w:r w:rsidRPr="004D2DDF">
        <w:t>Multilingual user interface</w:t>
      </w:r>
    </w:p>
    <w:p w:rsidR="009B5C4F" w:rsidRPr="004D2DDF" w:rsidRDefault="009B5C4F" w:rsidP="00E92371">
      <w:pPr>
        <w:pStyle w:val="NoSpacing"/>
        <w:numPr>
          <w:ilvl w:val="0"/>
          <w:numId w:val="7"/>
        </w:numPr>
        <w:ind w:left="0"/>
      </w:pPr>
      <w:r w:rsidRPr="004D2DDF">
        <w:t>Mono support for non-Windows users</w:t>
      </w:r>
    </w:p>
    <w:p w:rsidR="009B5C4F" w:rsidRDefault="009B5C4F" w:rsidP="00E92371">
      <w:pPr>
        <w:jc w:val="both"/>
        <w:rPr>
          <w:caps/>
        </w:rPr>
      </w:pPr>
    </w:p>
    <w:p w:rsidR="00D72048" w:rsidRDefault="00D72048"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66" w:name="_Toc396602614"/>
      <w:bookmarkStart w:id="67" w:name="_Toc396662699"/>
      <w:r w:rsidRPr="00944AD6">
        <w:rPr>
          <w:rFonts w:ascii="Tahoma" w:eastAsia="Arial" w:hAnsi="Tahoma" w:cs="Tahoma"/>
        </w:rPr>
        <w:lastRenderedPageBreak/>
        <w:t xml:space="preserve">Database - </w:t>
      </w:r>
      <w:bookmarkEnd w:id="65"/>
      <w:r w:rsidR="00D72048" w:rsidRPr="00D72048">
        <w:rPr>
          <w:rFonts w:ascii="Tahoma" w:eastAsia="Arial" w:hAnsi="Tahoma" w:cs="Tahoma"/>
        </w:rPr>
        <w:t>PostgreSQL</w:t>
      </w:r>
      <w:bookmarkEnd w:id="66"/>
      <w:bookmarkEnd w:id="67"/>
    </w:p>
    <w:p w:rsidR="009B5C4F" w:rsidRDefault="00D72048" w:rsidP="00E92371">
      <w:pPr>
        <w:jc w:val="center"/>
      </w:pPr>
      <w:r>
        <w:rPr>
          <w:noProof/>
        </w:rPr>
        <w:drawing>
          <wp:inline distT="0" distB="0" distL="0" distR="0" wp14:anchorId="398227A2" wp14:editId="513750B6">
            <wp:extent cx="4837708" cy="1767840"/>
            <wp:effectExtent l="0" t="0" r="1270" b="381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08" cy="1767840"/>
                    </a:xfrm>
                    <a:prstGeom prst="rect">
                      <a:avLst/>
                    </a:prstGeom>
                    <a:noFill/>
                    <a:ln>
                      <a:noFill/>
                    </a:ln>
                  </pic:spPr>
                </pic:pic>
              </a:graphicData>
            </a:graphic>
          </wp:inline>
        </w:drawing>
      </w:r>
    </w:p>
    <w:p w:rsidR="00774CFF" w:rsidRPr="00774CFF" w:rsidRDefault="00774CFF" w:rsidP="00E92371">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E92371">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E92371">
      <w:pPr>
        <w:pStyle w:val="NormalWeb"/>
        <w:spacing w:before="96" w:after="120"/>
        <w:rPr>
          <w:rFonts w:ascii="Tahoma" w:hAnsi="Tahoma" w:cs="Tahoma"/>
          <w:sz w:val="20"/>
          <w:szCs w:val="20"/>
        </w:rPr>
      </w:pPr>
      <w:r>
        <w:rPr>
          <w:noProof/>
        </w:rPr>
        <w:drawing>
          <wp:inline distT="0" distB="0" distL="0" distR="0" wp14:anchorId="52202E4F" wp14:editId="379D5E86">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E92371">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 xml:space="preserve">Data integrity features include (compound) primary keys, foreign keys with </w:t>
      </w:r>
      <w:r w:rsidRPr="00774CFF">
        <w:lastRenderedPageBreak/>
        <w:t>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system is an interprocess communication 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C81BE4" w:rsidRDefault="00C81BE4">
      <w:pPr>
        <w:spacing w:after="200" w:line="276" w:lineRule="auto"/>
        <w:rPr>
          <w:rFonts w:asciiTheme="majorHAnsi" w:eastAsiaTheme="majorEastAsia" w:hAnsiTheme="majorHAnsi" w:cstheme="majorBidi"/>
          <w:b/>
          <w:bCs/>
          <w:color w:val="9BBB59" w:themeColor="accent3"/>
          <w:sz w:val="28"/>
          <w:szCs w:val="26"/>
          <w:lang w:val="en"/>
        </w:rPr>
      </w:pPr>
      <w:bookmarkStart w:id="68" w:name="_Toc396602615"/>
      <w:r>
        <w:rPr>
          <w:lang w:val="en"/>
        </w:rPr>
        <w:br w:type="page"/>
      </w:r>
    </w:p>
    <w:p w:rsidR="00083BC9" w:rsidRDefault="00774CFF" w:rsidP="00E92371">
      <w:pPr>
        <w:pStyle w:val="Heading2"/>
        <w:spacing w:line="480" w:lineRule="auto"/>
        <w:rPr>
          <w:lang w:val="en"/>
        </w:rPr>
      </w:pPr>
      <w:bookmarkStart w:id="69" w:name="_Toc396662700"/>
      <w:proofErr w:type="gramStart"/>
      <w:r w:rsidRPr="00774CFF">
        <w:rPr>
          <w:lang w:val="en"/>
        </w:rPr>
        <w:lastRenderedPageBreak/>
        <w:t>pgAdmin</w:t>
      </w:r>
      <w:proofErr w:type="gramEnd"/>
      <w:r w:rsidRPr="00774CFF">
        <w:rPr>
          <w:lang w:val="en"/>
        </w:rPr>
        <w:t xml:space="preserve"> </w:t>
      </w:r>
      <w:r>
        <w:rPr>
          <w:lang w:val="en"/>
        </w:rPr>
        <w:t>Database Editor</w:t>
      </w:r>
      <w:bookmarkEnd w:id="68"/>
      <w:bookmarkEnd w:id="69"/>
    </w:p>
    <w:p w:rsidR="009B5C4F" w:rsidRPr="008149DB" w:rsidRDefault="00083BC9" w:rsidP="00E92371">
      <w:pPr>
        <w:jc w:val="center"/>
        <w:rPr>
          <w:rFonts w:eastAsia="Arial"/>
        </w:rPr>
      </w:pPr>
      <w:r>
        <w:rPr>
          <w:rFonts w:eastAsia="Arial"/>
          <w:noProof/>
        </w:rPr>
        <w:drawing>
          <wp:inline distT="0" distB="0" distL="0" distR="0" wp14:anchorId="2B3FFBA5" wp14:editId="50A5AEEC">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E92371">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E92371">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E92371">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rsidP="00E92371">
      <w:pPr>
        <w:spacing w:after="0" w:line="240" w:lineRule="auto"/>
        <w:rPr>
          <w:rFonts w:ascii="Cambria" w:hAnsi="Cambria"/>
          <w:b/>
          <w:bCs/>
          <w:i/>
          <w:iCs/>
          <w:sz w:val="28"/>
          <w:szCs w:val="28"/>
          <w:lang w:val="x-none" w:eastAsia="x-none"/>
        </w:rPr>
      </w:pPr>
      <w:r>
        <w:br w:type="page"/>
      </w:r>
    </w:p>
    <w:p w:rsidR="009B5C4F" w:rsidRPr="0098271E" w:rsidRDefault="0098271E" w:rsidP="00E92371">
      <w:pPr>
        <w:pStyle w:val="Heading2"/>
      </w:pPr>
      <w:bookmarkStart w:id="70" w:name="_Toc396602616"/>
      <w:bookmarkStart w:id="71" w:name="_Toc396662701"/>
      <w:r w:rsidRPr="0098271E">
        <w:lastRenderedPageBreak/>
        <w:t>Bootstrap</w:t>
      </w:r>
      <w:r>
        <w:t xml:space="preserve"> </w:t>
      </w:r>
      <w:proofErr w:type="gramStart"/>
      <w:r>
        <w:t>( Front</w:t>
      </w:r>
      <w:proofErr w:type="gramEnd"/>
      <w:r>
        <w:t xml:space="preserve"> End Framework)</w:t>
      </w:r>
      <w:bookmarkEnd w:id="70"/>
      <w:bookmarkEnd w:id="71"/>
    </w:p>
    <w:p w:rsidR="009B5C4F" w:rsidRDefault="0098271E" w:rsidP="00E92371">
      <w:pPr>
        <w:pStyle w:val="NormalWeb"/>
        <w:spacing w:before="96" w:beforeAutospacing="0" w:after="120" w:afterAutospacing="0" w:line="480" w:lineRule="auto"/>
        <w:jc w:val="center"/>
        <w:rPr>
          <w:rFonts w:ascii="Tahoma" w:hAnsi="Tahoma" w:cs="Tahoma"/>
          <w:sz w:val="20"/>
          <w:szCs w:val="20"/>
        </w:rPr>
      </w:pPr>
      <w:r>
        <w:rPr>
          <w:rFonts w:ascii="Tahoma" w:hAnsi="Tahoma" w:cs="Tahoma"/>
          <w:noProof/>
          <w:sz w:val="20"/>
          <w:szCs w:val="20"/>
        </w:rPr>
        <w:drawing>
          <wp:inline distT="0" distB="0" distL="0" distR="0" wp14:anchorId="7F348699" wp14:editId="1D1C86E2">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E92371">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E92371">
      <w:pPr>
        <w:jc w:val="both"/>
      </w:pPr>
      <w:r w:rsidRPr="0098271E">
        <w:t>Bootstrap is compatible with the latest versions of all major browsers. It gracefully degrades when used on older browsers such as Internet Explorer 8.</w:t>
      </w:r>
    </w:p>
    <w:p w:rsidR="0098271E" w:rsidRDefault="0098271E" w:rsidP="00E92371">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E92371">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E92371">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E92371">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E92371">
      <w:pPr>
        <w:jc w:val="both"/>
      </w:pPr>
      <w:r w:rsidRPr="00330D66">
        <w:t>The use of LESS stylesheet language allows the use of variables, functions and operators, nested selectors, as well as so-called mixins.</w:t>
      </w:r>
    </w:p>
    <w:p w:rsidR="00330D66" w:rsidRPr="00330D66" w:rsidRDefault="00330D66" w:rsidP="00E92371">
      <w:pPr>
        <w:jc w:val="both"/>
      </w:pPr>
      <w:r w:rsidRPr="00330D66">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E92371">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w:t>
      </w:r>
      <w:r w:rsidRPr="00330D66">
        <w:lastRenderedPageBreak/>
        <w:t>portrait and landscape, tablets and PCs with low and high resolution. Each variation adjusts the width of the columns.</w:t>
      </w:r>
    </w:p>
    <w:p w:rsidR="00083BC9" w:rsidRDefault="00F21157" w:rsidP="00E92371">
      <w:pPr>
        <w:pStyle w:val="Heading2"/>
      </w:pPr>
      <w:bookmarkStart w:id="72" w:name="_Toc396602617"/>
      <w:bookmarkStart w:id="73" w:name="_Toc396662702"/>
      <w:r>
        <w:t xml:space="preserve">Hibernate </w:t>
      </w:r>
      <w:r w:rsidRPr="00F21157">
        <w:t>ORM</w:t>
      </w:r>
      <w:bookmarkEnd w:id="72"/>
      <w:bookmarkEnd w:id="73"/>
    </w:p>
    <w:p w:rsidR="0060404E" w:rsidRDefault="0060404E" w:rsidP="00E92371">
      <w:pPr>
        <w:jc w:val="center"/>
      </w:pPr>
      <w:r>
        <w:rPr>
          <w:noProof/>
        </w:rPr>
        <w:drawing>
          <wp:inline distT="0" distB="0" distL="0" distR="0" wp14:anchorId="6A6F43C5" wp14:editId="4987DB32">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E92371">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t xml:space="preserve"> </w:t>
      </w:r>
      <w:r>
        <w:t>Hibernate is a free software that is distributed under the GNU Lesser General Public License.</w:t>
      </w:r>
      <w:r w:rsidR="0095561B">
        <w:t xml:space="preserve"> </w:t>
      </w:r>
      <w: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t xml:space="preserve"> </w:t>
      </w:r>
      <w: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t xml:space="preserve"> </w:t>
      </w:r>
      <w: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t xml:space="preserve"> </w:t>
      </w:r>
      <w:r>
        <w:t>Hibernate supports the mapping of custom value types. This makes the following scenarios possible:</w:t>
      </w:r>
    </w:p>
    <w:p w:rsidR="00F21157" w:rsidRDefault="00F21157" w:rsidP="00E92371">
      <w:pPr>
        <w:pStyle w:val="ListParagraph"/>
        <w:numPr>
          <w:ilvl w:val="0"/>
          <w:numId w:val="11"/>
        </w:numPr>
        <w:ind w:left="0"/>
      </w:pPr>
      <w:r>
        <w:t>Overriding the default SQL type that Hibernate chooses when mapping a column to a property.</w:t>
      </w:r>
    </w:p>
    <w:p w:rsidR="00F21157" w:rsidRDefault="00F21157" w:rsidP="00E92371">
      <w:pPr>
        <w:pStyle w:val="ListParagraph"/>
        <w:numPr>
          <w:ilvl w:val="0"/>
          <w:numId w:val="11"/>
        </w:numPr>
        <w:ind w:left="0"/>
      </w:pPr>
      <w:r>
        <w:t>Mapping Java Enum to columns as if they were regular properties.</w:t>
      </w:r>
    </w:p>
    <w:p w:rsidR="00F21157" w:rsidRDefault="00F21157" w:rsidP="00E92371">
      <w:pPr>
        <w:pStyle w:val="ListParagraph"/>
        <w:numPr>
          <w:ilvl w:val="0"/>
          <w:numId w:val="11"/>
        </w:numPr>
        <w:ind w:left="0"/>
      </w:pPr>
      <w:r>
        <w:t>Mapping a single property to multiple columns.</w:t>
      </w:r>
    </w:p>
    <w:p w:rsidR="00F21157" w:rsidRPr="00F21157" w:rsidRDefault="00F21157" w:rsidP="00E92371">
      <w: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t>class objects</w:t>
      </w:r>
      <w:r>
        <w:t xml:space="preserve"> an application is needed to be store in which table of database.</w:t>
      </w:r>
      <w:r w:rsidR="00BF17DC">
        <w:t xml:space="preserve"> </w:t>
      </w:r>
      <w: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t>equ</w:t>
      </w:r>
      <w:r w:rsidR="0095561B">
        <w:t>als(</w:t>
      </w:r>
      <w:proofErr w:type="gramEnd"/>
      <w:r w:rsidR="0095561B">
        <w:t xml:space="preserve">) and hashCode() methods. </w:t>
      </w:r>
      <w:r>
        <w:t xml:space="preserve">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w:t>
      </w:r>
      <w:r>
        <w:lastRenderedPageBreak/>
        <w:t>avoids unnecessary database write actions by performing SQL updates only on the modified fields of persistent objects.</w:t>
      </w:r>
    </w:p>
    <w:p w:rsidR="00083BC9" w:rsidRPr="00944AD6" w:rsidRDefault="00083BC9" w:rsidP="00E92371">
      <w:pPr>
        <w:pStyle w:val="Heading2"/>
      </w:pPr>
      <w:bookmarkStart w:id="74" w:name="_Toc396602618"/>
      <w:bookmarkStart w:id="75" w:name="_Toc396662703"/>
      <w:r>
        <w:t>Summary of technologies used</w:t>
      </w:r>
      <w:bookmarkEnd w:id="74"/>
      <w:bookmarkEnd w:id="75"/>
    </w:p>
    <w:p w:rsidR="002B7AFC" w:rsidRDefault="002B7AFC" w:rsidP="00E92371">
      <w:pPr>
        <w:rPr>
          <w:rFonts w:eastAsia="Arial"/>
          <w:b/>
          <w:bCs/>
        </w:rPr>
      </w:pPr>
    </w:p>
    <w:p w:rsidR="009B5C4F" w:rsidRDefault="009B5C4F" w:rsidP="00E92371">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E92371">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E92371">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E92371">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E92371">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E92371">
      <w:pPr>
        <w:rPr>
          <w:rFonts w:eastAsia="Arial"/>
        </w:rPr>
      </w:pPr>
      <w:r w:rsidRPr="00944AD6">
        <w:rPr>
          <w:rFonts w:eastAsia="Arial"/>
          <w:b/>
          <w:bCs/>
        </w:rPr>
        <w:t>Operating Systems</w:t>
      </w:r>
      <w:r w:rsidRPr="00944AD6">
        <w:rPr>
          <w:rFonts w:eastAsia="Arial"/>
        </w:rPr>
        <w:t>: Windows XP, Windows 7</w:t>
      </w:r>
    </w:p>
    <w:p w:rsidR="009B5C4F" w:rsidRDefault="009B5C4F" w:rsidP="00E92371">
      <w:pPr>
        <w:rPr>
          <w:rFonts w:eastAsia="Arial"/>
        </w:rPr>
      </w:pPr>
      <w:r w:rsidRPr="00944AD6">
        <w:rPr>
          <w:rFonts w:eastAsia="Arial"/>
          <w:b/>
          <w:bCs/>
        </w:rPr>
        <w:t>Applications</w:t>
      </w:r>
      <w:r w:rsidRPr="00944AD6">
        <w:rPr>
          <w:rFonts w:eastAsia="Arial"/>
        </w:rPr>
        <w:t>: ERP application, Database Management System.</w:t>
      </w:r>
    </w:p>
    <w:p w:rsidR="00CE4CE3" w:rsidRDefault="00CE4CE3" w:rsidP="00E92371">
      <w:pPr>
        <w:rPr>
          <w:rFonts w:eastAsia="Arial"/>
        </w:rPr>
      </w:pPr>
    </w:p>
    <w:p w:rsidR="00CE4CE3" w:rsidRDefault="00CE4CE3" w:rsidP="00E92371">
      <w:pPr>
        <w:rPr>
          <w:rFonts w:eastAsia="Arial"/>
        </w:rPr>
      </w:pPr>
    </w:p>
    <w:p w:rsidR="00521FAD" w:rsidRPr="00185D1A" w:rsidRDefault="00521FAD" w:rsidP="00E92371">
      <w:pPr>
        <w:pStyle w:val="Heading1"/>
        <w:rPr>
          <w:rFonts w:eastAsia="Arial"/>
        </w:rPr>
      </w:pPr>
      <w:bookmarkStart w:id="76" w:name="_Toc396602619"/>
      <w:bookmarkStart w:id="77" w:name="_Toc396662704"/>
      <w:r w:rsidRPr="00185D1A">
        <w:rPr>
          <w:rFonts w:eastAsia="Arial"/>
        </w:rPr>
        <w:t>Analysis of the Project:</w:t>
      </w:r>
      <w:bookmarkEnd w:id="35"/>
      <w:bookmarkEnd w:id="36"/>
      <w:bookmarkEnd w:id="37"/>
      <w:bookmarkEnd w:id="38"/>
      <w:bookmarkEnd w:id="39"/>
      <w:bookmarkEnd w:id="40"/>
      <w:bookmarkEnd w:id="41"/>
      <w:bookmarkEnd w:id="76"/>
      <w:bookmarkEnd w:id="77"/>
    </w:p>
    <w:p w:rsidR="00CE4CE3" w:rsidRDefault="00CE4CE3" w:rsidP="00E92371">
      <w:pPr>
        <w:rPr>
          <w:lang w:eastAsia="ar-SA"/>
        </w:rPr>
      </w:pPr>
      <w:bookmarkStart w:id="78" w:name="_Toc279843460"/>
      <w:bookmarkStart w:id="79" w:name="_Toc279845630"/>
      <w:bookmarkStart w:id="80" w:name="_Toc279846564"/>
      <w:bookmarkStart w:id="81" w:name="_Toc279846608"/>
      <w:bookmarkStart w:id="82" w:name="_Toc288953115"/>
      <w:bookmarkStart w:id="83" w:name="_Toc289214869"/>
    </w:p>
    <w:p w:rsidR="003B1CA7" w:rsidRDefault="003B1CA7" w:rsidP="00E92371">
      <w:pPr>
        <w:rPr>
          <w:lang w:eastAsia="ar-SA"/>
        </w:rPr>
      </w:pPr>
      <w:r>
        <w:rPr>
          <w:lang w:eastAsia="ar-SA"/>
        </w:rPr>
        <w:t>Hospital Management System caters different types of employees of hospital. There will be IT-Users like receptionist, data entry operator, doctor</w:t>
      </w:r>
      <w:r w:rsidR="009B5C4F">
        <w:rPr>
          <w:lang w:eastAsia="ar-SA"/>
        </w:rPr>
        <w:t>, nurses</w:t>
      </w:r>
      <w:r>
        <w:rPr>
          <w:lang w:eastAsia="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E92371">
      <w:pPr>
        <w:ind w:hanging="450"/>
        <w:rPr>
          <w:lang w:eastAsia="ar-SA"/>
        </w:rPr>
      </w:pPr>
      <w:r>
        <w:rPr>
          <w:noProof/>
        </w:rPr>
        <w:lastRenderedPageBreak/>
        <w:drawing>
          <wp:anchor distT="0" distB="0" distL="0" distR="0" simplePos="0" relativeHeight="251656192" behindDoc="0" locked="0" layoutInCell="1" allowOverlap="1" wp14:anchorId="7BF0E5F3" wp14:editId="63B2A4D8">
            <wp:simplePos x="0" y="0"/>
            <wp:positionH relativeFrom="column">
              <wp:align>center</wp:align>
            </wp:positionH>
            <wp:positionV relativeFrom="paragraph">
              <wp:posOffset>0</wp:posOffset>
            </wp:positionV>
            <wp:extent cx="4819650" cy="4290060"/>
            <wp:effectExtent l="0" t="0" r="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951" cy="429102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Figure:</w:t>
      </w:r>
      <w:r>
        <w:rPr>
          <w:lang w:eastAsia="ar-SA"/>
        </w:rPr>
        <w:t xml:space="preserve"> Components of Hospital Management System</w:t>
      </w:r>
    </w:p>
    <w:p w:rsidR="003B1CA7" w:rsidRDefault="003B1CA7" w:rsidP="00E92371">
      <w:pPr>
        <w:ind w:firstLine="709"/>
        <w:rPr>
          <w:lang w:eastAsia="ar-SA"/>
        </w:rPr>
      </w:pPr>
    </w:p>
    <w:p w:rsidR="003B1CA7" w:rsidRDefault="003B1CA7" w:rsidP="00E92371">
      <w:pPr>
        <w:rPr>
          <w:lang w:eastAsia="ar-SA"/>
        </w:rPr>
      </w:pPr>
      <w:r>
        <w:rPr>
          <w:lang w:eastAsia="ar-SA"/>
        </w:rPr>
        <w:t>Hospital Management System is divided into five main components. Such as:</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Service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Engine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Management System Database</w:t>
      </w:r>
    </w:p>
    <w:p w:rsidR="003B1CA7" w:rsidRDefault="003B1CA7" w:rsidP="00E92371">
      <w:pPr>
        <w:rPr>
          <w:lang w:eastAsia="ar-SA"/>
        </w:rPr>
      </w:pPr>
    </w:p>
    <w:p w:rsidR="003B1CA7" w:rsidRDefault="003B1CA7" w:rsidP="00E92371">
      <w:pPr>
        <w:rPr>
          <w:lang w:eastAsia="ar-SA"/>
        </w:rPr>
      </w:pPr>
      <w:r>
        <w:rPr>
          <w:lang w:eastAsia="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E92371">
      <w:pPr>
        <w:pStyle w:val="Heading2"/>
        <w:rPr>
          <w:rFonts w:ascii="Times New Roman" w:hAnsi="Times New Roman"/>
        </w:rPr>
      </w:pPr>
      <w:bookmarkStart w:id="84" w:name="_Toc396602620"/>
      <w:bookmarkStart w:id="85" w:name="_Toc396662705"/>
      <w:r>
        <w:rPr>
          <w:rFonts w:ascii="Times New Roman" w:hAnsi="Times New Roman"/>
        </w:rPr>
        <w:t>Hospital User GUI</w:t>
      </w:r>
      <w:bookmarkEnd w:id="84"/>
      <w:bookmarkEnd w:id="85"/>
    </w:p>
    <w:p w:rsidR="003B1CA7" w:rsidRDefault="003B1CA7" w:rsidP="00E92371">
      <w:pPr>
        <w:rPr>
          <w:lang w:eastAsia="ar-SA"/>
        </w:rPr>
      </w:pPr>
      <w:r>
        <w:rPr>
          <w:lang w:eastAsia="ar-SA"/>
        </w:rPr>
        <w:t xml:space="preserve">Hospital User GUI will display User login, Patient information &amp; billing information, information search, appointment </w:t>
      </w:r>
      <w:r w:rsidR="00C862B8">
        <w:rPr>
          <w:lang w:eastAsia="ar-SA"/>
        </w:rPr>
        <w:t>interface and</w:t>
      </w:r>
      <w:r>
        <w:rPr>
          <w:lang w:eastAsia="ar-SA"/>
        </w:rPr>
        <w:t xml:space="preserve"> report management interface. It is divided into five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Patient Info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Payment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lastRenderedPageBreak/>
        <w:t>Appointment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Management Interface</w:t>
      </w: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7216" behindDoc="0" locked="0" layoutInCell="1" allowOverlap="1" wp14:anchorId="576ADF30" wp14:editId="3A0123C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t xml:space="preserve">Figure: </w:t>
      </w:r>
      <w:r>
        <w:rPr>
          <w:lang w:eastAsia="ar-SA"/>
        </w:rPr>
        <w:t>User</w:t>
      </w:r>
      <w:r>
        <w:rPr>
          <w:b/>
          <w:bCs/>
          <w:lang w:eastAsia="ar-SA"/>
        </w:rPr>
        <w:t xml:space="preserve"> </w:t>
      </w:r>
      <w:r>
        <w:rPr>
          <w:lang w:eastAsia="ar-SA"/>
        </w:rPr>
        <w:t>GUI Components</w:t>
      </w:r>
    </w:p>
    <w:p w:rsidR="003B1CA7" w:rsidRDefault="003B1CA7" w:rsidP="00E92371">
      <w:pPr>
        <w:pStyle w:val="Heading3"/>
      </w:pPr>
      <w:bookmarkStart w:id="86" w:name="_Toc396602621"/>
      <w:bookmarkStart w:id="87" w:name="_Toc396662706"/>
      <w:r>
        <w:t>Login Interface</w:t>
      </w:r>
      <w:bookmarkEnd w:id="86"/>
      <w:bookmarkEnd w:id="87"/>
    </w:p>
    <w:p w:rsidR="003B1CA7" w:rsidRDefault="003B1CA7" w:rsidP="00E92371">
      <w:pPr>
        <w:rPr>
          <w:lang w:eastAsia="ar-SA"/>
        </w:rPr>
      </w:pPr>
      <w:r>
        <w:rPr>
          <w:lang w:eastAsia="ar-SA"/>
        </w:rPr>
        <w:t xml:space="preserve">Hospital User GUI can be used by variety of hospital employees. So user need to login using user id, password to access their registered account. It is mandatory to login to use the machine. </w:t>
      </w:r>
    </w:p>
    <w:p w:rsidR="003B1CA7" w:rsidRDefault="003B1CA7" w:rsidP="00E92371">
      <w:pPr>
        <w:pStyle w:val="Heading3"/>
      </w:pPr>
      <w:bookmarkStart w:id="88" w:name="_Toc396602622"/>
      <w:bookmarkStart w:id="89" w:name="_Toc396662707"/>
      <w:r>
        <w:t>Patient Info Interface</w:t>
      </w:r>
      <w:bookmarkEnd w:id="88"/>
      <w:bookmarkEnd w:id="89"/>
    </w:p>
    <w:p w:rsidR="003B1CA7" w:rsidRDefault="003B1CA7" w:rsidP="00E92371">
      <w:pPr>
        <w:ind w:firstLine="709"/>
        <w:rPr>
          <w:lang w:eastAsia="ar-SA"/>
        </w:rPr>
      </w:pPr>
      <w:r>
        <w:rPr>
          <w:lang w:eastAsia="ar-SA"/>
        </w:rPr>
        <w:t xml:space="preserve">This interface will allow IT-users to register new </w:t>
      </w:r>
      <w:proofErr w:type="gramStart"/>
      <w:r>
        <w:rPr>
          <w:lang w:eastAsia="ar-SA"/>
        </w:rPr>
        <w:t>patients</w:t>
      </w:r>
      <w:proofErr w:type="gramEnd"/>
      <w:r>
        <w:rPr>
          <w:lang w:eastAsia="ar-SA"/>
        </w:rPr>
        <w:t xml:space="preserve"> information, add new entries regarding patient current status. Patient Info Interface will have multiple forms to </w:t>
      </w:r>
      <w:proofErr w:type="gramStart"/>
      <w:r>
        <w:rPr>
          <w:lang w:eastAsia="ar-SA"/>
        </w:rPr>
        <w:t>filled</w:t>
      </w:r>
      <w:proofErr w:type="gramEnd"/>
      <w:r>
        <w:rPr>
          <w:lang w:eastAsia="ar-SA"/>
        </w:rPr>
        <w:t xml:space="preserve"> for adding required information.</w:t>
      </w:r>
    </w:p>
    <w:p w:rsidR="003B1CA7" w:rsidRDefault="003B1CA7" w:rsidP="00E92371">
      <w:pPr>
        <w:ind w:firstLine="709"/>
        <w:rPr>
          <w:lang w:eastAsia="ar-SA"/>
        </w:rPr>
      </w:pPr>
      <w:r>
        <w:rPr>
          <w:lang w:eastAsia="ar-SA"/>
        </w:rPr>
        <w:t>It also allows printing in the centralized printer.</w:t>
      </w:r>
    </w:p>
    <w:p w:rsidR="003B1CA7" w:rsidRDefault="003B1CA7" w:rsidP="00E92371">
      <w:pPr>
        <w:pStyle w:val="Heading3"/>
        <w:rPr>
          <w:lang w:eastAsia="ar-SA"/>
        </w:rPr>
      </w:pPr>
      <w:bookmarkStart w:id="90" w:name="_Toc396602623"/>
      <w:bookmarkStart w:id="91" w:name="_Toc396662708"/>
      <w:r>
        <w:rPr>
          <w:lang w:eastAsia="ar-SA"/>
        </w:rPr>
        <w:t>Appointment Management Interface</w:t>
      </w:r>
      <w:bookmarkEnd w:id="90"/>
      <w:bookmarkEnd w:id="91"/>
    </w:p>
    <w:p w:rsidR="003B1CA7" w:rsidRDefault="003B1CA7" w:rsidP="00E92371">
      <w:pPr>
        <w:ind w:firstLine="709"/>
        <w:rPr>
          <w:lang w:eastAsia="ar-SA"/>
        </w:rPr>
      </w:pPr>
      <w:r>
        <w:rPr>
          <w:lang w:eastAsia="ar-SA"/>
        </w:rPr>
        <w:t xml:space="preserve">This interface will allow IT-user to search for appointment of a doctor of the Hospital and view fees </w:t>
      </w:r>
      <w:r w:rsidR="00164D7D">
        <w:rPr>
          <w:lang w:eastAsia="ar-SA"/>
        </w:rPr>
        <w:t>information, time</w:t>
      </w:r>
      <w:r>
        <w:rPr>
          <w:lang w:eastAsia="ar-SA"/>
        </w:rPr>
        <w:t xml:space="preserve"> and location details.</w:t>
      </w:r>
    </w:p>
    <w:p w:rsidR="003B1CA7" w:rsidRDefault="003B1CA7" w:rsidP="00E92371">
      <w:pPr>
        <w:pStyle w:val="Heading3"/>
      </w:pPr>
      <w:bookmarkStart w:id="92" w:name="_Toc396602624"/>
      <w:bookmarkStart w:id="93" w:name="_Toc396662709"/>
      <w:r>
        <w:t>Payment Interface</w:t>
      </w:r>
      <w:bookmarkEnd w:id="92"/>
      <w:bookmarkEnd w:id="93"/>
    </w:p>
    <w:p w:rsidR="003B1CA7" w:rsidRDefault="003B1CA7" w:rsidP="00E92371">
      <w:pPr>
        <w:ind w:firstLine="709"/>
        <w:rPr>
          <w:lang w:eastAsia="ar-SA"/>
        </w:rPr>
      </w:pPr>
      <w:r>
        <w:rPr>
          <w:lang w:eastAsia="ar-SA"/>
        </w:rPr>
        <w:t xml:space="preserve">Payment interface enables bill generation for patients. IT-Users will inquire for services required by the </w:t>
      </w:r>
      <w:r w:rsidR="006C6A0B">
        <w:rPr>
          <w:lang w:eastAsia="ar-SA"/>
        </w:rPr>
        <w:t xml:space="preserve">patient. </w:t>
      </w:r>
      <w:r>
        <w:rPr>
          <w:lang w:eastAsia="ar-SA"/>
        </w:rPr>
        <w:t>Then the Hospital Management System will search the fees and prepare the bill for printing. It will allow user to pay the bill by cash or credit/debit card.</w:t>
      </w:r>
    </w:p>
    <w:p w:rsidR="003B1CA7" w:rsidRDefault="003B1CA7" w:rsidP="00E92371">
      <w:pPr>
        <w:pStyle w:val="Heading3"/>
      </w:pPr>
      <w:bookmarkStart w:id="94" w:name="_Toc396602625"/>
      <w:bookmarkStart w:id="95" w:name="_Toc396662710"/>
      <w:r>
        <w:lastRenderedPageBreak/>
        <w:t>Report Management Interface</w:t>
      </w:r>
      <w:bookmarkEnd w:id="94"/>
      <w:bookmarkEnd w:id="95"/>
    </w:p>
    <w:p w:rsidR="003B1CA7" w:rsidRDefault="003B1CA7" w:rsidP="00E92371">
      <w:pPr>
        <w:ind w:firstLine="709"/>
        <w:rPr>
          <w:lang w:eastAsia="ar-SA"/>
        </w:rPr>
      </w:pPr>
      <w:r>
        <w:rPr>
          <w:lang w:eastAsia="ar-SA"/>
        </w:rPr>
        <w:t>This module will help to generate various reports about patients like diagonis reports, release letter, medical certificates. IT-Users will use this interface to generate and print the reports on demand</w:t>
      </w:r>
      <w:proofErr w:type="gramStart"/>
      <w:r>
        <w:rPr>
          <w:lang w:eastAsia="ar-SA"/>
        </w:rPr>
        <w:t>..</w:t>
      </w:r>
      <w:proofErr w:type="gramEnd"/>
    </w:p>
    <w:p w:rsidR="003B1CA7" w:rsidRDefault="003B1CA7" w:rsidP="00E92371">
      <w:pPr>
        <w:pStyle w:val="Heading3"/>
      </w:pPr>
      <w:bookmarkStart w:id="96" w:name="_Toc396602626"/>
      <w:bookmarkStart w:id="97" w:name="_Toc396662711"/>
      <w:r>
        <w:t>Resource Management Interface</w:t>
      </w:r>
      <w:bookmarkEnd w:id="96"/>
      <w:bookmarkEnd w:id="97"/>
    </w:p>
    <w:p w:rsidR="003B1CA7" w:rsidRDefault="003B1CA7" w:rsidP="00E92371">
      <w:pPr>
        <w:ind w:firstLine="709"/>
        <w:rPr>
          <w:lang w:eastAsia="ar-SA"/>
        </w:rPr>
      </w:pPr>
      <w:r>
        <w:rPr>
          <w:lang w:eastAsia="ar-SA"/>
        </w:rPr>
        <w:t xml:space="preserve">This module will maintain information about available resources like </w:t>
      </w:r>
      <w:proofErr w:type="gramStart"/>
      <w:r>
        <w:rPr>
          <w:lang w:eastAsia="ar-SA"/>
        </w:rPr>
        <w:t>operation theater</w:t>
      </w:r>
      <w:proofErr w:type="gramEnd"/>
      <w:r>
        <w:rPr>
          <w:lang w:eastAsia="ar-SA"/>
        </w:rPr>
        <w:t>, machines for use. Patients can book them prior to use. IT-Users will use this interface to book this.</w:t>
      </w:r>
    </w:p>
    <w:p w:rsidR="003B1CA7" w:rsidRDefault="003B1CA7" w:rsidP="00E92371">
      <w:pPr>
        <w:pStyle w:val="Heading2"/>
        <w:rPr>
          <w:rFonts w:ascii="Times New Roman" w:hAnsi="Times New Roman"/>
        </w:rPr>
      </w:pPr>
      <w:bookmarkStart w:id="98" w:name="_Toc396602627"/>
      <w:bookmarkStart w:id="99" w:name="_Toc396662712"/>
      <w:r>
        <w:rPr>
          <w:rFonts w:ascii="Times New Roman" w:hAnsi="Times New Roman"/>
        </w:rPr>
        <w:t>Hospital User Service:</w:t>
      </w:r>
      <w:bookmarkEnd w:id="98"/>
      <w:bookmarkEnd w:id="99"/>
    </w:p>
    <w:p w:rsidR="003B1CA7" w:rsidRDefault="003B1CA7" w:rsidP="00E92371">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E92371">
      <w:pPr>
        <w:widowControl w:val="0"/>
        <w:numPr>
          <w:ilvl w:val="0"/>
          <w:numId w:val="3"/>
        </w:numPr>
        <w:suppressAutoHyphens/>
        <w:spacing w:after="0" w:line="240" w:lineRule="auto"/>
        <w:ind w:left="0"/>
      </w:pPr>
      <w:r>
        <w:t>Feature Usage Logger</w:t>
      </w:r>
    </w:p>
    <w:p w:rsidR="003B1CA7" w:rsidRDefault="003B1CA7" w:rsidP="00E92371">
      <w:pPr>
        <w:widowControl w:val="0"/>
        <w:numPr>
          <w:ilvl w:val="0"/>
          <w:numId w:val="3"/>
        </w:numPr>
        <w:suppressAutoHyphens/>
        <w:spacing w:after="0" w:line="240" w:lineRule="auto"/>
        <w:ind w:left="0"/>
      </w:pPr>
      <w:r>
        <w:t>Usage Timer</w:t>
      </w:r>
    </w:p>
    <w:p w:rsidR="003B1CA7" w:rsidRDefault="003B1CA7" w:rsidP="00E92371">
      <w:pPr>
        <w:widowControl w:val="0"/>
        <w:numPr>
          <w:ilvl w:val="0"/>
          <w:numId w:val="3"/>
        </w:numPr>
        <w:suppressAutoHyphens/>
        <w:spacing w:after="0" w:line="240" w:lineRule="auto"/>
        <w:ind w:left="0"/>
      </w:pPr>
      <w:r>
        <w:t>Access rights controller</w:t>
      </w:r>
    </w:p>
    <w:p w:rsidR="003B1CA7" w:rsidRDefault="003B1CA7" w:rsidP="00E92371">
      <w:pPr>
        <w:widowControl w:val="0"/>
        <w:numPr>
          <w:ilvl w:val="0"/>
          <w:numId w:val="3"/>
        </w:numPr>
        <w:suppressAutoHyphens/>
        <w:spacing w:after="0" w:line="240" w:lineRule="auto"/>
        <w:ind w:left="0"/>
      </w:pPr>
      <w:r>
        <w:t>Connectivity controller</w:t>
      </w:r>
    </w:p>
    <w:p w:rsidR="003B1CA7" w:rsidRDefault="003B1CA7" w:rsidP="00E92371">
      <w:pPr>
        <w:widowControl w:val="0"/>
        <w:numPr>
          <w:ilvl w:val="0"/>
          <w:numId w:val="3"/>
        </w:numPr>
        <w:suppressAutoHyphens/>
        <w:spacing w:after="0" w:line="240" w:lineRule="auto"/>
        <w:ind w:left="0"/>
      </w:pPr>
      <w:r>
        <w:t>Hospital Controller Engine Interactor</w:t>
      </w:r>
    </w:p>
    <w:p w:rsidR="003B1CA7" w:rsidRDefault="003B1CA7" w:rsidP="00E92371"/>
    <w:p w:rsidR="003B1CA7" w:rsidRDefault="00152A64" w:rsidP="00E92371">
      <w:r>
        <w:rPr>
          <w:noProof/>
        </w:rPr>
        <w:drawing>
          <wp:anchor distT="0" distB="0" distL="0" distR="0" simplePos="0" relativeHeight="251658240" behindDoc="0" locked="0" layoutInCell="1" allowOverlap="1" wp14:anchorId="58C68659" wp14:editId="531CE43D">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r>
      <w:r>
        <w:rPr>
          <w:b/>
          <w:bCs/>
          <w:lang w:eastAsia="ar-SA"/>
        </w:rPr>
        <w:tab/>
        <w:t xml:space="preserve">Figure: </w:t>
      </w:r>
      <w:r>
        <w:rPr>
          <w:lang w:eastAsia="ar-SA"/>
        </w:rPr>
        <w:t>User</w:t>
      </w:r>
      <w:r>
        <w:rPr>
          <w:b/>
          <w:bCs/>
          <w:lang w:eastAsia="ar-SA"/>
        </w:rPr>
        <w:t xml:space="preserve"> </w:t>
      </w:r>
      <w:r>
        <w:rPr>
          <w:lang w:eastAsia="ar-SA"/>
        </w:rPr>
        <w:t>Service Components</w:t>
      </w:r>
    </w:p>
    <w:p w:rsidR="003B1CA7" w:rsidRDefault="003B1CA7" w:rsidP="00E92371">
      <w:pPr>
        <w:rPr>
          <w:b/>
          <w:bCs/>
        </w:rPr>
      </w:pPr>
    </w:p>
    <w:p w:rsidR="003B1CA7" w:rsidRDefault="003B1CA7" w:rsidP="00E92371">
      <w:pPr>
        <w:pStyle w:val="Heading3"/>
      </w:pPr>
      <w:bookmarkStart w:id="100" w:name="_Toc396602628"/>
      <w:bookmarkStart w:id="101" w:name="_Toc396662713"/>
      <w:r>
        <w:t>Feature Usage Logger</w:t>
      </w:r>
      <w:bookmarkEnd w:id="100"/>
      <w:bookmarkEnd w:id="101"/>
    </w:p>
    <w:p w:rsidR="003B1CA7" w:rsidRDefault="003B1CA7" w:rsidP="00E92371">
      <w:pPr>
        <w:rPr>
          <w:lang w:eastAsia="ar-SA"/>
        </w:rPr>
      </w:pPr>
      <w:r>
        <w:rPr>
          <w:lang w:eastAsia="ar-SA"/>
        </w:rPr>
        <w:t>It logs the name of the Features and Resources used by the IT-user. It helps the Hospital Admin to realize the usage trend.</w:t>
      </w:r>
    </w:p>
    <w:p w:rsidR="003B1CA7" w:rsidRDefault="003B1CA7" w:rsidP="00E92371">
      <w:pPr>
        <w:rPr>
          <w:lang w:eastAsia="ar-SA"/>
        </w:rPr>
      </w:pPr>
    </w:p>
    <w:p w:rsidR="003B1CA7" w:rsidRDefault="003B1CA7" w:rsidP="00E92371">
      <w:pPr>
        <w:pStyle w:val="Heading3"/>
      </w:pPr>
      <w:bookmarkStart w:id="102" w:name="_Toc396602629"/>
      <w:bookmarkStart w:id="103" w:name="_Toc396662714"/>
      <w:r>
        <w:t>Usage Timer</w:t>
      </w:r>
      <w:bookmarkEnd w:id="102"/>
      <w:bookmarkEnd w:id="103"/>
    </w:p>
    <w:p w:rsidR="003B1CA7" w:rsidRDefault="003B1CA7" w:rsidP="00E92371">
      <w:pPr>
        <w:rPr>
          <w:lang w:eastAsia="ar-SA"/>
        </w:rPr>
      </w:pPr>
      <w:r>
        <w:rPr>
          <w:lang w:eastAsia="ar-SA"/>
        </w:rPr>
        <w:t>This module logs the Users start time and runs a timer to display the elapsed time of the user. It also keeps the session information and remaining balance to avail next sessions.</w:t>
      </w:r>
    </w:p>
    <w:p w:rsidR="003B1CA7" w:rsidRDefault="003B1CA7" w:rsidP="00E92371">
      <w:pPr>
        <w:pStyle w:val="Heading3"/>
      </w:pPr>
      <w:bookmarkStart w:id="104" w:name="_Toc396602630"/>
      <w:bookmarkStart w:id="105" w:name="_Toc396662715"/>
      <w:r>
        <w:lastRenderedPageBreak/>
        <w:t>Access rights controller</w:t>
      </w:r>
      <w:bookmarkEnd w:id="104"/>
      <w:bookmarkEnd w:id="105"/>
    </w:p>
    <w:p w:rsidR="003B1CA7" w:rsidRDefault="003B1CA7" w:rsidP="00E92371">
      <w:pPr>
        <w:rPr>
          <w:lang w:eastAsia="ar-SA"/>
        </w:rPr>
      </w:pPr>
      <w:r>
        <w:rPr>
          <w:lang w:eastAsia="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E92371">
      <w:pPr>
        <w:pStyle w:val="Heading3"/>
      </w:pPr>
      <w:bookmarkStart w:id="106" w:name="_Toc396602631"/>
      <w:bookmarkStart w:id="107" w:name="_Toc396662716"/>
      <w:r>
        <w:t>Connectivity controller</w:t>
      </w:r>
      <w:bookmarkEnd w:id="106"/>
      <w:bookmarkEnd w:id="107"/>
    </w:p>
    <w:p w:rsidR="003B1CA7" w:rsidRDefault="003B1CA7" w:rsidP="00E92371">
      <w:pPr>
        <w:rPr>
          <w:lang w:eastAsia="ar-SA"/>
        </w:rPr>
      </w:pPr>
      <w:r>
        <w:rPr>
          <w:lang w:eastAsia="ar-SA"/>
        </w:rPr>
        <w:t>This module handles the internet connectivity and LAN connections in case of LAN Gaming. It tracks the user download and upload quantity and requests for billing if it exceeds the permitted amount.</w:t>
      </w:r>
    </w:p>
    <w:p w:rsidR="003B1CA7" w:rsidRDefault="003B1CA7" w:rsidP="00E92371">
      <w:pPr>
        <w:pStyle w:val="Heading3"/>
      </w:pPr>
      <w:bookmarkStart w:id="108" w:name="_Toc396602632"/>
      <w:bookmarkStart w:id="109" w:name="_Toc396662717"/>
      <w:r>
        <w:t>Hospital Controller Engine Interactor</w:t>
      </w:r>
      <w:bookmarkEnd w:id="108"/>
      <w:bookmarkEnd w:id="109"/>
    </w:p>
    <w:p w:rsidR="003B1CA7" w:rsidRDefault="003B1CA7" w:rsidP="00E92371">
      <w:pPr>
        <w:rPr>
          <w:lang w:eastAsia="ar-SA"/>
        </w:rPr>
      </w:pPr>
      <w:r>
        <w:rPr>
          <w:lang w:eastAsia="ar-SA"/>
        </w:rPr>
        <w:t>This module interacts with centralized Hospital controller engine to get certain information about user and perform actions accordingly.</w:t>
      </w:r>
    </w:p>
    <w:p w:rsidR="003B1CA7" w:rsidRDefault="003B1CA7" w:rsidP="00E92371">
      <w:pPr>
        <w:pStyle w:val="Heading2"/>
        <w:rPr>
          <w:rFonts w:ascii="Times New Roman" w:hAnsi="Times New Roman"/>
        </w:rPr>
      </w:pPr>
      <w:bookmarkStart w:id="110" w:name="_Toc396602633"/>
      <w:bookmarkStart w:id="111" w:name="_Toc396662718"/>
      <w:r>
        <w:rPr>
          <w:rFonts w:ascii="Times New Roman" w:hAnsi="Times New Roman"/>
        </w:rPr>
        <w:t>Hospital Controller GUI</w:t>
      </w:r>
      <w:bookmarkEnd w:id="110"/>
      <w:bookmarkEnd w:id="111"/>
    </w:p>
    <w:p w:rsidR="003B1CA7" w:rsidRDefault="003B1CA7" w:rsidP="00E92371">
      <w:pPr>
        <w:rPr>
          <w:lang w:eastAsia="ar-SA"/>
        </w:rPr>
      </w:pPr>
      <w:r>
        <w:rPr>
          <w:lang w:eastAsia="ar-SA"/>
        </w:rPr>
        <w:t xml:space="preserve">Hospital Controller GUI will display User information, usage &amp; billing information, product information search, Product selection browser, security management interface, video surveillance window and </w:t>
      </w:r>
      <w:r w:rsidR="00B379A6">
        <w:rPr>
          <w:lang w:eastAsia="ar-SA"/>
        </w:rPr>
        <w:t>Doctor</w:t>
      </w:r>
      <w:r>
        <w:rPr>
          <w:lang w:eastAsia="ar-SA"/>
        </w:rPr>
        <w:t xml:space="preserve"> account management browser. The Hospital can monitor and control whole Hospital from a single machine.</w:t>
      </w:r>
    </w:p>
    <w:p w:rsidR="003B1CA7" w:rsidRDefault="003B1CA7" w:rsidP="00E92371">
      <w:pPr>
        <w:rPr>
          <w:lang w:eastAsia="ar-SA"/>
        </w:rPr>
      </w:pPr>
      <w:r>
        <w:rPr>
          <w:lang w:eastAsia="ar-SA"/>
        </w:rPr>
        <w:t xml:space="preserve"> It is divided into eleven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Access Right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Appointment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Billing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Medicine Stock &amp; Price Info browser</w:t>
      </w:r>
    </w:p>
    <w:p w:rsidR="003B1CA7" w:rsidRDefault="003B1CA7" w:rsidP="00E92371">
      <w:pPr>
        <w:widowControl w:val="0"/>
        <w:numPr>
          <w:ilvl w:val="0"/>
          <w:numId w:val="5"/>
        </w:numPr>
        <w:suppressAutoHyphens/>
        <w:spacing w:after="0" w:line="240" w:lineRule="auto"/>
        <w:ind w:left="0"/>
        <w:rPr>
          <w:lang w:eastAsia="ar-SA"/>
        </w:rPr>
      </w:pPr>
      <w:r>
        <w:rPr>
          <w:lang w:eastAsia="ar-SA"/>
        </w:rPr>
        <w:t>Patient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Security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Video Surveillance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Controller Engine Interactor</w:t>
      </w:r>
    </w:p>
    <w:p w:rsidR="003B1CA7" w:rsidRDefault="003B1CA7" w:rsidP="00E92371">
      <w:pPr>
        <w:pStyle w:val="Heading3"/>
      </w:pPr>
      <w:bookmarkStart w:id="112" w:name="_Toc396602634"/>
      <w:bookmarkStart w:id="113" w:name="_Toc396662719"/>
      <w:r>
        <w:t>Login Interface</w:t>
      </w:r>
      <w:bookmarkEnd w:id="112"/>
      <w:bookmarkEnd w:id="113"/>
    </w:p>
    <w:p w:rsidR="003B1CA7" w:rsidRDefault="003B1CA7" w:rsidP="00E92371">
      <w:pPr>
        <w:rPr>
          <w:lang w:eastAsia="ar-SA"/>
        </w:rPr>
      </w:pPr>
      <w:r>
        <w:rPr>
          <w:lang w:eastAsia="ar-SA"/>
        </w:rPr>
        <w:t>This interface will allow the owner/admin to login and control other users. This will authenticate the admin and enable him to give access the admin features and approve user requests.</w:t>
      </w:r>
    </w:p>
    <w:p w:rsidR="003B1CA7" w:rsidRDefault="003B1CA7" w:rsidP="00E92371">
      <w:pPr>
        <w:pStyle w:val="Heading3"/>
      </w:pPr>
      <w:bookmarkStart w:id="114" w:name="_Toc396602635"/>
      <w:bookmarkStart w:id="115" w:name="_Toc396662720"/>
      <w:r>
        <w:t>Access Right Interface</w:t>
      </w:r>
      <w:bookmarkEnd w:id="114"/>
      <w:bookmarkEnd w:id="115"/>
    </w:p>
    <w:p w:rsidR="003B1CA7" w:rsidRDefault="003B1CA7" w:rsidP="00E92371">
      <w:pPr>
        <w:rPr>
          <w:lang w:eastAsia="ar-SA"/>
        </w:rPr>
      </w:pPr>
      <w:r>
        <w:rPr>
          <w:lang w:eastAsia="ar-SA"/>
        </w:rPr>
        <w:t>The users will ask for several access requests like installing new software, use external drive, and connect with other machine on LAN. The admin get this request as a popup and he can approve or reject them.</w:t>
      </w:r>
    </w:p>
    <w:p w:rsidR="003B1CA7" w:rsidRDefault="003B1CA7" w:rsidP="00E92371">
      <w:pPr>
        <w:pStyle w:val="Heading3"/>
      </w:pPr>
      <w:bookmarkStart w:id="116" w:name="_Toc396602636"/>
      <w:bookmarkStart w:id="117" w:name="_Toc396662721"/>
      <w:r>
        <w:t>Billing Interface</w:t>
      </w:r>
      <w:bookmarkEnd w:id="116"/>
      <w:bookmarkEnd w:id="117"/>
    </w:p>
    <w:p w:rsidR="003B1CA7" w:rsidRDefault="003B1CA7" w:rsidP="00E92371">
      <w:pPr>
        <w:rPr>
          <w:lang w:eastAsia="ar-SA"/>
        </w:rPr>
      </w:pPr>
      <w:r>
        <w:rPr>
          <w:lang w:eastAsia="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E92371">
      <w:pPr>
        <w:pStyle w:val="Heading3"/>
      </w:pPr>
      <w:bookmarkStart w:id="118" w:name="_Toc396602637"/>
      <w:bookmarkStart w:id="119" w:name="_Toc396662722"/>
      <w:r>
        <w:t>Medicine Stock &amp; Price Info browser</w:t>
      </w:r>
      <w:bookmarkEnd w:id="118"/>
      <w:bookmarkEnd w:id="119"/>
    </w:p>
    <w:p w:rsidR="003B1CA7" w:rsidRDefault="003B1CA7" w:rsidP="00E92371">
      <w:pPr>
        <w:rPr>
          <w:lang w:eastAsia="ar-SA"/>
        </w:rPr>
      </w:pPr>
      <w:r>
        <w:rPr>
          <w:lang w:eastAsia="ar-SA"/>
        </w:rPr>
        <w:t>This module will allow the IT-Admin to view the medicine stocks, price information.</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9264" behindDoc="0" locked="0" layoutInCell="1" allowOverlap="1" wp14:anchorId="166CE52F" wp14:editId="6AA0FA90">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 xml:space="preserve">Figure: </w:t>
      </w:r>
      <w:r>
        <w:rPr>
          <w:lang w:eastAsia="ar-SA"/>
        </w:rPr>
        <w:t>Controller GUI Components</w:t>
      </w:r>
    </w:p>
    <w:p w:rsidR="003B1CA7" w:rsidRDefault="003B1CA7" w:rsidP="00E92371">
      <w:pPr>
        <w:pStyle w:val="Heading3"/>
      </w:pPr>
      <w:bookmarkStart w:id="120" w:name="_Toc396602638"/>
      <w:bookmarkStart w:id="121" w:name="_Toc396662723"/>
      <w:r>
        <w:t>Patient Management Interface</w:t>
      </w:r>
      <w:bookmarkEnd w:id="120"/>
      <w:bookmarkEnd w:id="121"/>
    </w:p>
    <w:p w:rsidR="003B1CA7" w:rsidRDefault="003B1CA7" w:rsidP="00E92371">
      <w:pPr>
        <w:rPr>
          <w:lang w:eastAsia="ar-SA"/>
        </w:rPr>
      </w:pPr>
      <w:r>
        <w:rPr>
          <w:lang w:eastAsia="ar-SA"/>
        </w:rPr>
        <w:t>This interface will enable the admin to browse existing patients and add new patients. It will allow the admin to manage different aspects of patients of the Hospital.</w:t>
      </w:r>
    </w:p>
    <w:p w:rsidR="003B1CA7" w:rsidRDefault="003B1CA7" w:rsidP="00E92371">
      <w:pPr>
        <w:pStyle w:val="Heading3"/>
      </w:pPr>
      <w:bookmarkStart w:id="122" w:name="_Toc396602639"/>
      <w:bookmarkStart w:id="123" w:name="_Toc396662724"/>
      <w:r>
        <w:t>Resource Management Interface</w:t>
      </w:r>
      <w:bookmarkEnd w:id="122"/>
      <w:bookmarkEnd w:id="123"/>
    </w:p>
    <w:p w:rsidR="003B1CA7" w:rsidRDefault="003B1CA7" w:rsidP="00E92371">
      <w:pPr>
        <w:rPr>
          <w:lang w:eastAsia="ar-SA"/>
        </w:rPr>
      </w:pPr>
      <w:r>
        <w:rPr>
          <w:lang w:eastAsia="ar-SA"/>
        </w:rPr>
        <w:t xml:space="preserve">This interface will enable the admin to browse existing resources and approve resource allocation requests. </w:t>
      </w:r>
    </w:p>
    <w:p w:rsidR="003B1CA7" w:rsidRDefault="003B1CA7" w:rsidP="00E92371">
      <w:pPr>
        <w:pStyle w:val="Heading3"/>
      </w:pPr>
      <w:bookmarkStart w:id="124" w:name="_Toc396602640"/>
      <w:bookmarkStart w:id="125" w:name="_Toc396662725"/>
      <w:r>
        <w:t>Appointment Management Interface</w:t>
      </w:r>
      <w:bookmarkEnd w:id="124"/>
      <w:bookmarkEnd w:id="125"/>
    </w:p>
    <w:p w:rsidR="003B1CA7" w:rsidRDefault="003B1CA7" w:rsidP="00E92371">
      <w:pPr>
        <w:rPr>
          <w:lang w:eastAsia="ar-SA"/>
        </w:rPr>
      </w:pPr>
      <w:r>
        <w:rPr>
          <w:lang w:eastAsia="ar-SA"/>
        </w:rPr>
        <w:t xml:space="preserve">This interface will enable the admin to appointment of existing patients and resolve appointment conflicts. </w:t>
      </w:r>
    </w:p>
    <w:p w:rsidR="003B1CA7" w:rsidRDefault="003B1CA7" w:rsidP="00E92371">
      <w:pPr>
        <w:pStyle w:val="Heading3"/>
      </w:pPr>
      <w:bookmarkStart w:id="126" w:name="_Toc396602641"/>
      <w:bookmarkStart w:id="127" w:name="_Toc396662726"/>
      <w:r>
        <w:t>Report Interface</w:t>
      </w:r>
      <w:bookmarkEnd w:id="126"/>
      <w:bookmarkEnd w:id="127"/>
    </w:p>
    <w:p w:rsidR="003B1CA7" w:rsidRDefault="003B1CA7" w:rsidP="00E92371">
      <w:pPr>
        <w:rPr>
          <w:lang w:eastAsia="ar-SA"/>
        </w:rPr>
      </w:pPr>
      <w:r>
        <w:rPr>
          <w:lang w:eastAsia="ar-SA"/>
        </w:rPr>
        <w:t xml:space="preserve">This interface is for managing the report </w:t>
      </w:r>
      <w:r w:rsidR="00164D7D">
        <w:rPr>
          <w:lang w:eastAsia="ar-SA"/>
        </w:rPr>
        <w:t>generation, centralized</w:t>
      </w:r>
      <w:r>
        <w:rPr>
          <w:lang w:eastAsia="ar-SA"/>
        </w:rPr>
        <w:t xml:space="preserve"> printer setup and to approve the print requests, prepare bill for the request.</w:t>
      </w:r>
    </w:p>
    <w:p w:rsidR="003B1CA7" w:rsidRDefault="003B1CA7" w:rsidP="00E92371">
      <w:pPr>
        <w:pStyle w:val="Heading3"/>
      </w:pPr>
      <w:bookmarkStart w:id="128" w:name="_Toc396602642"/>
      <w:bookmarkStart w:id="129" w:name="_Toc396662727"/>
      <w:r>
        <w:lastRenderedPageBreak/>
        <w:t>Security Management Interface</w:t>
      </w:r>
      <w:bookmarkEnd w:id="128"/>
      <w:bookmarkEnd w:id="129"/>
    </w:p>
    <w:p w:rsidR="003B1CA7" w:rsidRDefault="003B1CA7" w:rsidP="00E92371">
      <w:pPr>
        <w:rPr>
          <w:lang w:eastAsia="ar-SA"/>
        </w:rPr>
      </w:pPr>
      <w:r>
        <w:rPr>
          <w:lang w:eastAsia="ar-SA"/>
        </w:rPr>
        <w:t xml:space="preserve">Hospitals need to maintain the patient data, photo identity card </w:t>
      </w:r>
      <w:r w:rsidR="00164D7D">
        <w:rPr>
          <w:lang w:eastAsia="ar-SA"/>
        </w:rPr>
        <w:t xml:space="preserve">number. </w:t>
      </w:r>
      <w:r>
        <w:rPr>
          <w:lang w:eastAsia="ar-SA"/>
        </w:rPr>
        <w:t xml:space="preserve">This interface will allow managing security measures to taken about the patients. It will have </w:t>
      </w:r>
      <w:proofErr w:type="gramStart"/>
      <w:r>
        <w:rPr>
          <w:lang w:eastAsia="ar-SA"/>
        </w:rPr>
        <w:t>a</w:t>
      </w:r>
      <w:proofErr w:type="gramEnd"/>
      <w:r>
        <w:rPr>
          <w:lang w:eastAsia="ar-SA"/>
        </w:rPr>
        <w:t xml:space="preserve"> interface for entering the patient's security data, photo and scan the photo identity card of the user. </w:t>
      </w:r>
    </w:p>
    <w:p w:rsidR="003B1CA7" w:rsidRDefault="003B1CA7" w:rsidP="00E92371">
      <w:pPr>
        <w:pStyle w:val="Heading3"/>
      </w:pPr>
      <w:bookmarkStart w:id="130" w:name="_Toc396602643"/>
      <w:bookmarkStart w:id="131" w:name="_Toc396662728"/>
      <w:r>
        <w:t>Video Surveillance Interface</w:t>
      </w:r>
      <w:bookmarkEnd w:id="130"/>
      <w:bookmarkEnd w:id="131"/>
    </w:p>
    <w:p w:rsidR="003B1CA7" w:rsidRDefault="003B1CA7" w:rsidP="00E92371">
      <w:pPr>
        <w:rPr>
          <w:lang w:eastAsia="ar-SA"/>
        </w:rPr>
      </w:pPr>
      <w:r>
        <w:rPr>
          <w:lang w:eastAsia="ar-SA"/>
        </w:rPr>
        <w:t>This interface will display the video of specific areas of the Hospital and save the video for future reference. The admin can monitor from video surveillance window.</w:t>
      </w:r>
    </w:p>
    <w:p w:rsidR="003B1CA7" w:rsidRDefault="003B1CA7" w:rsidP="00E92371">
      <w:pPr>
        <w:pStyle w:val="Heading3"/>
      </w:pPr>
      <w:bookmarkStart w:id="132" w:name="_Toc396602644"/>
      <w:bookmarkStart w:id="133" w:name="_Toc396662729"/>
      <w:r>
        <w:t>Controller Engine Interactor</w:t>
      </w:r>
      <w:bookmarkEnd w:id="132"/>
      <w:bookmarkEnd w:id="133"/>
    </w:p>
    <w:p w:rsidR="003B1CA7" w:rsidRDefault="003B1CA7" w:rsidP="00E92371">
      <w:pPr>
        <w:rPr>
          <w:lang w:eastAsia="ar-SA"/>
        </w:rPr>
      </w:pPr>
      <w:r>
        <w:rPr>
          <w:lang w:eastAsia="ar-SA"/>
        </w:rPr>
        <w:t>This interface will interact with centralized controller engine and fetch the required data.</w:t>
      </w:r>
    </w:p>
    <w:p w:rsidR="003B1CA7" w:rsidRDefault="003B1CA7" w:rsidP="00E92371">
      <w:pPr>
        <w:pStyle w:val="Heading2"/>
        <w:rPr>
          <w:rFonts w:ascii="Times New Roman" w:hAnsi="Times New Roman"/>
        </w:rPr>
      </w:pPr>
      <w:bookmarkStart w:id="134" w:name="_Toc396602645"/>
      <w:bookmarkStart w:id="135" w:name="_Toc396662730"/>
      <w:r>
        <w:rPr>
          <w:rFonts w:ascii="Times New Roman" w:hAnsi="Times New Roman"/>
        </w:rPr>
        <w:t>Hospital Controller Engine</w:t>
      </w:r>
      <w:bookmarkEnd w:id="134"/>
      <w:bookmarkEnd w:id="135"/>
    </w:p>
    <w:p w:rsidR="003B1CA7" w:rsidRDefault="003B1CA7" w:rsidP="00E92371">
      <w:pPr>
        <w:rPr>
          <w:lang w:eastAsia="ar-SA"/>
        </w:rPr>
      </w:pPr>
      <w:r>
        <w:rPr>
          <w:lang w:eastAsia="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Engine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Access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GUI Interactor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Connectivity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Database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Billing Handler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Information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Search Engine</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Employee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Patient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Usage Handler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Security Controller</w:t>
            </w:r>
          </w:p>
        </w:tc>
      </w:tr>
    </w:tbl>
    <w:p w:rsidR="003B1CA7" w:rsidRDefault="003B1CA7" w:rsidP="00E92371">
      <w:pPr>
        <w:pStyle w:val="Heading3"/>
      </w:pPr>
      <w:bookmarkStart w:id="136" w:name="_Toc396602646"/>
      <w:bookmarkStart w:id="137" w:name="_Toc396662731"/>
      <w:r>
        <w:t>Engine controller:</w:t>
      </w:r>
      <w:bookmarkEnd w:id="136"/>
      <w:bookmarkEnd w:id="137"/>
    </w:p>
    <w:p w:rsidR="003B1CA7" w:rsidRDefault="003B1CA7" w:rsidP="00E92371">
      <w:pPr>
        <w:rPr>
          <w:lang w:eastAsia="ar-SA"/>
        </w:rPr>
      </w:pPr>
      <w:r>
        <w:rPr>
          <w:lang w:eastAsia="ar-SA"/>
        </w:rPr>
        <w:t xml:space="preserve">This controls the overall interaction between all the backend modules. It schedules the priority of the actions in case of overlapping. </w:t>
      </w:r>
    </w:p>
    <w:p w:rsidR="003B1CA7" w:rsidRDefault="003B1CA7" w:rsidP="00E92371">
      <w:pPr>
        <w:pStyle w:val="Heading3"/>
      </w:pPr>
      <w:bookmarkStart w:id="138" w:name="_Toc396602647"/>
      <w:bookmarkStart w:id="139" w:name="_Toc396662732"/>
      <w:r>
        <w:t>GUI Interactor:</w:t>
      </w:r>
      <w:bookmarkEnd w:id="138"/>
      <w:bookmarkEnd w:id="139"/>
    </w:p>
    <w:p w:rsidR="003B1CA7" w:rsidRDefault="003B1CA7" w:rsidP="00E92371">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E92371">
      <w:pPr>
        <w:pStyle w:val="Heading3"/>
      </w:pPr>
      <w:bookmarkStart w:id="140" w:name="_Toc396602648"/>
      <w:bookmarkStart w:id="141" w:name="_Toc396662733"/>
      <w:r>
        <w:t>Database Controller:</w:t>
      </w:r>
      <w:bookmarkEnd w:id="140"/>
      <w:bookmarkEnd w:id="141"/>
    </w:p>
    <w:p w:rsidR="003B1CA7" w:rsidRDefault="003B1CA7" w:rsidP="00E92371">
      <w:pPr>
        <w:rPr>
          <w:lang w:eastAsia="ar-SA"/>
        </w:rPr>
      </w:pPr>
      <w:r>
        <w:rPr>
          <w:lang w:eastAsia="ar-SA"/>
        </w:rPr>
        <w:t>It controls the database interactions. It forms query to fetch information from the database. It also sends data to be saved in database for future use.</w:t>
      </w:r>
    </w:p>
    <w:p w:rsidR="003B1CA7" w:rsidRDefault="003B1CA7" w:rsidP="00E92371">
      <w:pPr>
        <w:pStyle w:val="Heading3"/>
      </w:pPr>
      <w:bookmarkStart w:id="142" w:name="_Toc396602649"/>
      <w:bookmarkStart w:id="143" w:name="_Toc396662734"/>
      <w:r>
        <w:t>Information Controller:</w:t>
      </w:r>
      <w:bookmarkEnd w:id="142"/>
      <w:bookmarkEnd w:id="143"/>
    </w:p>
    <w:p w:rsidR="003B1CA7" w:rsidRDefault="003B1CA7" w:rsidP="00E92371">
      <w:pPr>
        <w:rPr>
          <w:lang w:eastAsia="ar-SA"/>
        </w:rPr>
      </w:pPr>
      <w:r>
        <w:rPr>
          <w:lang w:eastAsia="ar-SA"/>
        </w:rPr>
        <w:t>This module processes patient and other information. It also archives the data to save space.</w:t>
      </w:r>
    </w:p>
    <w:p w:rsidR="003B1CA7" w:rsidRDefault="003B1CA7" w:rsidP="00E92371">
      <w:pPr>
        <w:pStyle w:val="Heading3"/>
      </w:pPr>
      <w:bookmarkStart w:id="144" w:name="_Toc396602650"/>
      <w:bookmarkStart w:id="145" w:name="_Toc396662735"/>
      <w:r>
        <w:t>Patient Controller:</w:t>
      </w:r>
      <w:bookmarkEnd w:id="144"/>
      <w:bookmarkEnd w:id="145"/>
    </w:p>
    <w:p w:rsidR="003B1CA7" w:rsidRDefault="003B1CA7" w:rsidP="00E92371">
      <w:pPr>
        <w:rPr>
          <w:lang w:eastAsia="ar-SA"/>
        </w:rPr>
      </w:pPr>
      <w:r>
        <w:rPr>
          <w:lang w:eastAsia="ar-SA"/>
        </w:rPr>
        <w:t>It keeps track of patient information. It has an algorithm for maintaining patient's treatment, disease history. Depending on those patient's care will be taken accordingly.</w:t>
      </w:r>
    </w:p>
    <w:p w:rsidR="003B1CA7" w:rsidRDefault="003B1CA7" w:rsidP="00E92371">
      <w:pPr>
        <w:pStyle w:val="Heading3"/>
      </w:pPr>
      <w:bookmarkStart w:id="146" w:name="_Toc396602651"/>
      <w:bookmarkStart w:id="147" w:name="_Toc396662736"/>
      <w:r>
        <w:t>Security Controller:</w:t>
      </w:r>
      <w:bookmarkEnd w:id="146"/>
      <w:bookmarkEnd w:id="147"/>
    </w:p>
    <w:p w:rsidR="003B1CA7" w:rsidRDefault="003B1CA7" w:rsidP="00E92371">
      <w:pPr>
        <w:rPr>
          <w:lang w:eastAsia="ar-SA"/>
        </w:rPr>
      </w:pPr>
      <w:r>
        <w:rPr>
          <w:lang w:eastAsia="ar-SA"/>
        </w:rPr>
        <w:t>It saves information for security measures. It can send it to the authority or police whenever required.</w:t>
      </w:r>
    </w:p>
    <w:p w:rsidR="003B1CA7" w:rsidRDefault="003B1CA7" w:rsidP="00E92371">
      <w:pPr>
        <w:pStyle w:val="Heading3"/>
      </w:pPr>
      <w:bookmarkStart w:id="148" w:name="_Toc396602652"/>
      <w:bookmarkStart w:id="149" w:name="_Toc396662737"/>
      <w:r>
        <w:t>Usage Controller:</w:t>
      </w:r>
      <w:bookmarkEnd w:id="148"/>
      <w:bookmarkEnd w:id="149"/>
    </w:p>
    <w:p w:rsidR="003B1CA7" w:rsidRDefault="003B1CA7" w:rsidP="00E92371">
      <w:pPr>
        <w:rPr>
          <w:lang w:eastAsia="ar-SA"/>
        </w:rPr>
      </w:pPr>
      <w:r>
        <w:rPr>
          <w:lang w:eastAsia="ar-SA"/>
        </w:rPr>
        <w:t xml:space="preserve">It controls the usage of the users depending on </w:t>
      </w:r>
      <w:r w:rsidR="00164D7D">
        <w:rPr>
          <w:lang w:eastAsia="ar-SA"/>
        </w:rPr>
        <w:t>the balance</w:t>
      </w:r>
      <w:r>
        <w:rPr>
          <w:lang w:eastAsia="ar-SA"/>
        </w:rPr>
        <w:t xml:space="preserve"> available and informs the user about remaining time line.</w:t>
      </w:r>
    </w:p>
    <w:p w:rsidR="003B1CA7" w:rsidRDefault="003B1CA7" w:rsidP="00E92371">
      <w:pPr>
        <w:pStyle w:val="Heading3"/>
      </w:pPr>
      <w:bookmarkStart w:id="150" w:name="_Toc396602653"/>
      <w:bookmarkStart w:id="151" w:name="_Toc396662738"/>
      <w:r>
        <w:lastRenderedPageBreak/>
        <w:t>Access Controller:</w:t>
      </w:r>
      <w:bookmarkEnd w:id="150"/>
      <w:bookmarkEnd w:id="151"/>
    </w:p>
    <w:p w:rsidR="003B1CA7" w:rsidRDefault="003B1CA7" w:rsidP="00E92371">
      <w:pPr>
        <w:rPr>
          <w:lang w:eastAsia="ar-SA"/>
        </w:rPr>
      </w:pPr>
      <w:r>
        <w:rPr>
          <w:lang w:eastAsia="ar-SA"/>
        </w:rPr>
        <w:t xml:space="preserve">Access controller manages user login and features to be accessed by them. It will validate user’s login and block access &amp; inform management if any access violation attempts happen. </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60288" behindDoc="0" locked="0" layoutInCell="1" allowOverlap="1" wp14:anchorId="3CB952E2" wp14:editId="2CAD8983">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lang w:eastAsia="ar-SA"/>
        </w:rPr>
        <w:t>Figure: Components of Engine</w:t>
      </w:r>
    </w:p>
    <w:p w:rsidR="003B1CA7" w:rsidRDefault="003B1CA7" w:rsidP="00E92371">
      <w:pPr>
        <w:ind w:firstLine="709"/>
        <w:rPr>
          <w:lang w:eastAsia="ar-SA"/>
        </w:rPr>
      </w:pPr>
    </w:p>
    <w:p w:rsidR="003B1CA7" w:rsidRDefault="003B1CA7" w:rsidP="00E92371">
      <w:pPr>
        <w:pStyle w:val="Heading3"/>
      </w:pPr>
      <w:bookmarkStart w:id="152" w:name="_Toc396602654"/>
      <w:bookmarkStart w:id="153" w:name="_Toc396662739"/>
      <w:r>
        <w:t>Employee Controller:</w:t>
      </w:r>
      <w:bookmarkEnd w:id="152"/>
      <w:bookmarkEnd w:id="153"/>
    </w:p>
    <w:p w:rsidR="003B1CA7" w:rsidRDefault="003B1CA7" w:rsidP="00E92371">
      <w:pPr>
        <w:rPr>
          <w:lang w:eastAsia="ar-SA"/>
        </w:rPr>
      </w:pPr>
      <w:r>
        <w:rPr>
          <w:lang w:eastAsia="ar-SA"/>
        </w:rPr>
        <w:t xml:space="preserve">This module will maintain the information about employees such as doctor, nurse, </w:t>
      </w:r>
      <w:proofErr w:type="gramStart"/>
      <w:r>
        <w:rPr>
          <w:lang w:eastAsia="ar-SA"/>
        </w:rPr>
        <w:t>support</w:t>
      </w:r>
      <w:proofErr w:type="gramEnd"/>
      <w:r>
        <w:rPr>
          <w:lang w:eastAsia="ar-SA"/>
        </w:rPr>
        <w:t xml:space="preserve"> stuff. It will save the information in database and retrieve them when required.</w:t>
      </w:r>
    </w:p>
    <w:p w:rsidR="003B1CA7" w:rsidRDefault="003B1CA7" w:rsidP="00E92371">
      <w:pPr>
        <w:pStyle w:val="Heading3"/>
      </w:pPr>
      <w:bookmarkStart w:id="154" w:name="_Toc396602655"/>
      <w:bookmarkStart w:id="155" w:name="_Toc396662740"/>
      <w:r>
        <w:t>Search Engine:</w:t>
      </w:r>
      <w:bookmarkEnd w:id="154"/>
      <w:bookmarkEnd w:id="155"/>
    </w:p>
    <w:p w:rsidR="003B1CA7" w:rsidRDefault="003B1CA7" w:rsidP="00E92371">
      <w:pPr>
        <w:rPr>
          <w:lang w:eastAsia="ar-SA"/>
        </w:rPr>
      </w:pPr>
      <w:r>
        <w:rPr>
          <w:lang w:eastAsia="ar-SA"/>
        </w:rPr>
        <w:t xml:space="preserve">Search engine enables rapid and efficient searching of data about </w:t>
      </w:r>
      <w:r w:rsidR="00B379A6">
        <w:rPr>
          <w:lang w:eastAsia="ar-SA"/>
        </w:rPr>
        <w:t>doctor</w:t>
      </w:r>
      <w:r>
        <w:rPr>
          <w:lang w:eastAsia="ar-SA"/>
        </w:rPr>
        <w:t xml:space="preserve">s, products and suppliers. Search Engine prepares search indexes depending most accessed data. It improves the efficiency and performance of the software. </w:t>
      </w:r>
    </w:p>
    <w:p w:rsidR="003B1CA7" w:rsidRDefault="003B1CA7" w:rsidP="00E92371">
      <w:pPr>
        <w:pStyle w:val="Heading3"/>
      </w:pPr>
      <w:bookmarkStart w:id="156" w:name="_Toc396602656"/>
      <w:bookmarkStart w:id="157" w:name="_Toc396662741"/>
      <w:r>
        <w:t>Billing Handler:</w:t>
      </w:r>
      <w:bookmarkEnd w:id="156"/>
      <w:bookmarkEnd w:id="157"/>
    </w:p>
    <w:p w:rsidR="003B1CA7" w:rsidRDefault="003B1CA7" w:rsidP="00E92371">
      <w:pPr>
        <w:rPr>
          <w:lang w:eastAsia="ar-SA"/>
        </w:rPr>
      </w:pPr>
      <w:r>
        <w:rPr>
          <w:lang w:eastAsia="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E92371">
      <w:pPr>
        <w:pStyle w:val="Heading3"/>
      </w:pPr>
      <w:bookmarkStart w:id="158" w:name="_Toc396602657"/>
      <w:bookmarkStart w:id="159" w:name="_Toc396662742"/>
      <w:r>
        <w:t>Connectivity Controller:</w:t>
      </w:r>
      <w:bookmarkEnd w:id="158"/>
      <w:bookmarkEnd w:id="159"/>
    </w:p>
    <w:p w:rsidR="003B1CA7" w:rsidRDefault="003B1CA7" w:rsidP="00E92371">
      <w:pPr>
        <w:rPr>
          <w:lang w:eastAsia="ar-SA"/>
        </w:rPr>
      </w:pPr>
      <w:r>
        <w:rPr>
          <w:lang w:eastAsia="ar-SA"/>
        </w:rPr>
        <w:t>Web controller handles the interaction with Internet and LAN. It allows connecting to the internet depending users credit balance. It has the logic for connection handling between machines and controller.</w:t>
      </w:r>
    </w:p>
    <w:p w:rsidR="003B1CA7" w:rsidRDefault="003B1CA7" w:rsidP="00E92371">
      <w:pPr>
        <w:rPr>
          <w:lang w:eastAsia="ar-SA"/>
        </w:rPr>
      </w:pPr>
    </w:p>
    <w:p w:rsidR="003B1CA7" w:rsidRDefault="003B1CA7" w:rsidP="00E92371">
      <w:pPr>
        <w:pStyle w:val="Heading2"/>
        <w:rPr>
          <w:rFonts w:ascii="Times New Roman" w:hAnsi="Times New Roman"/>
        </w:rPr>
      </w:pPr>
      <w:bookmarkStart w:id="160" w:name="_Toc396602658"/>
      <w:bookmarkStart w:id="161" w:name="_Toc396662743"/>
      <w:r>
        <w:rPr>
          <w:rFonts w:ascii="Times New Roman" w:hAnsi="Times New Roman"/>
        </w:rPr>
        <w:t>Hospital Management System Database</w:t>
      </w:r>
      <w:bookmarkEnd w:id="160"/>
      <w:bookmarkEnd w:id="161"/>
    </w:p>
    <w:p w:rsidR="003B1CA7" w:rsidRDefault="003B1CA7" w:rsidP="00E92371">
      <w:pPr>
        <w:rPr>
          <w:lang w:eastAsia="ar-SA"/>
        </w:rPr>
      </w:pPr>
      <w:r>
        <w:rPr>
          <w:lang w:eastAsia="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E92371">
      <w:pPr>
        <w:spacing w:line="240" w:lineRule="auto"/>
        <w:rPr>
          <w:rFonts w:ascii="Arial" w:eastAsia="Arial" w:hAnsi="Arial" w:cs="Arial"/>
        </w:rPr>
      </w:pPr>
    </w:p>
    <w:p w:rsidR="00521FAD" w:rsidRPr="00185D1A" w:rsidRDefault="003B1CA7" w:rsidP="00E92371">
      <w:pPr>
        <w:pStyle w:val="Heading2"/>
        <w:rPr>
          <w:rFonts w:ascii="Arial" w:eastAsia="Arial" w:hAnsi="Arial" w:cs="Arial"/>
        </w:rPr>
      </w:pPr>
      <w:bookmarkStart w:id="162" w:name="_Toc289216362"/>
      <w:bookmarkStart w:id="163" w:name="_Toc289216617"/>
      <w:r>
        <w:rPr>
          <w:rFonts w:ascii="Arial" w:eastAsia="Arial" w:hAnsi="Arial" w:cs="Arial"/>
        </w:rPr>
        <w:br w:type="page"/>
      </w:r>
      <w:bookmarkStart w:id="164" w:name="_Toc396602659"/>
      <w:bookmarkStart w:id="165" w:name="_Toc396662744"/>
      <w:r w:rsidR="00521FAD" w:rsidRPr="00185D1A">
        <w:rPr>
          <w:rFonts w:ascii="Arial" w:eastAsia="Arial" w:hAnsi="Arial" w:cs="Arial"/>
        </w:rPr>
        <w:lastRenderedPageBreak/>
        <w:t>Hardware &amp; Software Requirements for the application to run</w:t>
      </w:r>
      <w:bookmarkEnd w:id="42"/>
      <w:bookmarkEnd w:id="78"/>
      <w:bookmarkEnd w:id="79"/>
      <w:bookmarkEnd w:id="80"/>
      <w:bookmarkEnd w:id="81"/>
      <w:bookmarkEnd w:id="82"/>
      <w:bookmarkEnd w:id="83"/>
      <w:bookmarkEnd w:id="162"/>
      <w:bookmarkEnd w:id="163"/>
      <w:bookmarkEnd w:id="164"/>
      <w:bookmarkEnd w:id="165"/>
    </w:p>
    <w:p w:rsidR="00E67F7B" w:rsidRPr="00185D1A" w:rsidRDefault="00E67F7B" w:rsidP="00E92371">
      <w:pPr>
        <w:spacing w:line="240" w:lineRule="auto"/>
        <w:rPr>
          <w:rFonts w:ascii="Arial" w:eastAsia="Arial" w:hAnsi="Arial" w:cs="Arial"/>
        </w:rPr>
      </w:pPr>
    </w:p>
    <w:p w:rsidR="00521FAD" w:rsidRPr="00185D1A" w:rsidRDefault="00521FAD" w:rsidP="00E92371">
      <w:pPr>
        <w:pStyle w:val="Heading4"/>
        <w:spacing w:line="240" w:lineRule="auto"/>
        <w:rPr>
          <w:rFonts w:ascii="Arial" w:eastAsia="Arial" w:hAnsi="Arial" w:cs="Arial"/>
        </w:rPr>
      </w:pPr>
      <w:bookmarkStart w:id="166" w:name="_Toc279818574"/>
      <w:bookmarkStart w:id="167" w:name="_Toc279843461"/>
      <w:bookmarkStart w:id="168" w:name="_Toc279845631"/>
      <w:bookmarkStart w:id="169" w:name="_Toc279846565"/>
      <w:bookmarkStart w:id="170" w:name="_Toc279846609"/>
      <w:bookmarkStart w:id="171" w:name="_Toc288953116"/>
      <w:bookmarkStart w:id="172" w:name="_Toc289214870"/>
      <w:r w:rsidRPr="00185D1A">
        <w:rPr>
          <w:rFonts w:ascii="Arial" w:eastAsia="Arial" w:hAnsi="Arial" w:cs="Arial"/>
        </w:rPr>
        <w:t>Hardware Requirements</w:t>
      </w:r>
      <w:bookmarkEnd w:id="166"/>
      <w:bookmarkEnd w:id="167"/>
      <w:bookmarkEnd w:id="168"/>
      <w:bookmarkEnd w:id="169"/>
      <w:bookmarkEnd w:id="170"/>
      <w:bookmarkEnd w:id="171"/>
      <w:bookmarkEnd w:id="172"/>
    </w:p>
    <w:p w:rsidR="00521FAD" w:rsidRPr="00185D1A" w:rsidRDefault="00521FAD" w:rsidP="00E92371">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E92371">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E92371">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E92371">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E92371">
      <w:pPr>
        <w:spacing w:line="240" w:lineRule="auto"/>
        <w:rPr>
          <w:rFonts w:ascii="Arial" w:eastAsia="Arial" w:hAnsi="Arial" w:cs="Arial"/>
        </w:rPr>
      </w:pPr>
      <w:r w:rsidRPr="00185D1A">
        <w:rPr>
          <w:rFonts w:ascii="Arial" w:eastAsia="Arial" w:hAnsi="Arial" w:cs="Arial"/>
        </w:rPr>
        <w:t>Webcam</w:t>
      </w:r>
    </w:p>
    <w:p w:rsidR="00B5633C" w:rsidRPr="00185D1A" w:rsidRDefault="00B5633C" w:rsidP="00E92371">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E92371">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E92371">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E92371">
      <w:pPr>
        <w:pStyle w:val="Heading4"/>
        <w:spacing w:line="240" w:lineRule="auto"/>
        <w:rPr>
          <w:rFonts w:ascii="Arial" w:eastAsia="Arial" w:hAnsi="Arial" w:cs="Arial"/>
        </w:rPr>
      </w:pPr>
      <w:bookmarkStart w:id="173" w:name="_Toc279818575"/>
      <w:bookmarkStart w:id="174" w:name="_Toc279843462"/>
      <w:bookmarkStart w:id="175" w:name="_Toc279845632"/>
      <w:bookmarkStart w:id="176" w:name="_Toc279846566"/>
      <w:bookmarkStart w:id="177" w:name="_Toc279846610"/>
      <w:bookmarkStart w:id="178" w:name="_Toc288953117"/>
      <w:bookmarkStart w:id="179" w:name="_Toc289214871"/>
      <w:r w:rsidRPr="00185D1A">
        <w:rPr>
          <w:rFonts w:ascii="Arial" w:eastAsia="Arial" w:hAnsi="Arial" w:cs="Arial"/>
        </w:rPr>
        <w:t>Software</w:t>
      </w:r>
      <w:r w:rsidR="00521FAD" w:rsidRPr="00185D1A">
        <w:rPr>
          <w:rFonts w:ascii="Arial" w:eastAsia="Arial" w:hAnsi="Arial" w:cs="Arial"/>
        </w:rPr>
        <w:t xml:space="preserve"> Requirements</w:t>
      </w:r>
      <w:bookmarkEnd w:id="173"/>
      <w:bookmarkEnd w:id="174"/>
      <w:bookmarkEnd w:id="175"/>
      <w:bookmarkEnd w:id="176"/>
      <w:bookmarkEnd w:id="177"/>
      <w:bookmarkEnd w:id="178"/>
      <w:bookmarkEnd w:id="179"/>
    </w:p>
    <w:p w:rsidR="00AE7768" w:rsidRPr="00185D1A" w:rsidRDefault="00AE7768" w:rsidP="00E92371">
      <w:pPr>
        <w:spacing w:line="240" w:lineRule="auto"/>
        <w:rPr>
          <w:rFonts w:ascii="Arial" w:eastAsia="Arial" w:hAnsi="Arial" w:cs="Arial"/>
        </w:rPr>
      </w:pPr>
    </w:p>
    <w:p w:rsidR="00521FAD" w:rsidRPr="00185D1A" w:rsidRDefault="00521FAD" w:rsidP="00E92371">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E92371">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E92371">
      <w:pPr>
        <w:spacing w:line="240" w:lineRule="auto"/>
        <w:rPr>
          <w:rFonts w:ascii="Arial" w:eastAsia="Arial" w:hAnsi="Arial" w:cs="Arial"/>
        </w:rPr>
      </w:pPr>
    </w:p>
    <w:p w:rsidR="00DF3CF8" w:rsidRPr="00185D1A" w:rsidRDefault="00DF3CF8" w:rsidP="00E92371">
      <w:pPr>
        <w:spacing w:line="240" w:lineRule="auto"/>
        <w:rPr>
          <w:rFonts w:ascii="Arial" w:eastAsia="Arial" w:hAnsi="Arial" w:cs="Arial"/>
        </w:rPr>
      </w:pPr>
    </w:p>
    <w:p w:rsidR="00BA0576" w:rsidRPr="00185D1A" w:rsidRDefault="00BA0576"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7C7673" w:rsidRDefault="006C6A0B" w:rsidP="00E92371">
      <w:pPr>
        <w:pStyle w:val="Heading1"/>
        <w:rPr>
          <w:rFonts w:eastAsia="Arial"/>
        </w:rPr>
      </w:pPr>
      <w:bookmarkStart w:id="180" w:name="_Toc289216364"/>
      <w:bookmarkStart w:id="181" w:name="_Toc289216620"/>
      <w:bookmarkStart w:id="182" w:name="_Toc275799015"/>
      <w:r>
        <w:rPr>
          <w:rFonts w:eastAsia="Arial"/>
        </w:rPr>
        <w:br w:type="page"/>
      </w:r>
      <w:bookmarkStart w:id="183" w:name="_Toc396602660"/>
      <w:bookmarkStart w:id="184" w:name="_Toc396662745"/>
      <w:r w:rsidR="00042E5B" w:rsidRPr="00185D1A">
        <w:rPr>
          <w:rFonts w:eastAsia="Arial"/>
        </w:rPr>
        <w:lastRenderedPageBreak/>
        <w:t>DESIGN DOCUMENT:</w:t>
      </w:r>
      <w:bookmarkEnd w:id="180"/>
      <w:bookmarkEnd w:id="181"/>
      <w:bookmarkEnd w:id="183"/>
      <w:bookmarkEnd w:id="184"/>
    </w:p>
    <w:p w:rsidR="005E7823" w:rsidRDefault="005E7823" w:rsidP="00E92371">
      <w:pPr>
        <w:pStyle w:val="Heading2"/>
        <w:rPr>
          <w:rFonts w:eastAsia="Arial"/>
        </w:rPr>
      </w:pPr>
      <w:bookmarkStart w:id="185" w:name="_Toc396602661"/>
      <w:bookmarkStart w:id="186" w:name="_Toc396662746"/>
      <w:r>
        <w:rPr>
          <w:rFonts w:eastAsia="Arial"/>
        </w:rPr>
        <w:t>Class Diagram</w:t>
      </w:r>
      <w:bookmarkEnd w:id="185"/>
      <w:bookmarkEnd w:id="186"/>
    </w:p>
    <w:p w:rsidR="007B3243" w:rsidRPr="007B3243" w:rsidRDefault="007B3243" w:rsidP="00E92371">
      <w:pPr>
        <w:rPr>
          <w:rFonts w:eastAsia="Arial"/>
        </w:rPr>
      </w:pPr>
    </w:p>
    <w:p w:rsidR="005E7823" w:rsidRDefault="00152A64" w:rsidP="00E92371">
      <w:pPr>
        <w:keepNext/>
      </w:pPr>
      <w:r>
        <w:rPr>
          <w:rFonts w:eastAsia="Arial"/>
          <w:noProof/>
        </w:rPr>
        <w:drawing>
          <wp:inline distT="0" distB="0" distL="0" distR="0" wp14:anchorId="4B73D0BA" wp14:editId="351B442A">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E92371">
      <w:pPr>
        <w:pStyle w:val="Caption"/>
        <w:jc w:val="center"/>
      </w:pPr>
      <w:r>
        <w:t xml:space="preserve">Figure </w:t>
      </w:r>
      <w:r w:rsidR="00E835B4">
        <w:fldChar w:fldCharType="begin"/>
      </w:r>
      <w:r w:rsidR="00E835B4">
        <w:instrText xml:space="preserve"> SEQ Figure \* ARABIC </w:instrText>
      </w:r>
      <w:r w:rsidR="00E835B4">
        <w:fldChar w:fldCharType="separate"/>
      </w:r>
      <w:r w:rsidR="00F55BE3">
        <w:rPr>
          <w:noProof/>
        </w:rPr>
        <w:t>1</w:t>
      </w:r>
      <w:r w:rsidR="00E835B4">
        <w:rPr>
          <w:noProof/>
        </w:rPr>
        <w:fldChar w:fldCharType="end"/>
      </w:r>
      <w:r>
        <w:t>:-Class Diagram 1</w:t>
      </w:r>
    </w:p>
    <w:p w:rsidR="007B3243" w:rsidRDefault="00152A64" w:rsidP="00E92371">
      <w:pPr>
        <w:keepNext/>
      </w:pPr>
      <w:r>
        <w:rPr>
          <w:rFonts w:eastAsia="Arial"/>
          <w:noProof/>
        </w:rPr>
        <w:drawing>
          <wp:inline distT="0" distB="0" distL="0" distR="0" wp14:anchorId="7212DBDE" wp14:editId="5889C0F8">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E92371">
      <w:pPr>
        <w:pStyle w:val="Caption"/>
        <w:jc w:val="center"/>
      </w:pPr>
      <w:r>
        <w:t xml:space="preserve">Figure </w:t>
      </w:r>
      <w:r w:rsidR="00E835B4">
        <w:fldChar w:fldCharType="begin"/>
      </w:r>
      <w:r w:rsidR="00E835B4">
        <w:instrText xml:space="preserve"> SEQ Figure \* ARABIC </w:instrText>
      </w:r>
      <w:r w:rsidR="00E835B4">
        <w:fldChar w:fldCharType="separate"/>
      </w:r>
      <w:r w:rsidR="00F55BE3">
        <w:rPr>
          <w:noProof/>
        </w:rPr>
        <w:t>2</w:t>
      </w:r>
      <w:r w:rsidR="00E835B4">
        <w:rPr>
          <w:noProof/>
        </w:rPr>
        <w:fldChar w:fldCharType="end"/>
      </w:r>
      <w:r>
        <w:t>:-Class Diagram2</w:t>
      </w:r>
    </w:p>
    <w:p w:rsidR="007B3243" w:rsidRDefault="00152A64" w:rsidP="00E92371">
      <w:pPr>
        <w:keepNext/>
      </w:pPr>
      <w:r>
        <w:rPr>
          <w:rFonts w:eastAsia="Arial"/>
          <w:noProof/>
        </w:rPr>
        <w:lastRenderedPageBreak/>
        <w:drawing>
          <wp:inline distT="0" distB="0" distL="0" distR="0" wp14:anchorId="37BCC488" wp14:editId="5FCC7876">
            <wp:extent cx="5365612" cy="6743700"/>
            <wp:effectExtent l="0" t="0" r="6985" b="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612" cy="6743700"/>
                    </a:xfrm>
                    <a:prstGeom prst="rect">
                      <a:avLst/>
                    </a:prstGeom>
                    <a:noFill/>
                    <a:ln>
                      <a:noFill/>
                    </a:ln>
                  </pic:spPr>
                </pic:pic>
              </a:graphicData>
            </a:graphic>
          </wp:inline>
        </w:drawing>
      </w:r>
    </w:p>
    <w:p w:rsidR="007B3243" w:rsidRPr="007B3243" w:rsidRDefault="007B3243" w:rsidP="00E92371">
      <w:pPr>
        <w:pStyle w:val="Caption"/>
        <w:jc w:val="center"/>
        <w:rPr>
          <w:rFonts w:eastAsia="Arial"/>
        </w:rPr>
      </w:pPr>
      <w:r>
        <w:t xml:space="preserve">Figure </w:t>
      </w:r>
      <w:r w:rsidR="00E835B4">
        <w:fldChar w:fldCharType="begin"/>
      </w:r>
      <w:r w:rsidR="00E835B4">
        <w:instrText xml:space="preserve"> SEQ Figure \* ARABIC </w:instrText>
      </w:r>
      <w:r w:rsidR="00E835B4">
        <w:fldChar w:fldCharType="separate"/>
      </w:r>
      <w:r w:rsidR="00F55BE3">
        <w:rPr>
          <w:noProof/>
        </w:rPr>
        <w:t>3</w:t>
      </w:r>
      <w:r w:rsidR="00E835B4">
        <w:rPr>
          <w:noProof/>
        </w:rPr>
        <w:fldChar w:fldCharType="end"/>
      </w:r>
      <w:r>
        <w:t>:-Class Diagram (overall)</w:t>
      </w:r>
    </w:p>
    <w:p w:rsidR="007B3243" w:rsidRDefault="007B3243" w:rsidP="00E92371">
      <w:bookmarkStart w:id="187" w:name="_Toc289170453"/>
    </w:p>
    <w:p w:rsidR="006C6A0B" w:rsidRDefault="007B3243" w:rsidP="00E92371">
      <w:pPr>
        <w:pStyle w:val="Heading2"/>
        <w:numPr>
          <w:ilvl w:val="1"/>
          <w:numId w:val="0"/>
        </w:numPr>
        <w:tabs>
          <w:tab w:val="num" w:pos="576"/>
        </w:tabs>
        <w:spacing w:before="240" w:after="60"/>
        <w:ind w:hanging="576"/>
      </w:pPr>
      <w:r>
        <w:br w:type="page"/>
      </w:r>
      <w:bookmarkStart w:id="188" w:name="_Toc396602662"/>
      <w:bookmarkStart w:id="189" w:name="_Toc396662747"/>
      <w:r w:rsidR="006C6A0B">
        <w:lastRenderedPageBreak/>
        <w:t xml:space="preserve">Data flow </w:t>
      </w:r>
      <w:r w:rsidR="006C6A0B" w:rsidRPr="00875452">
        <w:t>diagram</w:t>
      </w:r>
      <w:bookmarkEnd w:id="188"/>
      <w:bookmarkEnd w:id="189"/>
    </w:p>
    <w:p w:rsidR="006C6A0B" w:rsidRDefault="006C6A0B" w:rsidP="00E92371">
      <w:pPr>
        <w:pStyle w:val="Heading3"/>
      </w:pPr>
      <w:bookmarkStart w:id="190" w:name="_Toc396602663"/>
      <w:bookmarkStart w:id="191" w:name="_Toc396662748"/>
      <w:r>
        <w:t>DFD-level 0</w:t>
      </w:r>
      <w:bookmarkEnd w:id="190"/>
      <w:bookmarkEnd w:id="191"/>
    </w:p>
    <w:p w:rsidR="004304C3" w:rsidRPr="004304C3" w:rsidRDefault="004304C3" w:rsidP="00E92371"/>
    <w:p w:rsidR="006C6A0B" w:rsidRDefault="00E835B4" w:rsidP="00E92371">
      <w:pPr>
        <w:keepNext/>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margin-left:4.65pt;margin-top:207.85pt;width:36.3pt;height:26.15pt;z-index:251662336" adj="-10592474" fillcolor="black">
            <v:shadow color="#868686"/>
            <v:textpath style="font-family:&quot;Bookman Old Style&quot;;font-size:8pt" fitshape="t" trim="t" string="User Login&#10;"/>
          </v:shape>
        </w:pict>
      </w:r>
      <w:r w:rsidR="00152A64">
        <w:rPr>
          <w:noProof/>
        </w:rPr>
        <w:drawing>
          <wp:inline distT="0" distB="0" distL="0" distR="0" wp14:anchorId="423625A7" wp14:editId="324F48E4">
            <wp:extent cx="5288280" cy="4806375"/>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4806375"/>
                    </a:xfrm>
                    <a:prstGeom prst="rect">
                      <a:avLst/>
                    </a:prstGeom>
                    <a:noFill/>
                    <a:ln>
                      <a:noFill/>
                    </a:ln>
                  </pic:spPr>
                </pic:pic>
              </a:graphicData>
            </a:graphic>
          </wp:inline>
        </w:drawing>
      </w:r>
    </w:p>
    <w:p w:rsidR="006C6A0B" w:rsidRDefault="006C6A0B" w:rsidP="00E92371">
      <w:pPr>
        <w:pStyle w:val="Caption"/>
      </w:pPr>
      <w:r>
        <w:t xml:space="preserve">Figure </w:t>
      </w:r>
      <w:fldSimple w:instr=" SEQ Figure \* ARABIC ">
        <w:r w:rsidR="00F55BE3">
          <w:rPr>
            <w:noProof/>
          </w:rPr>
          <w:t>4</w:t>
        </w:r>
      </w:fldSimple>
      <w:proofErr w:type="gramStart"/>
      <w:r>
        <w:t xml:space="preserve">  DFD-level</w:t>
      </w:r>
      <w:proofErr w:type="gramEnd"/>
      <w:r>
        <w:t xml:space="preserve"> 0</w:t>
      </w:r>
    </w:p>
    <w:p w:rsidR="004304C3" w:rsidRDefault="004304C3" w:rsidP="00E92371"/>
    <w:p w:rsidR="004304C3" w:rsidRDefault="004304C3" w:rsidP="00E92371"/>
    <w:p w:rsidR="00124186" w:rsidRPr="006F3927" w:rsidRDefault="00124186" w:rsidP="00E92371">
      <w:pPr>
        <w:pStyle w:val="Heading3"/>
        <w:rPr>
          <w:lang w:eastAsia="ar-SA"/>
        </w:rPr>
      </w:pPr>
      <w:bookmarkStart w:id="192" w:name="_Toc396602664"/>
      <w:bookmarkStart w:id="193" w:name="_Toc396662749"/>
      <w:r>
        <w:lastRenderedPageBreak/>
        <w:t>DFD level 1</w:t>
      </w:r>
      <w:bookmarkEnd w:id="192"/>
      <w:bookmarkEnd w:id="193"/>
    </w:p>
    <w:p w:rsidR="00124186" w:rsidRDefault="00124186" w:rsidP="00E92371">
      <w:pPr>
        <w:keepNext/>
      </w:pPr>
    </w:p>
    <w:p w:rsidR="006C6A0B" w:rsidRDefault="00152A64" w:rsidP="00E92371">
      <w:pPr>
        <w:keepNext/>
        <w:spacing w:line="240" w:lineRule="auto"/>
      </w:pPr>
      <w:r>
        <w:rPr>
          <w:noProof/>
        </w:rPr>
        <mc:AlternateContent>
          <mc:Choice Requires="wpc">
            <w:drawing>
              <wp:inline distT="0" distB="0" distL="0" distR="0" wp14:anchorId="26AC28C6" wp14:editId="35A4F485">
                <wp:extent cx="6673850" cy="6463030"/>
                <wp:effectExtent l="0" t="0" r="0"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1" y="114935"/>
                            <a:ext cx="5105508"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1055;height:5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E92371">
      <w:pPr>
        <w:pStyle w:val="Caption"/>
        <w:jc w:val="center"/>
      </w:pPr>
      <w:r>
        <w:t xml:space="preserve">Figure </w:t>
      </w:r>
      <w:fldSimple w:instr=" SEQ Figure \* ARABIC ">
        <w:r w:rsidR="00F55BE3">
          <w:rPr>
            <w:noProof/>
          </w:rPr>
          <w:t>5</w:t>
        </w:r>
      </w:fldSimple>
      <w:proofErr w:type="gramStart"/>
      <w:r w:rsidR="00124186">
        <w:t xml:space="preserve">        </w:t>
      </w:r>
      <w:r>
        <w:t>DFD level</w:t>
      </w:r>
      <w:proofErr w:type="gramEnd"/>
      <w:r>
        <w:t xml:space="preserve"> 1</w:t>
      </w:r>
    </w:p>
    <w:p w:rsidR="00124186" w:rsidRDefault="00124186" w:rsidP="00E92371">
      <w:pPr>
        <w:pStyle w:val="Heading3"/>
      </w:pPr>
      <w:r>
        <w:br w:type="page"/>
      </w:r>
      <w:bookmarkStart w:id="194" w:name="_Toc396602665"/>
      <w:bookmarkStart w:id="195" w:name="_Toc396662750"/>
      <w:r>
        <w:lastRenderedPageBreak/>
        <w:t>DFD level 2</w:t>
      </w:r>
      <w:bookmarkEnd w:id="194"/>
      <w:bookmarkEnd w:id="195"/>
    </w:p>
    <w:p w:rsidR="00124186" w:rsidRPr="00124186" w:rsidRDefault="00124186" w:rsidP="00E92371"/>
    <w:p w:rsidR="006C6A0B" w:rsidRDefault="00152A64" w:rsidP="00E92371">
      <w:r>
        <w:rPr>
          <w:rFonts w:eastAsia="Arial"/>
          <w:noProof/>
        </w:rPr>
        <w:drawing>
          <wp:inline distT="0" distB="0" distL="0" distR="0" wp14:anchorId="14455BD3" wp14:editId="43E06865">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E92371">
      <w:pPr>
        <w:pStyle w:val="Caption"/>
        <w:jc w:val="center"/>
      </w:pPr>
      <w:r>
        <w:t xml:space="preserve">Figure </w:t>
      </w:r>
      <w:fldSimple w:instr=" SEQ Figure \* ARABIC ">
        <w:r w:rsidR="00F55BE3">
          <w:rPr>
            <w:noProof/>
          </w:rPr>
          <w:t>6</w:t>
        </w:r>
      </w:fldSimple>
      <w:proofErr w:type="gramStart"/>
      <w:r w:rsidR="00124186">
        <w:t xml:space="preserve"> </w:t>
      </w:r>
      <w:r>
        <w:t>DFD level</w:t>
      </w:r>
      <w:proofErr w:type="gramEnd"/>
      <w:r>
        <w:t xml:space="preserve"> 2</w:t>
      </w:r>
    </w:p>
    <w:p w:rsidR="00C239A5" w:rsidRDefault="00C239A5" w:rsidP="00E92371">
      <w:pPr>
        <w:pStyle w:val="Heading3"/>
      </w:pPr>
      <w:bookmarkStart w:id="196" w:name="_Toc396602666"/>
      <w:bookmarkStart w:id="197" w:name="_Toc396662751"/>
      <w:r>
        <w:t>DFD - level 3</w:t>
      </w:r>
      <w:bookmarkEnd w:id="196"/>
      <w:bookmarkEnd w:id="197"/>
    </w:p>
    <w:p w:rsidR="006C6A0B" w:rsidRDefault="00152A64" w:rsidP="00E92371">
      <w:r>
        <w:rPr>
          <w:rFonts w:eastAsia="Arial"/>
          <w:noProof/>
        </w:rPr>
        <w:drawing>
          <wp:inline distT="0" distB="0" distL="0" distR="0" wp14:anchorId="1311D41E" wp14:editId="2E034C2E">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E92371">
      <w:pPr>
        <w:pStyle w:val="Caption"/>
        <w:jc w:val="center"/>
      </w:pPr>
      <w:r>
        <w:t xml:space="preserve">Figure </w:t>
      </w:r>
      <w:fldSimple w:instr=" SEQ Figure \* ARABIC ">
        <w:r w:rsidR="00F55BE3">
          <w:rPr>
            <w:noProof/>
          </w:rPr>
          <w:t>7</w:t>
        </w:r>
      </w:fldSimple>
      <w:proofErr w:type="gramStart"/>
      <w:r w:rsidR="00C239A5">
        <w:t xml:space="preserve">  </w:t>
      </w:r>
      <w:r>
        <w:t>DFD level</w:t>
      </w:r>
      <w:proofErr w:type="gramEnd"/>
      <w:r>
        <w:t xml:space="preserve"> 3</w:t>
      </w:r>
    </w:p>
    <w:p w:rsidR="00F96FEA" w:rsidRDefault="00F96FEA" w:rsidP="00E92371">
      <w:pPr>
        <w:rPr>
          <w:rFonts w:eastAsia="Arial"/>
        </w:rPr>
      </w:pPr>
    </w:p>
    <w:p w:rsidR="00F96FEA" w:rsidRDefault="00F96FEA" w:rsidP="00E92371">
      <w:pPr>
        <w:pStyle w:val="Heading2"/>
        <w:rPr>
          <w:rFonts w:eastAsia="Arial"/>
        </w:rPr>
      </w:pPr>
      <w:bookmarkStart w:id="198" w:name="_Toc396662752"/>
      <w:r>
        <w:rPr>
          <w:rFonts w:eastAsia="Arial"/>
        </w:rPr>
        <w:lastRenderedPageBreak/>
        <w:t>Gyantt Chart</w:t>
      </w:r>
      <w:bookmarkEnd w:id="198"/>
    </w:p>
    <w:p w:rsidR="00F96FEA" w:rsidRDefault="00F96FEA" w:rsidP="00E92371">
      <w:pPr>
        <w:rPr>
          <w:rFonts w:eastAsia="Arial"/>
        </w:rPr>
      </w:pPr>
      <w:r>
        <w:rPr>
          <w:rFonts w:eastAsia="Arial"/>
          <w:noProof/>
        </w:rPr>
        <w:drawing>
          <wp:inline distT="0" distB="0" distL="0" distR="0" wp14:anchorId="4F8E4CEA" wp14:editId="21297C6F">
            <wp:extent cx="5271562" cy="261440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5268508" cy="2612888"/>
                    </a:xfrm>
                    <a:prstGeom prst="rect">
                      <a:avLst/>
                    </a:prstGeom>
                  </pic:spPr>
                </pic:pic>
              </a:graphicData>
            </a:graphic>
          </wp:inline>
        </w:drawing>
      </w:r>
    </w:p>
    <w:p w:rsidR="00F96FEA" w:rsidRDefault="00F96FEA" w:rsidP="00E92371">
      <w:pPr>
        <w:pStyle w:val="Heading2"/>
        <w:rPr>
          <w:rFonts w:eastAsia="Arial"/>
        </w:rPr>
      </w:pPr>
      <w:bookmarkStart w:id="199" w:name="_Toc396662753"/>
      <w:r>
        <w:rPr>
          <w:rFonts w:eastAsia="Arial"/>
        </w:rPr>
        <w:t>PERT Chart</w:t>
      </w:r>
      <w:bookmarkEnd w:id="199"/>
    </w:p>
    <w:p w:rsidR="00F96FEA" w:rsidRDefault="00F96FEA" w:rsidP="00E92371">
      <w:pPr>
        <w:rPr>
          <w:rFonts w:eastAsia="Arial"/>
        </w:rPr>
      </w:pPr>
      <w:r>
        <w:rPr>
          <w:rFonts w:eastAsia="Arial"/>
          <w:noProof/>
        </w:rPr>
        <w:drawing>
          <wp:inline distT="0" distB="0" distL="0" distR="0" wp14:anchorId="4F97767B" wp14:editId="00A92374">
            <wp:extent cx="5227319" cy="33454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5225968" cy="3344620"/>
                    </a:xfrm>
                    <a:prstGeom prst="rect">
                      <a:avLst/>
                    </a:prstGeom>
                  </pic:spPr>
                </pic:pic>
              </a:graphicData>
            </a:graphic>
          </wp:inline>
        </w:drawing>
      </w:r>
      <w:r w:rsidR="00C239A5">
        <w:rPr>
          <w:rFonts w:eastAsia="Arial"/>
        </w:rPr>
        <w:br w:type="page"/>
      </w:r>
      <w:bookmarkStart w:id="200" w:name="_Toc396602667"/>
    </w:p>
    <w:p w:rsidR="00F96FEA" w:rsidRDefault="00F96FEA" w:rsidP="00E92371">
      <w:pPr>
        <w:pStyle w:val="Heading2"/>
        <w:rPr>
          <w:rFonts w:eastAsia="Arial"/>
        </w:rPr>
      </w:pPr>
      <w:bookmarkStart w:id="201" w:name="_Toc396662754"/>
      <w:r>
        <w:rPr>
          <w:rFonts w:eastAsia="Arial"/>
        </w:rPr>
        <w:lastRenderedPageBreak/>
        <w:t>Tracking Gyantt</w:t>
      </w:r>
      <w:bookmarkEnd w:id="201"/>
    </w:p>
    <w:p w:rsidR="00F96FEA" w:rsidRDefault="00F96FEA" w:rsidP="00E92371">
      <w:pPr>
        <w:rPr>
          <w:rFonts w:eastAsia="Arial"/>
        </w:rPr>
      </w:pPr>
      <w:r>
        <w:rPr>
          <w:rFonts w:eastAsia="Arial"/>
          <w:noProof/>
        </w:rPr>
        <w:drawing>
          <wp:inline distT="0" distB="0" distL="0" distR="0" wp14:anchorId="73C1D9A7" wp14:editId="6EC7C491">
            <wp:extent cx="5307817" cy="2583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5307217" cy="2582888"/>
                    </a:xfrm>
                    <a:prstGeom prst="rect">
                      <a:avLst/>
                    </a:prstGeom>
                  </pic:spPr>
                </pic:pic>
              </a:graphicData>
            </a:graphic>
          </wp:inline>
        </w:drawing>
      </w:r>
    </w:p>
    <w:p w:rsidR="006C6A0B" w:rsidRDefault="006C6A0B" w:rsidP="00E92371">
      <w:pPr>
        <w:pStyle w:val="Heading2"/>
        <w:rPr>
          <w:rFonts w:eastAsia="Arial"/>
        </w:rPr>
      </w:pPr>
      <w:bookmarkStart w:id="202" w:name="_Toc396662755"/>
      <w:r>
        <w:rPr>
          <w:rFonts w:eastAsia="Arial"/>
        </w:rPr>
        <w:t>E-R Diagram:</w:t>
      </w:r>
      <w:bookmarkEnd w:id="200"/>
      <w:bookmarkEnd w:id="202"/>
    </w:p>
    <w:p w:rsidR="006C6A0B" w:rsidRDefault="006C6A0B" w:rsidP="00E92371">
      <w:pPr>
        <w:rPr>
          <w:rFonts w:eastAsia="Arial"/>
        </w:rPr>
      </w:pPr>
      <w:r>
        <w:rPr>
          <w:rFonts w:eastAsia="Arial"/>
        </w:rPr>
        <w:t>We will design a RDBMS for File Management System. The entities and their attributes are listed below. Attributes in Bold letter is the unique key.</w:t>
      </w:r>
    </w:p>
    <w:tbl>
      <w:tblPr>
        <w:tblW w:w="8407" w:type="dxa"/>
        <w:tblInd w:w="-10" w:type="dxa"/>
        <w:tblLayout w:type="fixed"/>
        <w:tblLook w:val="0000" w:firstRow="0" w:lastRow="0" w:firstColumn="0" w:lastColumn="0" w:noHBand="0" w:noVBand="0"/>
      </w:tblPr>
      <w:tblGrid>
        <w:gridCol w:w="2996"/>
        <w:gridCol w:w="5411"/>
      </w:tblGrid>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b/>
                <w:bCs/>
              </w:rPr>
            </w:pPr>
            <w:r>
              <w:rPr>
                <w:rFonts w:eastAsia="Arial"/>
                <w:b/>
                <w:bCs/>
              </w:rPr>
              <w:t>Entities</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b/>
                <w:bCs/>
              </w:rPr>
            </w:pPr>
            <w:r>
              <w:rPr>
                <w:rFonts w:eastAsia="Arial"/>
                <w:b/>
                <w:bCs/>
              </w:rPr>
              <w:t>Attributes</w:t>
            </w:r>
          </w:p>
        </w:tc>
      </w:tr>
      <w:tr w:rsidR="006C6A0B" w:rsidTr="00ED5699">
        <w:trPr>
          <w:trHeight w:val="100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Patient</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User Id</w:t>
            </w:r>
            <w:r>
              <w:rPr>
                <w:rFonts w:eastAsia="Arial"/>
              </w:rPr>
              <w:t>, Name, Address , Contact Number, password, Photo ID Num, Photo</w:t>
            </w:r>
          </w:p>
        </w:tc>
      </w:tr>
      <w:tr w:rsidR="006C6A0B" w:rsidTr="00ED5699">
        <w:trPr>
          <w:trHeight w:val="498"/>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Management System</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ED5699">
        <w:trPr>
          <w:trHeight w:val="607"/>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Machine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Machine Id</w:t>
            </w:r>
            <w:r>
              <w:rPr>
                <w:rFonts w:eastAsia="Arial"/>
              </w:rPr>
              <w:t>, Name, Software</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Session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Session Id, </w:t>
            </w:r>
            <w:r>
              <w:rPr>
                <w:rFonts w:eastAsia="Arial"/>
              </w:rPr>
              <w:t>User Id, Time, Billing amount</w:t>
            </w:r>
          </w:p>
        </w:tc>
      </w:tr>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Doctor</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Doctor  Id</w:t>
            </w:r>
            <w:r>
              <w:rPr>
                <w:rFonts w:eastAsia="Arial"/>
              </w:rPr>
              <w:t>, Name, address, contact number</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User Preference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Preference Id, </w:t>
            </w:r>
            <w:r>
              <w:rPr>
                <w:rFonts w:eastAsia="Arial"/>
              </w:rPr>
              <w:t>Type, Description</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Admin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Admin id, </w:t>
            </w:r>
            <w:r>
              <w:rPr>
                <w:rFonts w:eastAsia="Arial"/>
              </w:rPr>
              <w:t>name, price</w:t>
            </w:r>
          </w:p>
        </w:tc>
      </w:tr>
    </w:tbl>
    <w:p w:rsidR="004B5301" w:rsidRDefault="004B5301" w:rsidP="00E92371">
      <w:pPr>
        <w:rPr>
          <w:rFonts w:eastAsia="Arial"/>
          <w:b/>
          <w:bCs/>
        </w:rPr>
      </w:pPr>
    </w:p>
    <w:p w:rsidR="006C6A0B" w:rsidRDefault="006C6A0B" w:rsidP="00E92371">
      <w:pPr>
        <w:rPr>
          <w:rFonts w:eastAsia="Arial"/>
          <w:b/>
          <w:bCs/>
        </w:rPr>
      </w:pPr>
      <w:r>
        <w:rPr>
          <w:rFonts w:eastAsia="Arial"/>
          <w:b/>
          <w:bCs/>
        </w:rPr>
        <w:t>Relationship between Entities:</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E92371">
      <w:pPr>
        <w:rPr>
          <w:rFonts w:eastAsia="Arial"/>
        </w:rPr>
      </w:pPr>
      <w:r>
        <w:rPr>
          <w:noProof/>
        </w:rPr>
        <w:lastRenderedPageBreak/>
        <w:drawing>
          <wp:anchor distT="0" distB="0" distL="0" distR="0" simplePos="0" relativeHeight="251661312" behindDoc="0" locked="0" layoutInCell="1" allowOverlap="1" wp14:anchorId="00CCDF72" wp14:editId="4EA4DA20">
            <wp:simplePos x="0" y="0"/>
            <wp:positionH relativeFrom="column">
              <wp:align>center</wp:align>
            </wp:positionH>
            <wp:positionV relativeFrom="paragraph">
              <wp:posOffset>0</wp:posOffset>
            </wp:positionV>
            <wp:extent cx="5210175" cy="6111240"/>
            <wp:effectExtent l="0" t="0" r="9525" b="3810"/>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622" cy="6112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E92371">
      <w:pPr>
        <w:rPr>
          <w:rFonts w:eastAsia="Arial"/>
        </w:rPr>
      </w:pPr>
      <w:r>
        <w:rPr>
          <w:rFonts w:eastAsia="Arial"/>
        </w:rPr>
        <w:t xml:space="preserve">            E-R Diagram of Hospital management system</w:t>
      </w:r>
    </w:p>
    <w:p w:rsidR="006C6A0B" w:rsidRDefault="006C6A0B" w:rsidP="00E92371">
      <w:pPr>
        <w:spacing w:line="240" w:lineRule="auto"/>
        <w:rPr>
          <w:rFonts w:ascii="Arial" w:eastAsia="Arial" w:hAnsi="Arial" w:cs="Arial"/>
          <w:u w:val="single"/>
        </w:rPr>
      </w:pPr>
    </w:p>
    <w:p w:rsidR="003C35CE" w:rsidRDefault="003C35CE" w:rsidP="00E92371">
      <w:pPr>
        <w:pStyle w:val="Heading2"/>
        <w:rPr>
          <w:rFonts w:eastAsia="Arial"/>
        </w:rPr>
      </w:pPr>
      <w:bookmarkStart w:id="203" w:name="_Toc396602668"/>
      <w:bookmarkStart w:id="204" w:name="_Toc396662756"/>
      <w:r w:rsidRPr="00164D7D">
        <w:rPr>
          <w:rFonts w:eastAsia="Arial"/>
        </w:rPr>
        <w:t>The user interface</w:t>
      </w:r>
      <w:r w:rsidR="00164D7D">
        <w:rPr>
          <w:rFonts w:eastAsia="Arial"/>
        </w:rPr>
        <w:t>:</w:t>
      </w:r>
      <w:bookmarkEnd w:id="203"/>
      <w:bookmarkEnd w:id="204"/>
      <w:r w:rsidRPr="00164D7D">
        <w:rPr>
          <w:rFonts w:eastAsia="Arial"/>
        </w:rPr>
        <w:t xml:space="preserve"> </w:t>
      </w:r>
    </w:p>
    <w:p w:rsidR="00F96FEA" w:rsidRPr="00F96FEA" w:rsidRDefault="00F96FEA" w:rsidP="00E92371">
      <w:pPr>
        <w:rPr>
          <w:rFonts w:eastAsia="Arial"/>
          <w:lang w:eastAsia="x-none"/>
        </w:rPr>
      </w:pPr>
    </w:p>
    <w:p w:rsidR="001E7D09" w:rsidRPr="00185D1A" w:rsidRDefault="00152A64"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2550E2EE" wp14:editId="2B1E9995">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87"/>
    <w:p w:rsidR="00042E5B" w:rsidRPr="00185D1A" w:rsidRDefault="00042E5B" w:rsidP="00E92371">
      <w:pPr>
        <w:spacing w:line="240" w:lineRule="auto"/>
        <w:rPr>
          <w:rFonts w:ascii="Arial" w:eastAsia="Arial" w:hAnsi="Arial" w:cs="Arial"/>
          <w:u w:val="single"/>
        </w:rPr>
      </w:pPr>
    </w:p>
    <w:p w:rsidR="001E7D09" w:rsidRPr="00185D1A" w:rsidRDefault="001E7D09" w:rsidP="00E92371">
      <w:pPr>
        <w:spacing w:line="240" w:lineRule="auto"/>
        <w:rPr>
          <w:rFonts w:ascii="Arial" w:eastAsia="Arial" w:hAnsi="Arial" w:cs="Arial"/>
        </w:rPr>
      </w:pPr>
    </w:p>
    <w:p w:rsidR="00E67F7B" w:rsidRPr="00185D1A" w:rsidRDefault="00E67F7B" w:rsidP="00E92371">
      <w:pPr>
        <w:rPr>
          <w:rFonts w:eastAsia="Arial"/>
        </w:rPr>
      </w:pPr>
    </w:p>
    <w:p w:rsidR="00E67F7B" w:rsidRPr="00185D1A" w:rsidRDefault="00E67F7B" w:rsidP="00E92371">
      <w:pPr>
        <w:rPr>
          <w:rFonts w:eastAsia="Arial"/>
        </w:rPr>
      </w:pPr>
    </w:p>
    <w:p w:rsidR="001E7D09" w:rsidRDefault="001E7D09" w:rsidP="00E92371">
      <w:pPr>
        <w:spacing w:line="240" w:lineRule="auto"/>
        <w:rPr>
          <w:rFonts w:ascii="Arial" w:eastAsia="Arial" w:hAnsi="Arial" w:cs="Arial"/>
          <w:u w:val="single"/>
        </w:rPr>
      </w:pPr>
    </w:p>
    <w:p w:rsidR="00AD707E" w:rsidRPr="00944AD6" w:rsidRDefault="007B20DD" w:rsidP="00E92371">
      <w:pPr>
        <w:pStyle w:val="Heading1"/>
        <w:spacing w:line="480" w:lineRule="auto"/>
        <w:rPr>
          <w:rFonts w:ascii="Tahoma" w:eastAsia="Arial" w:hAnsi="Tahoma" w:cs="Tahoma"/>
        </w:rPr>
      </w:pPr>
      <w:bookmarkStart w:id="205" w:name="_Toc289170455"/>
      <w:bookmarkStart w:id="206" w:name="_Toc304459194"/>
      <w:r>
        <w:rPr>
          <w:rFonts w:ascii="Tahoma" w:eastAsia="Arial" w:hAnsi="Tahoma" w:cs="Tahoma"/>
        </w:rPr>
        <w:br w:type="page"/>
      </w:r>
      <w:bookmarkStart w:id="207" w:name="_Toc396602669"/>
      <w:bookmarkStart w:id="208" w:name="_Toc396662757"/>
      <w:r w:rsidR="00AD707E" w:rsidRPr="00944AD6">
        <w:rPr>
          <w:rFonts w:ascii="Tahoma" w:eastAsia="Arial" w:hAnsi="Tahoma" w:cs="Tahoma"/>
        </w:rPr>
        <w:lastRenderedPageBreak/>
        <w:t>PROGRAMME CODE:</w:t>
      </w:r>
      <w:bookmarkEnd w:id="205"/>
      <w:bookmarkEnd w:id="206"/>
      <w:bookmarkEnd w:id="207"/>
      <w:bookmarkEnd w:id="208"/>
    </w:p>
    <w:p w:rsidR="00AD707E" w:rsidRDefault="00AD707E" w:rsidP="00E92371">
      <w:pPr>
        <w:pStyle w:val="Heading2"/>
        <w:rPr>
          <w:rFonts w:eastAsia="Arial"/>
        </w:rPr>
      </w:pPr>
      <w:bookmarkStart w:id="209" w:name="_Toc396602672"/>
      <w:bookmarkStart w:id="210" w:name="_Toc396662758"/>
      <w:r>
        <w:rPr>
          <w:rFonts w:eastAsia="Arial"/>
        </w:rPr>
        <w:t>Source Code Hierarchy</w:t>
      </w:r>
      <w:bookmarkEnd w:id="209"/>
      <w:bookmarkEnd w:id="210"/>
    </w:p>
    <w:p w:rsidR="00AD707E" w:rsidRDefault="00AD707E" w:rsidP="00E92371">
      <w:pPr>
        <w:jc w:val="center"/>
        <w:rPr>
          <w:rFonts w:eastAsia="Arial"/>
        </w:rPr>
      </w:pPr>
    </w:p>
    <w:p w:rsidR="0088065F" w:rsidRDefault="0088065F" w:rsidP="00E92371">
      <w:pPr>
        <w:jc w:val="center"/>
        <w:rPr>
          <w:rFonts w:eastAsia="Arial"/>
        </w:rPr>
      </w:pPr>
      <w:r>
        <w:rPr>
          <w:noProof/>
        </w:rPr>
        <w:drawing>
          <wp:inline distT="0" distB="0" distL="0" distR="0" wp14:anchorId="4FF6A9CB" wp14:editId="44DCA138">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E92371">
      <w:pPr>
        <w:jc w:val="center"/>
        <w:rPr>
          <w:rFonts w:eastAsia="Arial"/>
        </w:rPr>
      </w:pPr>
    </w:p>
    <w:p w:rsidR="00181C6B" w:rsidRDefault="00181C6B" w:rsidP="00E92371">
      <w:pPr>
        <w:pStyle w:val="Heading2"/>
        <w:rPr>
          <w:rFonts w:eastAsia="Arial"/>
        </w:rPr>
      </w:pPr>
      <w:bookmarkStart w:id="211" w:name="_Toc396602673"/>
      <w:bookmarkStart w:id="212" w:name="_Toc396662759"/>
      <w:r>
        <w:rPr>
          <w:rFonts w:eastAsia="Arial"/>
        </w:rPr>
        <w:lastRenderedPageBreak/>
        <w:t>Source Code</w:t>
      </w:r>
      <w:bookmarkEnd w:id="211"/>
      <w:bookmarkEnd w:id="212"/>
    </w:p>
    <w:p w:rsidR="00E75013" w:rsidRPr="002B6008" w:rsidRDefault="00E75013" w:rsidP="00E92371">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interface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Response addDoctor(Doctor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deleteDoctor(Doctor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List&lt;Doctor&gt;  getDoctorsByAttributes(Doctor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E75013" w:rsidP="00E92371">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com.hms.dao.Impl;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org.hibernate.Criteria;</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org.springframework.beans.factory.annotation.Autowired;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org.springframework.transaction.annotation.Propagation;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com.hms.dao.ProviderDAO;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class ProviderDAOImpl implements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private SessionFactory 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Session session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addDoctor(Doctor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response.setCode("HMS001");</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Added.");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deleteDoctor(Doctor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session.delete(doc);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session.flush();</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"Record deleted succesfully.");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xml:space="preserve">Doctor docEntity =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(Doctor)session.get(Doctor.class, doc.getIddoctors());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Updated.");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List&lt;Doctor&gt; getDoctorsByAttributes(Doctor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Criteria c = session.createCriteria(Doctor.class);</w:t>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c.add(Restrictions.eq("name.firstname", 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c.add(Restrictions.eq("name.lastname", lastName));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c.add(Restrictions.eq("demographic.sex", gender));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c.add(Restrictions.eq("master.dob", DateUtil.convertDateToSqlformat(dob)));</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doctorList = (List&lt;Doctor&gt;)c.list();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doctorList;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 docEntity=null;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docEntity=</w:t>
            </w:r>
            <w:r w:rsidRPr="00E75013">
              <w:rPr>
                <w:rFonts w:ascii="Consolas" w:hAnsi="Consolas" w:cs="Consolas"/>
                <w:sz w:val="19"/>
                <w:szCs w:val="19"/>
                <w:lang w:val="en-IN" w:eastAsia="en-IN"/>
              </w:rPr>
              <w:tab/>
              <w:t>(Doctor) session.load(Doctor.class, doc.getIddoctors());</w:t>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System.out.println("inside getDoctorByID in DAO impl " + docEntity.getName());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return docEntity;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static boolean isNullOrEmpty(Object str)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return</w:t>
            </w:r>
            <w:proofErr w:type="gramEnd"/>
            <w:r w:rsidRPr="00E75013">
              <w:rPr>
                <w:rFonts w:ascii="Consolas" w:hAnsi="Consolas" w:cs="Consolas"/>
                <w:sz w:val="19"/>
                <w:szCs w:val="19"/>
                <w:lang w:val="en-IN" w:eastAsia="en-IN"/>
              </w:rPr>
              <w:t xml:space="preserve"> (str == null || str.toString().trim().isEmpty()) ? true : false;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rPr>
              <w:t>}</w:t>
            </w: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doctors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Doctor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@SequenceGenerator(name="DOCTORS_IDDOCTORS_GENERATOR", sequenceName="SEQ_DOCTORS")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generator="DOCTORS_IDDOCTORS_GENERATOR")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@Column(name="doctor_reg_number")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Doctor()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setIddoctors(Integer 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this.iddoctors =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setDoctorRegNumber(String 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this.doctorRegNumber =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setDoctorSpecialty(String 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this.doctorSpecialty =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patients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Patient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@SequenceGenerator(name="PATIENTS_IDPATIENTS_GENERATOR", sequenceName="SEQ_PATIENTS")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generator="PATIENTS_IDPATIENTS_GENERATOR")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@Column(name="govt_photo_id")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@Column(name="photo_path")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Patient()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setIdpatients(Integer 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this.idpatients =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setGovtPhotoId(String 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this.govtPhotoId =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setPhotoPath(String 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this.photoPath =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AD707E" w:rsidRPr="00181C6B" w:rsidRDefault="00AD707E" w:rsidP="00E92371">
      <w:pPr>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ManagementSystem.</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UserGUI</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AccessInfo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IsRememberPassword;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UniqueId;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ValidateUserString(</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AuthenticateUser(</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r>
              <w:rPr>
                <w:rFonts w:ascii="Consolas" w:hAnsi="Consolas" w:cs="Consolas"/>
                <w:sz w:val="19"/>
                <w:szCs w:val="19"/>
                <w:lang w:val="en-IN" w:eastAsia="en-IN"/>
              </w:rPr>
              <w:tab/>
            </w:r>
            <w:r>
              <w:rPr>
                <w:rFonts w:ascii="Consolas" w:hAnsi="Consolas" w:cs="Consolas"/>
                <w:sz w:val="19"/>
                <w:szCs w:val="19"/>
                <w:lang w:val="en-IN" w:eastAsia="en-IN"/>
              </w:rPr>
              <w:tab/>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RetrieveForgetPassword(</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billingId;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Responsibility</w:t>
            </w:r>
            <w:r>
              <w:rPr>
                <w:rFonts w:ascii="Consolas" w:hAnsi="Consolas" w:cs="Consolas"/>
                <w:sz w:val="19"/>
                <w:szCs w:val="19"/>
                <w:lang w:val="en-IN" w:eastAsia="en-IN"/>
              </w:rPr>
              <w:t xml:space="preserve"> responsibilityName;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NewMethod()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rPr>
      </w:pPr>
    </w:p>
    <w:p w:rsidR="00AD707E" w:rsidRPr="00FC2C76" w:rsidRDefault="00255F3F" w:rsidP="00E92371">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DepartmentalInfo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wardAddress;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departmentMemberId;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departmentEmailId;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AddDepartmentInfo()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EmployeeTypeEnum</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Nurse,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Surgeon,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FrontDesk,</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LabAttendant,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SalesPerson,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AdminEmployees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ExpertiseInfo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yearsOfExperience;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Qualifications;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RegistrationId;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expertiseDomain;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GetRegNumber()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GetExpertise()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HospitalAdmin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HospitalController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&gt; employees;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HospitalResources</w:t>
            </w:r>
            <w:r>
              <w:rPr>
                <w:rFonts w:ascii="Consolas" w:hAnsi="Consolas" w:cs="Consolas"/>
                <w:sz w:val="19"/>
                <w:szCs w:val="19"/>
                <w:lang w:val="en-IN" w:eastAsia="en-IN"/>
              </w:rPr>
              <w:t>&gt; 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HospitalAdmin</w:t>
            </w:r>
            <w:r>
              <w:rPr>
                <w:rFonts w:ascii="Consolas" w:hAnsi="Consolas" w:cs="Consolas"/>
                <w:sz w:val="19"/>
                <w:szCs w:val="19"/>
                <w:lang w:val="en-IN" w:eastAsia="en-IN"/>
              </w:rPr>
              <w:t>&gt; admins;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PatientInfo</w:t>
            </w:r>
            <w:r>
              <w:rPr>
                <w:rFonts w:ascii="Consolas" w:hAnsi="Consolas" w:cs="Consolas"/>
                <w:sz w:val="19"/>
                <w:szCs w:val="19"/>
                <w:lang w:val="en-IN" w:eastAsia="en-IN"/>
              </w:rPr>
              <w:t>&gt; patients;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BillingInfo</w:t>
            </w:r>
            <w:r>
              <w:rPr>
                <w:rFonts w:ascii="Consolas" w:hAnsi="Consolas" w:cs="Consolas"/>
                <w:sz w:val="19"/>
                <w:szCs w:val="19"/>
                <w:lang w:val="en-IN" w:eastAsia="en-IN"/>
              </w:rPr>
              <w:t>&gt; billingItems;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GetUsageMatrix()</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GetPatient()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b/>
        </w:rPr>
      </w:pPr>
    </w:p>
    <w:p w:rsidR="00AD707E" w:rsidRPr="00096C40" w:rsidRDefault="00935D54" w:rsidP="00E92371">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GetResponsibilities()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E92371">
      <w:pPr>
        <w:rPr>
          <w:rFonts w:eastAsia="Arial"/>
          <w:b/>
        </w:rPr>
      </w:pPr>
      <w:r>
        <w:rPr>
          <w:rFonts w:eastAsia="Arial"/>
        </w:rPr>
        <w:lastRenderedPageBreak/>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FD05AB">
              <w:rPr>
                <w:rFonts w:ascii="Consolas" w:hAnsi="Consolas" w:cs="Consolas"/>
                <w:sz w:val="19"/>
                <w:szCs w:val="19"/>
                <w:lang w:val="en-IN" w:eastAsia="en-IN"/>
              </w:rPr>
              <w:t>;</w:t>
            </w:r>
          </w:p>
          <w:p w:rsidR="00FD05AB" w:rsidRDefault="00FD05AB"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patientDomainList;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GetDomainList()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rPr>
      </w:pPr>
    </w:p>
    <w:p w:rsidR="00AD707E" w:rsidRPr="00096C40" w:rsidRDefault="00935D54" w:rsidP="00E92371">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jc w:val="center"/>
        <w:rPr>
          <w:rFonts w:eastAsia="Arial"/>
        </w:rPr>
      </w:pPr>
    </w:p>
    <w:p w:rsidR="00AD707E" w:rsidRPr="0097281E" w:rsidRDefault="00935D54" w:rsidP="00E92371">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97281E">
        <w:trPr>
          <w:trHeight w:val="324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MedicalInstruments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ECG_machine,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USG_machine,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X_RAY_machine,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CT_SCANNER,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OXYGEN_SETUP</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2379CD">
        <w:trPr>
          <w:trHeight w:val="4265"/>
        </w:trPr>
        <w:tc>
          <w:tcPr>
            <w:tcW w:w="9576"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GeneralMedicine,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Cardiology,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Pedriatic,</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Gastroenterology,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Gynaecology,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Nephrology,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Oncology,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Orthopaedics,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Physiotherapy,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Radiology,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735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PatientInfo</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MedicalInstruments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2379CD" w:rsidRDefault="00AD707E" w:rsidP="00E92371">
            <w:pPr>
              <w:autoSpaceDE w:val="0"/>
              <w:autoSpaceDN w:val="0"/>
              <w:adjustRightInd w:val="0"/>
              <w:spacing w:after="0" w:line="240" w:lineRule="auto"/>
              <w:rPr>
                <w:rFonts w:ascii="Consolas" w:hAnsi="Consolas" w:cs="Consolas"/>
                <w:sz w:val="19"/>
                <w:szCs w:val="19"/>
                <w:lang w:val="en-IN" w:eastAsia="en-IN"/>
              </w:rPr>
            </w:pPr>
          </w:p>
        </w:tc>
      </w:tr>
    </w:tbl>
    <w:p w:rsidR="0097281E" w:rsidRDefault="0097281E" w:rsidP="00E92371">
      <w:pPr>
        <w:rPr>
          <w:rFonts w:eastAsia="Arial"/>
        </w:rPr>
      </w:pPr>
    </w:p>
    <w:p w:rsidR="00AD707E" w:rsidRPr="0097281E" w:rsidRDefault="00876987" w:rsidP="00E92371">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945"/>
        </w:trPr>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OutPatient,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InPatient,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Emergency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phoneNumber;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sex;</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dob;</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emergencyContact;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ReportInfo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reportValue;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 xml:space="preserve"> employeeReferrer;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PatientInfo</w:t>
            </w:r>
            <w:r>
              <w:rPr>
                <w:rFonts w:ascii="Consolas" w:hAnsi="Consolas" w:cs="Consolas"/>
                <w:sz w:val="19"/>
                <w:szCs w:val="19"/>
                <w:lang w:val="en-IN" w:eastAsia="en-IN"/>
              </w:rPr>
              <w:t xml:space="preserve"> 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Display()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GetApproval()</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ResourceTypeEnum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Computer,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Printer,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Table,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Chair,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t>Bed,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Almirah,</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ElectronicsItem,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Scanner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b/>
        </w:rPr>
      </w:pPr>
    </w:p>
    <w:p w:rsidR="00AD707E" w:rsidRPr="006616D3" w:rsidRDefault="00876987" w:rsidP="00E92371">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Responsibility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description;</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relatedInstruments;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relatedResources;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relatedPatients;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releatedDoctor;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GetStatus()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GetResponsible()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Class</w:t>
            </w:r>
            <w:r w:rsidRPr="00944AD6">
              <w:rPr>
                <w:rFonts w:ascii="Tahoma" w:hAnsi="Tahoma" w:cs="Tahoma"/>
                <w:color w:val="0000FF"/>
                <w:sz w:val="19"/>
                <w:szCs w:val="19"/>
                <w:lang w:val="en-IN"/>
              </w:rPr>
              <w:t>="CyberCafeController.VideoSurveillance"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="http://schemas.microsoft.com/winfx/2006/xaml/presentation"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w:t>
            </w:r>
            <w:r w:rsidRPr="00944AD6">
              <w:rPr>
                <w:rFonts w:ascii="Tahoma" w:hAnsi="Tahoma" w:cs="Tahoma"/>
                <w:color w:val="FF0000"/>
                <w:sz w:val="19"/>
                <w:szCs w:val="19"/>
                <w:lang w:val="en-IN"/>
              </w:rPr>
              <w:t>x</w:t>
            </w:r>
            <w:r w:rsidRPr="00944AD6">
              <w:rPr>
                <w:rFonts w:ascii="Tahoma" w:hAnsi="Tahoma" w:cs="Tahoma"/>
                <w:color w:val="0000FF"/>
                <w:sz w:val="19"/>
                <w:szCs w:val="19"/>
                <w:lang w:val="en-IN"/>
              </w:rPr>
              <w:t>="http://schemas.microsoft.com/winfx/2006/xaml"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Title</w:t>
            </w:r>
            <w:r w:rsidRPr="00944AD6">
              <w:rPr>
                <w:rFonts w:ascii="Tahoma" w:hAnsi="Tahoma" w:cs="Tahoma"/>
                <w:color w:val="0000FF"/>
                <w:sz w:val="19"/>
                <w:szCs w:val="19"/>
                <w:lang w:val="en-IN"/>
              </w:rPr>
              <w:t>="VideoSurveillance"</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="307"</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="339"&gt;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="270"&gt;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="226*"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MediaElement</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="MediaEL"</w:t>
            </w:r>
            <w:r w:rsidRPr="00944AD6">
              <w:rPr>
                <w:rFonts w:ascii="Tahoma" w:hAnsi="Tahoma" w:cs="Tahoma"/>
                <w:color w:val="FF0000"/>
                <w:sz w:val="19"/>
                <w:szCs w:val="19"/>
                <w:lang w:val="en-IN"/>
              </w:rPr>
              <w:t xml:space="preserve"> Grid.RowSpan</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LoadedBehavior</w:t>
            </w:r>
            <w:r w:rsidRPr="00944AD6">
              <w:rPr>
                <w:rFonts w:ascii="Tahoma" w:hAnsi="Tahoma" w:cs="Tahoma"/>
                <w:color w:val="0000FF"/>
                <w:sz w:val="19"/>
                <w:szCs w:val="19"/>
                <w:lang w:val="en-IN"/>
              </w:rPr>
              <w:t>="Manual"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FF0000"/>
                <w:sz w:val="19"/>
                <w:szCs w:val="19"/>
                <w:lang w:val="en-IN"/>
              </w:rPr>
              <w:t xml:space="preserve"> Orientation</w:t>
            </w:r>
            <w:r w:rsidRPr="00944AD6">
              <w:rPr>
                <w:rFonts w:ascii="Tahoma" w:hAnsi="Tahoma" w:cs="Tahoma"/>
                <w:color w:val="0000FF"/>
                <w:sz w:val="19"/>
                <w:szCs w:val="19"/>
                <w:lang w:val="en-IN"/>
              </w:rPr>
              <w:t>="Horizontal"</w:t>
            </w:r>
            <w:r w:rsidRPr="00944AD6">
              <w:rPr>
                <w:rFonts w:ascii="Tahoma" w:hAnsi="Tahoma" w:cs="Tahoma"/>
                <w:color w:val="FF0000"/>
                <w:sz w:val="19"/>
                <w:szCs w:val="19"/>
                <w:lang w:val="en-IN"/>
              </w:rPr>
              <w:t xml:space="preserve"> Grid.Row</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HorizontalAlignment</w:t>
            </w:r>
            <w:r w:rsidRPr="00944AD6">
              <w:rPr>
                <w:rFonts w:ascii="Tahoma" w:hAnsi="Tahoma" w:cs="Tahoma"/>
                <w:color w:val="0000FF"/>
                <w:sz w:val="19"/>
                <w:szCs w:val="19"/>
                <w:lang w:val="en-IN"/>
              </w:rPr>
              <w:t>="Center"</w:t>
            </w:r>
            <w:r w:rsidRPr="00944AD6">
              <w:rPr>
                <w:rFonts w:ascii="Tahoma" w:hAnsi="Tahoma" w:cs="Tahoma"/>
                <w:color w:val="FF0000"/>
                <w:sz w:val="19"/>
                <w:szCs w:val="19"/>
                <w:lang w:val="en-IN"/>
              </w:rPr>
              <w:t xml:space="preserve"> Margin</w:t>
            </w:r>
            <w:r w:rsidRPr="00944AD6">
              <w:rPr>
                <w:rFonts w:ascii="Tahoma" w:hAnsi="Tahoma" w:cs="Tahoma"/>
                <w:color w:val="0000FF"/>
                <w:sz w:val="19"/>
                <w:szCs w:val="19"/>
                <w:lang w:val="en-IN"/>
              </w:rPr>
              <w:t>="8,0,8,5"</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="301"&gt;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="btnRec"</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="Record"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="btnRec_Click"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="btnPlay"</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="Play"</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="btnPlay_Click"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lastRenderedPageBreak/>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="btnStop"</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="Stop"</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="btnStop_Click"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="btnMoveBackward"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="Back"</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="btnMoveBackward_Click"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="btnMoveForward"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="Forward"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="btnMoveForward_Click"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="btnOpen"</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="Open"</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="btnOpen_Click"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0000FF"/>
                <w:sz w:val="19"/>
                <w:szCs w:val="19"/>
                <w:lang w:val="en-IN"/>
              </w:rPr>
              <w:t>&gt;</w:t>
            </w: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0E199C" w:rsidP="00E92371">
            <w:pPr>
              <w:autoSpaceDE w:val="0"/>
              <w:autoSpaceDN w:val="0"/>
              <w:adjustRightInd w:val="0"/>
              <w:spacing w:after="0"/>
              <w:rPr>
                <w:rFonts w:ascii="Tahoma" w:hAnsi="Tahoma" w:cs="Tahoma"/>
                <w:sz w:val="19"/>
                <w:szCs w:val="19"/>
                <w:lang w:val="en-IN"/>
              </w:rPr>
            </w:pPr>
            <w:r>
              <w:rPr>
                <w:rFonts w:ascii="Tahoma" w:hAnsi="Tahoma" w:cs="Tahoma"/>
                <w:color w:val="0000FF"/>
                <w:sz w:val="19"/>
                <w:szCs w:val="19"/>
                <w:lang w:val="en-IN"/>
              </w:rPr>
              <w:t>package</w:t>
            </w:r>
            <w:r w:rsidR="00AD707E">
              <w:rPr>
                <w:rFonts w:ascii="Tahoma" w:hAnsi="Tahoma" w:cs="Tahoma"/>
                <w:sz w:val="19"/>
                <w:szCs w:val="19"/>
                <w:lang w:val="en-IN"/>
              </w:rPr>
              <w:t xml:space="preserve"> </w:t>
            </w:r>
            <w:r w:rsidR="00876987">
              <w:rPr>
                <w:rFonts w:ascii="Tahoma" w:hAnsi="Tahoma" w:cs="Tahoma"/>
                <w:sz w:val="19"/>
                <w:szCs w:val="19"/>
                <w:lang w:val="en-IN"/>
              </w:rPr>
              <w:t>Hospital</w:t>
            </w:r>
            <w:r w:rsidR="00AD707E" w:rsidRPr="00944AD6">
              <w:rPr>
                <w:rFonts w:ascii="Tahoma" w:hAnsi="Tahoma" w:cs="Tahoma"/>
                <w:sz w:val="19"/>
                <w:szCs w:val="19"/>
                <w:lang w:val="en-IN"/>
              </w:rPr>
              <w:t>Controller</w:t>
            </w:r>
            <w:r w:rsidR="002379CD">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Interaction logic for VideoSurveillance</w:t>
            </w:r>
            <w:r w:rsidR="006616D3">
              <w:rPr>
                <w:rFonts w:ascii="Tahoma" w:hAnsi="Tahoma" w:cs="Tahoma"/>
                <w:color w:val="008000"/>
                <w:sz w:val="19"/>
                <w:szCs w:val="19"/>
                <w:lang w:val="en-IN"/>
              </w:rPr>
              <w:t>.html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w:t>
            </w:r>
            <w:r w:rsidRPr="00944AD6">
              <w:rPr>
                <w:rFonts w:ascii="Tahoma" w:hAnsi="Tahoma" w:cs="Tahoma"/>
                <w:color w:val="0000FF"/>
                <w:sz w:val="19"/>
                <w:szCs w:val="19"/>
                <w:lang w:val="en-IN"/>
              </w:rPr>
              <w:t>partial</w:t>
            </w:r>
            <w:r w:rsidRPr="00944AD6">
              <w:rPr>
                <w:rFonts w:ascii="Tahoma" w:hAnsi="Tahoma" w:cs="Tahoma"/>
                <w:sz w:val="19"/>
                <w:szCs w:val="19"/>
                <w:lang w:val="en-IN"/>
              </w:rPr>
              <w:t xml:space="preserve"> </w:t>
            </w:r>
            <w:r w:rsidRPr="00944AD6">
              <w:rPr>
                <w:rFonts w:ascii="Tahoma" w:hAnsi="Tahoma" w:cs="Tahoma"/>
                <w:color w:val="0000FF"/>
                <w:sz w:val="19"/>
                <w:szCs w:val="19"/>
                <w:lang w:val="en-IN"/>
              </w:rPr>
              <w:t>class</w:t>
            </w:r>
            <w:r w:rsidRPr="00944AD6">
              <w:rPr>
                <w:rFonts w:ascii="Tahoma" w:hAnsi="Tahoma" w:cs="Tahoma"/>
                <w:sz w:val="19"/>
                <w:szCs w:val="19"/>
                <w:lang w:val="en-IN"/>
              </w:rPr>
              <w:t xml:space="preserve"> </w:t>
            </w:r>
            <w:r w:rsidRPr="00944AD6">
              <w:rPr>
                <w:rFonts w:ascii="Tahoma" w:hAnsi="Tahoma" w:cs="Tahoma"/>
                <w:color w:val="2B91AF"/>
                <w:sz w:val="19"/>
                <w:szCs w:val="19"/>
                <w:lang w:val="en-IN"/>
              </w:rPr>
              <w:t>VideoSurveillance</w:t>
            </w:r>
            <w:r w:rsidRPr="00944AD6">
              <w:rPr>
                <w:rFonts w:ascii="Tahoma" w:hAnsi="Tahoma" w:cs="Tahoma"/>
                <w:sz w:val="19"/>
                <w:szCs w:val="19"/>
                <w:lang w:val="en-IN"/>
              </w:rPr>
              <w:t xml:space="preserve"> : </w:t>
            </w:r>
            <w:r w:rsidRPr="00944AD6">
              <w:rPr>
                <w:rFonts w:ascii="Tahoma" w:hAnsi="Tahoma" w:cs="Tahoma"/>
                <w:color w:val="2B91AF"/>
                <w:sz w:val="19"/>
                <w:szCs w:val="19"/>
                <w:lang w:val="en-IN"/>
              </w:rPr>
              <w:t>Window</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InitializeComponent();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btnRec_Click(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IsPlaying(bool)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bool</w:t>
            </w:r>
            <w:r w:rsidRPr="00944AD6">
              <w:rPr>
                <w:rFonts w:ascii="Tahoma" w:hAnsi="Tahoma" w:cs="Tahoma"/>
                <w:sz w:val="19"/>
                <w:szCs w:val="19"/>
                <w:lang w:val="en-IN"/>
              </w:rPr>
              <w:t xml:space="preserve">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btnStop.IsEnabled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btnMoveBackward.IsEnabled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btnMoveForward.IsEnabled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Play and 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btnPlay_Click(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(btnPlay.Content.ToString()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MediaEL.Play();</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"Pause"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else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lastRenderedPageBreak/>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btnStop_Click(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Back and Forward</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btnMoveForward_Click(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btnMoveBackward_Click(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Open Media</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btnOpen_Click(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 xml:space="preserve"> ofd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ofd.Filter = </w:t>
            </w:r>
            <w:r w:rsidRPr="00944AD6">
              <w:rPr>
                <w:rFonts w:ascii="Tahoma" w:hAnsi="Tahoma" w:cs="Tahoma"/>
                <w:color w:val="A31515"/>
                <w:sz w:val="19"/>
                <w:szCs w:val="19"/>
                <w:lang w:val="en-IN"/>
              </w:rPr>
              <w:t>"Video Files (*.wmv)|*.wmv"</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(ofd.ShowDialog()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MediaEL.Source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w:t>
            </w:r>
            <w:r w:rsidRPr="00944AD6">
              <w:rPr>
                <w:rFonts w:ascii="Tahoma" w:hAnsi="Tahoma" w:cs="Tahoma"/>
                <w:color w:val="2B91AF"/>
                <w:sz w:val="19"/>
                <w:szCs w:val="19"/>
                <w:lang w:val="en-IN"/>
              </w:rPr>
              <w:t>Uri</w:t>
            </w:r>
            <w:r w:rsidRPr="00944AD6">
              <w:rPr>
                <w:rFonts w:ascii="Tahoma" w:hAnsi="Tahoma" w:cs="Tahoma"/>
                <w:sz w:val="19"/>
                <w:szCs w:val="19"/>
                <w:lang w:val="en-IN"/>
              </w:rPr>
              <w:t>(ofd.FileName);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spacing w:after="40"/>
              <w:rPr>
                <w:rFonts w:ascii="Tahoma" w:eastAsia="Arial" w:hAnsi="Tahoma" w:cs="Tahoma"/>
                <w:sz w:val="18"/>
                <w:szCs w:val="18"/>
              </w:rPr>
            </w:pPr>
          </w:p>
        </w:tc>
      </w:tr>
    </w:tbl>
    <w:p w:rsidR="00AD707E" w:rsidRPr="00944AD6" w:rsidRDefault="00AD707E" w:rsidP="00E92371">
      <w:pPr>
        <w:rPr>
          <w:rFonts w:ascii="Tahoma" w:eastAsia="Arial" w:hAnsi="Tahoma" w:cs="Tahoma"/>
        </w:rPr>
      </w:pPr>
    </w:p>
    <w:p w:rsidR="00AD707E" w:rsidRPr="002731B6" w:rsidRDefault="00876987" w:rsidP="00E92371">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8667"/>
      </w:tblGrid>
      <w:tr w:rsidR="00AD707E" w:rsidRPr="00944AD6" w:rsidTr="00AA0C75">
        <w:tc>
          <w:tcPr>
            <w:tcW w:w="9576" w:type="dxa"/>
          </w:tcPr>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Storage</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sidR="00876987">
              <w:rPr>
                <w:rFonts w:ascii="Consolas" w:hAnsi="Consolas" w:cs="Consolas"/>
                <w:color w:val="2B91AF"/>
                <w:sz w:val="19"/>
                <w:szCs w:val="19"/>
                <w:lang w:val="en-IN" w:eastAsia="en-IN"/>
              </w:rPr>
              <w:t>Hospital</w:t>
            </w:r>
            <w:r>
              <w:rPr>
                <w:rFonts w:ascii="Consolas" w:hAnsi="Consolas" w:cs="Consolas"/>
                <w:color w:val="2B91AF"/>
                <w:sz w:val="19"/>
                <w:szCs w:val="19"/>
                <w:lang w:val="en-IN" w:eastAsia="en-IN"/>
              </w:rPr>
              <w:t>Storage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database interction data fetching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null</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fetcheUserData()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"Select * from Users;"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_UsersCollection.Clear();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 UsersDataObject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UsersData();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//UsersDataObject.serialNo = msqlReader.GetString("sl_no");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UsersDataObject.UserAdress = msqlReader.GetString(</w:t>
            </w:r>
            <w:r>
              <w:rPr>
                <w:rFonts w:ascii="Consolas" w:hAnsi="Consolas" w:cs="Consolas"/>
                <w:color w:val="A31515"/>
                <w:sz w:val="19"/>
                <w:szCs w:val="19"/>
                <w:lang w:val="en-IN" w:eastAsia="en-IN"/>
              </w:rPr>
              <w:t>"address"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UsersDataObject.phoneNumber = msqlReader.GetString(</w:t>
            </w:r>
            <w:r>
              <w:rPr>
                <w:rFonts w:ascii="Consolas" w:hAnsi="Consolas" w:cs="Consolas"/>
                <w:color w:val="A31515"/>
                <w:sz w:val="19"/>
                <w:szCs w:val="19"/>
                <w:lang w:val="en-IN" w:eastAsia="en-IN"/>
              </w:rPr>
              <w:t>"ph_no"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UsersDataObject.UserName = msqlReader.GetString(</w:t>
            </w:r>
            <w:r>
              <w:rPr>
                <w:rFonts w:ascii="Consolas" w:hAnsi="Consolas" w:cs="Consolas"/>
                <w:color w:val="A31515"/>
                <w:sz w:val="19"/>
                <w:szCs w:val="19"/>
                <w:lang w:val="en-IN" w:eastAsia="en-IN"/>
              </w:rPr>
              <w:t>"User_name"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UsersDataObject.UserVatNo = msqlReader.GetString(</w:t>
            </w:r>
            <w:r>
              <w:rPr>
                <w:rFonts w:ascii="Consolas" w:hAnsi="Consolas" w:cs="Consolas"/>
                <w:color w:val="A31515"/>
                <w:sz w:val="19"/>
                <w:szCs w:val="19"/>
                <w:lang w:val="en-IN" w:eastAsia="en-IN"/>
              </w:rPr>
              <w:t>"vat_no"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UsersDataObject.UserId = msqlReader.GetString(</w:t>
            </w:r>
            <w:r>
              <w:rPr>
                <w:rFonts w:ascii="Consolas" w:hAnsi="Consolas" w:cs="Consolas"/>
                <w:color w:val="A31515"/>
                <w:sz w:val="19"/>
                <w:szCs w:val="19"/>
                <w:lang w:val="en-IN" w:eastAsia="en-IN"/>
              </w:rPr>
              <w:t>"id"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UsersDataObject.UserTurnOver = 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UsersDataObject.UserDue = 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_UsersCollection.Add(UsersDataObject);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//always close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User table update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UpdateUserTable()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reference and initialize it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used by the command 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dbDue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dbTurnOver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//open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cusIdKey = UserInfoTb.SelectedValue.ToString();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cmdStr = </w:t>
            </w:r>
            <w:r>
              <w:rPr>
                <w:rFonts w:ascii="Consolas" w:hAnsi="Consolas" w:cs="Consolas"/>
                <w:color w:val="A31515"/>
                <w:sz w:val="19"/>
                <w:szCs w:val="19"/>
                <w:lang w:val="en-IN" w:eastAsia="en-IN"/>
              </w:rPr>
              <w:t>"SELECT turn_over,due FROM Users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cmdStr;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dbDue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dbTurnOver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//updating the value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totalBilledAmount = CalculateTotalAmount() + CalculateVAT();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newDueDouble = dbDue + totalBilledAmount - </w:t>
            </w:r>
            <w:r>
              <w:rPr>
                <w:rFonts w:ascii="Consolas" w:hAnsi="Consolas" w:cs="Consolas"/>
                <w:color w:val="0000FF"/>
                <w:sz w:val="19"/>
                <w:szCs w:val="19"/>
                <w:lang w:val="en-IN" w:eastAsia="en-IN"/>
              </w:rPr>
              <w:t>double</w:t>
            </w:r>
            <w:r>
              <w:rPr>
                <w:rFonts w:ascii="Consolas" w:hAnsi="Consolas" w:cs="Consolas"/>
                <w:sz w:val="19"/>
                <w:szCs w:val="19"/>
                <w:lang w:val="en-IN" w:eastAsia="en-IN"/>
              </w:rPr>
              <w:t>.Parse(paymentAmountTB.Text);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newDue = newDueDouble.ToString();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newTurnOver = (dbTurnOver + totalBilledAmount).ToString();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"UPDATE Users SET due='"</w:t>
            </w:r>
            <w:r>
              <w:rPr>
                <w:rFonts w:ascii="Consolas" w:hAnsi="Consolas" w:cs="Consolas"/>
                <w:sz w:val="19"/>
                <w:szCs w:val="19"/>
                <w:lang w:val="en-IN" w:eastAsia="en-IN"/>
              </w:rPr>
              <w:t xml:space="preserve"> + newDue + </w:t>
            </w:r>
            <w:r>
              <w:rPr>
                <w:rFonts w:ascii="Consolas" w:hAnsi="Consolas" w:cs="Consolas"/>
                <w:color w:val="A31515"/>
                <w:sz w:val="19"/>
                <w:szCs w:val="19"/>
                <w:lang w:val="en-IN" w:eastAsia="en-IN"/>
              </w:rPr>
              <w:t>"', turn_over='"</w:t>
            </w:r>
            <w:r>
              <w:rPr>
                <w:rFonts w:ascii="Consolas" w:hAnsi="Consolas" w:cs="Consolas"/>
                <w:sz w:val="19"/>
                <w:szCs w:val="19"/>
                <w:lang w:val="en-IN" w:eastAsia="en-IN"/>
              </w:rPr>
              <w:t xml:space="preserve"> + newTurnOver + </w:t>
            </w:r>
            <w:r>
              <w:rPr>
                <w:rFonts w:ascii="Consolas" w:hAnsi="Consolas" w:cs="Consolas"/>
                <w:color w:val="A31515"/>
                <w:sz w:val="19"/>
                <w:szCs w:val="19"/>
                <w:lang w:val="en-IN" w:eastAsia="en-IN"/>
              </w:rPr>
              <w:t>"'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 "</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msqlCommand.ExecuteNonQuery();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uppressAutoHyphens/>
              <w:rPr>
                <w:rFonts w:ascii="Tahoma" w:eastAsia="Arial" w:hAnsi="Tahoma" w:cs="Tahoma"/>
              </w:rPr>
            </w:pPr>
          </w:p>
        </w:tc>
      </w:tr>
    </w:tbl>
    <w:p w:rsidR="00AD707E" w:rsidRPr="00185D1A" w:rsidRDefault="00AD707E"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s.AddNew</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="Add New 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="223"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="596"&gt;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Reg No</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="NameDataTB_PreviewTextInput"&gt;&lt;/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="AddrDataTB_PreviewTextInput"&gt;&lt;/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="phDataTB_PreviewTextInput"&gt;&lt;/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="vatdataTB_PreviewTextInput"&gt;&lt;/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w:t>
            </w:r>
            <w:r w:rsidR="00B379A6">
              <w:rPr>
                <w:rFonts w:ascii="Consolas" w:hAnsi="Consolas" w:cs="Consolas"/>
                <w:sz w:val="19"/>
                <w:szCs w:val="19"/>
                <w:lang w:val="en-IN" w:eastAsia="en-IN"/>
              </w:rPr>
              <w:t>doctor</w:t>
            </w:r>
            <w:r w:rsidR="002C4E1B">
              <w:rPr>
                <w:rFonts w:ascii="Consolas" w:hAnsi="Consolas" w:cs="Consolas"/>
                <w:sz w:val="19"/>
                <w:szCs w:val="19"/>
                <w:lang w:val="en-IN" w:eastAsia="en-IN"/>
              </w:rPr>
              <w:t>s</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AddNew</w:t>
            </w:r>
            <w:r w:rsidR="00B379A6">
              <w:rPr>
                <w:rFonts w:ascii="Consolas" w:hAnsi="Consolas" w:cs="Consolas"/>
                <w:color w:val="008000"/>
                <w:sz w:val="19"/>
                <w:szCs w:val="19"/>
                <w:lang w:val="en-IN" w:eastAsia="en-IN"/>
              </w:rPr>
              <w:t>Doctor</w:t>
            </w:r>
            <w:r>
              <w:rPr>
                <w:rFonts w:ascii="Consolas" w:hAnsi="Consolas" w:cs="Consolas"/>
                <w:color w:val="008000"/>
                <w:sz w:val="19"/>
                <w:szCs w:val="19"/>
                <w:lang w:val="en-IN" w:eastAsia="en-IN"/>
              </w:rPr>
              <w:t>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AddNew</w:t>
            </w:r>
            <w:r w:rsidR="00B379A6">
              <w:rPr>
                <w:rFonts w:ascii="Consolas" w:hAnsi="Consolas" w:cs="Consolas"/>
                <w:color w:val="2B91AF"/>
                <w:sz w:val="19"/>
                <w:szCs w:val="19"/>
                <w:lang w:val="en-IN" w:eastAsia="en-IN"/>
              </w:rPr>
              <w:t>Doctor</w:t>
            </w:r>
            <w:r>
              <w:rPr>
                <w:rFonts w:ascii="Consolas" w:hAnsi="Consolas" w:cs="Consolas"/>
                <w:color w:val="2B91AF"/>
                <w:sz w:val="19"/>
                <w:szCs w:val="19"/>
                <w:lang w:val="en-IN" w:eastAsia="en-IN"/>
              </w:rPr>
              <w:t>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AddNew</w:t>
            </w:r>
            <w:r w:rsidR="00B379A6">
              <w:rPr>
                <w:rFonts w:ascii="Consolas" w:hAnsi="Consolas" w:cs="Consolas"/>
                <w:sz w:val="19"/>
                <w:szCs w:val="19"/>
                <w:lang w:val="en-IN" w:eastAsia="en-IN"/>
              </w:rPr>
              <w:t>Doctor</w:t>
            </w:r>
            <w:r>
              <w:rPr>
                <w:rFonts w:ascii="Consolas" w:hAnsi="Consolas" w:cs="Consolas"/>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validation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onlyAlphabet(</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 |^\t]"</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NameDataTB_PreviewTextInput(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!onlyAlphabet(e.Text);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AddrDataTB_PreviewTextInput(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phDataTB_PreviewTextInput(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vatdataTB_PreviewTextInput(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="HospitalManagementSystem.App"</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StartupUri</w:t>
            </w:r>
            <w:r>
              <w:rPr>
                <w:rFonts w:ascii="Consolas" w:hAnsi="Consolas" w:cs="Consolas"/>
                <w:color w:val="0000FF"/>
                <w:sz w:val="19"/>
                <w:szCs w:val="19"/>
                <w:lang w:val="en-IN" w:eastAsia="en-IN"/>
              </w:rPr>
              <w:t>="HospitalControllerGUI</w:t>
            </w:r>
            <w:r w:rsidR="006616D3">
              <w:rPr>
                <w:rFonts w:ascii="Consolas" w:hAnsi="Consolas" w:cs="Consolas"/>
                <w:color w:val="0000FF"/>
                <w:sz w:val="19"/>
                <w:szCs w:val="19"/>
                <w:lang w:val="en-IN" w:eastAsia="en-IN"/>
              </w:rPr>
              <w:t>.html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="Billing Window"</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="857"</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="864"&gt;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="Date:"&gt;&lt;/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DatePicker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="datePicker"</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w:t>
            </w:r>
            <w:r>
              <w:rPr>
                <w:rFonts w:ascii="Consolas" w:hAnsi="Consolas" w:cs="Consolas"/>
                <w:color w:val="FF0000"/>
                <w:sz w:val="19"/>
                <w:szCs w:val="19"/>
                <w:lang w:val="en-IN" w:eastAsia="en-IN"/>
              </w:rPr>
              <w:t xml:space="preserve"> SelectedDate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x</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Static</w:t>
            </w:r>
            <w:r>
              <w:rPr>
                <w:rFonts w:ascii="Consolas" w:hAnsi="Consolas" w:cs="Consolas"/>
                <w:color w:val="FF0000"/>
                <w:sz w:val="19"/>
                <w:szCs w:val="19"/>
                <w:lang w:val="en-IN" w:eastAsia="en-IN"/>
              </w:rPr>
              <w:t xml:space="preserve"> sys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DateTime</w:t>
            </w:r>
            <w:r>
              <w:rPr>
                <w:rFonts w:ascii="Consolas" w:hAnsi="Consolas" w:cs="Consolas"/>
                <w:color w:val="0000FF"/>
                <w:sz w:val="19"/>
                <w:szCs w:val="19"/>
                <w:lang w:val="en-IN" w:eastAsia="en-IN"/>
              </w:rPr>
              <w:t>.Now}"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="Invoice Number:"&gt;&lt;/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="invoiceNumberTB"</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="Patient"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="PatientSelectBtn"&gt;&lt;/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="Seller"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="PatientInfoTb"</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="57"&gt;</w:t>
            </w:r>
            <w:r>
              <w:rPr>
                <w:rFonts w:ascii="Consolas" w:hAnsi="Consolas" w:cs="Consolas"/>
                <w:color w:val="A31515"/>
                <w:sz w:val="19"/>
                <w:szCs w:val="19"/>
                <w:lang w:val="en-IN" w:eastAsia="en-IN"/>
              </w:rPr>
              <w:t>Patient 001</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="sellerInfoTb"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="160"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="#FFE5E2E2"</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w:t>
            </w:r>
            <w:r>
              <w:rPr>
                <w:rFonts w:ascii="Consolas" w:hAnsi="Consolas" w:cs="Consolas"/>
                <w:color w:val="A31515"/>
                <w:sz w:val="19"/>
                <w:szCs w:val="19"/>
                <w:lang w:val="en-IN" w:eastAsia="en-IN"/>
              </w:rPr>
              <w:t xml:space="preserve">This invoice shows the actual price of the items , decribed in are true and </w:t>
            </w:r>
            <w:r>
              <w:rPr>
                <w:rFonts w:ascii="Consolas" w:hAnsi="Consolas" w:cs="Consolas"/>
                <w:color w:val="A31515"/>
                <w:sz w:val="19"/>
                <w:szCs w:val="19"/>
                <w:lang w:val="en-IN" w:eastAsia="en-IN"/>
              </w:rPr>
              <w:lastRenderedPageBreak/>
              <w:t>correct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Payment Amount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="paymentAmountTB"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0.0</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Declaration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="Right"&gt;</w:t>
            </w:r>
            <w:r>
              <w:rPr>
                <w:rFonts w:ascii="Consolas" w:hAnsi="Consolas" w:cs="Consolas"/>
                <w:color w:val="A31515"/>
                <w:sz w:val="19"/>
                <w:szCs w:val="19"/>
                <w:lang w:val="en-IN" w:eastAsia="en-IN"/>
              </w:rPr>
              <w:t>Authorized Signature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Price in Words: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="calculateTotalBtn"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="Total"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="totalNoOfItems"</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="itemUnit"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="totalAmountLabel"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="VAT"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="calculateVATBtn"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="vatAmount"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="billingItemListView"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ItemsSource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billingCollection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="Sl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serialNo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="Description"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description</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="Quantity"</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quantity</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="VAT"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vat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="Rate"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rate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="180"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amount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BillingWindow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="HospitalManagementSystem.DoctorsBrowser"</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="DoctorsBrowser"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="418"</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="1008"&gt;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doctors"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doctorName</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lastRenderedPageBreak/>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DoctorsBrowser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DoctorsBrowser()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="Employees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="695"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="986"&gt;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employees"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EmployeesBrowser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="HospitalManagementSystem.MainWindow"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="Hospital Controller"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="372"</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="1066"&gt;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="Gray"</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="Login"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="expander1"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Expanded</w:t>
            </w:r>
            <w:r>
              <w:rPr>
                <w:rFonts w:ascii="Consolas" w:hAnsi="Consolas" w:cs="Consolas"/>
                <w:color w:val="0000FF"/>
                <w:sz w:val="19"/>
                <w:szCs w:val="19"/>
                <w:lang w:val="en-IN" w:eastAsia="en-IN"/>
              </w:rPr>
              <w:t>="expander1_Expanded"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="486"</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="476"&gt;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="6"</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="Stretch"</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="Stretch"&gt;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PasswordBox</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PasswordBox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Remember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Hyperlink.Click</w:t>
            </w:r>
            <w:r>
              <w:rPr>
                <w:rFonts w:ascii="Consolas" w:hAnsi="Consolas" w:cs="Consolas"/>
                <w:color w:val="0000FF"/>
                <w:sz w:val="19"/>
                <w:szCs w:val="19"/>
                <w:lang w:val="en-IN" w:eastAsia="en-IN"/>
              </w:rPr>
              <w:t>="Label_Click"&gt;</w:t>
            </w:r>
            <w:r>
              <w:rPr>
                <w:rFonts w:ascii="Consolas" w:hAnsi="Consolas" w:cs="Consolas"/>
                <w:color w:val="A31515"/>
                <w:sz w:val="19"/>
                <w:szCs w:val="19"/>
                <w:lang w:val="en-IN" w:eastAsia="en-IN"/>
              </w:rPr>
              <w:t>Forgot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r>
              <w:rPr>
                <w:rFonts w:ascii="Consolas" w:hAnsi="Consolas" w:cs="Consolas"/>
                <w:color w:val="A31515"/>
                <w:sz w:val="19"/>
                <w:szCs w:val="19"/>
                <w:lang w:val="en-IN" w:eastAsia="en-IN"/>
              </w:rPr>
              <w:t>Login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Print Report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="Button_Click_7"&gt;</w:t>
            </w:r>
            <w:r>
              <w:rPr>
                <w:rFonts w:ascii="Consolas" w:hAnsi="Consolas" w:cs="Consolas"/>
                <w:color w:val="A31515"/>
                <w:sz w:val="19"/>
                <w:szCs w:val="19"/>
                <w:lang w:val="en-IN" w:eastAsia="en-IN"/>
              </w:rPr>
              <w:t>Settings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="Features Access"</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="Right"&gt;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Patients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="Button_Click_5"&gt;</w:t>
            </w:r>
            <w:r>
              <w:rPr>
                <w:rFonts w:ascii="Consolas" w:hAnsi="Consolas" w:cs="Consolas"/>
                <w:color w:val="A31515"/>
                <w:sz w:val="19"/>
                <w:szCs w:val="19"/>
                <w:lang w:val="en-IN" w:eastAsia="en-IN"/>
              </w:rPr>
              <w:t>Doctors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Billing</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Employees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="Button_Click_1"&gt;</w:t>
            </w:r>
            <w:r>
              <w:rPr>
                <w:rFonts w:ascii="Consolas" w:hAnsi="Consolas" w:cs="Consolas"/>
                <w:color w:val="A31515"/>
                <w:sz w:val="19"/>
                <w:szCs w:val="19"/>
                <w:lang w:val="en-IN" w:eastAsia="en-IN"/>
              </w:rPr>
              <w:t>Resources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="Button_Click_2"&gt;</w:t>
            </w:r>
            <w:r>
              <w:rPr>
                <w:rFonts w:ascii="Consolas" w:hAnsi="Consolas" w:cs="Consolas"/>
                <w:color w:val="A31515"/>
                <w:sz w:val="19"/>
                <w:szCs w:val="19"/>
                <w:lang w:val="en-IN" w:eastAsia="en-IN"/>
              </w:rPr>
              <w:t>Instruments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="Button_Click_3"&gt;</w:t>
            </w:r>
            <w:r>
              <w:rPr>
                <w:rFonts w:ascii="Consolas" w:hAnsi="Consolas" w:cs="Consolas"/>
                <w:color w:val="A31515"/>
                <w:sz w:val="19"/>
                <w:szCs w:val="19"/>
                <w:lang w:val="en-IN" w:eastAsia="en-IN"/>
              </w:rPr>
              <w:t>Patient Registration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="Button_Click_4"&gt;</w:t>
            </w:r>
            <w:r>
              <w:rPr>
                <w:rFonts w:ascii="Consolas" w:hAnsi="Consolas" w:cs="Consolas"/>
                <w:color w:val="A31515"/>
                <w:sz w:val="19"/>
                <w:szCs w:val="19"/>
                <w:lang w:val="en-IN" w:eastAsia="en-IN"/>
              </w:rPr>
              <w:t>Video Surveilance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7C1B2D" w:rsidRPr="002B6008" w:rsidRDefault="007C1B2D" w:rsidP="00E92371">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FA07A0"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FA07A0">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MainWindow</w:t>
            </w:r>
            <w:r w:rsidR="006616D3">
              <w:rPr>
                <w:rFonts w:ascii="Consolas" w:hAnsi="Consolas" w:cs="Consolas"/>
                <w:color w:val="008000"/>
                <w:sz w:val="19"/>
                <w:szCs w:val="19"/>
                <w:lang w:val="en-IN" w:eastAsia="en-IN"/>
              </w:rPr>
              <w:t>.html</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MainWindow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MainWindow()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expander1_Expanded(</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pb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Button_Click_2(</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ib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Button_Click_3(</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pr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pr.ShowDialog();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Button_Click_4(</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Button_Click_5(</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db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Button_Click_6(</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bw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bw.ShowDialog();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Label_Click(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Button_Click_7(</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Button_Click_8(</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eb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="Instruments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="494"</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instruments"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="Location"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="Admin"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="Usage"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r>
              <w:rPr>
                <w:rFonts w:ascii="Consolas" w:hAnsi="Consolas" w:cs="Consolas"/>
                <w:color w:val="A31515"/>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InstrumentsBrowser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b/>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 Registration"</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="660"&gt;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Problems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PatientRegistration</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="635"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="1020"&gt;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patients"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="Problems"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="Bill 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Pr="00944AD6" w:rsidRDefault="007C1B2D" w:rsidP="00E92371">
            <w:pPr>
              <w:autoSpaceDE w:val="0"/>
              <w:autoSpaceDN w:val="0"/>
              <w:adjustRightInd w:val="0"/>
              <w:spacing w:after="0" w:line="240" w:lineRule="auto"/>
              <w:rPr>
                <w:rFonts w:ascii="Tahoma" w:eastAsia="Arial" w:hAnsi="Tahoma" w:cs="Tahoma"/>
                <w:sz w:val="18"/>
                <w:szCs w:val="18"/>
              </w:rPr>
            </w:pPr>
            <w:r>
              <w:rPr>
                <w:rFonts w:ascii="Consolas" w:hAnsi="Consolas" w:cs="Consolas"/>
                <w:sz w:val="19"/>
                <w:szCs w:val="19"/>
                <w:lang w:val="en-IN" w:eastAsia="en-IN"/>
              </w:rPr>
              <w:t>}</w:t>
            </w:r>
          </w:p>
        </w:tc>
      </w:tr>
    </w:tbl>
    <w:p w:rsidR="00FB4334" w:rsidRDefault="00FB4334" w:rsidP="00E92371">
      <w:pPr>
        <w:rPr>
          <w:rFonts w:eastAsia="Arial"/>
        </w:rPr>
      </w:pPr>
      <w:bookmarkStart w:id="213" w:name="_Toc289216366"/>
      <w:bookmarkStart w:id="214" w:name="_Toc289216622"/>
    </w:p>
    <w:p w:rsidR="00FB4334" w:rsidRDefault="00FB4334" w:rsidP="00E92371">
      <w:pPr>
        <w:rPr>
          <w:rFonts w:eastAsia="Arial"/>
        </w:rPr>
      </w:pPr>
    </w:p>
    <w:p w:rsidR="00FB4334" w:rsidRDefault="00FB4334" w:rsidP="00E92371">
      <w:pPr>
        <w:rPr>
          <w:rFonts w:eastAsia="Arial"/>
        </w:rPr>
      </w:pPr>
    </w:p>
    <w:p w:rsidR="00FB4334" w:rsidRPr="002B6008" w:rsidRDefault="00FB4334" w:rsidP="00E92371">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FB4334" w:rsidRPr="00944AD6" w:rsidTr="005A48A1">
        <w:trPr>
          <w:trHeight w:val="945"/>
        </w:trPr>
        <w:tc>
          <w:tcPr>
            <w:tcW w:w="9576" w:type="dxa"/>
          </w:tcPr>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package com.hms.client;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javax.ws.rs.core.MediaType;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org.apache.log4j.chainsaw.Main;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com.sun.jersey.api.client.WebResource;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public class RestfulClient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void invokeClient(){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static void main(String[] args)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RestfulClient client= new RestfulClient();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private void addOrUpdateDoctor()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System.out.println(serviceResponse.getStatus());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t>private void findDoctorByID()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System.out.println(serviceResponse.getDoctorInfoList().size());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944AD6" w:rsidRDefault="00FB4334" w:rsidP="00E92371">
            <w:pPr>
              <w:autoSpaceDE w:val="0"/>
              <w:autoSpaceDN w:val="0"/>
              <w:adjustRightInd w:val="0"/>
              <w:spacing w:after="0"/>
              <w:rPr>
                <w:rFonts w:ascii="Tahoma" w:eastAsia="Arial" w:hAnsi="Tahoma" w:cs="Tahoma"/>
                <w:sz w:val="18"/>
                <w:szCs w:val="18"/>
              </w:rPr>
            </w:pPr>
          </w:p>
        </w:tc>
      </w:tr>
    </w:tbl>
    <w:p w:rsidR="00FB4334" w:rsidRDefault="00FB4334" w:rsidP="00E92371">
      <w:pPr>
        <w:spacing w:line="240" w:lineRule="auto"/>
        <w:rPr>
          <w:rFonts w:ascii="Arial" w:eastAsia="Arial" w:hAnsi="Arial" w:cs="Arial"/>
          <w:u w:val="single"/>
        </w:rPr>
      </w:pPr>
    </w:p>
    <w:p w:rsidR="00E75013" w:rsidRDefault="00E75013" w:rsidP="00E92371">
      <w:pPr>
        <w:spacing w:line="240" w:lineRule="auto"/>
        <w:rPr>
          <w:rFonts w:ascii="Arial" w:eastAsia="Arial" w:hAnsi="Arial" w:cs="Arial"/>
          <w:u w:val="single"/>
        </w:rPr>
      </w:pPr>
    </w:p>
    <w:p w:rsidR="00E75013" w:rsidRPr="002B6008" w:rsidRDefault="00E75013" w:rsidP="00E92371">
      <w:pPr>
        <w:rPr>
          <w:rFonts w:eastAsia="Arial"/>
          <w:b/>
        </w:rPr>
      </w:pPr>
      <w:r w:rsidRPr="00E75013">
        <w:rPr>
          <w:rFonts w:eastAsia="Arial"/>
          <w:b/>
        </w:rPr>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ProviderService 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E92371">
      <w:pPr>
        <w:spacing w:line="240" w:lineRule="auto"/>
        <w:rPr>
          <w:rFonts w:ascii="Arial" w:eastAsia="Arial" w:hAnsi="Arial" w:cs="Arial"/>
          <w:u w:val="single"/>
        </w:rPr>
      </w:pPr>
    </w:p>
    <w:p w:rsidR="00E75013" w:rsidRPr="002B6008" w:rsidRDefault="0062040F" w:rsidP="00E92371">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package com.hms.mapper;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java.util.ArrayList;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org.springframework.stereotype.Component;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com.hms.entity.Doctor;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com.hms.model.DoctorInfo;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public class ProviderRequestResponseMapper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 getDoctorEntity(DoctorInfo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 =new 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doc.setIddoctors(doctorInfo.getIddoctors());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doc.setAddress(doctorInfo.getAddress());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doc.setContactNumber(doctorInfo.getContactNumber());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doc.setDoctorRegNumber(doctorInfo.getDoctorRegNumber());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doc.setDoctorSpecialty(doctorInfo.getDoctorSpecialty());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doc.setName(doctorInfo.getName());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List&lt;DoctorInfo&gt; getDoctorInfoList(List&lt;Doctor&gt;  doctorList)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 TODO Auto-generated method stub</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List&lt;DoctorInfo&gt; doctorInfoList=  new ArrayList&lt;DoctorInfo&gt;();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for (int i = 0; i &lt; doctorList.size(); i++)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w:t>
            </w:r>
            <w:r w:rsidRPr="005A48A1">
              <w:rPr>
                <w:rFonts w:ascii="Consolas" w:hAnsi="Consolas" w:cs="Consolas"/>
                <w:sz w:val="19"/>
                <w:szCs w:val="19"/>
                <w:lang w:val="en-IN" w:eastAsia="en-IN"/>
              </w:rPr>
              <w:tab/>
              <w:t>doctorList.get(i);</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doctorInfoList.add(getDoctorInfoFromEntity(doc));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DoctorInfo getDoctorInfoFromEntity(Doctor doc)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 doctorInfo = new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doctorInfo.setAddress(doc.getAddress());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doctorInfo.setContactNumber(doc.getContactNumber());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lastRenderedPageBreak/>
              <w:tab/>
            </w:r>
            <w:r w:rsidRPr="005A48A1">
              <w:rPr>
                <w:rFonts w:ascii="Consolas" w:hAnsi="Consolas" w:cs="Consolas"/>
                <w:sz w:val="19"/>
                <w:szCs w:val="19"/>
                <w:lang w:val="en-IN" w:eastAsia="en-IN"/>
              </w:rPr>
              <w:tab/>
              <w:t>doctorInfo.setDoctorRegNumber(doc.getDoctorRegNumber());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doctorInfo.setDoctorSpecialty(doc.getDoctorSpecialty());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doctorInfo.setName(doc.getName());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doctorInfo.setIddoctors(doc.getIddoctors());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E75013"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@XmlRootElement (name = "DoctorInfo")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DoctorInfo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Integer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setDoctorRegNumber(String 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this.doctorRegNumber =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setDoctorSpecialty(String 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this.doctorSpecialty =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Integer getIddoctors()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setIddoctors(Integer 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this.iddoctors =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Pr>
          <w:rFonts w:eastAsia="Arial"/>
          <w:b/>
        </w:rPr>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lastRenderedPageBreak/>
              <w:t>@XmlRootElement (name = "PatientInfo")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PatientInfo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setGovtPhotoId(String 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this.govtPhotoId =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setPhotoPath(String 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this.photoPath =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Response(){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String getStatus()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List&lt;DoctorInfo&gt; getDoctorInfoList()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92371">
      <w:pPr>
        <w:rPr>
          <w:rFonts w:eastAsia="Arial"/>
          <w:b/>
        </w:rPr>
      </w:pPr>
    </w:p>
    <w:p w:rsidR="00E75013" w:rsidRPr="002B6008" w:rsidRDefault="00C57CC6" w:rsidP="00E92371">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package com.hms.service;</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org.springframework.stereotype.Component;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com.hms.entity.Doctor;</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com.hms.model.Response;</w:t>
            </w: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interface ProviderService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ab/>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addDoctor(DoctorInfo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Response deleteDoctor(DoctorInfo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getDoctorsByAttributes(DoctorInfo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DoctorInfo getDoctorByID(DoctorInfo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E75013"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spacing w:line="240" w:lineRule="auto"/>
        <w:rPr>
          <w:rFonts w:ascii="Arial" w:eastAsia="Arial" w:hAnsi="Arial" w:cs="Arial"/>
          <w:u w:val="single"/>
        </w:rPr>
      </w:pPr>
    </w:p>
    <w:p w:rsidR="00C57CC6" w:rsidRPr="002B6008" w:rsidRDefault="00C57CC6" w:rsidP="00E92371">
      <w:pPr>
        <w:rPr>
          <w:rFonts w:eastAsia="Arial"/>
          <w:b/>
        </w:rPr>
      </w:pPr>
      <w:bookmarkStart w:id="215" w:name="_Toc396602674"/>
      <w:r>
        <w:rPr>
          <w:rFonts w:eastAsia="Arial"/>
          <w:b/>
        </w:rPr>
        <w:t>ProviderServiceImplementation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C57CC6" w:rsidRPr="00944AD6" w:rsidTr="00E92371">
        <w:trPr>
          <w:trHeight w:val="945"/>
        </w:trPr>
        <w:tc>
          <w:tcPr>
            <w:tcW w:w="9576" w:type="dxa"/>
          </w:tcPr>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com.hms.entity.Doctor;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944AD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92371">
      <w:pPr>
        <w:rPr>
          <w:rFonts w:eastAsia="Arial"/>
        </w:rPr>
      </w:pPr>
    </w:p>
    <w:p w:rsidR="00C57CC6" w:rsidRDefault="00C57CC6" w:rsidP="00E92371">
      <w:pPr>
        <w:spacing w:after="0" w:line="240" w:lineRule="auto"/>
        <w:rPr>
          <w:rFonts w:ascii="Cambria" w:eastAsia="Arial" w:hAnsi="Cambria"/>
          <w:b/>
          <w:bCs/>
          <w:i/>
          <w:iCs/>
          <w:sz w:val="32"/>
          <w:szCs w:val="32"/>
          <w:lang w:val="x-none" w:eastAsia="x-none"/>
        </w:rPr>
      </w:pPr>
      <w:r>
        <w:rPr>
          <w:rFonts w:eastAsia="Arial"/>
        </w:rPr>
        <w:br w:type="page"/>
      </w:r>
    </w:p>
    <w:p w:rsidR="00566355" w:rsidRPr="008400E1" w:rsidRDefault="00042E5B" w:rsidP="00E92371">
      <w:pPr>
        <w:pStyle w:val="Heading1"/>
        <w:rPr>
          <w:rFonts w:eastAsia="Arial"/>
        </w:rPr>
      </w:pPr>
      <w:bookmarkStart w:id="216" w:name="_Toc396662760"/>
      <w:r w:rsidRPr="00185D1A">
        <w:rPr>
          <w:rFonts w:eastAsia="Arial"/>
        </w:rPr>
        <w:lastRenderedPageBreak/>
        <w:t>TESTING</w:t>
      </w:r>
      <w:bookmarkStart w:id="217" w:name="_Toc289229211"/>
      <w:bookmarkStart w:id="218" w:name="_Toc304459198"/>
      <w:bookmarkEnd w:id="213"/>
      <w:bookmarkEnd w:id="214"/>
      <w:bookmarkEnd w:id="215"/>
      <w:bookmarkEnd w:id="216"/>
    </w:p>
    <w:p w:rsidR="00132545" w:rsidRPr="00132545" w:rsidRDefault="00D807D3" w:rsidP="00E92371">
      <w:pPr>
        <w:pStyle w:val="Heading2"/>
        <w:rPr>
          <w:rFonts w:eastAsia="Arial"/>
        </w:rPr>
      </w:pPr>
      <w:bookmarkStart w:id="219" w:name="_Toc396602675"/>
      <w:bookmarkStart w:id="220" w:name="_Toc396662761"/>
      <w:r w:rsidRPr="00944AD6">
        <w:rPr>
          <w:rFonts w:eastAsia="Arial"/>
        </w:rPr>
        <w:t>UNIT TESTCASES:</w:t>
      </w:r>
      <w:bookmarkEnd w:id="217"/>
      <w:bookmarkEnd w:id="218"/>
      <w:bookmarkEnd w:id="219"/>
      <w:bookmarkEnd w:id="220"/>
    </w:p>
    <w:tbl>
      <w:tblPr>
        <w:tblpPr w:leftFromText="180" w:rightFromText="180" w:vertAnchor="text" w:tblpY="1"/>
        <w:tblOverlap w:val="never"/>
        <w:tblW w:w="8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690"/>
        <w:gridCol w:w="2618"/>
        <w:gridCol w:w="2891"/>
      </w:tblGrid>
      <w:tr w:rsidR="00D807D3" w:rsidRPr="001933BE" w:rsidTr="00ED5699">
        <w:trPr>
          <w:trHeight w:val="348"/>
        </w:trPr>
        <w:tc>
          <w:tcPr>
            <w:tcW w:w="1254" w:type="dxa"/>
          </w:tcPr>
          <w:p w:rsidR="00D807D3" w:rsidRPr="001933BE" w:rsidRDefault="00D807D3" w:rsidP="00E92371">
            <w:pPr>
              <w:spacing w:after="0" w:line="240" w:lineRule="auto"/>
              <w:rPr>
                <w:rFonts w:eastAsia="Arial"/>
                <w:b/>
              </w:rPr>
            </w:pPr>
            <w:r w:rsidRPr="001933BE">
              <w:rPr>
                <w:rFonts w:eastAsia="Arial"/>
                <w:b/>
              </w:rPr>
              <w:t>Test case Id</w:t>
            </w:r>
          </w:p>
        </w:tc>
        <w:tc>
          <w:tcPr>
            <w:tcW w:w="1690" w:type="dxa"/>
          </w:tcPr>
          <w:p w:rsidR="00D807D3" w:rsidRPr="001933BE" w:rsidRDefault="00D807D3" w:rsidP="00E92371">
            <w:pPr>
              <w:spacing w:after="0" w:line="240" w:lineRule="auto"/>
              <w:rPr>
                <w:rFonts w:eastAsia="Arial"/>
                <w:b/>
              </w:rPr>
            </w:pPr>
            <w:r w:rsidRPr="001933BE">
              <w:rPr>
                <w:rFonts w:eastAsia="Arial"/>
                <w:b/>
              </w:rPr>
              <w:t>Description</w:t>
            </w:r>
          </w:p>
        </w:tc>
        <w:tc>
          <w:tcPr>
            <w:tcW w:w="2618" w:type="dxa"/>
          </w:tcPr>
          <w:p w:rsidR="00D807D3" w:rsidRPr="001933BE" w:rsidRDefault="00D807D3" w:rsidP="00E92371">
            <w:pPr>
              <w:spacing w:after="0" w:line="240" w:lineRule="auto"/>
              <w:rPr>
                <w:rFonts w:eastAsia="Arial"/>
                <w:b/>
              </w:rPr>
            </w:pPr>
            <w:r w:rsidRPr="001933BE">
              <w:rPr>
                <w:rFonts w:eastAsia="Arial"/>
                <w:b/>
              </w:rPr>
              <w:t>Prerequisite</w:t>
            </w:r>
          </w:p>
        </w:tc>
        <w:tc>
          <w:tcPr>
            <w:tcW w:w="2891"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HMS_UT_001</w:t>
            </w:r>
          </w:p>
        </w:tc>
        <w:tc>
          <w:tcPr>
            <w:tcW w:w="1690" w:type="dxa"/>
          </w:tcPr>
          <w:p w:rsidR="00D807D3" w:rsidRPr="001933BE" w:rsidRDefault="00D807D3" w:rsidP="00E92371">
            <w:pPr>
              <w:spacing w:after="0" w:line="240" w:lineRule="auto"/>
              <w:rPr>
                <w:rFonts w:eastAsia="Arial"/>
              </w:rPr>
            </w:pPr>
            <w:r w:rsidRPr="001933BE">
              <w:rPr>
                <w:rFonts w:eastAsia="Arial"/>
              </w:rPr>
              <w:t>Load a 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HMS_UT_002</w:t>
            </w:r>
          </w:p>
        </w:tc>
        <w:tc>
          <w:tcPr>
            <w:tcW w:w="1690" w:type="dxa"/>
          </w:tcPr>
          <w:p w:rsidR="00D807D3" w:rsidRPr="001933BE" w:rsidRDefault="00D807D3" w:rsidP="00E92371">
            <w:pPr>
              <w:spacing w:after="0" w:line="240" w:lineRule="auto"/>
              <w:rPr>
                <w:rFonts w:eastAsia="Arial"/>
              </w:rPr>
            </w:pPr>
            <w:r w:rsidRPr="001933BE">
              <w:rPr>
                <w:rFonts w:eastAsia="Arial"/>
              </w:rPr>
              <w:t>Login as a doctor</w:t>
            </w:r>
          </w:p>
        </w:tc>
        <w:tc>
          <w:tcPr>
            <w:tcW w:w="2618" w:type="dxa"/>
          </w:tcPr>
          <w:p w:rsidR="00D807D3" w:rsidRPr="001933BE" w:rsidRDefault="00D807D3" w:rsidP="00E92371">
            <w:pPr>
              <w:spacing w:after="0" w:line="240" w:lineRule="auto"/>
              <w:rPr>
                <w:rFonts w:eastAsia="Arial"/>
              </w:rPr>
            </w:pPr>
            <w:r w:rsidRPr="001933BE">
              <w:rPr>
                <w:rFonts w:eastAsia="Arial"/>
              </w:rPr>
              <w:t>Valid user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HMS_UT_003</w:t>
            </w:r>
          </w:p>
        </w:tc>
        <w:tc>
          <w:tcPr>
            <w:tcW w:w="1690" w:type="dxa"/>
          </w:tcPr>
          <w:p w:rsidR="00D807D3" w:rsidRPr="001933BE" w:rsidRDefault="00D807D3" w:rsidP="00E92371">
            <w:pPr>
              <w:spacing w:after="0" w:line="240" w:lineRule="auto"/>
              <w:rPr>
                <w:rFonts w:eastAsia="Arial"/>
              </w:rPr>
            </w:pPr>
            <w:r w:rsidRPr="001933BE">
              <w:rPr>
                <w:rFonts w:eastAsia="Arial"/>
              </w:rPr>
              <w:t>Display Image</w:t>
            </w:r>
          </w:p>
        </w:tc>
        <w:tc>
          <w:tcPr>
            <w:tcW w:w="2618" w:type="dxa"/>
          </w:tcPr>
          <w:p w:rsidR="00D807D3" w:rsidRPr="001933BE" w:rsidRDefault="00D807D3" w:rsidP="00E92371">
            <w:pPr>
              <w:spacing w:after="0" w:line="240" w:lineRule="auto"/>
              <w:rPr>
                <w:rFonts w:eastAsia="Arial"/>
              </w:rPr>
            </w:pPr>
            <w:r w:rsidRPr="001933BE">
              <w:rPr>
                <w:rFonts w:eastAsia="Arial"/>
              </w:rPr>
              <w:t>Valid user with Image and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HMS_UT_004</w:t>
            </w:r>
          </w:p>
        </w:tc>
        <w:tc>
          <w:tcPr>
            <w:tcW w:w="1690" w:type="dxa"/>
          </w:tcPr>
          <w:p w:rsidR="00D807D3" w:rsidRPr="001933BE" w:rsidRDefault="00D807D3" w:rsidP="00E92371">
            <w:pPr>
              <w:spacing w:after="0" w:line="240" w:lineRule="auto"/>
              <w:rPr>
                <w:rFonts w:eastAsia="Arial"/>
              </w:rPr>
            </w:pPr>
            <w:r w:rsidRPr="001933BE">
              <w:rPr>
                <w:rFonts w:eastAsia="Arial"/>
              </w:rPr>
              <w:t>Display Video</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HMS_UT_005</w:t>
            </w:r>
          </w:p>
        </w:tc>
        <w:tc>
          <w:tcPr>
            <w:tcW w:w="1690" w:type="dxa"/>
          </w:tcPr>
          <w:p w:rsidR="00D807D3" w:rsidRPr="001933BE" w:rsidRDefault="00D807D3" w:rsidP="00E92371">
            <w:pPr>
              <w:spacing w:after="0" w:line="240" w:lineRule="auto"/>
              <w:rPr>
                <w:rFonts w:eastAsia="Arial"/>
              </w:rPr>
            </w:pPr>
            <w:r w:rsidRPr="001933BE">
              <w:rPr>
                <w:rFonts w:eastAsia="Arial"/>
              </w:rPr>
              <w:t xml:space="preserve">Video Play </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HMS_UT_006</w:t>
            </w:r>
          </w:p>
        </w:tc>
        <w:tc>
          <w:tcPr>
            <w:tcW w:w="1690" w:type="dxa"/>
          </w:tcPr>
          <w:p w:rsidR="00D807D3" w:rsidRPr="001933BE" w:rsidRDefault="00D807D3" w:rsidP="00E92371">
            <w:pPr>
              <w:spacing w:after="0" w:line="240" w:lineRule="auto"/>
              <w:rPr>
                <w:rFonts w:eastAsia="Arial"/>
              </w:rPr>
            </w:pPr>
            <w:r w:rsidRPr="001933BE">
              <w:rPr>
                <w:rFonts w:eastAsia="Arial"/>
              </w:rPr>
              <w:t>Video Pause</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HMS_UT_007</w:t>
            </w:r>
          </w:p>
        </w:tc>
        <w:tc>
          <w:tcPr>
            <w:tcW w:w="1690" w:type="dxa"/>
          </w:tcPr>
          <w:p w:rsidR="00D807D3" w:rsidRPr="001933BE" w:rsidRDefault="00D807D3" w:rsidP="00E92371">
            <w:pPr>
              <w:spacing w:after="0" w:line="240" w:lineRule="auto"/>
              <w:rPr>
                <w:rFonts w:eastAsia="Arial"/>
              </w:rPr>
            </w:pPr>
            <w:r w:rsidRPr="001933BE">
              <w:rPr>
                <w:rFonts w:eastAsia="Arial"/>
              </w:rPr>
              <w:t>Video Stop</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stop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HMS_UT_008</w:t>
            </w:r>
          </w:p>
        </w:tc>
        <w:tc>
          <w:tcPr>
            <w:tcW w:w="1690" w:type="dxa"/>
          </w:tcPr>
          <w:p w:rsidR="00D807D3" w:rsidRPr="001933BE" w:rsidRDefault="00D807D3" w:rsidP="00E92371">
            <w:pPr>
              <w:spacing w:after="0" w:line="240" w:lineRule="auto"/>
              <w:rPr>
                <w:rFonts w:eastAsia="Arial"/>
              </w:rPr>
            </w:pPr>
            <w:r w:rsidRPr="001933BE">
              <w:rPr>
                <w:rFonts w:eastAsia="Arial"/>
              </w:rPr>
              <w:t>Video Fast Forward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fast forward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HMS_UT_009</w:t>
            </w:r>
          </w:p>
        </w:tc>
        <w:tc>
          <w:tcPr>
            <w:tcW w:w="1690" w:type="dxa"/>
          </w:tcPr>
          <w:p w:rsidR="00D807D3" w:rsidRPr="001933BE" w:rsidRDefault="00D807D3" w:rsidP="00E92371">
            <w:pPr>
              <w:spacing w:after="0" w:line="240" w:lineRule="auto"/>
              <w:rPr>
                <w:rFonts w:eastAsia="Arial"/>
              </w:rPr>
            </w:pPr>
            <w:r w:rsidRPr="001933BE">
              <w:rPr>
                <w:rFonts w:eastAsia="Arial"/>
              </w:rPr>
              <w:t>Video Rewind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back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HMS_UT_010</w:t>
            </w:r>
          </w:p>
        </w:tc>
        <w:tc>
          <w:tcPr>
            <w:tcW w:w="1690" w:type="dxa"/>
          </w:tcPr>
          <w:p w:rsidR="00D807D3" w:rsidRPr="001933BE" w:rsidRDefault="00D807D3" w:rsidP="00E92371">
            <w:pPr>
              <w:spacing w:after="0" w:line="240" w:lineRule="auto"/>
              <w:rPr>
                <w:rFonts w:eastAsia="Arial"/>
              </w:rPr>
            </w:pPr>
            <w:r w:rsidRPr="001933BE">
              <w:rPr>
                <w:rFonts w:eastAsia="Arial"/>
              </w:rPr>
              <w:t>Video Open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open button </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HMS_UT_011</w:t>
            </w:r>
          </w:p>
        </w:tc>
        <w:tc>
          <w:tcPr>
            <w:tcW w:w="1690" w:type="dxa"/>
          </w:tcPr>
          <w:p w:rsidR="00D807D3" w:rsidRPr="001933BE" w:rsidRDefault="00A75116" w:rsidP="00E92371">
            <w:pPr>
              <w:spacing w:after="0" w:line="240" w:lineRule="auto"/>
              <w:rPr>
                <w:rFonts w:eastAsia="Arial"/>
              </w:rPr>
            </w:pPr>
            <w:r w:rsidRPr="001933BE">
              <w:rPr>
                <w:rFonts w:eastAsia="Arial"/>
              </w:rPr>
              <w:t xml:space="preserve">Display Online </w:t>
            </w:r>
            <w:r w:rsidR="00D807D3" w:rsidRPr="001933BE">
              <w:rPr>
                <w:rFonts w:eastAsia="Arial"/>
              </w:rPr>
              <w:t>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online button (Online prescription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HMS_UT_013</w:t>
            </w:r>
          </w:p>
        </w:tc>
        <w:tc>
          <w:tcPr>
            <w:tcW w:w="1690" w:type="dxa"/>
          </w:tcPr>
          <w:p w:rsidR="00D807D3" w:rsidRPr="001933BE" w:rsidRDefault="00D807D3" w:rsidP="00E92371">
            <w:pPr>
              <w:spacing w:after="0" w:line="240" w:lineRule="auto"/>
              <w:rPr>
                <w:rFonts w:eastAsia="Arial"/>
              </w:rPr>
            </w:pPr>
            <w:r w:rsidRPr="001933BE">
              <w:rPr>
                <w:rFonts w:eastAsia="Arial"/>
              </w:rPr>
              <w:t>Go to Online prescription Link</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buy button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HMS_UT_014</w:t>
            </w:r>
          </w:p>
        </w:tc>
        <w:tc>
          <w:tcPr>
            <w:tcW w:w="1690" w:type="dxa"/>
          </w:tcPr>
          <w:p w:rsidR="00D807D3" w:rsidRPr="001933BE" w:rsidRDefault="00D807D3" w:rsidP="00E92371">
            <w:pPr>
              <w:spacing w:after="0" w:line="240" w:lineRule="auto"/>
              <w:rPr>
                <w:rFonts w:eastAsia="Arial"/>
              </w:rPr>
            </w:pPr>
            <w:r w:rsidRPr="001933BE">
              <w:rPr>
                <w:rFonts w:eastAsia="Arial"/>
              </w:rPr>
              <w:t>Sound On/Off</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sound on/off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HMS_UT_015</w:t>
            </w:r>
          </w:p>
        </w:tc>
        <w:tc>
          <w:tcPr>
            <w:tcW w:w="1690" w:type="dxa"/>
          </w:tcPr>
          <w:p w:rsidR="00D807D3" w:rsidRPr="001933BE" w:rsidRDefault="00D807D3" w:rsidP="00E92371">
            <w:pPr>
              <w:spacing w:after="0" w:line="240" w:lineRule="auto"/>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HMS_UT_016</w:t>
            </w:r>
          </w:p>
        </w:tc>
        <w:tc>
          <w:tcPr>
            <w:tcW w:w="1690" w:type="dxa"/>
          </w:tcPr>
          <w:p w:rsidR="00D807D3" w:rsidRPr="001933BE" w:rsidRDefault="00D807D3" w:rsidP="00E92371">
            <w:pPr>
              <w:spacing w:after="0" w:line="240" w:lineRule="auto"/>
              <w:rPr>
                <w:rFonts w:eastAsia="Arial"/>
              </w:rPr>
            </w:pPr>
            <w:r w:rsidRPr="001933BE">
              <w:rPr>
                <w:rFonts w:eastAsia="Arial"/>
              </w:rPr>
              <w:t>Menu items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menubar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HMS_UT_017</w:t>
            </w:r>
          </w:p>
        </w:tc>
        <w:tc>
          <w:tcPr>
            <w:tcW w:w="1690" w:type="dxa"/>
          </w:tcPr>
          <w:p w:rsidR="00D807D3" w:rsidRPr="001933BE" w:rsidRDefault="00D807D3" w:rsidP="00E92371">
            <w:pPr>
              <w:spacing w:after="0" w:line="240" w:lineRule="auto"/>
              <w:rPr>
                <w:rFonts w:eastAsia="Arial"/>
              </w:rPr>
            </w:pPr>
            <w:r w:rsidRPr="001933BE">
              <w:rPr>
                <w:rFonts w:eastAsia="Arial"/>
              </w:rPr>
              <w:t>Toolbar item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HMS_UT_018</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HMS_UT_019</w:t>
            </w:r>
          </w:p>
        </w:tc>
        <w:tc>
          <w:tcPr>
            <w:tcW w:w="1690" w:type="dxa"/>
          </w:tcPr>
          <w:p w:rsidR="00D807D3" w:rsidRPr="001933BE" w:rsidRDefault="00D807D3" w:rsidP="00E92371">
            <w:pPr>
              <w:spacing w:after="0" w:line="240" w:lineRule="auto"/>
              <w:rPr>
                <w:rFonts w:eastAsia="Arial"/>
              </w:rPr>
            </w:pPr>
            <w:r w:rsidRPr="001933BE">
              <w:rPr>
                <w:rFonts w:eastAsia="Arial"/>
              </w:rPr>
              <w:t>Login as a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HMS_UT_020</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toolbar and register </w:t>
            </w:r>
            <w:r w:rsidRPr="001933BE">
              <w:rPr>
                <w:rFonts w:eastAsia="Arial"/>
              </w:rPr>
              <w:lastRenderedPageBreak/>
              <w:t>buttons(create an account) at admin section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lastRenderedPageBreak/>
              <w:t>HMS_UT_021</w:t>
            </w:r>
          </w:p>
        </w:tc>
        <w:tc>
          <w:tcPr>
            <w:tcW w:w="1690" w:type="dxa"/>
          </w:tcPr>
          <w:p w:rsidR="00D807D3" w:rsidRPr="001933BE" w:rsidRDefault="00D807D3" w:rsidP="00E92371">
            <w:pPr>
              <w:spacing w:after="0" w:line="240" w:lineRule="auto"/>
              <w:rPr>
                <w:rFonts w:eastAsia="Arial"/>
              </w:rPr>
            </w:pPr>
            <w:r w:rsidRPr="001933BE">
              <w:rPr>
                <w:rFonts w:eastAsia="Arial"/>
              </w:rPr>
              <w:t xml:space="preserve">Membership card issuing </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HMS_UT_022</w:t>
            </w:r>
          </w:p>
        </w:tc>
        <w:tc>
          <w:tcPr>
            <w:tcW w:w="1690" w:type="dxa"/>
          </w:tcPr>
          <w:p w:rsidR="00D807D3" w:rsidRPr="001933BE" w:rsidRDefault="00D807D3" w:rsidP="00E92371">
            <w:pPr>
              <w:spacing w:after="0" w:line="240" w:lineRule="auto"/>
              <w:rPr>
                <w:rFonts w:eastAsia="Arial"/>
              </w:rPr>
            </w:pPr>
            <w:r w:rsidRPr="001933BE">
              <w:rPr>
                <w:rFonts w:eastAsia="Arial"/>
              </w:rPr>
              <w:t>Check Data Usages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Data Usage toolbar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HMS_UT_023</w:t>
            </w:r>
          </w:p>
        </w:tc>
        <w:tc>
          <w:tcPr>
            <w:tcW w:w="1690" w:type="dxa"/>
          </w:tcPr>
          <w:p w:rsidR="00D807D3" w:rsidRPr="001933BE" w:rsidRDefault="00D807D3" w:rsidP="00E92371">
            <w:pPr>
              <w:spacing w:after="0" w:line="240" w:lineRule="auto"/>
              <w:rPr>
                <w:rFonts w:eastAsia="Arial"/>
              </w:rPr>
            </w:pPr>
            <w:r w:rsidRPr="001933BE">
              <w:rPr>
                <w:rFonts w:eastAsia="Arial"/>
              </w:rPr>
              <w:t>Print report from Local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print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HMS_UT_024</w:t>
            </w:r>
          </w:p>
        </w:tc>
        <w:tc>
          <w:tcPr>
            <w:tcW w:w="1690" w:type="dxa"/>
          </w:tcPr>
          <w:p w:rsidR="00D807D3" w:rsidRPr="001933BE" w:rsidRDefault="00D807D3" w:rsidP="00E92371">
            <w:pPr>
              <w:spacing w:after="0" w:line="240" w:lineRule="auto"/>
              <w:rPr>
                <w:rFonts w:eastAsia="Arial"/>
              </w:rPr>
            </w:pPr>
            <w:r w:rsidRPr="001933BE">
              <w:rPr>
                <w:rFonts w:eastAsia="Arial"/>
              </w:rPr>
              <w:t>Print report from Central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print button from central machine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HMS_UT_025</w:t>
            </w:r>
          </w:p>
        </w:tc>
        <w:tc>
          <w:tcPr>
            <w:tcW w:w="1690" w:type="dxa"/>
          </w:tcPr>
          <w:p w:rsidR="00D807D3" w:rsidRPr="001933BE" w:rsidRDefault="00D807D3" w:rsidP="00E92371">
            <w:pPr>
              <w:spacing w:after="0" w:line="240" w:lineRule="auto"/>
              <w:rPr>
                <w:rFonts w:eastAsia="Arial"/>
              </w:rPr>
            </w:pPr>
            <w:r w:rsidRPr="001933BE">
              <w:rPr>
                <w:rFonts w:eastAsia="Arial"/>
              </w:rPr>
              <w:t>Check availability information</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navigation menu</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HMS_UT_026</w:t>
            </w:r>
          </w:p>
        </w:tc>
        <w:tc>
          <w:tcPr>
            <w:tcW w:w="1690" w:type="dxa"/>
          </w:tcPr>
          <w:p w:rsidR="00D807D3" w:rsidRPr="001933BE" w:rsidRDefault="00D807D3" w:rsidP="00E92371">
            <w:pPr>
              <w:spacing w:after="0" w:line="240" w:lineRule="auto"/>
              <w:rPr>
                <w:rFonts w:eastAsia="Arial"/>
              </w:rPr>
            </w:pPr>
            <w:r w:rsidRPr="001933BE">
              <w:rPr>
                <w:rFonts w:eastAsia="Arial"/>
              </w:rPr>
              <w:t>Search a item</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HMS_UT_027</w:t>
            </w:r>
          </w:p>
        </w:tc>
        <w:tc>
          <w:tcPr>
            <w:tcW w:w="1690" w:type="dxa"/>
          </w:tcPr>
          <w:p w:rsidR="00D807D3" w:rsidRPr="001933BE" w:rsidRDefault="00D807D3" w:rsidP="00E92371">
            <w:pPr>
              <w:spacing w:after="0" w:line="240" w:lineRule="auto"/>
              <w:rPr>
                <w:rFonts w:eastAsia="Arial"/>
              </w:rPr>
            </w:pPr>
            <w:r w:rsidRPr="001933BE">
              <w:rPr>
                <w:rFonts w:eastAsia="Arial"/>
              </w:rPr>
              <w:t>Arrangement of searching items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bl>
    <w:p w:rsidR="00D807D3" w:rsidRPr="00944AD6" w:rsidRDefault="00D807D3" w:rsidP="00E92371">
      <w:pPr>
        <w:rPr>
          <w:rFonts w:ascii="Tahoma" w:eastAsia="Arial" w:hAnsi="Tahoma" w:cs="Tahoma"/>
        </w:rPr>
      </w:pPr>
    </w:p>
    <w:p w:rsidR="009D2732" w:rsidRDefault="009D2732" w:rsidP="00E92371">
      <w:pPr>
        <w:rPr>
          <w:rFonts w:eastAsia="Arial"/>
        </w:rPr>
      </w:pPr>
      <w:bookmarkStart w:id="221" w:name="_Toc289229212"/>
      <w:bookmarkStart w:id="222" w:name="_Toc304459199"/>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D807D3" w:rsidRPr="00944AD6" w:rsidRDefault="00D807D3" w:rsidP="00E92371">
      <w:pPr>
        <w:pStyle w:val="Heading2"/>
        <w:rPr>
          <w:rFonts w:eastAsia="Arial"/>
        </w:rPr>
      </w:pPr>
      <w:bookmarkStart w:id="223" w:name="_Toc396602676"/>
      <w:bookmarkStart w:id="224" w:name="_Toc396662762"/>
      <w:r w:rsidRPr="00944AD6">
        <w:rPr>
          <w:rFonts w:eastAsia="Arial"/>
        </w:rPr>
        <w:t>INTEGRATION TESTCASES:</w:t>
      </w:r>
      <w:bookmarkEnd w:id="221"/>
      <w:bookmarkEnd w:id="222"/>
      <w:bookmarkEnd w:id="223"/>
      <w:bookmarkEnd w:id="224"/>
    </w:p>
    <w:tbl>
      <w:tblPr>
        <w:tblW w:w="7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936"/>
        <w:gridCol w:w="1608"/>
        <w:gridCol w:w="3022"/>
      </w:tblGrid>
      <w:tr w:rsidR="00D807D3" w:rsidRPr="001933BE" w:rsidTr="00ED5699">
        <w:trPr>
          <w:trHeight w:val="787"/>
        </w:trPr>
        <w:tc>
          <w:tcPr>
            <w:tcW w:w="1127" w:type="dxa"/>
          </w:tcPr>
          <w:p w:rsidR="00D807D3" w:rsidRPr="001933BE" w:rsidRDefault="00D807D3" w:rsidP="00E92371">
            <w:pPr>
              <w:spacing w:after="0" w:line="240" w:lineRule="auto"/>
              <w:rPr>
                <w:rFonts w:eastAsia="Arial"/>
                <w:b/>
              </w:rPr>
            </w:pPr>
            <w:r w:rsidRPr="001933BE">
              <w:rPr>
                <w:rFonts w:eastAsia="Arial"/>
                <w:b/>
              </w:rPr>
              <w:t>Test case Id</w:t>
            </w:r>
          </w:p>
        </w:tc>
        <w:tc>
          <w:tcPr>
            <w:tcW w:w="1975" w:type="dxa"/>
          </w:tcPr>
          <w:p w:rsidR="00D807D3" w:rsidRPr="001933BE" w:rsidRDefault="00D807D3" w:rsidP="00E92371">
            <w:pPr>
              <w:spacing w:after="0" w:line="240" w:lineRule="auto"/>
              <w:rPr>
                <w:rFonts w:eastAsia="Arial"/>
                <w:b/>
              </w:rPr>
            </w:pPr>
            <w:r w:rsidRPr="001933BE">
              <w:rPr>
                <w:rFonts w:eastAsia="Arial"/>
                <w:b/>
              </w:rPr>
              <w:t>Description</w:t>
            </w:r>
          </w:p>
        </w:tc>
        <w:tc>
          <w:tcPr>
            <w:tcW w:w="1633" w:type="dxa"/>
          </w:tcPr>
          <w:p w:rsidR="00D807D3" w:rsidRPr="001933BE" w:rsidRDefault="00D807D3" w:rsidP="00E92371">
            <w:pPr>
              <w:spacing w:after="0" w:line="240" w:lineRule="auto"/>
              <w:rPr>
                <w:rFonts w:eastAsia="Arial"/>
                <w:b/>
              </w:rPr>
            </w:pPr>
            <w:r w:rsidRPr="001933BE">
              <w:rPr>
                <w:rFonts w:eastAsia="Arial"/>
                <w:b/>
              </w:rPr>
              <w:t>Prerequisite</w:t>
            </w:r>
          </w:p>
        </w:tc>
        <w:tc>
          <w:tcPr>
            <w:tcW w:w="3190"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HMS_IT_001</w:t>
            </w:r>
          </w:p>
        </w:tc>
        <w:tc>
          <w:tcPr>
            <w:tcW w:w="1975" w:type="dxa"/>
          </w:tcPr>
          <w:p w:rsidR="00D807D3" w:rsidRPr="001933BE" w:rsidRDefault="00D807D3" w:rsidP="00E92371">
            <w:pPr>
              <w:spacing w:after="0" w:line="240" w:lineRule="auto"/>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and a valid and </w:t>
            </w:r>
            <w:r w:rsidR="00566355" w:rsidRPr="001933BE">
              <w:rPr>
                <w:rFonts w:eastAsia="Arial"/>
              </w:rPr>
              <w:t>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HMS_IT_002</w:t>
            </w:r>
          </w:p>
        </w:tc>
        <w:tc>
          <w:tcPr>
            <w:tcW w:w="1975" w:type="dxa"/>
          </w:tcPr>
          <w:p w:rsidR="00D807D3" w:rsidRPr="001933BE" w:rsidRDefault="00D807D3" w:rsidP="00E92371">
            <w:pPr>
              <w:spacing w:after="0" w:line="240" w:lineRule="auto"/>
              <w:rPr>
                <w:rFonts w:eastAsia="Arial"/>
              </w:rPr>
            </w:pPr>
            <w:r w:rsidRPr="001933BE">
              <w:rPr>
                <w:rFonts w:eastAsia="Arial"/>
              </w:rPr>
              <w:t>Run a Saved 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 and click on open button to browse the saved prescription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HMS_IT_003</w:t>
            </w:r>
          </w:p>
        </w:tc>
        <w:tc>
          <w:tcPr>
            <w:tcW w:w="1975" w:type="dxa"/>
          </w:tcPr>
          <w:p w:rsidR="00D807D3" w:rsidRPr="001933BE" w:rsidRDefault="00D807D3" w:rsidP="00E92371">
            <w:pPr>
              <w:spacing w:after="0" w:line="240" w:lineRule="auto"/>
              <w:rPr>
                <w:rFonts w:eastAsia="Arial"/>
              </w:rPr>
            </w:pPr>
            <w:r w:rsidRPr="001933BE">
              <w:rPr>
                <w:rFonts w:eastAsia="Arial"/>
              </w:rPr>
              <w:t xml:space="preserve">Run a downloaded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Download a prescription from online store.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lastRenderedPageBreak/>
              <w:t>HMS_IT_004</w:t>
            </w:r>
          </w:p>
        </w:tc>
        <w:tc>
          <w:tcPr>
            <w:tcW w:w="1975" w:type="dxa"/>
          </w:tcPr>
          <w:p w:rsidR="00D807D3" w:rsidRPr="001933BE" w:rsidRDefault="00D807D3" w:rsidP="00E92371">
            <w:pPr>
              <w:spacing w:after="0" w:line="240" w:lineRule="auto"/>
              <w:rPr>
                <w:rFonts w:eastAsia="Arial"/>
              </w:rPr>
            </w:pPr>
            <w:r w:rsidRPr="001933BE">
              <w:rPr>
                <w:rFonts w:eastAsia="Arial"/>
              </w:rPr>
              <w:t>Check the installer</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HMS_IT_005</w:t>
            </w:r>
          </w:p>
        </w:tc>
        <w:tc>
          <w:tcPr>
            <w:tcW w:w="1975" w:type="dxa"/>
          </w:tcPr>
          <w:p w:rsidR="00D807D3" w:rsidRPr="001933BE" w:rsidRDefault="00D807D3" w:rsidP="00E92371">
            <w:pPr>
              <w:spacing w:after="0" w:line="240" w:lineRule="auto"/>
              <w:rPr>
                <w:rFonts w:eastAsia="Arial"/>
              </w:rPr>
            </w:pPr>
            <w:r w:rsidRPr="001933BE">
              <w:rPr>
                <w:rFonts w:eastAsia="Arial"/>
              </w:rPr>
              <w:t>Track resource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ID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HMS_IT_006</w:t>
            </w:r>
          </w:p>
        </w:tc>
        <w:tc>
          <w:tcPr>
            <w:tcW w:w="1975" w:type="dxa"/>
          </w:tcPr>
          <w:p w:rsidR="00D807D3" w:rsidRPr="001933BE" w:rsidRDefault="00D807D3" w:rsidP="00E92371">
            <w:pPr>
              <w:spacing w:after="0" w:line="240" w:lineRule="auto"/>
              <w:rPr>
                <w:rFonts w:eastAsia="Arial"/>
              </w:rPr>
            </w:pPr>
            <w:r w:rsidRPr="001933BE">
              <w:rPr>
                <w:rFonts w:eastAsia="Arial"/>
              </w:rPr>
              <w:t>Check membership</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 xml:space="preserve">And logged in as a valid user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HMS_IT_007</w:t>
            </w:r>
          </w:p>
        </w:tc>
        <w:tc>
          <w:tcPr>
            <w:tcW w:w="1975" w:type="dxa"/>
          </w:tcPr>
          <w:p w:rsidR="00D807D3" w:rsidRPr="001933BE" w:rsidRDefault="00D807D3" w:rsidP="00E92371">
            <w:pPr>
              <w:spacing w:after="0" w:line="240" w:lineRule="auto"/>
              <w:rPr>
                <w:rFonts w:eastAsia="Arial"/>
              </w:rPr>
            </w:pPr>
            <w:r w:rsidRPr="001933BE">
              <w:rPr>
                <w:rFonts w:eastAsia="Arial"/>
              </w:rPr>
              <w:t>Check admin authentication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admin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HMS_IT_008</w:t>
            </w:r>
          </w:p>
        </w:tc>
        <w:tc>
          <w:tcPr>
            <w:tcW w:w="1975" w:type="dxa"/>
          </w:tcPr>
          <w:p w:rsidR="00D807D3" w:rsidRPr="001933BE" w:rsidRDefault="00D807D3" w:rsidP="00E92371">
            <w:pPr>
              <w:spacing w:after="0" w:line="240" w:lineRule="auto"/>
              <w:rPr>
                <w:rFonts w:eastAsia="Arial"/>
              </w:rPr>
            </w:pPr>
            <w:r w:rsidRPr="001933BE">
              <w:rPr>
                <w:rFonts w:eastAsia="Arial"/>
              </w:rPr>
              <w:t>Local machine connectivity with central machine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HMS_IT_009</w:t>
            </w:r>
          </w:p>
        </w:tc>
        <w:tc>
          <w:tcPr>
            <w:tcW w:w="1975" w:type="dxa"/>
          </w:tcPr>
          <w:p w:rsidR="00D807D3" w:rsidRPr="001933BE" w:rsidRDefault="00D807D3" w:rsidP="00E92371">
            <w:pPr>
              <w:spacing w:after="0" w:line="240" w:lineRule="auto"/>
              <w:rPr>
                <w:rFonts w:eastAsia="Arial"/>
              </w:rPr>
            </w:pPr>
            <w:r w:rsidRPr="001933BE">
              <w:rPr>
                <w:rFonts w:eastAsia="Arial"/>
              </w:rPr>
              <w:t>Check data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 and Data usage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HMS_IT_010</w:t>
            </w:r>
          </w:p>
        </w:tc>
        <w:tc>
          <w:tcPr>
            <w:tcW w:w="1975" w:type="dxa"/>
          </w:tcPr>
          <w:p w:rsidR="00D807D3" w:rsidRPr="001933BE" w:rsidRDefault="00D807D3" w:rsidP="00E92371">
            <w:pPr>
              <w:spacing w:after="0" w:line="240" w:lineRule="auto"/>
              <w:rPr>
                <w:rFonts w:eastAsia="Arial"/>
              </w:rPr>
            </w:pPr>
            <w:r w:rsidRPr="001933BE">
              <w:rPr>
                <w:rFonts w:eastAsia="Arial"/>
              </w:rPr>
              <w:t xml:space="preserve">Search an user or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user</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 menu</w:t>
            </w:r>
          </w:p>
        </w:tc>
      </w:tr>
    </w:tbl>
    <w:p w:rsidR="00D807D3" w:rsidRDefault="00D807D3" w:rsidP="00E92371">
      <w:pPr>
        <w:spacing w:after="0" w:line="240" w:lineRule="auto"/>
        <w:rPr>
          <w:rFonts w:ascii="Tahoma" w:eastAsia="Arial" w:hAnsi="Tahoma" w:cs="Tahoma"/>
        </w:rPr>
      </w:pPr>
    </w:p>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25" w:name="_Toc289229213"/>
      <w:bookmarkStart w:id="226" w:name="_Toc304459200"/>
      <w:bookmarkStart w:id="227" w:name="_Toc396602677"/>
      <w:bookmarkStart w:id="228" w:name="_Toc396662763"/>
      <w:r w:rsidRPr="00944AD6">
        <w:rPr>
          <w:rFonts w:eastAsia="Arial"/>
        </w:rPr>
        <w:t>SYSTEM TESTCASES:</w:t>
      </w:r>
      <w:bookmarkEnd w:id="225"/>
      <w:bookmarkEnd w:id="226"/>
      <w:bookmarkEnd w:id="227"/>
      <w:bookmarkEnd w:id="228"/>
    </w:p>
    <w:tbl>
      <w:tblPr>
        <w:tblW w:w="811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960"/>
        <w:gridCol w:w="1648"/>
        <w:gridCol w:w="3104"/>
      </w:tblGrid>
      <w:tr w:rsidR="00D807D3" w:rsidRPr="00944AD6" w:rsidTr="00ED5699">
        <w:trPr>
          <w:trHeight w:val="785"/>
        </w:trPr>
        <w:tc>
          <w:tcPr>
            <w:tcW w:w="1193" w:type="dxa"/>
          </w:tcPr>
          <w:p w:rsidR="00D807D3" w:rsidRPr="008420FA" w:rsidRDefault="00D807D3" w:rsidP="00E92371">
            <w:pPr>
              <w:spacing w:after="0" w:line="240" w:lineRule="auto"/>
              <w:rPr>
                <w:rFonts w:eastAsia="Arial"/>
                <w:b/>
              </w:rPr>
            </w:pPr>
            <w:r w:rsidRPr="008420FA">
              <w:rPr>
                <w:rFonts w:eastAsia="Arial"/>
                <w:b/>
              </w:rPr>
              <w:t>Test case Id</w:t>
            </w:r>
          </w:p>
        </w:tc>
        <w:tc>
          <w:tcPr>
            <w:tcW w:w="2012" w:type="dxa"/>
          </w:tcPr>
          <w:p w:rsidR="00D807D3" w:rsidRPr="008420FA" w:rsidRDefault="00D807D3" w:rsidP="00E92371">
            <w:pPr>
              <w:spacing w:after="0" w:line="240" w:lineRule="auto"/>
              <w:rPr>
                <w:rFonts w:eastAsia="Arial"/>
                <w:b/>
              </w:rPr>
            </w:pPr>
            <w:r w:rsidRPr="008420FA">
              <w:rPr>
                <w:rFonts w:eastAsia="Arial"/>
                <w:b/>
              </w:rPr>
              <w:t>Description</w:t>
            </w:r>
          </w:p>
        </w:tc>
        <w:tc>
          <w:tcPr>
            <w:tcW w:w="1668" w:type="dxa"/>
          </w:tcPr>
          <w:p w:rsidR="00D807D3" w:rsidRPr="008420FA" w:rsidRDefault="00D807D3" w:rsidP="00E92371">
            <w:pPr>
              <w:spacing w:after="0" w:line="240" w:lineRule="auto"/>
              <w:rPr>
                <w:rFonts w:eastAsia="Arial"/>
                <w:b/>
              </w:rPr>
            </w:pPr>
            <w:r w:rsidRPr="008420FA">
              <w:rPr>
                <w:rFonts w:eastAsia="Arial"/>
                <w:b/>
              </w:rPr>
              <w:t>Prerequisite</w:t>
            </w:r>
          </w:p>
        </w:tc>
        <w:tc>
          <w:tcPr>
            <w:tcW w:w="3244" w:type="dxa"/>
          </w:tcPr>
          <w:p w:rsidR="00D807D3" w:rsidRPr="008420FA" w:rsidRDefault="00D807D3" w:rsidP="00E92371">
            <w:pPr>
              <w:spacing w:after="0" w:line="240" w:lineRule="auto"/>
              <w:rPr>
                <w:rFonts w:eastAsia="Arial"/>
                <w:b/>
              </w:rPr>
            </w:pPr>
            <w:r w:rsidRPr="008420FA">
              <w:rPr>
                <w:rFonts w:eastAsia="Arial"/>
                <w:b/>
              </w:rPr>
              <w:t>Steps to produce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2012" w:type="dxa"/>
          </w:tcPr>
          <w:p w:rsidR="00D807D3" w:rsidRPr="00944AD6" w:rsidRDefault="00D807D3" w:rsidP="00E92371">
            <w:pPr>
              <w:spacing w:after="0" w:line="240" w:lineRule="auto"/>
              <w:rPr>
                <w:rFonts w:eastAsia="Arial"/>
              </w:rPr>
            </w:pPr>
            <w:r w:rsidRPr="00944AD6">
              <w:rPr>
                <w:rFonts w:eastAsia="Arial"/>
              </w:rPr>
              <w:t>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installer,.net frame work</w:t>
            </w:r>
          </w:p>
        </w:tc>
        <w:tc>
          <w:tcPr>
            <w:tcW w:w="3244" w:type="dxa"/>
          </w:tcPr>
          <w:p w:rsidR="00D807D3" w:rsidRPr="00944AD6" w:rsidRDefault="00D807D3" w:rsidP="00E92371">
            <w:pPr>
              <w:spacing w:after="0" w:line="240" w:lineRule="auto"/>
              <w:rPr>
                <w:rFonts w:eastAsia="Arial"/>
              </w:rPr>
            </w:pPr>
            <w:r w:rsidRPr="00944AD6">
              <w:rPr>
                <w:rFonts w:eastAsia="Arial"/>
              </w:rPr>
              <w:t>Double click on the setup file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 ,.net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2012" w:type="dxa"/>
          </w:tcPr>
          <w:p w:rsidR="00D807D3" w:rsidRPr="00944AD6" w:rsidRDefault="00D807D3" w:rsidP="00E92371">
            <w:pPr>
              <w:spacing w:after="0" w:line="240" w:lineRule="auto"/>
              <w:rPr>
                <w:rFonts w:eastAsia="Arial"/>
              </w:rPr>
            </w:pPr>
            <w:r w:rsidRPr="00944AD6">
              <w:rPr>
                <w:rFonts w:eastAsia="Arial"/>
              </w:rPr>
              <w:t>Close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w:t>
            </w:r>
            <w:r w:rsidRPr="00944AD6">
              <w:rPr>
                <w:rFonts w:eastAsia="Arial"/>
              </w:rPr>
              <w:lastRenderedPageBreak/>
              <w:t xml:space="preserve">frame work , launched software </w:t>
            </w:r>
          </w:p>
        </w:tc>
        <w:tc>
          <w:tcPr>
            <w:tcW w:w="3244" w:type="dxa"/>
          </w:tcPr>
          <w:p w:rsidR="00D807D3" w:rsidRPr="00944AD6" w:rsidRDefault="00D807D3" w:rsidP="00E92371">
            <w:pPr>
              <w:spacing w:after="0" w:line="240" w:lineRule="auto"/>
              <w:rPr>
                <w:rFonts w:eastAsia="Arial"/>
              </w:rPr>
            </w:pPr>
            <w:r w:rsidRPr="00944AD6">
              <w:rPr>
                <w:rFonts w:eastAsia="Arial"/>
              </w:rPr>
              <w:lastRenderedPageBreak/>
              <w:t>Press alt+f4 or click on close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_ST_006</w:t>
            </w:r>
          </w:p>
        </w:tc>
        <w:tc>
          <w:tcPr>
            <w:tcW w:w="2012" w:type="dxa"/>
          </w:tcPr>
          <w:p w:rsidR="00D807D3" w:rsidRPr="00944AD6" w:rsidRDefault="00D807D3" w:rsidP="00E92371">
            <w:pPr>
              <w:spacing w:after="0" w:line="240" w:lineRule="auto"/>
              <w:rPr>
                <w:rFonts w:eastAsia="Arial"/>
              </w:rPr>
            </w:pPr>
            <w:r w:rsidRPr="00944AD6">
              <w:rPr>
                <w:rFonts w:eastAsia="Arial"/>
              </w:rPr>
              <w:t>Uninstall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Open control panel and uninstall the program.</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2012" w:type="dxa"/>
          </w:tcPr>
          <w:p w:rsidR="00D807D3" w:rsidRPr="00944AD6" w:rsidRDefault="00D807D3" w:rsidP="00E92371">
            <w:pPr>
              <w:spacing w:after="0" w:line="240" w:lineRule="auto"/>
              <w:rPr>
                <w:rFonts w:eastAsia="Arial"/>
              </w:rPr>
            </w:pPr>
            <w:r w:rsidRPr="00944AD6">
              <w:rPr>
                <w:rFonts w:eastAsia="Arial"/>
              </w:rPr>
              <w:t xml:space="preserve">Download a </w:t>
            </w:r>
            <w:r w:rsidR="00132545">
              <w:rPr>
                <w:rFonts w:eastAsia="Arial"/>
              </w:rPr>
              <w:t>p</w:t>
            </w:r>
            <w:r>
              <w:rPr>
                <w:rFonts w:eastAsia="Arial"/>
              </w:rPr>
              <w:t>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work,valid </w:t>
            </w:r>
            <w:r>
              <w:rPr>
                <w:rFonts w:eastAsia="Arial"/>
              </w:rPr>
              <w:t>prescription</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Video </w:t>
            </w:r>
            <w:r w:rsidR="00566355">
              <w:rPr>
                <w:rFonts w:eastAsia="Arial"/>
              </w:rPr>
              <w:t>report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_ST_009</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2012" w:type="dxa"/>
          </w:tcPr>
          <w:p w:rsidR="00D807D3" w:rsidRPr="00944AD6" w:rsidRDefault="00D807D3" w:rsidP="00E92371">
            <w:pPr>
              <w:spacing w:after="0" w:line="240" w:lineRule="auto"/>
              <w:rPr>
                <w:rFonts w:eastAsia="Arial"/>
              </w:rPr>
            </w:pPr>
            <w:r>
              <w:rPr>
                <w:rFonts w:eastAsia="Arial"/>
              </w:rPr>
              <w:t>Run a search</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bl>
    <w:p w:rsidR="00D807D3"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ind w:hanging="576"/>
        <w:rPr>
          <w:rFonts w:eastAsia="Arial"/>
        </w:rPr>
      </w:pPr>
      <w:bookmarkStart w:id="229" w:name="_Toc289229214"/>
      <w:bookmarkStart w:id="230" w:name="_Toc304459201"/>
      <w:bookmarkStart w:id="231" w:name="_Toc396602678"/>
      <w:bookmarkStart w:id="232" w:name="_Toc396662764"/>
      <w:r w:rsidRPr="00944AD6">
        <w:rPr>
          <w:rFonts w:eastAsia="Arial"/>
        </w:rPr>
        <w:t>UNIT TEST RESULT:</w:t>
      </w:r>
      <w:bookmarkEnd w:id="229"/>
      <w:bookmarkEnd w:id="230"/>
      <w:bookmarkEnd w:id="231"/>
      <w:bookmarkEnd w:id="232"/>
    </w:p>
    <w:tbl>
      <w:tblPr>
        <w:tblW w:w="7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1832"/>
        <w:gridCol w:w="1542"/>
        <w:gridCol w:w="1321"/>
        <w:gridCol w:w="1838"/>
      </w:tblGrid>
      <w:tr w:rsidR="00D807D3" w:rsidRPr="00944AD6" w:rsidTr="00AE74A1">
        <w:trPr>
          <w:trHeight w:val="343"/>
        </w:trPr>
        <w:tc>
          <w:tcPr>
            <w:tcW w:w="1166" w:type="dxa"/>
          </w:tcPr>
          <w:p w:rsidR="00D807D3" w:rsidRPr="008420FA" w:rsidRDefault="00D807D3" w:rsidP="00E92371">
            <w:pPr>
              <w:spacing w:after="0" w:line="240" w:lineRule="auto"/>
              <w:rPr>
                <w:rFonts w:eastAsia="Arial"/>
                <w:b/>
              </w:rPr>
            </w:pPr>
            <w:r w:rsidRPr="008420FA">
              <w:rPr>
                <w:rFonts w:eastAsia="Arial"/>
                <w:b/>
              </w:rPr>
              <w:t>UNIT TESTID</w:t>
            </w:r>
          </w:p>
        </w:tc>
        <w:tc>
          <w:tcPr>
            <w:tcW w:w="1901" w:type="dxa"/>
          </w:tcPr>
          <w:p w:rsidR="00D807D3" w:rsidRPr="008420FA" w:rsidRDefault="00D807D3" w:rsidP="00E92371">
            <w:pPr>
              <w:spacing w:after="0" w:line="240" w:lineRule="auto"/>
              <w:rPr>
                <w:rFonts w:eastAsia="Arial"/>
                <w:b/>
              </w:rPr>
            </w:pPr>
            <w:r w:rsidRPr="008420FA">
              <w:rPr>
                <w:rFonts w:eastAsia="Arial"/>
                <w:b/>
              </w:rPr>
              <w:t>Expected Result</w:t>
            </w:r>
          </w:p>
        </w:tc>
        <w:tc>
          <w:tcPr>
            <w:tcW w:w="1569" w:type="dxa"/>
          </w:tcPr>
          <w:p w:rsidR="00D807D3" w:rsidRPr="008420FA" w:rsidRDefault="00D807D3" w:rsidP="00E92371">
            <w:pPr>
              <w:spacing w:after="0" w:line="240" w:lineRule="auto"/>
              <w:rPr>
                <w:rFonts w:eastAsia="Arial"/>
                <w:b/>
              </w:rPr>
            </w:pPr>
            <w:r w:rsidRPr="008420FA">
              <w:rPr>
                <w:rFonts w:eastAsia="Arial"/>
                <w:b/>
              </w:rPr>
              <w:t>Actual Result</w:t>
            </w:r>
          </w:p>
        </w:tc>
        <w:tc>
          <w:tcPr>
            <w:tcW w:w="1351" w:type="dxa"/>
          </w:tcPr>
          <w:p w:rsidR="00D807D3" w:rsidRPr="008420FA" w:rsidRDefault="00D807D3" w:rsidP="00E92371">
            <w:pPr>
              <w:spacing w:after="0" w:line="240" w:lineRule="auto"/>
              <w:rPr>
                <w:rFonts w:eastAsia="Arial"/>
                <w:b/>
              </w:rPr>
            </w:pPr>
            <w:r w:rsidRPr="008420FA">
              <w:rPr>
                <w:rFonts w:eastAsia="Arial"/>
                <w:b/>
              </w:rPr>
              <w:t>Comment</w:t>
            </w:r>
          </w:p>
        </w:tc>
        <w:tc>
          <w:tcPr>
            <w:tcW w:w="1991"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_UT_001</w:t>
            </w:r>
          </w:p>
        </w:tc>
        <w:tc>
          <w:tcPr>
            <w:tcW w:w="1901" w:type="dxa"/>
          </w:tcPr>
          <w:p w:rsidR="00D807D3" w:rsidRPr="00944AD6" w:rsidRDefault="00D807D3" w:rsidP="00E92371">
            <w:pPr>
              <w:spacing w:after="0" w:line="240" w:lineRule="auto"/>
              <w:rPr>
                <w:rFonts w:eastAsia="Arial"/>
              </w:rPr>
            </w:pPr>
            <w:r>
              <w:rPr>
                <w:rFonts w:eastAsia="Arial"/>
              </w:rPr>
              <w:t xml:space="preserve">Load a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sidRPr="00944AD6">
              <w:rPr>
                <w:rFonts w:eastAsia="Arial"/>
              </w:rPr>
              <w:t xml:space="preserve">Load a </w:t>
            </w:r>
            <w:r>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_UT_002</w:t>
            </w:r>
          </w:p>
        </w:tc>
        <w:tc>
          <w:tcPr>
            <w:tcW w:w="1901" w:type="dxa"/>
          </w:tcPr>
          <w:p w:rsidR="00D807D3" w:rsidRPr="00944AD6" w:rsidRDefault="00D807D3" w:rsidP="00E92371">
            <w:pPr>
              <w:spacing w:after="0" w:line="240" w:lineRule="auto"/>
              <w:rPr>
                <w:rFonts w:eastAsia="Arial"/>
              </w:rPr>
            </w:pPr>
            <w:r>
              <w:rPr>
                <w:rFonts w:eastAsia="Arial"/>
              </w:rPr>
              <w:t>Logged in as a user</w:t>
            </w:r>
          </w:p>
        </w:tc>
        <w:tc>
          <w:tcPr>
            <w:tcW w:w="1569" w:type="dxa"/>
          </w:tcPr>
          <w:p w:rsidR="00D807D3" w:rsidRPr="00944AD6" w:rsidRDefault="00D807D3" w:rsidP="00E92371">
            <w:pPr>
              <w:spacing w:after="0" w:line="240" w:lineRule="auto"/>
              <w:rPr>
                <w:rFonts w:eastAsia="Arial"/>
              </w:rPr>
            </w:pPr>
            <w:r>
              <w:rPr>
                <w:rFonts w:eastAsia="Arial"/>
              </w:rPr>
              <w:t>Logged in successfully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_UT_003</w:t>
            </w:r>
          </w:p>
        </w:tc>
        <w:tc>
          <w:tcPr>
            <w:tcW w:w="1901" w:type="dxa"/>
          </w:tcPr>
          <w:p w:rsidR="00D807D3" w:rsidRPr="00944AD6" w:rsidRDefault="00D807D3" w:rsidP="00E92371">
            <w:pPr>
              <w:spacing w:after="0" w:line="240" w:lineRule="auto"/>
              <w:rPr>
                <w:rFonts w:eastAsia="Arial"/>
              </w:rPr>
            </w:pPr>
            <w:r w:rsidRPr="00944AD6">
              <w:rPr>
                <w:rFonts w:eastAsia="Arial"/>
              </w:rPr>
              <w:t>Display Image</w:t>
            </w:r>
          </w:p>
        </w:tc>
        <w:tc>
          <w:tcPr>
            <w:tcW w:w="1569" w:type="dxa"/>
          </w:tcPr>
          <w:p w:rsidR="00D807D3" w:rsidRPr="00944AD6" w:rsidRDefault="00D807D3" w:rsidP="00E92371">
            <w:pPr>
              <w:spacing w:after="0" w:line="240" w:lineRule="auto"/>
              <w:rPr>
                <w:rFonts w:eastAsia="Arial"/>
              </w:rPr>
            </w:pPr>
            <w:r w:rsidRPr="00944AD6">
              <w:rPr>
                <w:rFonts w:eastAsia="Arial"/>
              </w:rPr>
              <w:t>Display Image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_UT_004</w:t>
            </w:r>
          </w:p>
        </w:tc>
        <w:tc>
          <w:tcPr>
            <w:tcW w:w="1901" w:type="dxa"/>
          </w:tcPr>
          <w:p w:rsidR="00D807D3" w:rsidRPr="00944AD6" w:rsidRDefault="00D807D3" w:rsidP="00E92371">
            <w:pPr>
              <w:spacing w:after="0" w:line="240" w:lineRule="auto"/>
              <w:rPr>
                <w:rFonts w:eastAsia="Arial"/>
              </w:rPr>
            </w:pPr>
            <w:r w:rsidRPr="00944AD6">
              <w:rPr>
                <w:rFonts w:eastAsia="Arial"/>
              </w:rPr>
              <w:t>Display Video</w:t>
            </w:r>
          </w:p>
        </w:tc>
        <w:tc>
          <w:tcPr>
            <w:tcW w:w="1569" w:type="dxa"/>
          </w:tcPr>
          <w:p w:rsidR="00D807D3" w:rsidRPr="00944AD6" w:rsidRDefault="00D807D3" w:rsidP="00E92371">
            <w:pPr>
              <w:spacing w:after="0" w:line="240" w:lineRule="auto"/>
              <w:rPr>
                <w:rFonts w:eastAsia="Arial"/>
              </w:rPr>
            </w:pPr>
            <w:r w:rsidRPr="00944AD6">
              <w:rPr>
                <w:rFonts w:eastAsia="Arial"/>
              </w:rPr>
              <w:t>Display Video</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_UT_005</w:t>
            </w:r>
          </w:p>
        </w:tc>
        <w:tc>
          <w:tcPr>
            <w:tcW w:w="1901"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569"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_UT_006</w:t>
            </w:r>
          </w:p>
        </w:tc>
        <w:tc>
          <w:tcPr>
            <w:tcW w:w="1901" w:type="dxa"/>
          </w:tcPr>
          <w:p w:rsidR="00D807D3" w:rsidRPr="00944AD6" w:rsidRDefault="00D807D3" w:rsidP="00E92371">
            <w:pPr>
              <w:spacing w:after="0" w:line="240" w:lineRule="auto"/>
              <w:rPr>
                <w:rFonts w:eastAsia="Arial"/>
              </w:rPr>
            </w:pPr>
            <w:r w:rsidRPr="00944AD6">
              <w:rPr>
                <w:rFonts w:eastAsia="Arial"/>
              </w:rPr>
              <w:t>Video Pause</w:t>
            </w:r>
          </w:p>
        </w:tc>
        <w:tc>
          <w:tcPr>
            <w:tcW w:w="1569" w:type="dxa"/>
          </w:tcPr>
          <w:p w:rsidR="00D807D3" w:rsidRPr="00944AD6" w:rsidRDefault="00D807D3" w:rsidP="00E92371">
            <w:pPr>
              <w:spacing w:after="0" w:line="240" w:lineRule="auto"/>
              <w:rPr>
                <w:rFonts w:eastAsia="Arial"/>
              </w:rPr>
            </w:pPr>
            <w:r w:rsidRPr="00944AD6">
              <w:rPr>
                <w:rFonts w:eastAsia="Arial"/>
              </w:rPr>
              <w:t>Video Pause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_UT_007</w:t>
            </w:r>
          </w:p>
        </w:tc>
        <w:tc>
          <w:tcPr>
            <w:tcW w:w="1901" w:type="dxa"/>
          </w:tcPr>
          <w:p w:rsidR="00D807D3" w:rsidRPr="00944AD6" w:rsidRDefault="00D807D3" w:rsidP="00E92371">
            <w:pPr>
              <w:spacing w:after="0" w:line="240" w:lineRule="auto"/>
              <w:rPr>
                <w:rFonts w:eastAsia="Arial"/>
              </w:rPr>
            </w:pPr>
            <w:r w:rsidRPr="00944AD6">
              <w:rPr>
                <w:rFonts w:eastAsia="Arial"/>
              </w:rPr>
              <w:t>Video Stop</w:t>
            </w:r>
          </w:p>
        </w:tc>
        <w:tc>
          <w:tcPr>
            <w:tcW w:w="1569" w:type="dxa"/>
          </w:tcPr>
          <w:p w:rsidR="00D807D3" w:rsidRPr="00944AD6" w:rsidRDefault="00D807D3" w:rsidP="00E92371">
            <w:pPr>
              <w:spacing w:after="0" w:line="240" w:lineRule="auto"/>
              <w:rPr>
                <w:rFonts w:eastAsia="Arial"/>
              </w:rPr>
            </w:pPr>
            <w:r w:rsidRPr="00944AD6">
              <w:rPr>
                <w:rFonts w:eastAsia="Arial"/>
              </w:rPr>
              <w:t>Video Stop</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_UT_008</w:t>
            </w:r>
          </w:p>
        </w:tc>
        <w:tc>
          <w:tcPr>
            <w:tcW w:w="1901" w:type="dxa"/>
          </w:tcPr>
          <w:p w:rsidR="00D807D3" w:rsidRPr="00944AD6" w:rsidRDefault="00D807D3" w:rsidP="00E92371">
            <w:pPr>
              <w:spacing w:after="0" w:line="240" w:lineRule="auto"/>
              <w:rPr>
                <w:rFonts w:eastAsia="Arial"/>
              </w:rPr>
            </w:pPr>
            <w:r w:rsidRPr="00944AD6">
              <w:rPr>
                <w:rFonts w:eastAsia="Arial"/>
              </w:rPr>
              <w:t>Video Fast Forward</w:t>
            </w:r>
          </w:p>
        </w:tc>
        <w:tc>
          <w:tcPr>
            <w:tcW w:w="1569" w:type="dxa"/>
          </w:tcPr>
          <w:p w:rsidR="00D807D3" w:rsidRPr="00944AD6" w:rsidRDefault="00D807D3" w:rsidP="00E92371">
            <w:pPr>
              <w:spacing w:after="0" w:line="240" w:lineRule="auto"/>
              <w:rPr>
                <w:rFonts w:eastAsia="Arial"/>
              </w:rPr>
            </w:pPr>
            <w:r w:rsidRPr="00944AD6">
              <w:rPr>
                <w:rFonts w:eastAsia="Arial"/>
              </w:rPr>
              <w:t>Video Fast Forward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_UT_009</w:t>
            </w:r>
          </w:p>
        </w:tc>
        <w:tc>
          <w:tcPr>
            <w:tcW w:w="1901" w:type="dxa"/>
          </w:tcPr>
          <w:p w:rsidR="00D807D3" w:rsidRPr="00944AD6" w:rsidRDefault="00D807D3" w:rsidP="00E92371">
            <w:pPr>
              <w:spacing w:after="0" w:line="240" w:lineRule="auto"/>
              <w:rPr>
                <w:rFonts w:eastAsia="Arial"/>
              </w:rPr>
            </w:pPr>
            <w:r w:rsidRPr="00944AD6">
              <w:rPr>
                <w:rFonts w:eastAsia="Arial"/>
              </w:rPr>
              <w:t>Video Rewind</w:t>
            </w:r>
          </w:p>
        </w:tc>
        <w:tc>
          <w:tcPr>
            <w:tcW w:w="1569" w:type="dxa"/>
          </w:tcPr>
          <w:p w:rsidR="00D807D3" w:rsidRPr="00944AD6" w:rsidRDefault="00D807D3" w:rsidP="00E92371">
            <w:pPr>
              <w:spacing w:after="0" w:line="240" w:lineRule="auto"/>
              <w:rPr>
                <w:rFonts w:eastAsia="Arial"/>
              </w:rPr>
            </w:pPr>
            <w:r w:rsidRPr="00944AD6">
              <w:rPr>
                <w:rFonts w:eastAsia="Arial"/>
              </w:rPr>
              <w:t>Video Rewind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_UT_010</w:t>
            </w:r>
          </w:p>
        </w:tc>
        <w:tc>
          <w:tcPr>
            <w:tcW w:w="1901" w:type="dxa"/>
          </w:tcPr>
          <w:p w:rsidR="00D807D3" w:rsidRPr="00944AD6" w:rsidRDefault="00D807D3" w:rsidP="00E92371">
            <w:pPr>
              <w:spacing w:after="0" w:line="240" w:lineRule="auto"/>
              <w:rPr>
                <w:rFonts w:eastAsia="Arial"/>
              </w:rPr>
            </w:pPr>
            <w:r w:rsidRPr="00944AD6">
              <w:rPr>
                <w:rFonts w:eastAsia="Arial"/>
              </w:rPr>
              <w:t>Video Open</w:t>
            </w:r>
          </w:p>
        </w:tc>
        <w:tc>
          <w:tcPr>
            <w:tcW w:w="1569" w:type="dxa"/>
          </w:tcPr>
          <w:p w:rsidR="00D807D3" w:rsidRPr="00944AD6" w:rsidRDefault="00D807D3" w:rsidP="00E92371">
            <w:pPr>
              <w:spacing w:after="0" w:line="240" w:lineRule="auto"/>
              <w:rPr>
                <w:rFonts w:eastAsia="Arial"/>
              </w:rPr>
            </w:pPr>
            <w:r w:rsidRPr="00944AD6">
              <w:rPr>
                <w:rFonts w:eastAsia="Arial"/>
              </w:rPr>
              <w:t>Video Open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_UT_011</w:t>
            </w:r>
          </w:p>
        </w:tc>
        <w:tc>
          <w:tcPr>
            <w:tcW w:w="1901"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_UT_013</w:t>
            </w:r>
          </w:p>
        </w:tc>
        <w:tc>
          <w:tcPr>
            <w:tcW w:w="1901" w:type="dxa"/>
          </w:tcPr>
          <w:p w:rsidR="00D807D3" w:rsidRPr="00944AD6" w:rsidRDefault="00D807D3" w:rsidP="00E92371">
            <w:pPr>
              <w:spacing w:after="0" w:line="240" w:lineRule="auto"/>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569" w:type="dxa"/>
          </w:tcPr>
          <w:p w:rsidR="00D807D3" w:rsidRPr="00944AD6" w:rsidRDefault="00D807D3" w:rsidP="00E92371">
            <w:pPr>
              <w:spacing w:after="0" w:line="240" w:lineRule="auto"/>
              <w:rPr>
                <w:rFonts w:eastAsia="Arial"/>
              </w:rPr>
            </w:pPr>
            <w:r>
              <w:rPr>
                <w:rFonts w:eastAsia="Arial"/>
              </w:rPr>
              <w:t>Go to Online prescription</w:t>
            </w:r>
            <w:r w:rsidRPr="00944AD6">
              <w:rPr>
                <w:rFonts w:eastAsia="Arial"/>
              </w:rPr>
              <w:t xml:space="preserve"> Link</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_UT_014</w:t>
            </w:r>
          </w:p>
        </w:tc>
        <w:tc>
          <w:tcPr>
            <w:tcW w:w="1901" w:type="dxa"/>
          </w:tcPr>
          <w:p w:rsidR="00D807D3" w:rsidRPr="00944AD6" w:rsidRDefault="00D807D3" w:rsidP="00E92371">
            <w:pPr>
              <w:spacing w:after="0" w:line="240" w:lineRule="auto"/>
              <w:rPr>
                <w:rFonts w:eastAsia="Arial"/>
              </w:rPr>
            </w:pPr>
            <w:r w:rsidRPr="00944AD6">
              <w:rPr>
                <w:rFonts w:eastAsia="Arial"/>
              </w:rPr>
              <w:t>Sound On/Off</w:t>
            </w:r>
          </w:p>
        </w:tc>
        <w:tc>
          <w:tcPr>
            <w:tcW w:w="1569" w:type="dxa"/>
          </w:tcPr>
          <w:p w:rsidR="00D807D3" w:rsidRPr="00944AD6" w:rsidRDefault="00D807D3" w:rsidP="00E92371">
            <w:pPr>
              <w:spacing w:after="0" w:line="240" w:lineRule="auto"/>
              <w:rPr>
                <w:rFonts w:eastAsia="Arial"/>
              </w:rPr>
            </w:pPr>
            <w:r w:rsidRPr="00944AD6">
              <w:rPr>
                <w:rFonts w:eastAsia="Arial"/>
              </w:rPr>
              <w:t>Sound On/Off</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_UT_015</w:t>
            </w:r>
          </w:p>
        </w:tc>
        <w:tc>
          <w:tcPr>
            <w:tcW w:w="1901"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569"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_UT_016</w:t>
            </w:r>
          </w:p>
        </w:tc>
        <w:tc>
          <w:tcPr>
            <w:tcW w:w="1901"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569"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_UT_017</w:t>
            </w:r>
          </w:p>
        </w:tc>
        <w:tc>
          <w:tcPr>
            <w:tcW w:w="1901" w:type="dxa"/>
          </w:tcPr>
          <w:p w:rsidR="00D807D3" w:rsidRPr="00944AD6" w:rsidRDefault="00D807D3" w:rsidP="00E92371">
            <w:pPr>
              <w:spacing w:after="0" w:line="240" w:lineRule="auto"/>
              <w:rPr>
                <w:rFonts w:eastAsia="Arial"/>
              </w:rPr>
            </w:pPr>
            <w:r w:rsidRPr="00944AD6">
              <w:rPr>
                <w:rFonts w:eastAsia="Arial"/>
              </w:rPr>
              <w:t>Toolbar item functionality</w:t>
            </w:r>
          </w:p>
        </w:tc>
        <w:tc>
          <w:tcPr>
            <w:tcW w:w="1569" w:type="dxa"/>
          </w:tcPr>
          <w:p w:rsidR="00D807D3" w:rsidRPr="00944AD6" w:rsidRDefault="00D807D3" w:rsidP="00E92371">
            <w:pPr>
              <w:spacing w:after="0" w:line="240" w:lineRule="auto"/>
              <w:rPr>
                <w:rFonts w:eastAsia="Arial"/>
              </w:rPr>
            </w:pPr>
            <w:r w:rsidRPr="00944AD6">
              <w:rPr>
                <w:rFonts w:eastAsia="Arial"/>
              </w:rPr>
              <w:t>Toolbar item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HMS_UT_018</w:t>
            </w:r>
          </w:p>
        </w:tc>
        <w:tc>
          <w:tcPr>
            <w:tcW w:w="1901" w:type="dxa"/>
          </w:tcPr>
          <w:p w:rsidR="00D807D3" w:rsidRPr="00944AD6" w:rsidRDefault="00D807D3" w:rsidP="00E92371">
            <w:pPr>
              <w:spacing w:after="0" w:line="240" w:lineRule="auto"/>
              <w:rPr>
                <w:rFonts w:eastAsia="Arial"/>
              </w:rPr>
            </w:pPr>
            <w:r>
              <w:rPr>
                <w:rFonts w:eastAsia="Arial"/>
              </w:rPr>
              <w:t>Registered as a new user</w:t>
            </w:r>
          </w:p>
        </w:tc>
        <w:tc>
          <w:tcPr>
            <w:tcW w:w="1569" w:type="dxa"/>
          </w:tcPr>
          <w:p w:rsidR="00D807D3" w:rsidRPr="00944AD6" w:rsidRDefault="00D807D3" w:rsidP="00E92371">
            <w:pPr>
              <w:spacing w:after="0" w:line="240" w:lineRule="auto"/>
              <w:rPr>
                <w:rFonts w:eastAsia="Arial"/>
              </w:rPr>
            </w:pPr>
            <w:r>
              <w:rPr>
                <w:rFonts w:eastAsia="Arial"/>
              </w:rPr>
              <w:t>Registered as a new user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HMS_UT_019</w:t>
            </w:r>
          </w:p>
        </w:tc>
        <w:tc>
          <w:tcPr>
            <w:tcW w:w="1901" w:type="dxa"/>
          </w:tcPr>
          <w:p w:rsidR="00D807D3"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HMS_UT_020</w:t>
            </w:r>
          </w:p>
        </w:tc>
        <w:tc>
          <w:tcPr>
            <w:tcW w:w="1901"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HMS_UT_021</w:t>
            </w:r>
          </w:p>
        </w:tc>
        <w:tc>
          <w:tcPr>
            <w:tcW w:w="1901" w:type="dxa"/>
          </w:tcPr>
          <w:p w:rsidR="00D807D3" w:rsidRDefault="00D807D3" w:rsidP="00E92371">
            <w:pPr>
              <w:spacing w:after="0" w:line="240" w:lineRule="auto"/>
              <w:rPr>
                <w:rFonts w:eastAsia="Arial"/>
              </w:rPr>
            </w:pPr>
            <w:r>
              <w:rPr>
                <w:rFonts w:eastAsia="Arial"/>
              </w:rPr>
              <w:t>Membership card issued</w:t>
            </w:r>
          </w:p>
        </w:tc>
        <w:tc>
          <w:tcPr>
            <w:tcW w:w="1569" w:type="dxa"/>
          </w:tcPr>
          <w:p w:rsidR="00D807D3" w:rsidRDefault="00D807D3" w:rsidP="00E92371">
            <w:pPr>
              <w:spacing w:after="0" w:line="240" w:lineRule="auto"/>
              <w:rPr>
                <w:rFonts w:eastAsia="Arial"/>
              </w:rPr>
            </w:pPr>
            <w:r>
              <w:rPr>
                <w:rFonts w:eastAsia="Arial"/>
              </w:rPr>
              <w:t>Membership card issued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HMS_UT_022</w:t>
            </w:r>
          </w:p>
        </w:tc>
        <w:tc>
          <w:tcPr>
            <w:tcW w:w="1901" w:type="dxa"/>
          </w:tcPr>
          <w:p w:rsidR="00D807D3" w:rsidRDefault="00D807D3" w:rsidP="00E92371">
            <w:pPr>
              <w:spacing w:after="0" w:line="240" w:lineRule="auto"/>
              <w:rPr>
                <w:rFonts w:eastAsia="Arial"/>
              </w:rPr>
            </w:pPr>
            <w:r>
              <w:rPr>
                <w:rFonts w:eastAsia="Arial"/>
              </w:rPr>
              <w:t>Display  Data Usages</w:t>
            </w:r>
          </w:p>
        </w:tc>
        <w:tc>
          <w:tcPr>
            <w:tcW w:w="1569" w:type="dxa"/>
          </w:tcPr>
          <w:p w:rsidR="00D807D3" w:rsidRDefault="00D807D3" w:rsidP="00E92371">
            <w:pPr>
              <w:spacing w:after="0" w:line="240" w:lineRule="auto"/>
              <w:rPr>
                <w:rFonts w:eastAsia="Arial"/>
              </w:rPr>
            </w:pPr>
            <w:r>
              <w:rPr>
                <w:rFonts w:eastAsia="Arial"/>
              </w:rPr>
              <w:t>Display  Data Usages</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HMS_UT_023</w:t>
            </w:r>
          </w:p>
        </w:tc>
        <w:tc>
          <w:tcPr>
            <w:tcW w:w="1901" w:type="dxa"/>
          </w:tcPr>
          <w:p w:rsidR="00D807D3" w:rsidRDefault="00D807D3" w:rsidP="00E92371">
            <w:pPr>
              <w:spacing w:after="0" w:line="240" w:lineRule="auto"/>
              <w:rPr>
                <w:rFonts w:eastAsia="Arial"/>
              </w:rPr>
            </w:pPr>
            <w:r>
              <w:rPr>
                <w:rFonts w:eastAsia="Arial"/>
              </w:rPr>
              <w:t>Print report from Local site</w:t>
            </w:r>
          </w:p>
        </w:tc>
        <w:tc>
          <w:tcPr>
            <w:tcW w:w="1569" w:type="dxa"/>
          </w:tcPr>
          <w:p w:rsidR="00D807D3" w:rsidRDefault="00D807D3" w:rsidP="00E92371">
            <w:pPr>
              <w:spacing w:after="0" w:line="240" w:lineRule="auto"/>
              <w:rPr>
                <w:rFonts w:eastAsia="Arial"/>
              </w:rPr>
            </w:pPr>
            <w:r>
              <w:rPr>
                <w:rFonts w:eastAsia="Arial"/>
              </w:rPr>
              <w:t>Print report from Local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HMS_UT_024</w:t>
            </w:r>
          </w:p>
        </w:tc>
        <w:tc>
          <w:tcPr>
            <w:tcW w:w="1901" w:type="dxa"/>
          </w:tcPr>
          <w:p w:rsidR="00D807D3" w:rsidRDefault="00D807D3" w:rsidP="00E92371">
            <w:pPr>
              <w:spacing w:after="0" w:line="240" w:lineRule="auto"/>
              <w:rPr>
                <w:rFonts w:eastAsia="Arial"/>
              </w:rPr>
            </w:pPr>
            <w:r>
              <w:rPr>
                <w:rFonts w:eastAsia="Arial"/>
              </w:rPr>
              <w:t>Print report from Central site</w:t>
            </w:r>
          </w:p>
        </w:tc>
        <w:tc>
          <w:tcPr>
            <w:tcW w:w="1569" w:type="dxa"/>
          </w:tcPr>
          <w:p w:rsidR="00D807D3" w:rsidRDefault="00D807D3" w:rsidP="00E92371">
            <w:pPr>
              <w:spacing w:after="0" w:line="240" w:lineRule="auto"/>
              <w:rPr>
                <w:rFonts w:eastAsia="Arial"/>
              </w:rPr>
            </w:pPr>
            <w:r>
              <w:rPr>
                <w:rFonts w:eastAsia="Arial"/>
              </w:rPr>
              <w:t>Print report from Central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HMS_UT_025</w:t>
            </w:r>
          </w:p>
        </w:tc>
        <w:tc>
          <w:tcPr>
            <w:tcW w:w="1901" w:type="dxa"/>
          </w:tcPr>
          <w:p w:rsidR="00D807D3" w:rsidRDefault="00D807D3" w:rsidP="00E92371">
            <w:pPr>
              <w:spacing w:after="0" w:line="240" w:lineRule="auto"/>
              <w:rPr>
                <w:rFonts w:eastAsia="Arial"/>
              </w:rPr>
            </w:pPr>
            <w:r>
              <w:rPr>
                <w:rFonts w:eastAsia="Arial"/>
              </w:rPr>
              <w:t>Show  availability information</w:t>
            </w:r>
          </w:p>
        </w:tc>
        <w:tc>
          <w:tcPr>
            <w:tcW w:w="1569" w:type="dxa"/>
          </w:tcPr>
          <w:p w:rsidR="00D807D3" w:rsidRDefault="00D807D3" w:rsidP="00E92371">
            <w:pPr>
              <w:spacing w:after="0" w:line="240" w:lineRule="auto"/>
              <w:rPr>
                <w:rFonts w:eastAsia="Arial"/>
              </w:rPr>
            </w:pPr>
            <w:r>
              <w:rPr>
                <w:rFonts w:eastAsia="Arial"/>
              </w:rPr>
              <w:t>Show  availability information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HMS_UT_026</w:t>
            </w:r>
          </w:p>
        </w:tc>
        <w:tc>
          <w:tcPr>
            <w:tcW w:w="1901" w:type="dxa"/>
          </w:tcPr>
          <w:p w:rsidR="00D807D3" w:rsidRDefault="00D807D3" w:rsidP="00E92371">
            <w:pPr>
              <w:spacing w:after="0" w:line="240" w:lineRule="auto"/>
              <w:rPr>
                <w:rFonts w:eastAsia="Arial"/>
              </w:rPr>
            </w:pPr>
            <w:r>
              <w:rPr>
                <w:rFonts w:eastAsia="Arial"/>
              </w:rPr>
              <w:t>Found  a item</w:t>
            </w:r>
          </w:p>
        </w:tc>
        <w:tc>
          <w:tcPr>
            <w:tcW w:w="1569" w:type="dxa"/>
          </w:tcPr>
          <w:p w:rsidR="00D807D3" w:rsidRDefault="00D807D3" w:rsidP="00E92371">
            <w:pPr>
              <w:spacing w:after="0" w:line="240" w:lineRule="auto"/>
              <w:rPr>
                <w:rFonts w:eastAsia="Arial"/>
              </w:rPr>
            </w:pPr>
            <w:r>
              <w:rPr>
                <w:rFonts w:eastAsia="Arial"/>
              </w:rPr>
              <w:t>Found  a item</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HMS_UT_027</w:t>
            </w:r>
          </w:p>
        </w:tc>
        <w:tc>
          <w:tcPr>
            <w:tcW w:w="1901" w:type="dxa"/>
          </w:tcPr>
          <w:p w:rsidR="00D807D3" w:rsidRDefault="00D807D3" w:rsidP="00E92371">
            <w:pPr>
              <w:spacing w:after="0" w:line="240" w:lineRule="auto"/>
              <w:rPr>
                <w:rFonts w:eastAsia="Arial"/>
              </w:rPr>
            </w:pPr>
            <w:r>
              <w:rPr>
                <w:rFonts w:eastAsia="Arial"/>
              </w:rPr>
              <w:t>Arranged in an ascending order</w:t>
            </w:r>
          </w:p>
        </w:tc>
        <w:tc>
          <w:tcPr>
            <w:tcW w:w="1569" w:type="dxa"/>
          </w:tcPr>
          <w:p w:rsidR="00D807D3" w:rsidRDefault="00D807D3" w:rsidP="00E92371">
            <w:pPr>
              <w:spacing w:after="0" w:line="240" w:lineRule="auto"/>
              <w:rPr>
                <w:rFonts w:eastAsia="Arial"/>
              </w:rPr>
            </w:pPr>
            <w:r>
              <w:rPr>
                <w:rFonts w:eastAsia="Arial"/>
              </w:rPr>
              <w:t>Arranged in an ascending order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33" w:name="_Toc289229215"/>
      <w:bookmarkStart w:id="234" w:name="_Toc304459202"/>
      <w:bookmarkStart w:id="235" w:name="_Toc396602679"/>
      <w:bookmarkStart w:id="236" w:name="_Toc396662765"/>
      <w:r w:rsidRPr="00944AD6">
        <w:rPr>
          <w:rFonts w:eastAsia="Arial"/>
        </w:rPr>
        <w:t>INTEGRATION TEST RESULT:</w:t>
      </w:r>
      <w:bookmarkEnd w:id="233"/>
      <w:bookmarkEnd w:id="234"/>
      <w:bookmarkEnd w:id="235"/>
      <w:bookmarkEnd w:id="236"/>
    </w:p>
    <w:tbl>
      <w:tblPr>
        <w:tblW w:w="79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1856"/>
        <w:gridCol w:w="1567"/>
        <w:gridCol w:w="1323"/>
        <w:gridCol w:w="1850"/>
      </w:tblGrid>
      <w:tr w:rsidR="00D807D3" w:rsidRPr="008420FA" w:rsidTr="00AE74A1">
        <w:trPr>
          <w:trHeight w:val="334"/>
        </w:trPr>
        <w:tc>
          <w:tcPr>
            <w:tcW w:w="1093" w:type="dxa"/>
          </w:tcPr>
          <w:p w:rsidR="00D807D3" w:rsidRPr="008420FA" w:rsidRDefault="00D807D3" w:rsidP="00E92371">
            <w:pPr>
              <w:spacing w:after="0" w:line="240" w:lineRule="auto"/>
              <w:rPr>
                <w:rFonts w:eastAsia="Arial"/>
                <w:b/>
              </w:rPr>
            </w:pPr>
            <w:r w:rsidRPr="008420FA">
              <w:rPr>
                <w:rFonts w:eastAsia="Arial"/>
                <w:b/>
              </w:rPr>
              <w:t>Test case Id</w:t>
            </w:r>
          </w:p>
        </w:tc>
        <w:tc>
          <w:tcPr>
            <w:tcW w:w="1914" w:type="dxa"/>
          </w:tcPr>
          <w:p w:rsidR="00D807D3" w:rsidRPr="008420FA" w:rsidRDefault="00D807D3" w:rsidP="00E92371">
            <w:pPr>
              <w:spacing w:after="0" w:line="240" w:lineRule="auto"/>
              <w:rPr>
                <w:rFonts w:eastAsia="Arial"/>
                <w:b/>
              </w:rPr>
            </w:pPr>
            <w:r w:rsidRPr="008420FA">
              <w:rPr>
                <w:rFonts w:eastAsia="Arial"/>
                <w:b/>
              </w:rPr>
              <w:t>Expected Result</w:t>
            </w:r>
          </w:p>
        </w:tc>
        <w:tc>
          <w:tcPr>
            <w:tcW w:w="1581" w:type="dxa"/>
          </w:tcPr>
          <w:p w:rsidR="00D807D3" w:rsidRPr="008420FA" w:rsidRDefault="00D807D3" w:rsidP="00E92371">
            <w:pPr>
              <w:spacing w:after="0" w:line="240" w:lineRule="auto"/>
              <w:rPr>
                <w:rFonts w:eastAsia="Arial"/>
                <w:b/>
              </w:rPr>
            </w:pPr>
            <w:r w:rsidRPr="008420FA">
              <w:rPr>
                <w:rFonts w:eastAsia="Arial"/>
                <w:b/>
              </w:rPr>
              <w:t>Actual Result</w:t>
            </w:r>
          </w:p>
        </w:tc>
        <w:tc>
          <w:tcPr>
            <w:tcW w:w="1355"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2012"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_IT_001</w:t>
            </w:r>
          </w:p>
        </w:tc>
        <w:tc>
          <w:tcPr>
            <w:tcW w:w="1914" w:type="dxa"/>
          </w:tcPr>
          <w:p w:rsidR="00D807D3" w:rsidRPr="00944AD6" w:rsidRDefault="00D807D3" w:rsidP="00E92371">
            <w:pPr>
              <w:spacing w:after="0" w:line="240" w:lineRule="auto"/>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581" w:type="dxa"/>
          </w:tcPr>
          <w:p w:rsidR="00D807D3" w:rsidRPr="00944AD6" w:rsidRDefault="00D807D3" w:rsidP="00E92371">
            <w:pPr>
              <w:spacing w:after="0" w:line="240" w:lineRule="auto"/>
              <w:rPr>
                <w:rFonts w:eastAsia="Arial"/>
              </w:rPr>
            </w:pPr>
            <w:r w:rsidRPr="00944AD6">
              <w:rPr>
                <w:rFonts w:eastAsia="Arial"/>
              </w:rPr>
              <w:t xml:space="preserve">Completely Run a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_IT_002</w:t>
            </w:r>
          </w:p>
        </w:tc>
        <w:tc>
          <w:tcPr>
            <w:tcW w:w="1914"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_IT_003</w:t>
            </w:r>
          </w:p>
        </w:tc>
        <w:tc>
          <w:tcPr>
            <w:tcW w:w="1914" w:type="dxa"/>
          </w:tcPr>
          <w:p w:rsidR="00D807D3" w:rsidRPr="00944AD6" w:rsidRDefault="00D807D3" w:rsidP="00E92371">
            <w:pPr>
              <w:spacing w:after="0" w:line="240" w:lineRule="auto"/>
              <w:rPr>
                <w:rFonts w:eastAsia="Arial"/>
              </w:rPr>
            </w:pPr>
            <w:r>
              <w:rPr>
                <w:rFonts w:eastAsia="Arial"/>
              </w:rPr>
              <w:t xml:space="preserve">Run a downloaded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downloaded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_IT_004</w:t>
            </w:r>
          </w:p>
        </w:tc>
        <w:tc>
          <w:tcPr>
            <w:tcW w:w="1914" w:type="dxa"/>
          </w:tcPr>
          <w:p w:rsidR="00D807D3" w:rsidRPr="00944AD6" w:rsidRDefault="00D807D3" w:rsidP="00E92371">
            <w:pPr>
              <w:spacing w:after="0" w:line="240" w:lineRule="auto"/>
              <w:rPr>
                <w:rFonts w:eastAsia="Arial"/>
              </w:rPr>
            </w:pPr>
            <w:r w:rsidRPr="00944AD6">
              <w:rPr>
                <w:rFonts w:eastAsia="Arial"/>
              </w:rPr>
              <w:t>Check the installer</w:t>
            </w:r>
          </w:p>
        </w:tc>
        <w:tc>
          <w:tcPr>
            <w:tcW w:w="1581" w:type="dxa"/>
          </w:tcPr>
          <w:p w:rsidR="00D807D3" w:rsidRPr="00944AD6" w:rsidRDefault="00D807D3" w:rsidP="00E92371">
            <w:pPr>
              <w:spacing w:after="0" w:line="240" w:lineRule="auto"/>
              <w:rPr>
                <w:rFonts w:eastAsia="Arial"/>
              </w:rPr>
            </w:pPr>
            <w:r w:rsidRPr="00944AD6">
              <w:rPr>
                <w:rFonts w:eastAsia="Arial"/>
              </w:rPr>
              <w:t>Check the installer</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HMS_IT_005</w:t>
            </w:r>
          </w:p>
        </w:tc>
        <w:tc>
          <w:tcPr>
            <w:tcW w:w="1914" w:type="dxa"/>
          </w:tcPr>
          <w:p w:rsidR="00D807D3" w:rsidRPr="00944AD6" w:rsidRDefault="00D807D3" w:rsidP="00E92371">
            <w:pPr>
              <w:spacing w:after="0" w:line="240" w:lineRule="auto"/>
              <w:rPr>
                <w:rFonts w:eastAsia="Arial"/>
              </w:rPr>
            </w:pPr>
            <w:r>
              <w:rPr>
                <w:rFonts w:eastAsia="Arial"/>
              </w:rPr>
              <w:t>Track resource usage</w:t>
            </w:r>
          </w:p>
        </w:tc>
        <w:tc>
          <w:tcPr>
            <w:tcW w:w="1581" w:type="dxa"/>
          </w:tcPr>
          <w:p w:rsidR="00D807D3" w:rsidRPr="00944AD6" w:rsidRDefault="00D807D3" w:rsidP="00E92371">
            <w:pPr>
              <w:spacing w:after="0" w:line="240" w:lineRule="auto"/>
              <w:rPr>
                <w:rFonts w:eastAsia="Arial"/>
              </w:rPr>
            </w:pPr>
            <w:r>
              <w:rPr>
                <w:rFonts w:eastAsia="Arial"/>
              </w:rPr>
              <w:t>Track resource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HMS_IT_006</w:t>
            </w:r>
          </w:p>
        </w:tc>
        <w:tc>
          <w:tcPr>
            <w:tcW w:w="1914" w:type="dxa"/>
          </w:tcPr>
          <w:p w:rsidR="00D807D3" w:rsidRDefault="00D807D3" w:rsidP="00E92371">
            <w:pPr>
              <w:spacing w:after="0" w:line="240" w:lineRule="auto"/>
              <w:rPr>
                <w:rFonts w:eastAsia="Arial"/>
              </w:rPr>
            </w:pPr>
            <w:r>
              <w:rPr>
                <w:rFonts w:eastAsia="Arial"/>
              </w:rPr>
              <w:t>Validated  membership</w:t>
            </w:r>
          </w:p>
        </w:tc>
        <w:tc>
          <w:tcPr>
            <w:tcW w:w="1581" w:type="dxa"/>
          </w:tcPr>
          <w:p w:rsidR="00D807D3" w:rsidRDefault="00D807D3" w:rsidP="00E92371">
            <w:pPr>
              <w:spacing w:after="0" w:line="240" w:lineRule="auto"/>
              <w:rPr>
                <w:rFonts w:eastAsia="Arial"/>
              </w:rPr>
            </w:pPr>
            <w:r>
              <w:rPr>
                <w:rFonts w:eastAsia="Arial"/>
              </w:rPr>
              <w:t>Validated  membership</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HMS_IT_007</w:t>
            </w:r>
          </w:p>
        </w:tc>
        <w:tc>
          <w:tcPr>
            <w:tcW w:w="1914" w:type="dxa"/>
          </w:tcPr>
          <w:p w:rsidR="00D807D3" w:rsidRDefault="00D807D3" w:rsidP="00E92371">
            <w:pPr>
              <w:spacing w:after="0" w:line="240" w:lineRule="auto"/>
              <w:rPr>
                <w:rFonts w:eastAsia="Arial"/>
              </w:rPr>
            </w:pPr>
            <w:r>
              <w:rPr>
                <w:rFonts w:eastAsia="Arial"/>
              </w:rPr>
              <w:t>admin authenticated successfully</w:t>
            </w:r>
          </w:p>
        </w:tc>
        <w:tc>
          <w:tcPr>
            <w:tcW w:w="1581" w:type="dxa"/>
          </w:tcPr>
          <w:p w:rsidR="00D807D3" w:rsidRDefault="00D807D3" w:rsidP="00E92371">
            <w:pPr>
              <w:spacing w:after="0" w:line="240" w:lineRule="auto"/>
              <w:rPr>
                <w:rFonts w:eastAsia="Arial"/>
              </w:rPr>
            </w:pPr>
            <w:r>
              <w:rPr>
                <w:rFonts w:eastAsia="Arial"/>
              </w:rPr>
              <w:t>admin authenticated successfully</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HMS_IT_008</w:t>
            </w:r>
          </w:p>
        </w:tc>
        <w:tc>
          <w:tcPr>
            <w:tcW w:w="1914" w:type="dxa"/>
          </w:tcPr>
          <w:p w:rsidR="00D807D3" w:rsidRDefault="00D807D3" w:rsidP="00E92371">
            <w:pPr>
              <w:spacing w:after="0" w:line="240" w:lineRule="auto"/>
              <w:rPr>
                <w:rFonts w:eastAsia="Arial"/>
              </w:rPr>
            </w:pPr>
            <w:r>
              <w:rPr>
                <w:rFonts w:eastAsia="Arial"/>
              </w:rPr>
              <w:t>Local machine connected with central machine</w:t>
            </w:r>
          </w:p>
        </w:tc>
        <w:tc>
          <w:tcPr>
            <w:tcW w:w="1581" w:type="dxa"/>
          </w:tcPr>
          <w:p w:rsidR="00D807D3" w:rsidRDefault="00D807D3" w:rsidP="00E92371">
            <w:pPr>
              <w:spacing w:after="0" w:line="240" w:lineRule="auto"/>
              <w:rPr>
                <w:rFonts w:eastAsia="Arial"/>
              </w:rPr>
            </w:pPr>
            <w:r>
              <w:rPr>
                <w:rFonts w:eastAsia="Arial"/>
              </w:rPr>
              <w:t>Local machine connected with central machine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HMS_IT_009</w:t>
            </w:r>
          </w:p>
        </w:tc>
        <w:tc>
          <w:tcPr>
            <w:tcW w:w="1914" w:type="dxa"/>
          </w:tcPr>
          <w:p w:rsidR="00D807D3" w:rsidRDefault="00D807D3" w:rsidP="00E92371">
            <w:pPr>
              <w:spacing w:after="0" w:line="240" w:lineRule="auto"/>
              <w:rPr>
                <w:rFonts w:eastAsia="Arial"/>
              </w:rPr>
            </w:pPr>
            <w:r>
              <w:rPr>
                <w:rFonts w:eastAsia="Arial"/>
              </w:rPr>
              <w:t>Show data usage</w:t>
            </w:r>
          </w:p>
        </w:tc>
        <w:tc>
          <w:tcPr>
            <w:tcW w:w="1581" w:type="dxa"/>
          </w:tcPr>
          <w:p w:rsidR="00D807D3" w:rsidRDefault="00D807D3" w:rsidP="00E92371">
            <w:pPr>
              <w:spacing w:after="0" w:line="240" w:lineRule="auto"/>
              <w:rPr>
                <w:rFonts w:eastAsia="Arial"/>
              </w:rPr>
            </w:pPr>
            <w:r>
              <w:rPr>
                <w:rFonts w:eastAsia="Arial"/>
              </w:rPr>
              <w:t>Show data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HMS_IT_010</w:t>
            </w:r>
          </w:p>
        </w:tc>
        <w:tc>
          <w:tcPr>
            <w:tcW w:w="1914" w:type="dxa"/>
          </w:tcPr>
          <w:p w:rsidR="00D807D3"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rPr>
          <w:rFonts w:eastAsia="Arial"/>
        </w:rPr>
      </w:pPr>
      <w:bookmarkStart w:id="237" w:name="_Toc289229216"/>
      <w:bookmarkStart w:id="238" w:name="_Toc304459203"/>
      <w:bookmarkStart w:id="239" w:name="_Toc396602680"/>
      <w:bookmarkStart w:id="240" w:name="_Toc396662766"/>
      <w:r w:rsidRPr="00944AD6">
        <w:rPr>
          <w:rFonts w:eastAsia="Arial"/>
        </w:rPr>
        <w:t>SYSTEM TEST RESULT:</w:t>
      </w:r>
      <w:bookmarkEnd w:id="237"/>
      <w:bookmarkEnd w:id="238"/>
      <w:bookmarkEnd w:id="239"/>
      <w:bookmarkEnd w:id="240"/>
    </w:p>
    <w:tbl>
      <w:tblPr>
        <w:tblW w:w="78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805"/>
        <w:gridCol w:w="1522"/>
        <w:gridCol w:w="1310"/>
        <w:gridCol w:w="1828"/>
      </w:tblGrid>
      <w:tr w:rsidR="00D807D3" w:rsidRPr="00944AD6" w:rsidTr="00AE74A1">
        <w:trPr>
          <w:trHeight w:val="354"/>
        </w:trPr>
        <w:tc>
          <w:tcPr>
            <w:tcW w:w="1118" w:type="dxa"/>
          </w:tcPr>
          <w:p w:rsidR="00D807D3" w:rsidRPr="008420FA" w:rsidRDefault="00D807D3" w:rsidP="00E92371">
            <w:pPr>
              <w:spacing w:after="0" w:line="240" w:lineRule="auto"/>
              <w:rPr>
                <w:rFonts w:eastAsia="Arial"/>
                <w:b/>
              </w:rPr>
            </w:pPr>
            <w:r w:rsidRPr="008420FA">
              <w:rPr>
                <w:rFonts w:eastAsia="Arial"/>
                <w:b/>
              </w:rPr>
              <w:t>Test case Id</w:t>
            </w:r>
          </w:p>
        </w:tc>
        <w:tc>
          <w:tcPr>
            <w:tcW w:w="1880" w:type="dxa"/>
          </w:tcPr>
          <w:p w:rsidR="00D807D3" w:rsidRPr="008420FA" w:rsidRDefault="00D807D3" w:rsidP="00E92371">
            <w:pPr>
              <w:spacing w:after="0" w:line="240" w:lineRule="auto"/>
              <w:rPr>
                <w:rFonts w:eastAsia="Arial"/>
                <w:b/>
              </w:rPr>
            </w:pPr>
            <w:r w:rsidRPr="008420FA">
              <w:rPr>
                <w:rFonts w:eastAsia="Arial"/>
                <w:b/>
              </w:rPr>
              <w:t>Expected Result</w:t>
            </w:r>
          </w:p>
        </w:tc>
        <w:tc>
          <w:tcPr>
            <w:tcW w:w="1555" w:type="dxa"/>
          </w:tcPr>
          <w:p w:rsidR="00D807D3" w:rsidRPr="008420FA" w:rsidRDefault="00D807D3" w:rsidP="00E92371">
            <w:pPr>
              <w:spacing w:after="0" w:line="240" w:lineRule="auto"/>
              <w:rPr>
                <w:rFonts w:eastAsia="Arial"/>
                <w:b/>
              </w:rPr>
            </w:pPr>
            <w:r w:rsidRPr="008420FA">
              <w:rPr>
                <w:rFonts w:eastAsia="Arial"/>
                <w:b/>
              </w:rPr>
              <w:t>Actual Result</w:t>
            </w:r>
          </w:p>
        </w:tc>
        <w:tc>
          <w:tcPr>
            <w:tcW w:w="1338"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1979"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1880" w:type="dxa"/>
          </w:tcPr>
          <w:p w:rsidR="00D807D3" w:rsidRPr="00944AD6" w:rsidRDefault="00D807D3" w:rsidP="00E92371">
            <w:pPr>
              <w:spacing w:after="0" w:line="240" w:lineRule="auto"/>
              <w:rPr>
                <w:rFonts w:eastAsia="Arial"/>
              </w:rPr>
            </w:pPr>
            <w:r w:rsidRPr="00944AD6">
              <w:rPr>
                <w:rFonts w:eastAsia="Arial"/>
              </w:rPr>
              <w:t>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1880" w:type="dxa"/>
          </w:tcPr>
          <w:p w:rsidR="00D807D3" w:rsidRPr="00944AD6" w:rsidRDefault="00D807D3" w:rsidP="00E92371">
            <w:pPr>
              <w:spacing w:after="0" w:line="240" w:lineRule="auto"/>
              <w:rPr>
                <w:rFonts w:eastAsia="Arial"/>
              </w:rPr>
            </w:pPr>
            <w:r w:rsidRPr="00944AD6">
              <w:rPr>
                <w:rFonts w:eastAsia="Arial"/>
              </w:rPr>
              <w:t>Uninstall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Uninstall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_ST_006</w:t>
            </w:r>
          </w:p>
        </w:tc>
        <w:tc>
          <w:tcPr>
            <w:tcW w:w="1880" w:type="dxa"/>
          </w:tcPr>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p>
        </w:tc>
        <w:tc>
          <w:tcPr>
            <w:tcW w:w="1555" w:type="dxa"/>
          </w:tcPr>
          <w:p w:rsidR="00D807D3" w:rsidRPr="00944AD6" w:rsidRDefault="00132545" w:rsidP="00E92371">
            <w:pPr>
              <w:spacing w:after="0" w:line="240" w:lineRule="auto"/>
              <w:rPr>
                <w:rFonts w:eastAsia="Arial"/>
              </w:rPr>
            </w:pPr>
            <w:r>
              <w:rPr>
                <w:rFonts w:eastAsia="Arial"/>
              </w:rPr>
              <w:t xml:space="preserve">Download a </w:t>
            </w:r>
            <w:r w:rsidR="00D807D3">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1880" w:type="dxa"/>
          </w:tcPr>
          <w:p w:rsidR="00D807D3" w:rsidRPr="00944AD6" w:rsidRDefault="00D807D3" w:rsidP="00E92371">
            <w:pPr>
              <w:spacing w:after="0" w:line="240" w:lineRule="auto"/>
              <w:rPr>
                <w:rFonts w:eastAsia="Arial"/>
              </w:rPr>
            </w:pPr>
            <w:r>
              <w:rPr>
                <w:rFonts w:eastAsia="Arial"/>
              </w:rPr>
              <w:t>Run a search</w:t>
            </w:r>
          </w:p>
        </w:tc>
        <w:tc>
          <w:tcPr>
            <w:tcW w:w="1555" w:type="dxa"/>
          </w:tcPr>
          <w:p w:rsidR="00D807D3" w:rsidRPr="00944AD6" w:rsidRDefault="00D807D3" w:rsidP="00E92371">
            <w:pPr>
              <w:spacing w:after="0" w:line="240" w:lineRule="auto"/>
              <w:rPr>
                <w:rFonts w:eastAsia="Arial"/>
              </w:rPr>
            </w:pPr>
            <w:r>
              <w:rPr>
                <w:rFonts w:eastAsia="Arial"/>
              </w:rPr>
              <w:t>Run a search</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bl>
    <w:p w:rsidR="00E77A5D" w:rsidRPr="00185D1A" w:rsidRDefault="00E77A5D" w:rsidP="00E92371">
      <w:pPr>
        <w:spacing w:line="240" w:lineRule="auto"/>
        <w:rPr>
          <w:rFonts w:ascii="Arial" w:eastAsia="Arial" w:hAnsi="Arial" w:cs="Arial"/>
          <w:u w:val="single"/>
        </w:rPr>
      </w:pPr>
    </w:p>
    <w:p w:rsidR="00E77A5D" w:rsidRDefault="00316D53" w:rsidP="00E92371">
      <w:pPr>
        <w:pStyle w:val="Heading2"/>
        <w:rPr>
          <w:rFonts w:ascii="Arial" w:eastAsia="Arial" w:hAnsi="Arial" w:cs="Arial"/>
        </w:rPr>
      </w:pPr>
      <w:bookmarkStart w:id="241" w:name="_Toc289216367"/>
      <w:bookmarkStart w:id="242" w:name="_Toc289216623"/>
      <w:r>
        <w:rPr>
          <w:rFonts w:ascii="Arial" w:eastAsia="Arial" w:hAnsi="Arial" w:cs="Arial"/>
        </w:rPr>
        <w:br w:type="page"/>
      </w:r>
      <w:bookmarkStart w:id="243" w:name="_Toc396602681"/>
      <w:bookmarkStart w:id="244" w:name="_Toc396662767"/>
      <w:r w:rsidR="003C7DE9">
        <w:rPr>
          <w:rFonts w:ascii="Arial" w:eastAsia="Arial" w:hAnsi="Arial" w:cs="Arial"/>
        </w:rPr>
        <w:lastRenderedPageBreak/>
        <w:t>GUI Screenshots</w:t>
      </w:r>
      <w:r w:rsidR="00E77A5D" w:rsidRPr="00185D1A">
        <w:rPr>
          <w:rFonts w:ascii="Arial" w:eastAsia="Arial" w:hAnsi="Arial" w:cs="Arial"/>
        </w:rPr>
        <w:t>:</w:t>
      </w:r>
      <w:bookmarkEnd w:id="241"/>
      <w:bookmarkEnd w:id="242"/>
      <w:bookmarkEnd w:id="243"/>
      <w:bookmarkEnd w:id="244"/>
    </w:p>
    <w:p w:rsidR="00381E39" w:rsidRPr="00381E39" w:rsidRDefault="00381E39" w:rsidP="00E92371">
      <w:pPr>
        <w:rPr>
          <w:rFonts w:eastAsia="Arial"/>
          <w:lang w:eastAsia="x-none"/>
        </w:rPr>
      </w:pPr>
    </w:p>
    <w:p w:rsidR="00381E39"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5F21BE54" wp14:editId="2C8F8651">
            <wp:extent cx="5227320" cy="4948368"/>
            <wp:effectExtent l="0" t="0" r="0" b="508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110" cy="4949116"/>
                    </a:xfrm>
                    <a:prstGeom prst="rect">
                      <a:avLst/>
                    </a:prstGeom>
                    <a:noFill/>
                    <a:ln>
                      <a:noFill/>
                    </a:ln>
                  </pic:spPr>
                </pic:pic>
              </a:graphicData>
            </a:graphic>
          </wp:inline>
        </w:drawing>
      </w:r>
    </w:p>
    <w:p w:rsidR="00381E39"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19209730" wp14:editId="1254C40A">
            <wp:extent cx="5318760" cy="6572719"/>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6572719"/>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58F15E91" wp14:editId="3EC5BD96">
            <wp:extent cx="5303520" cy="4595974"/>
            <wp:effectExtent l="0" t="0" r="0" b="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1854" cy="4594531"/>
                    </a:xfrm>
                    <a:prstGeom prst="rect">
                      <a:avLst/>
                    </a:prstGeom>
                    <a:noFill/>
                    <a:ln>
                      <a:noFill/>
                    </a:ln>
                  </pic:spPr>
                </pic:pic>
              </a:graphicData>
            </a:graphic>
          </wp:inline>
        </w:drawing>
      </w:r>
      <w:r>
        <w:rPr>
          <w:rFonts w:ascii="Arial" w:eastAsia="Arial" w:hAnsi="Arial" w:cs="Arial"/>
          <w:noProof/>
          <w:u w:val="single"/>
        </w:rPr>
        <w:drawing>
          <wp:inline distT="0" distB="0" distL="0" distR="0" wp14:anchorId="43070653" wp14:editId="7F8A6807">
            <wp:extent cx="5219700" cy="3415210"/>
            <wp:effectExtent l="0" t="0" r="0" b="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123" cy="3416796"/>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BC5D87D" wp14:editId="700F2EAA">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17E2852" wp14:editId="2FDD8F4E">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7029E0"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61CF820B" wp14:editId="70BCD09C">
            <wp:extent cx="5209586" cy="4043171"/>
            <wp:effectExtent l="0" t="0" r="0" b="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875" cy="4040291"/>
                    </a:xfrm>
                    <a:prstGeom prst="rect">
                      <a:avLst/>
                    </a:prstGeom>
                    <a:noFill/>
                    <a:ln>
                      <a:noFill/>
                    </a:ln>
                  </pic:spPr>
                </pic:pic>
              </a:graphicData>
            </a:graphic>
          </wp:inline>
        </w:drawing>
      </w:r>
      <w:r>
        <w:rPr>
          <w:rFonts w:ascii="Arial" w:eastAsia="Arial" w:hAnsi="Arial" w:cs="Arial"/>
          <w:noProof/>
          <w:u w:val="single"/>
        </w:rPr>
        <w:drawing>
          <wp:inline distT="0" distB="0" distL="0" distR="0" wp14:anchorId="169BF11A" wp14:editId="777D32CE">
            <wp:extent cx="5256681" cy="4152900"/>
            <wp:effectExtent l="0" t="0" r="127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6681" cy="415290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9130A2A" wp14:editId="0A79B485">
            <wp:extent cx="5158740" cy="4099463"/>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39" cy="4098827"/>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A0EFBD3" wp14:editId="2BDFBF9F">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41C6F4E1" wp14:editId="08AD2579">
            <wp:extent cx="5173980" cy="4117576"/>
            <wp:effectExtent l="0" t="0" r="762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3169" cy="4116930"/>
                    </a:xfrm>
                    <a:prstGeom prst="rect">
                      <a:avLst/>
                    </a:prstGeom>
                    <a:noFill/>
                    <a:ln>
                      <a:noFill/>
                    </a:ln>
                  </pic:spPr>
                </pic:pic>
              </a:graphicData>
            </a:graphic>
          </wp:inline>
        </w:drawing>
      </w:r>
    </w:p>
    <w:p w:rsidR="00E77A5D"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75833C3D" wp14:editId="46AAF396">
            <wp:extent cx="5120640" cy="4039484"/>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4039484"/>
                    </a:xfrm>
                    <a:prstGeom prst="rect">
                      <a:avLst/>
                    </a:prstGeom>
                    <a:noFill/>
                    <a:ln>
                      <a:noFill/>
                    </a:ln>
                  </pic:spPr>
                </pic:pic>
              </a:graphicData>
            </a:graphic>
          </wp:inline>
        </w:drawing>
      </w:r>
    </w:p>
    <w:p w:rsidR="00316D53" w:rsidRDefault="00316D53" w:rsidP="00E92371">
      <w:pPr>
        <w:spacing w:line="240" w:lineRule="auto"/>
        <w:rPr>
          <w:rFonts w:ascii="Arial" w:eastAsia="Arial" w:hAnsi="Arial" w:cs="Arial"/>
          <w:u w:val="single"/>
        </w:rPr>
      </w:pPr>
    </w:p>
    <w:p w:rsidR="00316D53" w:rsidRDefault="007029E0" w:rsidP="00915ED3">
      <w:pPr>
        <w:spacing w:line="240" w:lineRule="auto"/>
        <w:jc w:val="center"/>
        <w:rPr>
          <w:rFonts w:ascii="Arial" w:eastAsia="Arial" w:hAnsi="Arial" w:cs="Arial"/>
          <w:u w:val="single"/>
        </w:rPr>
      </w:pPr>
      <w:r>
        <w:rPr>
          <w:rFonts w:ascii="Arial" w:eastAsia="Arial" w:hAnsi="Arial" w:cs="Arial"/>
          <w:noProof/>
          <w:u w:val="single"/>
        </w:rPr>
        <w:lastRenderedPageBreak/>
        <w:drawing>
          <wp:inline distT="0" distB="0" distL="0" distR="0">
            <wp:extent cx="4389120" cy="334827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JPG"/>
                    <pic:cNvPicPr/>
                  </pic:nvPicPr>
                  <pic:blipFill>
                    <a:blip r:embed="rId53">
                      <a:extLst>
                        <a:ext uri="{28A0092B-C50C-407E-A947-70E740481C1C}">
                          <a14:useLocalDpi xmlns:a14="http://schemas.microsoft.com/office/drawing/2010/main" val="0"/>
                        </a:ext>
                      </a:extLst>
                    </a:blip>
                    <a:stretch>
                      <a:fillRect/>
                    </a:stretch>
                  </pic:blipFill>
                  <pic:spPr>
                    <a:xfrm>
                      <a:off x="0" y="0"/>
                      <a:ext cx="4389120" cy="3348271"/>
                    </a:xfrm>
                    <a:prstGeom prst="rect">
                      <a:avLst/>
                    </a:prstGeom>
                  </pic:spPr>
                </pic:pic>
              </a:graphicData>
            </a:graphic>
          </wp:inline>
        </w:drawing>
      </w:r>
    </w:p>
    <w:p w:rsidR="00316D53" w:rsidRPr="00185D1A" w:rsidRDefault="00915ED3" w:rsidP="00E92371">
      <w:pPr>
        <w:spacing w:line="240" w:lineRule="auto"/>
        <w:rPr>
          <w:rFonts w:ascii="Arial" w:eastAsia="Arial" w:hAnsi="Arial" w:cs="Arial"/>
          <w:u w:val="single"/>
        </w:rPr>
      </w:pPr>
      <w:r>
        <w:rPr>
          <w:rFonts w:ascii="Arial" w:eastAsia="Arial" w:hAnsi="Arial" w:cs="Arial"/>
          <w:noProof/>
          <w:u w:val="single"/>
        </w:rPr>
        <w:drawing>
          <wp:inline distT="0" distB="0" distL="0" distR="0">
            <wp:extent cx="5273040" cy="5173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2.JPG"/>
                    <pic:cNvPicPr/>
                  </pic:nvPicPr>
                  <pic:blipFill>
                    <a:blip r:embed="rId54">
                      <a:extLst>
                        <a:ext uri="{28A0092B-C50C-407E-A947-70E740481C1C}">
                          <a14:useLocalDpi xmlns:a14="http://schemas.microsoft.com/office/drawing/2010/main" val="0"/>
                        </a:ext>
                      </a:extLst>
                    </a:blip>
                    <a:stretch>
                      <a:fillRect/>
                    </a:stretch>
                  </pic:blipFill>
                  <pic:spPr>
                    <a:xfrm>
                      <a:off x="0" y="0"/>
                      <a:ext cx="5273040" cy="5173980"/>
                    </a:xfrm>
                    <a:prstGeom prst="rect">
                      <a:avLst/>
                    </a:prstGeom>
                  </pic:spPr>
                </pic:pic>
              </a:graphicData>
            </a:graphic>
          </wp:inline>
        </w:drawing>
      </w:r>
    </w:p>
    <w:p w:rsidR="00E77A5D" w:rsidRPr="00185D1A" w:rsidRDefault="00E77A5D" w:rsidP="00E92371">
      <w:pPr>
        <w:spacing w:line="240" w:lineRule="auto"/>
        <w:rPr>
          <w:rFonts w:ascii="Arial" w:eastAsia="Arial" w:hAnsi="Arial" w:cs="Arial"/>
          <w:u w:val="single"/>
        </w:rPr>
      </w:pPr>
    </w:p>
    <w:p w:rsidR="007C7673" w:rsidRPr="008400E1" w:rsidRDefault="008400E1" w:rsidP="00E92371">
      <w:pPr>
        <w:pStyle w:val="Heading1"/>
        <w:rPr>
          <w:rFonts w:eastAsia="Arial"/>
        </w:rPr>
      </w:pPr>
      <w:bookmarkStart w:id="245" w:name="_Toc396662768"/>
      <w:bookmarkStart w:id="246" w:name="_Toc279818582"/>
      <w:bookmarkStart w:id="247" w:name="_Toc279843469"/>
      <w:bookmarkStart w:id="248" w:name="_Toc279845639"/>
      <w:bookmarkStart w:id="249" w:name="_Toc279846573"/>
      <w:bookmarkStart w:id="250" w:name="_Toc279846617"/>
      <w:bookmarkStart w:id="251" w:name="_Toc288953122"/>
      <w:bookmarkStart w:id="252" w:name="_Toc289216370"/>
      <w:bookmarkStart w:id="253" w:name="_Toc289216626"/>
      <w:bookmarkStart w:id="254" w:name="_Toc396602682"/>
      <w:r>
        <w:rPr>
          <w:rFonts w:eastAsia="Arial"/>
        </w:rPr>
        <w:t>Organization</w:t>
      </w:r>
      <w:bookmarkEnd w:id="245"/>
      <w:r>
        <w:rPr>
          <w:rFonts w:eastAsia="Arial"/>
        </w:rPr>
        <w:t xml:space="preserve"> </w:t>
      </w:r>
      <w:bookmarkStart w:id="255" w:name="_Toc275799016"/>
      <w:bookmarkEnd w:id="182"/>
      <w:bookmarkEnd w:id="246"/>
      <w:bookmarkEnd w:id="247"/>
      <w:bookmarkEnd w:id="248"/>
      <w:bookmarkEnd w:id="249"/>
      <w:bookmarkEnd w:id="250"/>
      <w:bookmarkEnd w:id="251"/>
      <w:bookmarkEnd w:id="252"/>
      <w:bookmarkEnd w:id="253"/>
      <w:bookmarkEnd w:id="254"/>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E92371">
            <w:pPr>
              <w:spacing w:line="240" w:lineRule="auto"/>
              <w:jc w:val="center"/>
              <w:rPr>
                <w:rFonts w:ascii="Arial" w:eastAsia="Arial" w:hAnsi="Arial" w:cs="Arial"/>
                <w:color w:val="5A5A5A"/>
                <w:lang w:val="de-DE"/>
              </w:rPr>
            </w:pPr>
          </w:p>
          <w:p w:rsidR="007C7673" w:rsidRPr="00185D1A" w:rsidRDefault="008400E1" w:rsidP="00E92371">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E92371">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071904" w:rsidP="00E92371">
            <w:pPr>
              <w:spacing w:line="240" w:lineRule="auto"/>
              <w:jc w:val="center"/>
              <w:rPr>
                <w:rFonts w:ascii="Arial" w:eastAsia="Arial" w:hAnsi="Arial" w:cs="Arial"/>
                <w:b/>
                <w:bCs/>
                <w:color w:val="5A5A5A"/>
              </w:rPr>
            </w:pPr>
            <w:r>
              <w:rPr>
                <w:rFonts w:ascii="Arial" w:eastAsia="Arial" w:hAnsi="Arial" w:cs="Arial"/>
                <w:b/>
                <w:bCs/>
                <w:color w:val="5A5A5A"/>
              </w:rPr>
              <w:t>West Bengal- 743248</w:t>
            </w:r>
          </w:p>
          <w:p w:rsidR="007C7673" w:rsidRPr="00185D1A" w:rsidRDefault="007C7673" w:rsidP="00E92371">
            <w:pPr>
              <w:spacing w:line="240" w:lineRule="auto"/>
              <w:jc w:val="center"/>
              <w:rPr>
                <w:rFonts w:ascii="Arial" w:eastAsia="Arial" w:hAnsi="Arial" w:cs="Arial"/>
                <w:color w:val="5A5A5A"/>
              </w:rPr>
            </w:pPr>
          </w:p>
        </w:tc>
      </w:tr>
    </w:tbl>
    <w:p w:rsidR="007C7673" w:rsidRPr="00185D1A" w:rsidRDefault="007C7673"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56" w:name="_Toc279818583"/>
      <w:bookmarkStart w:id="257" w:name="_Toc279843470"/>
      <w:bookmarkStart w:id="258" w:name="_Toc279845640"/>
      <w:bookmarkStart w:id="259" w:name="_Toc279846574"/>
      <w:bookmarkStart w:id="260" w:name="_Toc279846618"/>
      <w:bookmarkStart w:id="261" w:name="_Toc288953123"/>
      <w:bookmarkStart w:id="262" w:name="_Toc289216371"/>
      <w:bookmarkStart w:id="263" w:name="_Toc289216627"/>
      <w:r>
        <w:rPr>
          <w:rFonts w:eastAsia="Arial"/>
        </w:rPr>
        <w:br w:type="page"/>
      </w:r>
      <w:bookmarkStart w:id="264" w:name="_Toc396602683"/>
      <w:bookmarkStart w:id="265" w:name="_Toc396662769"/>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55"/>
      <w:bookmarkEnd w:id="256"/>
      <w:bookmarkEnd w:id="257"/>
      <w:bookmarkEnd w:id="258"/>
      <w:bookmarkEnd w:id="259"/>
      <w:bookmarkEnd w:id="260"/>
      <w:bookmarkEnd w:id="261"/>
      <w:bookmarkEnd w:id="262"/>
      <w:bookmarkEnd w:id="263"/>
      <w:bookmarkEnd w:id="264"/>
      <w:bookmarkEnd w:id="265"/>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B060E7" w:rsidP="00E92371">
      <w:pPr>
        <w:numPr>
          <w:ilvl w:val="0"/>
          <w:numId w:val="8"/>
        </w:numPr>
        <w:spacing w:line="240" w:lineRule="auto"/>
        <w:ind w:left="0"/>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E92371">
      <w:pPr>
        <w:numPr>
          <w:ilvl w:val="0"/>
          <w:numId w:val="8"/>
        </w:numPr>
        <w:spacing w:line="240" w:lineRule="auto"/>
        <w:ind w:left="0"/>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66" w:name="_Toc289216372"/>
      <w:bookmarkStart w:id="267" w:name="_Toc289216628"/>
      <w:r>
        <w:rPr>
          <w:rFonts w:eastAsia="Arial"/>
        </w:rPr>
        <w:br w:type="page"/>
      </w:r>
      <w:bookmarkStart w:id="268" w:name="_Toc396602684"/>
      <w:bookmarkStart w:id="269" w:name="_Toc396662770"/>
      <w:r w:rsidR="005073C3" w:rsidRPr="00185D1A">
        <w:rPr>
          <w:rFonts w:eastAsia="Arial"/>
        </w:rPr>
        <w:lastRenderedPageBreak/>
        <w:t>BIBLOGRAPHY:</w:t>
      </w:r>
      <w:bookmarkEnd w:id="266"/>
      <w:bookmarkEnd w:id="267"/>
      <w:bookmarkEnd w:id="268"/>
      <w:bookmarkEnd w:id="269"/>
    </w:p>
    <w:p w:rsidR="00E67F7B" w:rsidRPr="00185D1A" w:rsidRDefault="00E67F7B" w:rsidP="00E92371">
      <w:pPr>
        <w:spacing w:line="240" w:lineRule="auto"/>
        <w:rPr>
          <w:rFonts w:ascii="Arial" w:eastAsia="Arial" w:hAnsi="Arial" w:cs="Arial"/>
        </w:rPr>
      </w:pPr>
    </w:p>
    <w:p w:rsidR="00AF4B8D" w:rsidRDefault="00E835B4" w:rsidP="00E92371">
      <w:pPr>
        <w:spacing w:line="240" w:lineRule="auto"/>
      </w:pPr>
      <w:hyperlink r:id="rId55" w:history="1">
        <w:r w:rsidR="00AF4B8D" w:rsidRPr="00CE33CC">
          <w:rPr>
            <w:rStyle w:val="Hyperlink"/>
          </w:rPr>
          <w:t>https://www.playframework.com/</w:t>
        </w:r>
      </w:hyperlink>
      <w:r w:rsidR="00AF4B8D">
        <w:t xml:space="preserve"> </w:t>
      </w:r>
    </w:p>
    <w:p w:rsidR="00AF4B8D" w:rsidRDefault="00E835B4" w:rsidP="00E92371">
      <w:pPr>
        <w:spacing w:line="240" w:lineRule="auto"/>
      </w:pPr>
      <w:hyperlink r:id="rId56" w:history="1">
        <w:r w:rsidR="00AF4B8D" w:rsidRPr="00CE33CC">
          <w:rPr>
            <w:rStyle w:val="Hyperlink"/>
          </w:rPr>
          <w:t>http://www.oracle.com/technetwork/java/javaee/overview/index.html</w:t>
        </w:r>
      </w:hyperlink>
      <w:r w:rsidR="00AF4B8D">
        <w:t xml:space="preserve"> </w:t>
      </w:r>
    </w:p>
    <w:p w:rsidR="00AF4B8D" w:rsidRDefault="00E835B4" w:rsidP="00E92371">
      <w:pPr>
        <w:spacing w:line="240" w:lineRule="auto"/>
      </w:pPr>
      <w:hyperlink r:id="rId57" w:history="1">
        <w:r w:rsidR="00AF4B8D" w:rsidRPr="00CE33CC">
          <w:rPr>
            <w:rStyle w:val="Hyperlink"/>
          </w:rPr>
          <w:t>http://hibernate.org/</w:t>
        </w:r>
      </w:hyperlink>
      <w:r w:rsidR="00AF4B8D">
        <w:t xml:space="preserve"> </w:t>
      </w:r>
    </w:p>
    <w:p w:rsidR="00AF4B8D" w:rsidRDefault="00E835B4" w:rsidP="00E92371">
      <w:pPr>
        <w:spacing w:line="240" w:lineRule="auto"/>
      </w:pPr>
      <w:hyperlink r:id="rId58" w:history="1">
        <w:r w:rsidR="00AF4B8D" w:rsidRPr="00CE33CC">
          <w:rPr>
            <w:rStyle w:val="Hyperlink"/>
          </w:rPr>
          <w:t>http://www.postgresql.org/</w:t>
        </w:r>
      </w:hyperlink>
      <w:r w:rsidR="00AF4B8D">
        <w:t xml:space="preserve"> </w:t>
      </w:r>
    </w:p>
    <w:p w:rsidR="00AF4B8D" w:rsidRDefault="00E835B4" w:rsidP="00E92371">
      <w:pPr>
        <w:spacing w:line="240" w:lineRule="auto"/>
      </w:pPr>
      <w:hyperlink r:id="rId59" w:history="1">
        <w:r w:rsidR="00AF4B8D" w:rsidRPr="00CE33CC">
          <w:rPr>
            <w:rStyle w:val="Hyperlink"/>
          </w:rPr>
          <w:t>http://jbossas.jboss.org/</w:t>
        </w:r>
      </w:hyperlink>
      <w:r w:rsidR="00AF4B8D">
        <w:t xml:space="preserve"> </w:t>
      </w:r>
    </w:p>
    <w:p w:rsidR="00AF4B8D" w:rsidRDefault="00E835B4" w:rsidP="00E92371">
      <w:pPr>
        <w:spacing w:line="240" w:lineRule="auto"/>
      </w:pPr>
      <w:hyperlink r:id="rId60" w:history="1">
        <w:r w:rsidR="00AF4B8D" w:rsidRPr="00CE33CC">
          <w:rPr>
            <w:rStyle w:val="Hyperlink"/>
          </w:rPr>
          <w:t>http://www.oracle.com/technetwork/java/javaee/tech/persistence-jsp-140049.html</w:t>
        </w:r>
      </w:hyperlink>
      <w:r w:rsidR="00AF4B8D">
        <w:t xml:space="preserve"> </w:t>
      </w:r>
    </w:p>
    <w:p w:rsidR="005073C3" w:rsidRPr="00185D1A" w:rsidRDefault="00E835B4" w:rsidP="00E92371">
      <w:pPr>
        <w:spacing w:line="240" w:lineRule="auto"/>
        <w:rPr>
          <w:rFonts w:ascii="Arial" w:eastAsia="Arial" w:hAnsi="Arial" w:cs="Arial"/>
        </w:rPr>
      </w:pPr>
      <w:hyperlink r:id="rId61" w:history="1">
        <w:r w:rsidR="005073C3" w:rsidRPr="00185D1A">
          <w:rPr>
            <w:rStyle w:val="Hyperlink"/>
            <w:rFonts w:ascii="Arial" w:hAnsi="Arial" w:cs="Arial"/>
          </w:rPr>
          <w:t>http://www.google.co.in</w:t>
        </w:r>
      </w:hyperlink>
    </w:p>
    <w:p w:rsidR="005073C3" w:rsidRPr="00185D1A" w:rsidRDefault="00E835B4" w:rsidP="00E92371">
      <w:pPr>
        <w:spacing w:line="240" w:lineRule="auto"/>
        <w:rPr>
          <w:rFonts w:ascii="Arial" w:eastAsia="Arial" w:hAnsi="Arial" w:cs="Arial"/>
        </w:rPr>
      </w:pPr>
      <w:hyperlink r:id="rId62"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E835B4" w:rsidP="00E92371">
      <w:pPr>
        <w:spacing w:line="240" w:lineRule="auto"/>
        <w:rPr>
          <w:rFonts w:ascii="Arial" w:eastAsia="Arial" w:hAnsi="Arial" w:cs="Arial"/>
        </w:rPr>
      </w:pPr>
      <w:hyperlink r:id="rId63" w:history="1">
        <w:r w:rsidR="005073C3" w:rsidRPr="00185D1A">
          <w:rPr>
            <w:rStyle w:val="Hyperlink"/>
            <w:rFonts w:ascii="Arial" w:hAnsi="Arial" w:cs="Arial"/>
          </w:rPr>
          <w:t>http://msdn.microsoft.com/en-us/</w:t>
        </w:r>
      </w:hyperlink>
    </w:p>
    <w:p w:rsidR="005073C3" w:rsidRPr="00185D1A" w:rsidRDefault="00E835B4" w:rsidP="00E92371">
      <w:pPr>
        <w:spacing w:line="240" w:lineRule="auto"/>
        <w:rPr>
          <w:rFonts w:ascii="Arial" w:eastAsia="Arial" w:hAnsi="Arial" w:cs="Arial"/>
        </w:rPr>
      </w:pPr>
      <w:hyperlink r:id="rId64" w:history="1">
        <w:r w:rsidR="005073C3" w:rsidRPr="00185D1A">
          <w:rPr>
            <w:rStyle w:val="Hyperlink"/>
            <w:rFonts w:ascii="Arial" w:hAnsi="Arial" w:cs="Arial"/>
          </w:rPr>
          <w:t>http://www.microsoft.com/en-us/default.aspx</w:t>
        </w:r>
      </w:hyperlink>
    </w:p>
    <w:p w:rsidR="005073C3" w:rsidRPr="00185D1A" w:rsidRDefault="00E835B4" w:rsidP="00E92371">
      <w:pPr>
        <w:spacing w:line="240" w:lineRule="auto"/>
        <w:rPr>
          <w:rFonts w:ascii="Arial" w:eastAsia="Arial" w:hAnsi="Arial" w:cs="Arial"/>
        </w:rPr>
      </w:pPr>
      <w:hyperlink r:id="rId65" w:history="1">
        <w:r w:rsidR="005073C3" w:rsidRPr="00185D1A">
          <w:rPr>
            <w:rStyle w:val="Hyperlink"/>
            <w:rFonts w:ascii="Arial" w:hAnsi="Arial" w:cs="Arial"/>
          </w:rPr>
          <w:t>http://www.codeplex.com/</w:t>
        </w:r>
      </w:hyperlink>
    </w:p>
    <w:p w:rsidR="005073C3" w:rsidRPr="00185D1A" w:rsidRDefault="00E835B4" w:rsidP="00E92371">
      <w:pPr>
        <w:spacing w:line="240" w:lineRule="auto"/>
        <w:rPr>
          <w:rFonts w:ascii="Arial" w:eastAsia="Arial" w:hAnsi="Arial" w:cs="Arial"/>
        </w:rPr>
      </w:pPr>
      <w:hyperlink r:id="rId66" w:history="1">
        <w:r w:rsidR="005073C3" w:rsidRPr="00185D1A">
          <w:rPr>
            <w:rStyle w:val="Hyperlink"/>
            <w:rFonts w:ascii="Arial" w:hAnsi="Arial" w:cs="Arial"/>
          </w:rPr>
          <w:t>http://stackoverflow.com/</w:t>
        </w:r>
      </w:hyperlink>
    </w:p>
    <w:p w:rsidR="005073C3" w:rsidRPr="00185D1A" w:rsidRDefault="00E835B4" w:rsidP="00E92371">
      <w:pPr>
        <w:spacing w:line="240" w:lineRule="auto"/>
        <w:rPr>
          <w:rFonts w:ascii="Arial" w:eastAsia="Arial" w:hAnsi="Arial" w:cs="Arial"/>
        </w:rPr>
      </w:pPr>
      <w:hyperlink r:id="rId67" w:history="1">
        <w:r w:rsidR="005073C3" w:rsidRPr="00185D1A">
          <w:rPr>
            <w:rStyle w:val="Hyperlink"/>
            <w:rFonts w:ascii="Arial" w:hAnsi="Arial" w:cs="Arial"/>
          </w:rPr>
          <w:t>http://www.codeguru.com/</w:t>
        </w:r>
      </w:hyperlink>
    </w:p>
    <w:p w:rsidR="005073C3" w:rsidRPr="00185D1A" w:rsidRDefault="00E835B4" w:rsidP="00E92371">
      <w:pPr>
        <w:spacing w:line="240" w:lineRule="auto"/>
        <w:rPr>
          <w:rFonts w:ascii="Arial" w:eastAsia="Arial" w:hAnsi="Arial" w:cs="Arial"/>
        </w:rPr>
      </w:pPr>
      <w:hyperlink r:id="rId68" w:history="1">
        <w:r w:rsidR="005073C3" w:rsidRPr="00185D1A">
          <w:rPr>
            <w:rStyle w:val="Hyperlink"/>
            <w:rFonts w:ascii="Arial" w:hAnsi="Arial" w:cs="Arial"/>
          </w:rPr>
          <w:t>http://www.w3schools.com</w:t>
        </w:r>
      </w:hyperlink>
    </w:p>
    <w:p w:rsidR="005073C3" w:rsidRPr="00185D1A" w:rsidRDefault="005073C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185D1A" w:rsidRPr="00185D1A" w:rsidRDefault="007C7673" w:rsidP="00E92371">
      <w:pPr>
        <w:jc w:val="center"/>
        <w:rPr>
          <w:rFonts w:ascii="Arial" w:eastAsia="Arial" w:hAnsi="Arial" w:cs="Arial"/>
        </w:rPr>
      </w:pPr>
      <w:r w:rsidRPr="00185D1A">
        <w:t>----------------------------- Thank You-------------------------</w:t>
      </w:r>
    </w:p>
    <w:sectPr w:rsidR="00185D1A" w:rsidRPr="00185D1A" w:rsidSect="00E92371">
      <w:headerReference w:type="even" r:id="rId69"/>
      <w:headerReference w:type="default" r:id="rId70"/>
      <w:footerReference w:type="even" r:id="rId71"/>
      <w:footerReference w:type="default" r:id="rId72"/>
      <w:headerReference w:type="first" r:id="rId73"/>
      <w:footerReference w:type="first" r:id="rId74"/>
      <w:type w:val="continuous"/>
      <w:pgSz w:w="11907" w:h="16839" w:code="9"/>
      <w:pgMar w:top="1440" w:right="1728" w:bottom="1440" w:left="1728"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5B4" w:rsidRDefault="00E835B4">
      <w:r>
        <w:separator/>
      </w:r>
    </w:p>
  </w:endnote>
  <w:endnote w:type="continuationSeparator" w:id="0">
    <w:p w:rsidR="00E835B4" w:rsidRDefault="00E83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A54" w:rsidRDefault="007C4A54">
    <w:pPr>
      <w:pStyle w:val="Footer"/>
    </w:pPr>
    <w:r w:rsidRPr="007C4A54">
      <w:t>Manoj Barman</w:t>
    </w:r>
    <w:r>
      <w:ptab w:relativeTo="margin" w:alignment="center" w:leader="none"/>
    </w:r>
    <w:r w:rsidRPr="007C4A54">
      <w:t>Enrollment No: 692758</w:t>
    </w:r>
    <w:r>
      <w:ptab w:relativeTo="margin" w:alignment="right" w:leader="none"/>
    </w:r>
    <w:r w:rsidRPr="007C4A54">
      <w:t xml:space="preserve">NIELIT A </w:t>
    </w:r>
    <w:r w:rsidR="00776945" w:rsidRPr="007C4A54">
      <w:t>Level PROJECT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5B4" w:rsidRDefault="00E835B4">
      <w:r>
        <w:separator/>
      </w:r>
    </w:p>
  </w:footnote>
  <w:footnote w:type="continuationSeparator" w:id="0">
    <w:p w:rsidR="00E835B4" w:rsidRDefault="00E835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953161"/>
      <w:docPartObj>
        <w:docPartGallery w:val="Page Numbers (Top of Page)"/>
        <w:docPartUnique/>
      </w:docPartObj>
    </w:sdtPr>
    <w:sdtEndPr>
      <w:rPr>
        <w:noProof/>
      </w:rPr>
    </w:sdtEndPr>
    <w:sdtContent>
      <w:p w:rsidR="00560C3C" w:rsidRDefault="00560C3C">
        <w:pPr>
          <w:pStyle w:val="Header"/>
          <w:jc w:val="right"/>
          <w:rPr>
            <w:lang w:val="en-US"/>
          </w:rPr>
        </w:pPr>
      </w:p>
      <w:p w:rsidR="00560C3C" w:rsidRDefault="00560C3C">
        <w:pPr>
          <w:pStyle w:val="Header"/>
          <w:jc w:val="right"/>
        </w:pPr>
        <w:r>
          <w:fldChar w:fldCharType="begin"/>
        </w:r>
        <w:r>
          <w:instrText xml:space="preserve"> PAGE   \* MERGEFORMAT </w:instrText>
        </w:r>
        <w:r>
          <w:fldChar w:fldCharType="separate"/>
        </w:r>
        <w:r w:rsidR="00F55BE3">
          <w:rPr>
            <w:noProof/>
          </w:rPr>
          <w:t>1</w:t>
        </w:r>
        <w:r>
          <w:rPr>
            <w:noProof/>
          </w:rPr>
          <w:fldChar w:fldCharType="end"/>
        </w:r>
      </w:p>
    </w:sdtContent>
  </w:sdt>
  <w:p w:rsidR="00560C3C" w:rsidRDefault="00560C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945" w:rsidRDefault="007769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71904"/>
    <w:rsid w:val="00083BC9"/>
    <w:rsid w:val="00096C40"/>
    <w:rsid w:val="000A0C93"/>
    <w:rsid w:val="000B3225"/>
    <w:rsid w:val="000E0CF7"/>
    <w:rsid w:val="000E146E"/>
    <w:rsid w:val="000E199C"/>
    <w:rsid w:val="00124186"/>
    <w:rsid w:val="00127DBD"/>
    <w:rsid w:val="00132545"/>
    <w:rsid w:val="00143795"/>
    <w:rsid w:val="00152A64"/>
    <w:rsid w:val="00164D7D"/>
    <w:rsid w:val="00181C6B"/>
    <w:rsid w:val="00185D1A"/>
    <w:rsid w:val="00192E3E"/>
    <w:rsid w:val="001933BE"/>
    <w:rsid w:val="0019446E"/>
    <w:rsid w:val="001B255D"/>
    <w:rsid w:val="001B4CB5"/>
    <w:rsid w:val="001E7D09"/>
    <w:rsid w:val="001F7B15"/>
    <w:rsid w:val="00214ED5"/>
    <w:rsid w:val="002208DD"/>
    <w:rsid w:val="00226D59"/>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2903"/>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0C3C"/>
    <w:rsid w:val="00566355"/>
    <w:rsid w:val="005828BB"/>
    <w:rsid w:val="005955CF"/>
    <w:rsid w:val="005A48A1"/>
    <w:rsid w:val="005E512B"/>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029E0"/>
    <w:rsid w:val="00724033"/>
    <w:rsid w:val="00733F72"/>
    <w:rsid w:val="00774CFF"/>
    <w:rsid w:val="00776945"/>
    <w:rsid w:val="007770D2"/>
    <w:rsid w:val="007A3811"/>
    <w:rsid w:val="007B20DD"/>
    <w:rsid w:val="007B3243"/>
    <w:rsid w:val="007C1B2D"/>
    <w:rsid w:val="007C4A54"/>
    <w:rsid w:val="007C7673"/>
    <w:rsid w:val="007D1E7B"/>
    <w:rsid w:val="007F4950"/>
    <w:rsid w:val="00821F08"/>
    <w:rsid w:val="008400E1"/>
    <w:rsid w:val="008406C4"/>
    <w:rsid w:val="00852E60"/>
    <w:rsid w:val="00857BA6"/>
    <w:rsid w:val="00861C7C"/>
    <w:rsid w:val="00876987"/>
    <w:rsid w:val="0088065F"/>
    <w:rsid w:val="00893BFC"/>
    <w:rsid w:val="008F263E"/>
    <w:rsid w:val="008F6101"/>
    <w:rsid w:val="009006F1"/>
    <w:rsid w:val="00904DC3"/>
    <w:rsid w:val="00906E83"/>
    <w:rsid w:val="009139EC"/>
    <w:rsid w:val="00915ED3"/>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C7CA7"/>
    <w:rsid w:val="009D2732"/>
    <w:rsid w:val="00A1396B"/>
    <w:rsid w:val="00A14803"/>
    <w:rsid w:val="00A34DD5"/>
    <w:rsid w:val="00A46878"/>
    <w:rsid w:val="00A75116"/>
    <w:rsid w:val="00A83ADB"/>
    <w:rsid w:val="00A87F5E"/>
    <w:rsid w:val="00AA0C75"/>
    <w:rsid w:val="00AA75DC"/>
    <w:rsid w:val="00AA7B66"/>
    <w:rsid w:val="00AC0A89"/>
    <w:rsid w:val="00AD6F53"/>
    <w:rsid w:val="00AD707E"/>
    <w:rsid w:val="00AE74A1"/>
    <w:rsid w:val="00AE7768"/>
    <w:rsid w:val="00AF3900"/>
    <w:rsid w:val="00AF4B8D"/>
    <w:rsid w:val="00B02E52"/>
    <w:rsid w:val="00B060E7"/>
    <w:rsid w:val="00B12934"/>
    <w:rsid w:val="00B31EE6"/>
    <w:rsid w:val="00B379A6"/>
    <w:rsid w:val="00B47C37"/>
    <w:rsid w:val="00B5633C"/>
    <w:rsid w:val="00B57541"/>
    <w:rsid w:val="00B6313D"/>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1BE4"/>
    <w:rsid w:val="00C823A5"/>
    <w:rsid w:val="00C862B8"/>
    <w:rsid w:val="00C94F78"/>
    <w:rsid w:val="00CB7FFE"/>
    <w:rsid w:val="00CD0101"/>
    <w:rsid w:val="00CE4CE3"/>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35B4"/>
    <w:rsid w:val="00E8576E"/>
    <w:rsid w:val="00E92371"/>
    <w:rsid w:val="00EA02ED"/>
    <w:rsid w:val="00EA6B7D"/>
    <w:rsid w:val="00EB5624"/>
    <w:rsid w:val="00EB6C6B"/>
    <w:rsid w:val="00ED5699"/>
    <w:rsid w:val="00F03729"/>
    <w:rsid w:val="00F04EAE"/>
    <w:rsid w:val="00F12F3C"/>
    <w:rsid w:val="00F20148"/>
    <w:rsid w:val="00F21157"/>
    <w:rsid w:val="00F254AC"/>
    <w:rsid w:val="00F318ED"/>
    <w:rsid w:val="00F32514"/>
    <w:rsid w:val="00F42A84"/>
    <w:rsid w:val="00F5032D"/>
    <w:rsid w:val="00F540C2"/>
    <w:rsid w:val="00F55BE3"/>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msdn.microsoft.com/en-us/" TargetMode="External"/><Relationship Id="rId6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hyperlink" Target="http://www.postgresql.org/" TargetMode="External"/><Relationship Id="rId66" Type="http://schemas.openxmlformats.org/officeDocument/2006/relationships/hyperlink" Target="http://stackoverflow.com/" TargetMode="External"/><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www.google.co.in/"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oracle.com/technetwork/java/javaee/overview/index.html" TargetMode="External"/><Relationship Id="rId64" Type="http://schemas.openxmlformats.org/officeDocument/2006/relationships/hyperlink" Target="http://www.microsoft.com/en-us/default.aspx"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jbossas.jboss.org/" TargetMode="External"/><Relationship Id="rId67" Type="http://schemas.openxmlformats.org/officeDocument/2006/relationships/hyperlink" Target="http://www.codeguru.com/"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en.wikipedia.org"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hyperlink" Target="http://hibernate.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www.oracle.com/technetwork/java/javaee/tech/persistence-jsp-140049.html" TargetMode="External"/><Relationship Id="rId65" Type="http://schemas.openxmlformats.org/officeDocument/2006/relationships/hyperlink" Target="http://www.codeplex.com/" TargetMode="External"/><Relationship Id="rId73"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jpeg"/><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hyperlink" Target="https://www.playframework.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F6B10-25C5-442C-A366-ECAD5A5EE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17589</Words>
  <Characters>100260</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31</cp:revision>
  <cp:lastPrinted>2014-08-24T11:31:00Z</cp:lastPrinted>
  <dcterms:created xsi:type="dcterms:W3CDTF">2014-08-22T04:48:00Z</dcterms:created>
  <dcterms:modified xsi:type="dcterms:W3CDTF">2014-08-24T11:32:00Z</dcterms:modified>
</cp:coreProperties>
</file>