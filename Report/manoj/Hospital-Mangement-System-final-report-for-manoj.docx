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6E0A" w:rsidRPr="00185D1A" w:rsidRDefault="00152A64" w:rsidP="00E92371">
      <w:pPr>
        <w:pStyle w:val="NoSpacing"/>
        <w:rPr>
          <w:rFonts w:ascii="Arial" w:hAnsi="Arial" w:cs="Arial"/>
          <w:sz w:val="72"/>
          <w:szCs w:val="72"/>
        </w:rPr>
      </w:pPr>
      <w:bookmarkStart w:id="0" w:name="h.4vn8s8-ytqaqd"/>
      <w:bookmarkEnd w:id="0"/>
      <w:r>
        <w:rPr>
          <w:rFonts w:ascii="Arial" w:hAnsi="Arial" w:cs="Arial"/>
          <w:noProof/>
        </w:rPr>
        <mc:AlternateContent>
          <mc:Choice Requires="wps">
            <w:drawing>
              <wp:anchor distT="0" distB="0" distL="114300" distR="114300" simplePos="0" relativeHeight="251655168" behindDoc="0" locked="0" layoutInCell="0" allowOverlap="1">
                <wp:simplePos x="0" y="0"/>
                <wp:positionH relativeFrom="page">
                  <wp:posOffset>289560</wp:posOffset>
                </wp:positionH>
                <wp:positionV relativeFrom="page">
                  <wp:posOffset>-235585</wp:posOffset>
                </wp:positionV>
                <wp:extent cx="90805" cy="11203940"/>
                <wp:effectExtent l="13335" t="12065" r="10160" b="11430"/>
                <wp:wrapNone/>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22.8pt;margin-top:-18.55pt;width:7.15pt;height:882.2pt;z-index:25165516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" o:allowincell="f" strokecolor="#31849b">
                <w10:wrap anchorx="page" anchory="page"/>
              </v:rect>
            </w:pict>
          </mc:Fallback>
        </mc:AlternateContent>
      </w:r>
      <w:r>
        <w:rPr>
          <w:rFonts w:ascii="Arial" w:hAnsi="Arial" w:cs="Arial"/>
          <w:noProof/>
        </w:rPr>
        <mc:AlternateContent>
          <mc:Choice Requires="wps">
            <w:drawing>
              <wp:anchor distT="0" distB="0" distL="114300" distR="114300" simplePos="0" relativeHeight="251652096" behindDoc="0" locked="0" layoutInCell="0" allowOverlap="1">
                <wp:simplePos x="0" y="0"/>
                <wp:positionH relativeFrom="page">
                  <wp:align>center</wp:align>
                </wp:positionH>
                <wp:positionV relativeFrom="page">
                  <wp:align>bottom</wp:align>
                </wp:positionV>
                <wp:extent cx="7920990" cy="544830"/>
                <wp:effectExtent l="5715" t="12700" r="12065" b="13335"/>
                <wp:wrapNone/>
                <wp:docPr id="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448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23.7pt;height:42.9pt;z-index:25165209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" o:allowincell="f" fillcolor="#4bacc6" strokecolor="#31849b">
                <w10:wrap anchorx="page" anchory="page"/>
              </v:rect>
            </w:pict>
          </mc:Fallback>
        </mc:AlternateContent>
      </w:r>
      <w:r>
        <w:rPr>
          <w:rFonts w:ascii="Arial" w:hAnsi="Arial" w:cs="Arial"/>
          <w:noProof/>
        </w:rPr>
        <mc:AlternateContent>
          <mc:Choice Requires="wps">
            <w:drawing>
              <wp:anchor distT="0" distB="0" distL="114300" distR="114300" simplePos="0" relativeHeight="251654144" behindDoc="0" locked="0" layoutInCell="0" allowOverlap="1">
                <wp:simplePos x="0" y="0"/>
                <wp:positionH relativeFrom="page">
                  <wp:posOffset>7269480</wp:posOffset>
                </wp:positionH>
                <wp:positionV relativeFrom="page">
                  <wp:posOffset>-246380</wp:posOffset>
                </wp:positionV>
                <wp:extent cx="90805" cy="11203940"/>
                <wp:effectExtent l="7620" t="11430" r="6350" b="12065"/>
                <wp:wrapNone/>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572.4pt;margin-top:-19.4pt;width:7.15pt;height:882.2pt;z-index:25165414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" o:allowincell="f" strokecolor="#31849b">
                <w10:wrap anchorx="page" anchory="page"/>
              </v:rect>
            </w:pict>
          </mc:Fallback>
        </mc:AlternateContent>
      </w:r>
      <w:r>
        <w:rPr>
          <w:rFonts w:ascii="Arial" w:hAnsi="Arial" w:cs="Arial"/>
          <w:noProof/>
        </w:rPr>
        <mc:AlternateContent>
          <mc:Choice Requires="wps">
            <w:drawing>
              <wp:anchor distT="0" distB="0" distL="114300" distR="114300" simplePos="0" relativeHeight="251653120" behindDoc="0" locked="0" layoutInCell="0" allowOverlap="1">
                <wp:simplePos x="0" y="0"/>
                <wp:positionH relativeFrom="page">
                  <wp:posOffset>-189230</wp:posOffset>
                </wp:positionH>
                <wp:positionV relativeFrom="page">
                  <wp:posOffset>5080</wp:posOffset>
                </wp:positionV>
                <wp:extent cx="7920990" cy="554990"/>
                <wp:effectExtent l="11430" t="7620" r="6350" b="8255"/>
                <wp:wrapNone/>
                <wp:docPr id="3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5499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14.9pt;margin-top:.4pt;width:623.7pt;height:43.7pt;z-index:251653120;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" o:allowincell="f" fillcolor="#4bacc6" strokecolor="#31849b">
                <w10:wrap anchorx="page" anchory="page"/>
              </v:rect>
            </w:pict>
          </mc:Fallback>
        </mc:AlternateContent>
      </w:r>
    </w:p>
    <w:p w:rsidR="00286E0A" w:rsidRPr="00185D1A" w:rsidRDefault="00B83E01" w:rsidP="00E92371">
      <w:pPr>
        <w:pStyle w:val="NoSpacing"/>
        <w:rPr>
          <w:rFonts w:ascii="Arial" w:hAnsi="Arial" w:cs="Arial"/>
          <w:sz w:val="72"/>
          <w:szCs w:val="72"/>
        </w:rPr>
      </w:pPr>
      <w:r w:rsidRPr="00185D1A">
        <w:rPr>
          <w:rFonts w:ascii="Arial" w:hAnsi="Arial" w:cs="Arial"/>
          <w:sz w:val="72"/>
          <w:szCs w:val="72"/>
        </w:rPr>
        <w:t>Hospital</w:t>
      </w:r>
      <w:r w:rsidR="00286E0A" w:rsidRPr="00185D1A">
        <w:rPr>
          <w:rFonts w:ascii="Arial" w:hAnsi="Arial" w:cs="Arial"/>
          <w:sz w:val="72"/>
          <w:szCs w:val="72"/>
        </w:rPr>
        <w:t xml:space="preserve"> Management System</w:t>
      </w:r>
    </w:p>
    <w:p w:rsidR="00666742" w:rsidRPr="00185D1A" w:rsidRDefault="00666742" w:rsidP="00E92371">
      <w:pPr>
        <w:pStyle w:val="NoSpacing"/>
        <w:rPr>
          <w:rFonts w:ascii="Arial" w:hAnsi="Arial" w:cs="Arial"/>
          <w:sz w:val="72"/>
          <w:szCs w:val="72"/>
        </w:rPr>
      </w:pPr>
    </w:p>
    <w:p w:rsidR="00B83E01" w:rsidRPr="004F49A7" w:rsidRDefault="004F49A7" w:rsidP="00E92371">
      <w:pPr>
        <w:pStyle w:val="Title"/>
        <w:spacing w:after="100"/>
        <w:rPr>
          <w:rFonts w:ascii="Arial" w:hAnsi="Arial" w:cs="Arial"/>
          <w:b/>
          <w:sz w:val="32"/>
          <w:szCs w:val="32"/>
        </w:rPr>
      </w:pPr>
      <w:r>
        <w:rPr>
          <w:rFonts w:ascii="Arial" w:hAnsi="Arial" w:cs="Arial"/>
          <w:sz w:val="32"/>
          <w:szCs w:val="32"/>
        </w:rPr>
        <w:t>Manoj</w:t>
      </w:r>
      <w:r w:rsidR="00063750">
        <w:rPr>
          <w:rFonts w:ascii="Arial" w:hAnsi="Arial" w:cs="Arial"/>
          <w:sz w:val="32"/>
          <w:szCs w:val="32"/>
        </w:rPr>
        <w:t xml:space="preserve"> Barman</w:t>
      </w:r>
    </w:p>
    <w:p w:rsidR="00286E0A" w:rsidRPr="004F49A7" w:rsidRDefault="00AA7B66" w:rsidP="00E92371">
      <w:pPr>
        <w:pStyle w:val="Title"/>
        <w:spacing w:after="100"/>
        <w:rPr>
          <w:rFonts w:ascii="Arial" w:hAnsi="Arial" w:cs="Arial"/>
          <w:b/>
          <w:sz w:val="32"/>
          <w:szCs w:val="32"/>
        </w:rPr>
      </w:pPr>
      <w:r w:rsidRPr="00185D1A">
        <w:rPr>
          <w:rFonts w:ascii="Arial" w:hAnsi="Arial" w:cs="Arial"/>
          <w:sz w:val="32"/>
          <w:szCs w:val="32"/>
        </w:rPr>
        <w:t>Enrollment No:</w:t>
      </w:r>
      <w:r w:rsidRPr="00185D1A">
        <w:rPr>
          <w:rFonts w:ascii="Arial" w:eastAsia="Calibri" w:hAnsi="Arial" w:cs="Arial"/>
          <w:color w:val="808080"/>
          <w:sz w:val="32"/>
          <w:szCs w:val="32"/>
        </w:rPr>
        <w:t xml:space="preserve"> </w:t>
      </w:r>
      <w:r w:rsidR="00C70C1C" w:rsidRPr="00C70C1C">
        <w:rPr>
          <w:rFonts w:ascii="Arial" w:eastAsia="Calibri" w:hAnsi="Arial" w:cs="Arial"/>
          <w:color w:val="808080"/>
          <w:sz w:val="32"/>
          <w:szCs w:val="32"/>
        </w:rPr>
        <w:t>692758</w:t>
      </w:r>
    </w:p>
    <w:p w:rsidR="00F42A84" w:rsidRPr="00185D1A" w:rsidRDefault="00C70C1C" w:rsidP="00E92371">
      <w:pPr>
        <w:pStyle w:val="Title"/>
        <w:spacing w:after="100"/>
        <w:rPr>
          <w:rFonts w:ascii="Arial" w:hAnsi="Arial" w:cs="Arial"/>
          <w:b/>
          <w:i/>
          <w:iCs/>
          <w:sz w:val="32"/>
          <w:szCs w:val="32"/>
        </w:rPr>
      </w:pPr>
      <w:r w:rsidRPr="00C70C1C">
        <w:rPr>
          <w:rFonts w:ascii="Arial" w:hAnsi="Arial" w:cs="Arial"/>
          <w:sz w:val="32"/>
          <w:szCs w:val="32"/>
        </w:rPr>
        <w:t>NIELIT</w:t>
      </w:r>
      <w:r>
        <w:rPr>
          <w:rFonts w:ascii="Arial" w:hAnsi="Arial" w:cs="Arial"/>
          <w:sz w:val="32"/>
          <w:szCs w:val="32"/>
        </w:rPr>
        <w:t xml:space="preserve"> A Level</w:t>
      </w:r>
      <w:r w:rsidR="00AA7B66" w:rsidRPr="00185D1A">
        <w:rPr>
          <w:rFonts w:ascii="Arial" w:hAnsi="Arial" w:cs="Arial"/>
          <w:sz w:val="32"/>
          <w:szCs w:val="32"/>
        </w:rPr>
        <w:t xml:space="preserve">                                                                                                                      </w:t>
      </w:r>
    </w:p>
    <w:p w:rsidR="00286E0A" w:rsidRPr="00185D1A" w:rsidRDefault="00AA7B66" w:rsidP="00E92371">
      <w:pPr>
        <w:pStyle w:val="Title"/>
        <w:spacing w:after="100"/>
        <w:rPr>
          <w:rFonts w:ascii="Arial" w:hAnsi="Arial" w:cs="Arial"/>
          <w:b/>
          <w:i/>
          <w:iCs/>
          <w:sz w:val="32"/>
          <w:szCs w:val="32"/>
        </w:rPr>
      </w:pPr>
      <w:r w:rsidRPr="00185D1A">
        <w:rPr>
          <w:rFonts w:ascii="Arial" w:hAnsi="Arial" w:cs="Arial"/>
          <w:sz w:val="32"/>
          <w:szCs w:val="32"/>
        </w:rPr>
        <w:t>PROJECT</w:t>
      </w:r>
    </w:p>
    <w:p w:rsidR="00286E0A" w:rsidRPr="00185D1A" w:rsidRDefault="00286E0A" w:rsidP="00E92371">
      <w:pPr>
        <w:spacing w:line="240" w:lineRule="auto"/>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bookmarkStart w:id="1" w:name="h.zh3b1m-9zpg8j"/>
      <w:bookmarkStart w:id="2" w:name="h.s7521m-skeelw"/>
      <w:bookmarkStart w:id="3" w:name="h.e98wlc-2dqd85"/>
      <w:bookmarkStart w:id="4" w:name="h.derv5o-6q0djg"/>
      <w:bookmarkStart w:id="5" w:name="h.c88t7m-c4x68g"/>
      <w:bookmarkStart w:id="6" w:name="h.z4bkm0-e0j7f9"/>
      <w:bookmarkStart w:id="7" w:name="h.40nuhi-50zsnm"/>
      <w:bookmarkStart w:id="8" w:name="h.sdgmec-g1ooxh"/>
      <w:bookmarkEnd w:id="1"/>
      <w:bookmarkEnd w:id="2"/>
      <w:bookmarkEnd w:id="3"/>
      <w:bookmarkEnd w:id="4"/>
      <w:bookmarkEnd w:id="5"/>
      <w:bookmarkEnd w:id="6"/>
      <w:bookmarkEnd w:id="7"/>
      <w:bookmarkEnd w:id="8"/>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F540C2" w:rsidRPr="00185D1A" w:rsidRDefault="00F540C2" w:rsidP="00E92371">
      <w:pPr>
        <w:pStyle w:val="Style-1"/>
        <w:spacing w:before="480" w:after="120" w:line="240" w:lineRule="auto"/>
        <w:ind w:left="0" w:firstLine="0"/>
        <w:rPr>
          <w:rFonts w:ascii="Arial" w:hAnsi="Arial" w:cs="Arial"/>
        </w:rPr>
      </w:pPr>
    </w:p>
    <w:p w:rsidR="004B3EBC" w:rsidRPr="00185D1A" w:rsidRDefault="004B3EBC" w:rsidP="00E92371">
      <w:bookmarkStart w:id="9" w:name="_Toc279843434"/>
      <w:bookmarkStart w:id="10" w:name="_Toc279845604"/>
      <w:bookmarkStart w:id="11" w:name="_Toc279846538"/>
      <w:bookmarkStart w:id="12" w:name="_Toc279846582"/>
      <w:bookmarkStart w:id="13" w:name="_Toc288953088"/>
    </w:p>
    <w:p w:rsidR="004B3EBC" w:rsidRPr="00185D1A" w:rsidRDefault="004B3EBC" w:rsidP="00E92371"/>
    <w:p w:rsidR="00E92371" w:rsidRDefault="00F318ED" w:rsidP="00E92371">
      <w:pPr>
        <w:pStyle w:val="TOCHeading"/>
        <w:spacing w:line="240" w:lineRule="auto"/>
      </w:pPr>
      <w:r>
        <w:rPr>
          <w:rFonts w:ascii="Arial" w:hAnsi="Arial" w:cs="Arial"/>
        </w:rPr>
        <w:br w:type="page"/>
      </w:r>
      <w:bookmarkStart w:id="14" w:name="_Toc289216358"/>
      <w:bookmarkStart w:id="15" w:name="_Toc289216613"/>
    </w:p>
    <w:sdt>
      <w:sdtPr>
        <w:id w:val="1583794245"/>
        <w:docPartObj>
          <w:docPartGallery w:val="Table of Contents"/>
          <w:docPartUnique/>
        </w:docPartObj>
      </w:sdtPr>
      <w:sdtEndPr>
        <w:rPr>
          <w:rFonts w:asciiTheme="minorHAnsi" w:eastAsiaTheme="minorHAnsi" w:hAnsiTheme="minorHAnsi" w:cstheme="minorBidi"/>
          <w:noProof/>
          <w:color w:val="auto"/>
          <w:sz w:val="22"/>
          <w:szCs w:val="22"/>
        </w:rPr>
      </w:sdtEndPr>
      <w:sdtContent>
        <w:p w:rsidR="00E92371" w:rsidRDefault="00E92371" w:rsidP="00B6313D">
          <w:pPr>
            <w:pStyle w:val="TOCHeading"/>
            <w:spacing w:before="0" w:line="240" w:lineRule="auto"/>
          </w:pPr>
          <w:r>
            <w:t>Table of Contents</w:t>
          </w:r>
        </w:p>
        <w:p w:rsidR="00CE4CE3" w:rsidRDefault="00E92371">
          <w:pPr>
            <w:pStyle w:val="TOC1"/>
            <w:tabs>
              <w:tab w:val="right" w:leader="dot" w:pos="8441"/>
            </w:tabs>
            <w:rPr>
              <w:rFonts w:eastAsiaTheme="minorEastAsia"/>
              <w:noProof/>
              <w:kern w:val="0"/>
              <w:lang w:eastAsia="en-US"/>
            </w:rPr>
          </w:pPr>
          <w:r>
            <w:fldChar w:fldCharType="begin"/>
          </w:r>
          <w:r>
            <w:instrText xml:space="preserve"> TOC \o "1-3" \h \z \u </w:instrText>
          </w:r>
          <w:r>
            <w:fldChar w:fldCharType="separate"/>
          </w:r>
          <w:hyperlink w:anchor="_Toc396638102" w:history="1">
            <w:r w:rsidR="00CE4CE3" w:rsidRPr="000C6055">
              <w:rPr>
                <w:rStyle w:val="Hyperlink"/>
                <w:rFonts w:ascii="Arial" w:eastAsia="Arial" w:hAnsi="Arial" w:cs="Arial"/>
                <w:noProof/>
              </w:rPr>
              <w:t>Introduction of the Project:</w:t>
            </w:r>
            <w:r w:rsidR="00CE4CE3">
              <w:rPr>
                <w:noProof/>
                <w:webHidden/>
              </w:rPr>
              <w:tab/>
            </w:r>
            <w:r w:rsidR="00CE4CE3">
              <w:rPr>
                <w:noProof/>
                <w:webHidden/>
              </w:rPr>
              <w:fldChar w:fldCharType="begin"/>
            </w:r>
            <w:r w:rsidR="00CE4CE3">
              <w:rPr>
                <w:noProof/>
                <w:webHidden/>
              </w:rPr>
              <w:instrText xml:space="preserve"> PAGEREF _Toc396638102 \h </w:instrText>
            </w:r>
            <w:r w:rsidR="00CE4CE3">
              <w:rPr>
                <w:noProof/>
                <w:webHidden/>
              </w:rPr>
            </w:r>
            <w:r w:rsidR="00CE4CE3">
              <w:rPr>
                <w:noProof/>
                <w:webHidden/>
              </w:rPr>
              <w:fldChar w:fldCharType="separate"/>
            </w:r>
            <w:r w:rsidR="001F7B15">
              <w:rPr>
                <w:noProof/>
                <w:webHidden/>
              </w:rPr>
              <w:t>5</w:t>
            </w:r>
            <w:r w:rsidR="00CE4CE3">
              <w:rPr>
                <w:noProof/>
                <w:webHidden/>
              </w:rPr>
              <w:fldChar w:fldCharType="end"/>
            </w:r>
          </w:hyperlink>
        </w:p>
        <w:p w:rsidR="00CE4CE3" w:rsidRDefault="00CE4CE3">
          <w:pPr>
            <w:pStyle w:val="TOC1"/>
            <w:tabs>
              <w:tab w:val="right" w:leader="dot" w:pos="8441"/>
            </w:tabs>
            <w:rPr>
              <w:rFonts w:eastAsiaTheme="minorEastAsia"/>
              <w:noProof/>
              <w:kern w:val="0"/>
              <w:lang w:eastAsia="en-US"/>
            </w:rPr>
          </w:pPr>
          <w:hyperlink w:anchor="_Toc396638103" w:history="1">
            <w:r w:rsidRPr="000C6055">
              <w:rPr>
                <w:rStyle w:val="Hyperlink"/>
                <w:rFonts w:ascii="Arial" w:eastAsia="Arial" w:hAnsi="Arial" w:cs="Arial"/>
                <w:noProof/>
              </w:rPr>
              <w:t>Objective of the Project:</w:t>
            </w:r>
            <w:r>
              <w:rPr>
                <w:noProof/>
                <w:webHidden/>
              </w:rPr>
              <w:tab/>
            </w:r>
            <w:r>
              <w:rPr>
                <w:noProof/>
                <w:webHidden/>
              </w:rPr>
              <w:fldChar w:fldCharType="begin"/>
            </w:r>
            <w:r>
              <w:rPr>
                <w:noProof/>
                <w:webHidden/>
              </w:rPr>
              <w:instrText xml:space="preserve"> PAGEREF _Toc396638103 \h </w:instrText>
            </w:r>
            <w:r>
              <w:rPr>
                <w:noProof/>
                <w:webHidden/>
              </w:rPr>
            </w:r>
            <w:r>
              <w:rPr>
                <w:noProof/>
                <w:webHidden/>
              </w:rPr>
              <w:fldChar w:fldCharType="separate"/>
            </w:r>
            <w:r w:rsidR="001F7B15">
              <w:rPr>
                <w:noProof/>
                <w:webHidden/>
              </w:rPr>
              <w:t>7</w:t>
            </w:r>
            <w:r>
              <w:rPr>
                <w:noProof/>
                <w:webHidden/>
              </w:rPr>
              <w:fldChar w:fldCharType="end"/>
            </w:r>
          </w:hyperlink>
        </w:p>
        <w:p w:rsidR="00CE4CE3" w:rsidRDefault="00CE4CE3">
          <w:pPr>
            <w:pStyle w:val="TOC1"/>
            <w:tabs>
              <w:tab w:val="right" w:leader="dot" w:pos="8441"/>
            </w:tabs>
            <w:rPr>
              <w:rFonts w:eastAsiaTheme="minorEastAsia"/>
              <w:noProof/>
              <w:kern w:val="0"/>
              <w:lang w:eastAsia="en-US"/>
            </w:rPr>
          </w:pPr>
          <w:hyperlink w:anchor="_Toc396638104" w:history="1">
            <w:r w:rsidRPr="000C6055">
              <w:rPr>
                <w:rStyle w:val="Hyperlink"/>
                <w:rFonts w:ascii="Arial" w:eastAsia="Arial" w:hAnsi="Arial" w:cs="Arial"/>
                <w:noProof/>
              </w:rPr>
              <w:t>Tools / Environment Used:</w:t>
            </w:r>
            <w:r>
              <w:rPr>
                <w:noProof/>
                <w:webHidden/>
              </w:rPr>
              <w:tab/>
            </w:r>
            <w:r>
              <w:rPr>
                <w:noProof/>
                <w:webHidden/>
              </w:rPr>
              <w:fldChar w:fldCharType="begin"/>
            </w:r>
            <w:r>
              <w:rPr>
                <w:noProof/>
                <w:webHidden/>
              </w:rPr>
              <w:instrText xml:space="preserve"> PAGEREF _Toc396638104 \h </w:instrText>
            </w:r>
            <w:r>
              <w:rPr>
                <w:noProof/>
                <w:webHidden/>
              </w:rPr>
            </w:r>
            <w:r>
              <w:rPr>
                <w:noProof/>
                <w:webHidden/>
              </w:rPr>
              <w:fldChar w:fldCharType="separate"/>
            </w:r>
            <w:r w:rsidR="001F7B15">
              <w:rPr>
                <w:noProof/>
                <w:webHidden/>
              </w:rPr>
              <w:t>8</w:t>
            </w:r>
            <w:r>
              <w:rPr>
                <w:noProof/>
                <w:webHidden/>
              </w:rPr>
              <w:fldChar w:fldCharType="end"/>
            </w:r>
          </w:hyperlink>
        </w:p>
        <w:p w:rsidR="00CE4CE3" w:rsidRDefault="00CE4CE3">
          <w:pPr>
            <w:pStyle w:val="TOC2"/>
            <w:rPr>
              <w:rFonts w:eastAsiaTheme="minorEastAsia"/>
              <w:noProof/>
            </w:rPr>
          </w:pPr>
          <w:hyperlink w:anchor="_Toc396638105" w:history="1">
            <w:r w:rsidRPr="000C6055">
              <w:rPr>
                <w:rStyle w:val="Hyperlink"/>
                <w:rFonts w:ascii="Tahoma" w:eastAsia="Arial" w:hAnsi="Tahoma" w:cs="Tahoma"/>
                <w:noProof/>
              </w:rPr>
              <w:t>IDE Used (Eclipse IDE for Java EE Developers):</w:t>
            </w:r>
            <w:r>
              <w:rPr>
                <w:noProof/>
                <w:webHidden/>
              </w:rPr>
              <w:tab/>
            </w:r>
            <w:r>
              <w:rPr>
                <w:noProof/>
                <w:webHidden/>
              </w:rPr>
              <w:fldChar w:fldCharType="begin"/>
            </w:r>
            <w:r>
              <w:rPr>
                <w:noProof/>
                <w:webHidden/>
              </w:rPr>
              <w:instrText xml:space="preserve"> PAGEREF _Toc396638105 \h </w:instrText>
            </w:r>
            <w:r>
              <w:rPr>
                <w:noProof/>
                <w:webHidden/>
              </w:rPr>
            </w:r>
            <w:r>
              <w:rPr>
                <w:noProof/>
                <w:webHidden/>
              </w:rPr>
              <w:fldChar w:fldCharType="separate"/>
            </w:r>
            <w:r w:rsidR="001F7B15">
              <w:rPr>
                <w:noProof/>
                <w:webHidden/>
              </w:rPr>
              <w:t>8</w:t>
            </w:r>
            <w:r>
              <w:rPr>
                <w:noProof/>
                <w:webHidden/>
              </w:rPr>
              <w:fldChar w:fldCharType="end"/>
            </w:r>
          </w:hyperlink>
        </w:p>
        <w:p w:rsidR="00CE4CE3" w:rsidRDefault="00CE4CE3">
          <w:pPr>
            <w:pStyle w:val="TOC2"/>
            <w:rPr>
              <w:rFonts w:eastAsiaTheme="minorEastAsia"/>
              <w:noProof/>
            </w:rPr>
          </w:pPr>
          <w:hyperlink w:anchor="_Toc396638106" w:history="1">
            <w:r w:rsidRPr="000C6055">
              <w:rPr>
                <w:rStyle w:val="Hyperlink"/>
                <w:rFonts w:ascii="Tahoma" w:eastAsia="Arial" w:hAnsi="Tahoma" w:cs="Tahoma"/>
                <w:noProof/>
              </w:rPr>
              <w:t>Web Framework:   Java Play Framework</w:t>
            </w:r>
            <w:r>
              <w:rPr>
                <w:noProof/>
                <w:webHidden/>
              </w:rPr>
              <w:tab/>
            </w:r>
            <w:r>
              <w:rPr>
                <w:noProof/>
                <w:webHidden/>
              </w:rPr>
              <w:fldChar w:fldCharType="begin"/>
            </w:r>
            <w:r>
              <w:rPr>
                <w:noProof/>
                <w:webHidden/>
              </w:rPr>
              <w:instrText xml:space="preserve"> PAGEREF _Toc396638106 \h </w:instrText>
            </w:r>
            <w:r>
              <w:rPr>
                <w:noProof/>
                <w:webHidden/>
              </w:rPr>
            </w:r>
            <w:r>
              <w:rPr>
                <w:noProof/>
                <w:webHidden/>
              </w:rPr>
              <w:fldChar w:fldCharType="separate"/>
            </w:r>
            <w:r w:rsidR="001F7B15">
              <w:rPr>
                <w:noProof/>
                <w:webHidden/>
              </w:rPr>
              <w:t>9</w:t>
            </w:r>
            <w:r>
              <w:rPr>
                <w:noProof/>
                <w:webHidden/>
              </w:rPr>
              <w:fldChar w:fldCharType="end"/>
            </w:r>
          </w:hyperlink>
        </w:p>
        <w:p w:rsidR="00CE4CE3" w:rsidRDefault="00CE4CE3">
          <w:pPr>
            <w:pStyle w:val="TOC2"/>
            <w:rPr>
              <w:rFonts w:eastAsiaTheme="minorEastAsia"/>
              <w:noProof/>
            </w:rPr>
          </w:pPr>
          <w:hyperlink w:anchor="_Toc396638107" w:history="1">
            <w:r w:rsidRPr="000C6055">
              <w:rPr>
                <w:rStyle w:val="Hyperlink"/>
                <w:rFonts w:ascii="Tahoma" w:eastAsia="Arial" w:hAnsi="Tahoma" w:cs="Tahoma"/>
                <w:noProof/>
              </w:rPr>
              <w:t>Java Platform, Enterprise Edition (Java EE) :</w:t>
            </w:r>
            <w:r>
              <w:rPr>
                <w:noProof/>
                <w:webHidden/>
              </w:rPr>
              <w:tab/>
            </w:r>
            <w:r>
              <w:rPr>
                <w:noProof/>
                <w:webHidden/>
              </w:rPr>
              <w:fldChar w:fldCharType="begin"/>
            </w:r>
            <w:r>
              <w:rPr>
                <w:noProof/>
                <w:webHidden/>
              </w:rPr>
              <w:instrText xml:space="preserve"> PAGEREF _Toc396638107 \h </w:instrText>
            </w:r>
            <w:r>
              <w:rPr>
                <w:noProof/>
                <w:webHidden/>
              </w:rPr>
            </w:r>
            <w:r>
              <w:rPr>
                <w:noProof/>
                <w:webHidden/>
              </w:rPr>
              <w:fldChar w:fldCharType="separate"/>
            </w:r>
            <w:r w:rsidR="001F7B15">
              <w:rPr>
                <w:noProof/>
                <w:webHidden/>
              </w:rPr>
              <w:t>10</w:t>
            </w:r>
            <w:r>
              <w:rPr>
                <w:noProof/>
                <w:webHidden/>
              </w:rPr>
              <w:fldChar w:fldCharType="end"/>
            </w:r>
          </w:hyperlink>
        </w:p>
        <w:p w:rsidR="00CE4CE3" w:rsidRDefault="00CE4CE3">
          <w:pPr>
            <w:pStyle w:val="TOC2"/>
            <w:rPr>
              <w:rFonts w:eastAsiaTheme="minorEastAsia"/>
              <w:noProof/>
            </w:rPr>
          </w:pPr>
          <w:hyperlink w:anchor="_Toc396638108" w:history="1">
            <w:r w:rsidRPr="000C6055">
              <w:rPr>
                <w:rStyle w:val="Hyperlink"/>
                <w:rFonts w:ascii="Tahoma" w:eastAsia="Arial" w:hAnsi="Tahoma" w:cs="Tahoma"/>
                <w:noProof/>
              </w:rPr>
              <w:t>Programming Language ( Java) :</w:t>
            </w:r>
            <w:r>
              <w:rPr>
                <w:noProof/>
                <w:webHidden/>
              </w:rPr>
              <w:tab/>
            </w:r>
            <w:r>
              <w:rPr>
                <w:noProof/>
                <w:webHidden/>
              </w:rPr>
              <w:fldChar w:fldCharType="begin"/>
            </w:r>
            <w:r>
              <w:rPr>
                <w:noProof/>
                <w:webHidden/>
              </w:rPr>
              <w:instrText xml:space="preserve"> PAGEREF _Toc396638108 \h </w:instrText>
            </w:r>
            <w:r>
              <w:rPr>
                <w:noProof/>
                <w:webHidden/>
              </w:rPr>
            </w:r>
            <w:r>
              <w:rPr>
                <w:noProof/>
                <w:webHidden/>
              </w:rPr>
              <w:fldChar w:fldCharType="separate"/>
            </w:r>
            <w:r w:rsidR="001F7B15">
              <w:rPr>
                <w:noProof/>
                <w:webHidden/>
              </w:rPr>
              <w:t>11</w:t>
            </w:r>
            <w:r>
              <w:rPr>
                <w:noProof/>
                <w:webHidden/>
              </w:rPr>
              <w:fldChar w:fldCharType="end"/>
            </w:r>
          </w:hyperlink>
        </w:p>
        <w:p w:rsidR="00CE4CE3" w:rsidRDefault="00CE4CE3">
          <w:pPr>
            <w:pStyle w:val="TOC2"/>
            <w:rPr>
              <w:rFonts w:eastAsiaTheme="minorEastAsia"/>
              <w:noProof/>
            </w:rPr>
          </w:pPr>
          <w:hyperlink w:anchor="_Toc396638109" w:history="1">
            <w:r w:rsidRPr="000C6055">
              <w:rPr>
                <w:rStyle w:val="Hyperlink"/>
                <w:rFonts w:ascii="Tahoma" w:eastAsia="Arial" w:hAnsi="Tahoma" w:cs="Tahoma"/>
                <w:noProof/>
              </w:rPr>
              <w:t>EXTENSIBLE MARKUP LANGUAGE (XML)</w:t>
            </w:r>
            <w:r>
              <w:rPr>
                <w:noProof/>
                <w:webHidden/>
              </w:rPr>
              <w:tab/>
            </w:r>
            <w:r>
              <w:rPr>
                <w:noProof/>
                <w:webHidden/>
              </w:rPr>
              <w:fldChar w:fldCharType="begin"/>
            </w:r>
            <w:r>
              <w:rPr>
                <w:noProof/>
                <w:webHidden/>
              </w:rPr>
              <w:instrText xml:space="preserve"> PAGEREF _Toc396638109 \h </w:instrText>
            </w:r>
            <w:r>
              <w:rPr>
                <w:noProof/>
                <w:webHidden/>
              </w:rPr>
            </w:r>
            <w:r>
              <w:rPr>
                <w:noProof/>
                <w:webHidden/>
              </w:rPr>
              <w:fldChar w:fldCharType="separate"/>
            </w:r>
            <w:r w:rsidR="001F7B15">
              <w:rPr>
                <w:noProof/>
                <w:webHidden/>
              </w:rPr>
              <w:t>13</w:t>
            </w:r>
            <w:r>
              <w:rPr>
                <w:noProof/>
                <w:webHidden/>
              </w:rPr>
              <w:fldChar w:fldCharType="end"/>
            </w:r>
          </w:hyperlink>
        </w:p>
        <w:p w:rsidR="00CE4CE3" w:rsidRDefault="00CE4CE3">
          <w:pPr>
            <w:pStyle w:val="TOC2"/>
            <w:rPr>
              <w:rFonts w:eastAsiaTheme="minorEastAsia"/>
              <w:noProof/>
            </w:rPr>
          </w:pPr>
          <w:hyperlink w:anchor="_Toc396638110" w:history="1">
            <w:r w:rsidRPr="000C6055">
              <w:rPr>
                <w:rStyle w:val="Hyperlink"/>
                <w:rFonts w:ascii="Tahoma" w:eastAsia="Arial" w:hAnsi="Tahoma" w:cs="Tahoma"/>
                <w:noProof/>
              </w:rPr>
              <w:t>DIA – diagraming tool</w:t>
            </w:r>
            <w:r>
              <w:rPr>
                <w:noProof/>
                <w:webHidden/>
              </w:rPr>
              <w:tab/>
            </w:r>
            <w:r>
              <w:rPr>
                <w:noProof/>
                <w:webHidden/>
              </w:rPr>
              <w:fldChar w:fldCharType="begin"/>
            </w:r>
            <w:r>
              <w:rPr>
                <w:noProof/>
                <w:webHidden/>
              </w:rPr>
              <w:instrText xml:space="preserve"> PAGEREF _Toc396638110 \h </w:instrText>
            </w:r>
            <w:r>
              <w:rPr>
                <w:noProof/>
                <w:webHidden/>
              </w:rPr>
            </w:r>
            <w:r>
              <w:rPr>
                <w:noProof/>
                <w:webHidden/>
              </w:rPr>
              <w:fldChar w:fldCharType="separate"/>
            </w:r>
            <w:r w:rsidR="001F7B15">
              <w:rPr>
                <w:noProof/>
                <w:webHidden/>
              </w:rPr>
              <w:t>13</w:t>
            </w:r>
            <w:r>
              <w:rPr>
                <w:noProof/>
                <w:webHidden/>
              </w:rPr>
              <w:fldChar w:fldCharType="end"/>
            </w:r>
          </w:hyperlink>
        </w:p>
        <w:p w:rsidR="00CE4CE3" w:rsidRDefault="00CE4CE3">
          <w:pPr>
            <w:pStyle w:val="TOC2"/>
            <w:rPr>
              <w:rFonts w:eastAsiaTheme="minorEastAsia"/>
              <w:noProof/>
            </w:rPr>
          </w:pPr>
          <w:hyperlink w:anchor="_Toc396638111" w:history="1">
            <w:r w:rsidRPr="000C6055">
              <w:rPr>
                <w:rStyle w:val="Hyperlink"/>
                <w:rFonts w:eastAsia="Arial"/>
                <w:noProof/>
              </w:rPr>
              <w:t>NClass – UML diagraming tool</w:t>
            </w:r>
            <w:r>
              <w:rPr>
                <w:noProof/>
                <w:webHidden/>
              </w:rPr>
              <w:tab/>
            </w:r>
            <w:r>
              <w:rPr>
                <w:noProof/>
                <w:webHidden/>
              </w:rPr>
              <w:fldChar w:fldCharType="begin"/>
            </w:r>
            <w:r>
              <w:rPr>
                <w:noProof/>
                <w:webHidden/>
              </w:rPr>
              <w:instrText xml:space="preserve"> PAGEREF _Toc396638111 \h </w:instrText>
            </w:r>
            <w:r>
              <w:rPr>
                <w:noProof/>
                <w:webHidden/>
              </w:rPr>
            </w:r>
            <w:r>
              <w:rPr>
                <w:noProof/>
                <w:webHidden/>
              </w:rPr>
              <w:fldChar w:fldCharType="separate"/>
            </w:r>
            <w:r w:rsidR="001F7B15">
              <w:rPr>
                <w:noProof/>
                <w:webHidden/>
              </w:rPr>
              <w:t>14</w:t>
            </w:r>
            <w:r>
              <w:rPr>
                <w:noProof/>
                <w:webHidden/>
              </w:rPr>
              <w:fldChar w:fldCharType="end"/>
            </w:r>
          </w:hyperlink>
        </w:p>
        <w:p w:rsidR="00CE4CE3" w:rsidRDefault="00CE4CE3">
          <w:pPr>
            <w:pStyle w:val="TOC2"/>
            <w:rPr>
              <w:rFonts w:eastAsiaTheme="minorEastAsia"/>
              <w:noProof/>
            </w:rPr>
          </w:pPr>
          <w:hyperlink w:anchor="_Toc396638112" w:history="1">
            <w:r w:rsidRPr="000C6055">
              <w:rPr>
                <w:rStyle w:val="Hyperlink"/>
                <w:rFonts w:ascii="Tahoma" w:eastAsia="Arial" w:hAnsi="Tahoma" w:cs="Tahoma"/>
                <w:noProof/>
              </w:rPr>
              <w:t>Database - PostgreSQL</w:t>
            </w:r>
            <w:r>
              <w:rPr>
                <w:noProof/>
                <w:webHidden/>
              </w:rPr>
              <w:tab/>
            </w:r>
            <w:r>
              <w:rPr>
                <w:noProof/>
                <w:webHidden/>
              </w:rPr>
              <w:fldChar w:fldCharType="begin"/>
            </w:r>
            <w:r>
              <w:rPr>
                <w:noProof/>
                <w:webHidden/>
              </w:rPr>
              <w:instrText xml:space="preserve"> PAGEREF _Toc396638112 \h </w:instrText>
            </w:r>
            <w:r>
              <w:rPr>
                <w:noProof/>
                <w:webHidden/>
              </w:rPr>
            </w:r>
            <w:r>
              <w:rPr>
                <w:noProof/>
                <w:webHidden/>
              </w:rPr>
              <w:fldChar w:fldCharType="separate"/>
            </w:r>
            <w:r w:rsidR="001F7B15">
              <w:rPr>
                <w:noProof/>
                <w:webHidden/>
              </w:rPr>
              <w:t>15</w:t>
            </w:r>
            <w:r>
              <w:rPr>
                <w:noProof/>
                <w:webHidden/>
              </w:rPr>
              <w:fldChar w:fldCharType="end"/>
            </w:r>
          </w:hyperlink>
        </w:p>
        <w:p w:rsidR="00CE4CE3" w:rsidRDefault="00CE4CE3">
          <w:pPr>
            <w:pStyle w:val="TOC2"/>
            <w:rPr>
              <w:rFonts w:eastAsiaTheme="minorEastAsia"/>
              <w:noProof/>
            </w:rPr>
          </w:pPr>
          <w:hyperlink w:anchor="_Toc396638113" w:history="1">
            <w:r w:rsidRPr="000C6055">
              <w:rPr>
                <w:rStyle w:val="Hyperlink"/>
                <w:noProof/>
                <w:lang w:val="en"/>
              </w:rPr>
              <w:t>pgAdmin Database Editor</w:t>
            </w:r>
            <w:r>
              <w:rPr>
                <w:noProof/>
                <w:webHidden/>
              </w:rPr>
              <w:tab/>
            </w:r>
            <w:r>
              <w:rPr>
                <w:noProof/>
                <w:webHidden/>
              </w:rPr>
              <w:fldChar w:fldCharType="begin"/>
            </w:r>
            <w:r>
              <w:rPr>
                <w:noProof/>
                <w:webHidden/>
              </w:rPr>
              <w:instrText xml:space="preserve"> PAGEREF _Toc396638113 \h </w:instrText>
            </w:r>
            <w:r>
              <w:rPr>
                <w:noProof/>
                <w:webHidden/>
              </w:rPr>
            </w:r>
            <w:r>
              <w:rPr>
                <w:noProof/>
                <w:webHidden/>
              </w:rPr>
              <w:fldChar w:fldCharType="separate"/>
            </w:r>
            <w:r w:rsidR="001F7B15">
              <w:rPr>
                <w:noProof/>
                <w:webHidden/>
              </w:rPr>
              <w:t>17</w:t>
            </w:r>
            <w:r>
              <w:rPr>
                <w:noProof/>
                <w:webHidden/>
              </w:rPr>
              <w:fldChar w:fldCharType="end"/>
            </w:r>
          </w:hyperlink>
        </w:p>
        <w:p w:rsidR="00CE4CE3" w:rsidRDefault="00CE4CE3">
          <w:pPr>
            <w:pStyle w:val="TOC2"/>
            <w:rPr>
              <w:rFonts w:eastAsiaTheme="minorEastAsia"/>
              <w:noProof/>
            </w:rPr>
          </w:pPr>
          <w:hyperlink w:anchor="_Toc396638114" w:history="1">
            <w:r w:rsidRPr="000C6055">
              <w:rPr>
                <w:rStyle w:val="Hyperlink"/>
                <w:noProof/>
              </w:rPr>
              <w:t>Bootstrap ( Front End Framework)</w:t>
            </w:r>
            <w:r>
              <w:rPr>
                <w:noProof/>
                <w:webHidden/>
              </w:rPr>
              <w:tab/>
            </w:r>
            <w:r>
              <w:rPr>
                <w:noProof/>
                <w:webHidden/>
              </w:rPr>
              <w:fldChar w:fldCharType="begin"/>
            </w:r>
            <w:r>
              <w:rPr>
                <w:noProof/>
                <w:webHidden/>
              </w:rPr>
              <w:instrText xml:space="preserve"> PAGEREF _Toc396638114 \h </w:instrText>
            </w:r>
            <w:r>
              <w:rPr>
                <w:noProof/>
                <w:webHidden/>
              </w:rPr>
            </w:r>
            <w:r>
              <w:rPr>
                <w:noProof/>
                <w:webHidden/>
              </w:rPr>
              <w:fldChar w:fldCharType="separate"/>
            </w:r>
            <w:r w:rsidR="001F7B15">
              <w:rPr>
                <w:noProof/>
                <w:webHidden/>
              </w:rPr>
              <w:t>18</w:t>
            </w:r>
            <w:r>
              <w:rPr>
                <w:noProof/>
                <w:webHidden/>
              </w:rPr>
              <w:fldChar w:fldCharType="end"/>
            </w:r>
          </w:hyperlink>
        </w:p>
        <w:p w:rsidR="00CE4CE3" w:rsidRDefault="00CE4CE3">
          <w:pPr>
            <w:pStyle w:val="TOC2"/>
            <w:rPr>
              <w:rFonts w:eastAsiaTheme="minorEastAsia"/>
              <w:noProof/>
            </w:rPr>
          </w:pPr>
          <w:hyperlink w:anchor="_Toc396638115" w:history="1">
            <w:r w:rsidRPr="000C6055">
              <w:rPr>
                <w:rStyle w:val="Hyperlink"/>
                <w:noProof/>
              </w:rPr>
              <w:t>Hibernate ORM</w:t>
            </w:r>
            <w:r>
              <w:rPr>
                <w:noProof/>
                <w:webHidden/>
              </w:rPr>
              <w:tab/>
            </w:r>
            <w:r>
              <w:rPr>
                <w:noProof/>
                <w:webHidden/>
              </w:rPr>
              <w:fldChar w:fldCharType="begin"/>
            </w:r>
            <w:r>
              <w:rPr>
                <w:noProof/>
                <w:webHidden/>
              </w:rPr>
              <w:instrText xml:space="preserve"> PAGEREF _Toc396638115 \h </w:instrText>
            </w:r>
            <w:r>
              <w:rPr>
                <w:noProof/>
                <w:webHidden/>
              </w:rPr>
            </w:r>
            <w:r>
              <w:rPr>
                <w:noProof/>
                <w:webHidden/>
              </w:rPr>
              <w:fldChar w:fldCharType="separate"/>
            </w:r>
            <w:r w:rsidR="001F7B15">
              <w:rPr>
                <w:noProof/>
                <w:webHidden/>
              </w:rPr>
              <w:t>19</w:t>
            </w:r>
            <w:r>
              <w:rPr>
                <w:noProof/>
                <w:webHidden/>
              </w:rPr>
              <w:fldChar w:fldCharType="end"/>
            </w:r>
          </w:hyperlink>
        </w:p>
        <w:p w:rsidR="00CE4CE3" w:rsidRDefault="00CE4CE3">
          <w:pPr>
            <w:pStyle w:val="TOC2"/>
            <w:rPr>
              <w:rFonts w:eastAsiaTheme="minorEastAsia"/>
              <w:noProof/>
            </w:rPr>
          </w:pPr>
          <w:hyperlink w:anchor="_Toc396638116" w:history="1">
            <w:r w:rsidRPr="000C6055">
              <w:rPr>
                <w:rStyle w:val="Hyperlink"/>
                <w:noProof/>
              </w:rPr>
              <w:t>Summary of technologies used</w:t>
            </w:r>
            <w:r>
              <w:rPr>
                <w:noProof/>
                <w:webHidden/>
              </w:rPr>
              <w:tab/>
            </w:r>
            <w:r>
              <w:rPr>
                <w:noProof/>
                <w:webHidden/>
              </w:rPr>
              <w:fldChar w:fldCharType="begin"/>
            </w:r>
            <w:r>
              <w:rPr>
                <w:noProof/>
                <w:webHidden/>
              </w:rPr>
              <w:instrText xml:space="preserve"> PAGEREF _Toc396638116 \h </w:instrText>
            </w:r>
            <w:r>
              <w:rPr>
                <w:noProof/>
                <w:webHidden/>
              </w:rPr>
            </w:r>
            <w:r>
              <w:rPr>
                <w:noProof/>
                <w:webHidden/>
              </w:rPr>
              <w:fldChar w:fldCharType="separate"/>
            </w:r>
            <w:r w:rsidR="001F7B15">
              <w:rPr>
                <w:noProof/>
                <w:webHidden/>
              </w:rPr>
              <w:t>20</w:t>
            </w:r>
            <w:r>
              <w:rPr>
                <w:noProof/>
                <w:webHidden/>
              </w:rPr>
              <w:fldChar w:fldCharType="end"/>
            </w:r>
          </w:hyperlink>
        </w:p>
        <w:p w:rsidR="00CE4CE3" w:rsidRDefault="00CE4CE3">
          <w:pPr>
            <w:pStyle w:val="TOC1"/>
            <w:tabs>
              <w:tab w:val="right" w:leader="dot" w:pos="8441"/>
            </w:tabs>
            <w:rPr>
              <w:rFonts w:eastAsiaTheme="minorEastAsia"/>
              <w:noProof/>
              <w:kern w:val="0"/>
              <w:lang w:eastAsia="en-US"/>
            </w:rPr>
          </w:pPr>
          <w:hyperlink w:anchor="_Toc396638117" w:history="1">
            <w:r w:rsidRPr="000C6055">
              <w:rPr>
                <w:rStyle w:val="Hyperlink"/>
                <w:rFonts w:eastAsia="Arial"/>
                <w:noProof/>
              </w:rPr>
              <w:t>Analysis of the Project:</w:t>
            </w:r>
            <w:r>
              <w:rPr>
                <w:noProof/>
                <w:webHidden/>
              </w:rPr>
              <w:tab/>
            </w:r>
            <w:r>
              <w:rPr>
                <w:noProof/>
                <w:webHidden/>
              </w:rPr>
              <w:fldChar w:fldCharType="begin"/>
            </w:r>
            <w:r>
              <w:rPr>
                <w:noProof/>
                <w:webHidden/>
              </w:rPr>
              <w:instrText xml:space="preserve"> PAGEREF _Toc396638117 \h </w:instrText>
            </w:r>
            <w:r>
              <w:rPr>
                <w:noProof/>
                <w:webHidden/>
              </w:rPr>
            </w:r>
            <w:r>
              <w:rPr>
                <w:noProof/>
                <w:webHidden/>
              </w:rPr>
              <w:fldChar w:fldCharType="separate"/>
            </w:r>
            <w:r w:rsidR="001F7B15">
              <w:rPr>
                <w:noProof/>
                <w:webHidden/>
              </w:rPr>
              <w:t>20</w:t>
            </w:r>
            <w:r>
              <w:rPr>
                <w:noProof/>
                <w:webHidden/>
              </w:rPr>
              <w:fldChar w:fldCharType="end"/>
            </w:r>
          </w:hyperlink>
        </w:p>
        <w:p w:rsidR="00CE4CE3" w:rsidRDefault="00CE4CE3">
          <w:pPr>
            <w:pStyle w:val="TOC2"/>
            <w:rPr>
              <w:rFonts w:eastAsiaTheme="minorEastAsia"/>
              <w:noProof/>
            </w:rPr>
          </w:pPr>
          <w:hyperlink w:anchor="_Toc396638118" w:history="1">
            <w:r w:rsidRPr="000C6055">
              <w:rPr>
                <w:rStyle w:val="Hyperlink"/>
                <w:rFonts w:ascii="Times New Roman" w:hAnsi="Times New Roman"/>
                <w:noProof/>
              </w:rPr>
              <w:t>Hospital User GUI</w:t>
            </w:r>
            <w:r>
              <w:rPr>
                <w:noProof/>
                <w:webHidden/>
              </w:rPr>
              <w:tab/>
            </w:r>
            <w:r>
              <w:rPr>
                <w:noProof/>
                <w:webHidden/>
              </w:rPr>
              <w:fldChar w:fldCharType="begin"/>
            </w:r>
            <w:r>
              <w:rPr>
                <w:noProof/>
                <w:webHidden/>
              </w:rPr>
              <w:instrText xml:space="preserve"> PAGEREF _Toc396638118 \h </w:instrText>
            </w:r>
            <w:r>
              <w:rPr>
                <w:noProof/>
                <w:webHidden/>
              </w:rPr>
            </w:r>
            <w:r>
              <w:rPr>
                <w:noProof/>
                <w:webHidden/>
              </w:rPr>
              <w:fldChar w:fldCharType="separate"/>
            </w:r>
            <w:r w:rsidR="001F7B15">
              <w:rPr>
                <w:noProof/>
                <w:webHidden/>
              </w:rPr>
              <w:t>21</w:t>
            </w:r>
            <w:r>
              <w:rPr>
                <w:noProof/>
                <w:webHidden/>
              </w:rPr>
              <w:fldChar w:fldCharType="end"/>
            </w:r>
          </w:hyperlink>
        </w:p>
        <w:p w:rsidR="00CE4CE3" w:rsidRDefault="00CE4CE3">
          <w:pPr>
            <w:pStyle w:val="TOC3"/>
            <w:rPr>
              <w:rFonts w:eastAsiaTheme="minorEastAsia"/>
              <w:noProof/>
            </w:rPr>
          </w:pPr>
          <w:hyperlink w:anchor="_Toc396638119" w:history="1">
            <w:r w:rsidRPr="000C6055">
              <w:rPr>
                <w:rStyle w:val="Hyperlink"/>
                <w:noProof/>
              </w:rPr>
              <w:t>Login Interface</w:t>
            </w:r>
            <w:r>
              <w:rPr>
                <w:noProof/>
                <w:webHidden/>
              </w:rPr>
              <w:tab/>
            </w:r>
            <w:r>
              <w:rPr>
                <w:noProof/>
                <w:webHidden/>
              </w:rPr>
              <w:fldChar w:fldCharType="begin"/>
            </w:r>
            <w:r>
              <w:rPr>
                <w:noProof/>
                <w:webHidden/>
              </w:rPr>
              <w:instrText xml:space="preserve"> PAGEREF _Toc396638119 \h </w:instrText>
            </w:r>
            <w:r>
              <w:rPr>
                <w:noProof/>
                <w:webHidden/>
              </w:rPr>
            </w:r>
            <w:r>
              <w:rPr>
                <w:noProof/>
                <w:webHidden/>
              </w:rPr>
              <w:fldChar w:fldCharType="separate"/>
            </w:r>
            <w:r w:rsidR="001F7B15">
              <w:rPr>
                <w:noProof/>
                <w:webHidden/>
              </w:rPr>
              <w:t>22</w:t>
            </w:r>
            <w:r>
              <w:rPr>
                <w:noProof/>
                <w:webHidden/>
              </w:rPr>
              <w:fldChar w:fldCharType="end"/>
            </w:r>
          </w:hyperlink>
        </w:p>
        <w:p w:rsidR="00CE4CE3" w:rsidRDefault="00CE4CE3">
          <w:pPr>
            <w:pStyle w:val="TOC3"/>
            <w:rPr>
              <w:rFonts w:eastAsiaTheme="minorEastAsia"/>
              <w:noProof/>
            </w:rPr>
          </w:pPr>
          <w:hyperlink w:anchor="_Toc396638120" w:history="1">
            <w:r w:rsidRPr="000C6055">
              <w:rPr>
                <w:rStyle w:val="Hyperlink"/>
                <w:noProof/>
              </w:rPr>
              <w:t>Patient Info Interface</w:t>
            </w:r>
            <w:r>
              <w:rPr>
                <w:noProof/>
                <w:webHidden/>
              </w:rPr>
              <w:tab/>
            </w:r>
            <w:r>
              <w:rPr>
                <w:noProof/>
                <w:webHidden/>
              </w:rPr>
              <w:fldChar w:fldCharType="begin"/>
            </w:r>
            <w:r>
              <w:rPr>
                <w:noProof/>
                <w:webHidden/>
              </w:rPr>
              <w:instrText xml:space="preserve"> PAGEREF _Toc396638120 \h </w:instrText>
            </w:r>
            <w:r>
              <w:rPr>
                <w:noProof/>
                <w:webHidden/>
              </w:rPr>
            </w:r>
            <w:r>
              <w:rPr>
                <w:noProof/>
                <w:webHidden/>
              </w:rPr>
              <w:fldChar w:fldCharType="separate"/>
            </w:r>
            <w:r w:rsidR="001F7B15">
              <w:rPr>
                <w:noProof/>
                <w:webHidden/>
              </w:rPr>
              <w:t>22</w:t>
            </w:r>
            <w:r>
              <w:rPr>
                <w:noProof/>
                <w:webHidden/>
              </w:rPr>
              <w:fldChar w:fldCharType="end"/>
            </w:r>
          </w:hyperlink>
        </w:p>
        <w:p w:rsidR="00CE4CE3" w:rsidRDefault="00CE4CE3">
          <w:pPr>
            <w:pStyle w:val="TOC3"/>
            <w:rPr>
              <w:rFonts w:eastAsiaTheme="minorEastAsia"/>
              <w:noProof/>
            </w:rPr>
          </w:pPr>
          <w:hyperlink w:anchor="_Toc396638121" w:history="1">
            <w:r w:rsidRPr="000C6055">
              <w:rPr>
                <w:rStyle w:val="Hyperlink"/>
                <w:noProof/>
                <w:lang w:eastAsia="ar-SA"/>
              </w:rPr>
              <w:t>Appointment Management Interface</w:t>
            </w:r>
            <w:r>
              <w:rPr>
                <w:noProof/>
                <w:webHidden/>
              </w:rPr>
              <w:tab/>
            </w:r>
            <w:r>
              <w:rPr>
                <w:noProof/>
                <w:webHidden/>
              </w:rPr>
              <w:fldChar w:fldCharType="begin"/>
            </w:r>
            <w:r>
              <w:rPr>
                <w:noProof/>
                <w:webHidden/>
              </w:rPr>
              <w:instrText xml:space="preserve"> PAGEREF _Toc396638121 \h </w:instrText>
            </w:r>
            <w:r>
              <w:rPr>
                <w:noProof/>
                <w:webHidden/>
              </w:rPr>
            </w:r>
            <w:r>
              <w:rPr>
                <w:noProof/>
                <w:webHidden/>
              </w:rPr>
              <w:fldChar w:fldCharType="separate"/>
            </w:r>
            <w:r w:rsidR="001F7B15">
              <w:rPr>
                <w:noProof/>
                <w:webHidden/>
              </w:rPr>
              <w:t>22</w:t>
            </w:r>
            <w:r>
              <w:rPr>
                <w:noProof/>
                <w:webHidden/>
              </w:rPr>
              <w:fldChar w:fldCharType="end"/>
            </w:r>
          </w:hyperlink>
        </w:p>
        <w:p w:rsidR="00CE4CE3" w:rsidRDefault="00CE4CE3">
          <w:pPr>
            <w:pStyle w:val="TOC3"/>
            <w:rPr>
              <w:rFonts w:eastAsiaTheme="minorEastAsia"/>
              <w:noProof/>
            </w:rPr>
          </w:pPr>
          <w:hyperlink w:anchor="_Toc396638122" w:history="1">
            <w:r w:rsidRPr="000C6055">
              <w:rPr>
                <w:rStyle w:val="Hyperlink"/>
                <w:noProof/>
              </w:rPr>
              <w:t>Payment Interface</w:t>
            </w:r>
            <w:r>
              <w:rPr>
                <w:noProof/>
                <w:webHidden/>
              </w:rPr>
              <w:tab/>
            </w:r>
            <w:r>
              <w:rPr>
                <w:noProof/>
                <w:webHidden/>
              </w:rPr>
              <w:fldChar w:fldCharType="begin"/>
            </w:r>
            <w:r>
              <w:rPr>
                <w:noProof/>
                <w:webHidden/>
              </w:rPr>
              <w:instrText xml:space="preserve"> PAGEREF _Toc396638122 \h </w:instrText>
            </w:r>
            <w:r>
              <w:rPr>
                <w:noProof/>
                <w:webHidden/>
              </w:rPr>
            </w:r>
            <w:r>
              <w:rPr>
                <w:noProof/>
                <w:webHidden/>
              </w:rPr>
              <w:fldChar w:fldCharType="separate"/>
            </w:r>
            <w:r w:rsidR="001F7B15">
              <w:rPr>
                <w:noProof/>
                <w:webHidden/>
              </w:rPr>
              <w:t>22</w:t>
            </w:r>
            <w:r>
              <w:rPr>
                <w:noProof/>
                <w:webHidden/>
              </w:rPr>
              <w:fldChar w:fldCharType="end"/>
            </w:r>
          </w:hyperlink>
        </w:p>
        <w:p w:rsidR="00CE4CE3" w:rsidRDefault="00CE4CE3">
          <w:pPr>
            <w:pStyle w:val="TOC3"/>
            <w:rPr>
              <w:rFonts w:eastAsiaTheme="minorEastAsia"/>
              <w:noProof/>
            </w:rPr>
          </w:pPr>
          <w:hyperlink w:anchor="_Toc396638123" w:history="1">
            <w:r w:rsidRPr="000C6055">
              <w:rPr>
                <w:rStyle w:val="Hyperlink"/>
                <w:noProof/>
              </w:rPr>
              <w:t>Report Management Interface</w:t>
            </w:r>
            <w:r>
              <w:rPr>
                <w:noProof/>
                <w:webHidden/>
              </w:rPr>
              <w:tab/>
            </w:r>
            <w:r>
              <w:rPr>
                <w:noProof/>
                <w:webHidden/>
              </w:rPr>
              <w:fldChar w:fldCharType="begin"/>
            </w:r>
            <w:r>
              <w:rPr>
                <w:noProof/>
                <w:webHidden/>
              </w:rPr>
              <w:instrText xml:space="preserve"> PAGEREF _Toc396638123 \h </w:instrText>
            </w:r>
            <w:r>
              <w:rPr>
                <w:noProof/>
                <w:webHidden/>
              </w:rPr>
            </w:r>
            <w:r>
              <w:rPr>
                <w:noProof/>
                <w:webHidden/>
              </w:rPr>
              <w:fldChar w:fldCharType="separate"/>
            </w:r>
            <w:r w:rsidR="001F7B15">
              <w:rPr>
                <w:noProof/>
                <w:webHidden/>
              </w:rPr>
              <w:t>23</w:t>
            </w:r>
            <w:r>
              <w:rPr>
                <w:noProof/>
                <w:webHidden/>
              </w:rPr>
              <w:fldChar w:fldCharType="end"/>
            </w:r>
          </w:hyperlink>
        </w:p>
        <w:p w:rsidR="00CE4CE3" w:rsidRDefault="00CE4CE3">
          <w:pPr>
            <w:pStyle w:val="TOC3"/>
            <w:rPr>
              <w:rFonts w:eastAsiaTheme="minorEastAsia"/>
              <w:noProof/>
            </w:rPr>
          </w:pPr>
          <w:hyperlink w:anchor="_Toc396638124" w:history="1">
            <w:r w:rsidRPr="000C6055">
              <w:rPr>
                <w:rStyle w:val="Hyperlink"/>
                <w:noProof/>
              </w:rPr>
              <w:t>Resource Management Interface</w:t>
            </w:r>
            <w:r>
              <w:rPr>
                <w:noProof/>
                <w:webHidden/>
              </w:rPr>
              <w:tab/>
            </w:r>
            <w:r>
              <w:rPr>
                <w:noProof/>
                <w:webHidden/>
              </w:rPr>
              <w:fldChar w:fldCharType="begin"/>
            </w:r>
            <w:r>
              <w:rPr>
                <w:noProof/>
                <w:webHidden/>
              </w:rPr>
              <w:instrText xml:space="preserve"> PAGEREF _Toc396638124 \h </w:instrText>
            </w:r>
            <w:r>
              <w:rPr>
                <w:noProof/>
                <w:webHidden/>
              </w:rPr>
            </w:r>
            <w:r>
              <w:rPr>
                <w:noProof/>
                <w:webHidden/>
              </w:rPr>
              <w:fldChar w:fldCharType="separate"/>
            </w:r>
            <w:r w:rsidR="001F7B15">
              <w:rPr>
                <w:noProof/>
                <w:webHidden/>
              </w:rPr>
              <w:t>23</w:t>
            </w:r>
            <w:r>
              <w:rPr>
                <w:noProof/>
                <w:webHidden/>
              </w:rPr>
              <w:fldChar w:fldCharType="end"/>
            </w:r>
          </w:hyperlink>
        </w:p>
        <w:p w:rsidR="00CE4CE3" w:rsidRDefault="00CE4CE3">
          <w:pPr>
            <w:pStyle w:val="TOC2"/>
            <w:rPr>
              <w:rFonts w:eastAsiaTheme="minorEastAsia"/>
              <w:noProof/>
            </w:rPr>
          </w:pPr>
          <w:hyperlink w:anchor="_Toc396638125" w:history="1">
            <w:r w:rsidRPr="000C6055">
              <w:rPr>
                <w:rStyle w:val="Hyperlink"/>
                <w:rFonts w:ascii="Times New Roman" w:hAnsi="Times New Roman"/>
                <w:noProof/>
              </w:rPr>
              <w:t>Hospital User Service:</w:t>
            </w:r>
            <w:r>
              <w:rPr>
                <w:noProof/>
                <w:webHidden/>
              </w:rPr>
              <w:tab/>
            </w:r>
            <w:r>
              <w:rPr>
                <w:noProof/>
                <w:webHidden/>
              </w:rPr>
              <w:fldChar w:fldCharType="begin"/>
            </w:r>
            <w:r>
              <w:rPr>
                <w:noProof/>
                <w:webHidden/>
              </w:rPr>
              <w:instrText xml:space="preserve"> PAGEREF _Toc396638125 \h </w:instrText>
            </w:r>
            <w:r>
              <w:rPr>
                <w:noProof/>
                <w:webHidden/>
              </w:rPr>
            </w:r>
            <w:r>
              <w:rPr>
                <w:noProof/>
                <w:webHidden/>
              </w:rPr>
              <w:fldChar w:fldCharType="separate"/>
            </w:r>
            <w:r w:rsidR="001F7B15">
              <w:rPr>
                <w:noProof/>
                <w:webHidden/>
              </w:rPr>
              <w:t>23</w:t>
            </w:r>
            <w:r>
              <w:rPr>
                <w:noProof/>
                <w:webHidden/>
              </w:rPr>
              <w:fldChar w:fldCharType="end"/>
            </w:r>
          </w:hyperlink>
        </w:p>
        <w:p w:rsidR="00CE4CE3" w:rsidRDefault="00CE4CE3">
          <w:pPr>
            <w:pStyle w:val="TOC3"/>
            <w:rPr>
              <w:rFonts w:eastAsiaTheme="minorEastAsia"/>
              <w:noProof/>
            </w:rPr>
          </w:pPr>
          <w:hyperlink w:anchor="_Toc396638126" w:history="1">
            <w:r w:rsidRPr="000C6055">
              <w:rPr>
                <w:rStyle w:val="Hyperlink"/>
                <w:noProof/>
              </w:rPr>
              <w:t>Feature Usage Logger</w:t>
            </w:r>
            <w:r>
              <w:rPr>
                <w:noProof/>
                <w:webHidden/>
              </w:rPr>
              <w:tab/>
            </w:r>
            <w:r>
              <w:rPr>
                <w:noProof/>
                <w:webHidden/>
              </w:rPr>
              <w:fldChar w:fldCharType="begin"/>
            </w:r>
            <w:r>
              <w:rPr>
                <w:noProof/>
                <w:webHidden/>
              </w:rPr>
              <w:instrText xml:space="preserve"> PAGEREF _Toc396638126 \h </w:instrText>
            </w:r>
            <w:r>
              <w:rPr>
                <w:noProof/>
                <w:webHidden/>
              </w:rPr>
            </w:r>
            <w:r>
              <w:rPr>
                <w:noProof/>
                <w:webHidden/>
              </w:rPr>
              <w:fldChar w:fldCharType="separate"/>
            </w:r>
            <w:r w:rsidR="001F7B15">
              <w:rPr>
                <w:noProof/>
                <w:webHidden/>
              </w:rPr>
              <w:t>23</w:t>
            </w:r>
            <w:r>
              <w:rPr>
                <w:noProof/>
                <w:webHidden/>
              </w:rPr>
              <w:fldChar w:fldCharType="end"/>
            </w:r>
          </w:hyperlink>
        </w:p>
        <w:p w:rsidR="00CE4CE3" w:rsidRDefault="00CE4CE3">
          <w:pPr>
            <w:pStyle w:val="TOC3"/>
            <w:rPr>
              <w:rFonts w:eastAsiaTheme="minorEastAsia"/>
              <w:noProof/>
            </w:rPr>
          </w:pPr>
          <w:hyperlink w:anchor="_Toc396638127" w:history="1">
            <w:r w:rsidRPr="000C6055">
              <w:rPr>
                <w:rStyle w:val="Hyperlink"/>
                <w:noProof/>
              </w:rPr>
              <w:t>Usage Timer</w:t>
            </w:r>
            <w:r>
              <w:rPr>
                <w:noProof/>
                <w:webHidden/>
              </w:rPr>
              <w:tab/>
            </w:r>
            <w:r>
              <w:rPr>
                <w:noProof/>
                <w:webHidden/>
              </w:rPr>
              <w:fldChar w:fldCharType="begin"/>
            </w:r>
            <w:r>
              <w:rPr>
                <w:noProof/>
                <w:webHidden/>
              </w:rPr>
              <w:instrText xml:space="preserve"> PAGEREF _Toc396638127 \h </w:instrText>
            </w:r>
            <w:r>
              <w:rPr>
                <w:noProof/>
                <w:webHidden/>
              </w:rPr>
            </w:r>
            <w:r>
              <w:rPr>
                <w:noProof/>
                <w:webHidden/>
              </w:rPr>
              <w:fldChar w:fldCharType="separate"/>
            </w:r>
            <w:r w:rsidR="001F7B15">
              <w:rPr>
                <w:noProof/>
                <w:webHidden/>
              </w:rPr>
              <w:t>23</w:t>
            </w:r>
            <w:r>
              <w:rPr>
                <w:noProof/>
                <w:webHidden/>
              </w:rPr>
              <w:fldChar w:fldCharType="end"/>
            </w:r>
          </w:hyperlink>
        </w:p>
        <w:p w:rsidR="00CE4CE3" w:rsidRDefault="00CE4CE3">
          <w:pPr>
            <w:pStyle w:val="TOC3"/>
            <w:rPr>
              <w:rFonts w:eastAsiaTheme="minorEastAsia"/>
              <w:noProof/>
            </w:rPr>
          </w:pPr>
          <w:hyperlink w:anchor="_Toc396638128" w:history="1">
            <w:r w:rsidRPr="000C6055">
              <w:rPr>
                <w:rStyle w:val="Hyperlink"/>
                <w:noProof/>
              </w:rPr>
              <w:t>Access rights controller</w:t>
            </w:r>
            <w:r>
              <w:rPr>
                <w:noProof/>
                <w:webHidden/>
              </w:rPr>
              <w:tab/>
            </w:r>
            <w:r>
              <w:rPr>
                <w:noProof/>
                <w:webHidden/>
              </w:rPr>
              <w:fldChar w:fldCharType="begin"/>
            </w:r>
            <w:r>
              <w:rPr>
                <w:noProof/>
                <w:webHidden/>
              </w:rPr>
              <w:instrText xml:space="preserve"> PAGEREF _Toc396638128 \h </w:instrText>
            </w:r>
            <w:r>
              <w:rPr>
                <w:noProof/>
                <w:webHidden/>
              </w:rPr>
            </w:r>
            <w:r>
              <w:rPr>
                <w:noProof/>
                <w:webHidden/>
              </w:rPr>
              <w:fldChar w:fldCharType="separate"/>
            </w:r>
            <w:r w:rsidR="001F7B15">
              <w:rPr>
                <w:noProof/>
                <w:webHidden/>
              </w:rPr>
              <w:t>24</w:t>
            </w:r>
            <w:r>
              <w:rPr>
                <w:noProof/>
                <w:webHidden/>
              </w:rPr>
              <w:fldChar w:fldCharType="end"/>
            </w:r>
          </w:hyperlink>
        </w:p>
        <w:p w:rsidR="00CE4CE3" w:rsidRDefault="00CE4CE3">
          <w:pPr>
            <w:pStyle w:val="TOC3"/>
            <w:rPr>
              <w:rFonts w:eastAsiaTheme="minorEastAsia"/>
              <w:noProof/>
            </w:rPr>
          </w:pPr>
          <w:hyperlink w:anchor="_Toc396638129" w:history="1">
            <w:r w:rsidRPr="000C6055">
              <w:rPr>
                <w:rStyle w:val="Hyperlink"/>
                <w:noProof/>
              </w:rPr>
              <w:t>Connectivity controller</w:t>
            </w:r>
            <w:r>
              <w:rPr>
                <w:noProof/>
                <w:webHidden/>
              </w:rPr>
              <w:tab/>
            </w:r>
            <w:r>
              <w:rPr>
                <w:noProof/>
                <w:webHidden/>
              </w:rPr>
              <w:fldChar w:fldCharType="begin"/>
            </w:r>
            <w:r>
              <w:rPr>
                <w:noProof/>
                <w:webHidden/>
              </w:rPr>
              <w:instrText xml:space="preserve"> PAGEREF _Toc396638129 \h </w:instrText>
            </w:r>
            <w:r>
              <w:rPr>
                <w:noProof/>
                <w:webHidden/>
              </w:rPr>
            </w:r>
            <w:r>
              <w:rPr>
                <w:noProof/>
                <w:webHidden/>
              </w:rPr>
              <w:fldChar w:fldCharType="separate"/>
            </w:r>
            <w:r w:rsidR="001F7B15">
              <w:rPr>
                <w:noProof/>
                <w:webHidden/>
              </w:rPr>
              <w:t>24</w:t>
            </w:r>
            <w:r>
              <w:rPr>
                <w:noProof/>
                <w:webHidden/>
              </w:rPr>
              <w:fldChar w:fldCharType="end"/>
            </w:r>
          </w:hyperlink>
        </w:p>
        <w:p w:rsidR="00CE4CE3" w:rsidRDefault="00CE4CE3">
          <w:pPr>
            <w:pStyle w:val="TOC3"/>
            <w:rPr>
              <w:rFonts w:eastAsiaTheme="minorEastAsia"/>
              <w:noProof/>
            </w:rPr>
          </w:pPr>
          <w:hyperlink w:anchor="_Toc396638130" w:history="1">
            <w:r w:rsidRPr="000C6055">
              <w:rPr>
                <w:rStyle w:val="Hyperlink"/>
                <w:noProof/>
              </w:rPr>
              <w:t>Hospital Controller Engine Interactor</w:t>
            </w:r>
            <w:r>
              <w:rPr>
                <w:noProof/>
                <w:webHidden/>
              </w:rPr>
              <w:tab/>
            </w:r>
            <w:r>
              <w:rPr>
                <w:noProof/>
                <w:webHidden/>
              </w:rPr>
              <w:fldChar w:fldCharType="begin"/>
            </w:r>
            <w:r>
              <w:rPr>
                <w:noProof/>
                <w:webHidden/>
              </w:rPr>
              <w:instrText xml:space="preserve"> PAGEREF _Toc396638130 \h </w:instrText>
            </w:r>
            <w:r>
              <w:rPr>
                <w:noProof/>
                <w:webHidden/>
              </w:rPr>
            </w:r>
            <w:r>
              <w:rPr>
                <w:noProof/>
                <w:webHidden/>
              </w:rPr>
              <w:fldChar w:fldCharType="separate"/>
            </w:r>
            <w:r w:rsidR="001F7B15">
              <w:rPr>
                <w:noProof/>
                <w:webHidden/>
              </w:rPr>
              <w:t>24</w:t>
            </w:r>
            <w:r>
              <w:rPr>
                <w:noProof/>
                <w:webHidden/>
              </w:rPr>
              <w:fldChar w:fldCharType="end"/>
            </w:r>
          </w:hyperlink>
        </w:p>
        <w:p w:rsidR="00CE4CE3" w:rsidRDefault="00CE4CE3">
          <w:pPr>
            <w:pStyle w:val="TOC2"/>
            <w:rPr>
              <w:rFonts w:eastAsiaTheme="minorEastAsia"/>
              <w:noProof/>
            </w:rPr>
          </w:pPr>
          <w:hyperlink w:anchor="_Toc396638131" w:history="1">
            <w:r w:rsidRPr="000C6055">
              <w:rPr>
                <w:rStyle w:val="Hyperlink"/>
                <w:rFonts w:ascii="Times New Roman" w:hAnsi="Times New Roman"/>
                <w:noProof/>
              </w:rPr>
              <w:t>Hospital Controller GUI</w:t>
            </w:r>
            <w:r>
              <w:rPr>
                <w:noProof/>
                <w:webHidden/>
              </w:rPr>
              <w:tab/>
            </w:r>
            <w:r>
              <w:rPr>
                <w:noProof/>
                <w:webHidden/>
              </w:rPr>
              <w:fldChar w:fldCharType="begin"/>
            </w:r>
            <w:r>
              <w:rPr>
                <w:noProof/>
                <w:webHidden/>
              </w:rPr>
              <w:instrText xml:space="preserve"> PAGEREF _Toc396638131 \h </w:instrText>
            </w:r>
            <w:r>
              <w:rPr>
                <w:noProof/>
                <w:webHidden/>
              </w:rPr>
            </w:r>
            <w:r>
              <w:rPr>
                <w:noProof/>
                <w:webHidden/>
              </w:rPr>
              <w:fldChar w:fldCharType="separate"/>
            </w:r>
            <w:r w:rsidR="001F7B15">
              <w:rPr>
                <w:noProof/>
                <w:webHidden/>
              </w:rPr>
              <w:t>24</w:t>
            </w:r>
            <w:r>
              <w:rPr>
                <w:noProof/>
                <w:webHidden/>
              </w:rPr>
              <w:fldChar w:fldCharType="end"/>
            </w:r>
          </w:hyperlink>
        </w:p>
        <w:p w:rsidR="00CE4CE3" w:rsidRDefault="00CE4CE3">
          <w:pPr>
            <w:pStyle w:val="TOC3"/>
            <w:rPr>
              <w:rFonts w:eastAsiaTheme="minorEastAsia"/>
              <w:noProof/>
            </w:rPr>
          </w:pPr>
          <w:hyperlink w:anchor="_Toc396638132" w:history="1">
            <w:r w:rsidRPr="000C6055">
              <w:rPr>
                <w:rStyle w:val="Hyperlink"/>
                <w:noProof/>
              </w:rPr>
              <w:t>Login Interface</w:t>
            </w:r>
            <w:r>
              <w:rPr>
                <w:noProof/>
                <w:webHidden/>
              </w:rPr>
              <w:tab/>
            </w:r>
            <w:r>
              <w:rPr>
                <w:noProof/>
                <w:webHidden/>
              </w:rPr>
              <w:fldChar w:fldCharType="begin"/>
            </w:r>
            <w:r>
              <w:rPr>
                <w:noProof/>
                <w:webHidden/>
              </w:rPr>
              <w:instrText xml:space="preserve"> PAGEREF _Toc396638132 \h </w:instrText>
            </w:r>
            <w:r>
              <w:rPr>
                <w:noProof/>
                <w:webHidden/>
              </w:rPr>
            </w:r>
            <w:r>
              <w:rPr>
                <w:noProof/>
                <w:webHidden/>
              </w:rPr>
              <w:fldChar w:fldCharType="separate"/>
            </w:r>
            <w:r w:rsidR="001F7B15">
              <w:rPr>
                <w:noProof/>
                <w:webHidden/>
              </w:rPr>
              <w:t>24</w:t>
            </w:r>
            <w:r>
              <w:rPr>
                <w:noProof/>
                <w:webHidden/>
              </w:rPr>
              <w:fldChar w:fldCharType="end"/>
            </w:r>
          </w:hyperlink>
        </w:p>
        <w:p w:rsidR="00CE4CE3" w:rsidRDefault="00CE4CE3">
          <w:pPr>
            <w:pStyle w:val="TOC3"/>
            <w:rPr>
              <w:rFonts w:eastAsiaTheme="minorEastAsia"/>
              <w:noProof/>
            </w:rPr>
          </w:pPr>
          <w:hyperlink w:anchor="_Toc396638133" w:history="1">
            <w:r w:rsidRPr="000C6055">
              <w:rPr>
                <w:rStyle w:val="Hyperlink"/>
                <w:noProof/>
              </w:rPr>
              <w:t>Access Right Interface</w:t>
            </w:r>
            <w:r>
              <w:rPr>
                <w:noProof/>
                <w:webHidden/>
              </w:rPr>
              <w:tab/>
            </w:r>
            <w:r>
              <w:rPr>
                <w:noProof/>
                <w:webHidden/>
              </w:rPr>
              <w:fldChar w:fldCharType="begin"/>
            </w:r>
            <w:r>
              <w:rPr>
                <w:noProof/>
                <w:webHidden/>
              </w:rPr>
              <w:instrText xml:space="preserve"> PAGEREF _Toc396638133 \h </w:instrText>
            </w:r>
            <w:r>
              <w:rPr>
                <w:noProof/>
                <w:webHidden/>
              </w:rPr>
            </w:r>
            <w:r>
              <w:rPr>
                <w:noProof/>
                <w:webHidden/>
              </w:rPr>
              <w:fldChar w:fldCharType="separate"/>
            </w:r>
            <w:r w:rsidR="001F7B15">
              <w:rPr>
                <w:noProof/>
                <w:webHidden/>
              </w:rPr>
              <w:t>24</w:t>
            </w:r>
            <w:r>
              <w:rPr>
                <w:noProof/>
                <w:webHidden/>
              </w:rPr>
              <w:fldChar w:fldCharType="end"/>
            </w:r>
          </w:hyperlink>
        </w:p>
        <w:p w:rsidR="00CE4CE3" w:rsidRDefault="00CE4CE3">
          <w:pPr>
            <w:pStyle w:val="TOC3"/>
            <w:rPr>
              <w:rFonts w:eastAsiaTheme="minorEastAsia"/>
              <w:noProof/>
            </w:rPr>
          </w:pPr>
          <w:hyperlink w:anchor="_Toc396638134" w:history="1">
            <w:r w:rsidRPr="000C6055">
              <w:rPr>
                <w:rStyle w:val="Hyperlink"/>
                <w:noProof/>
              </w:rPr>
              <w:t>Billing Interface</w:t>
            </w:r>
            <w:r>
              <w:rPr>
                <w:noProof/>
                <w:webHidden/>
              </w:rPr>
              <w:tab/>
            </w:r>
            <w:r>
              <w:rPr>
                <w:noProof/>
                <w:webHidden/>
              </w:rPr>
              <w:fldChar w:fldCharType="begin"/>
            </w:r>
            <w:r>
              <w:rPr>
                <w:noProof/>
                <w:webHidden/>
              </w:rPr>
              <w:instrText xml:space="preserve"> PAGEREF _Toc396638134 \h </w:instrText>
            </w:r>
            <w:r>
              <w:rPr>
                <w:noProof/>
                <w:webHidden/>
              </w:rPr>
            </w:r>
            <w:r>
              <w:rPr>
                <w:noProof/>
                <w:webHidden/>
              </w:rPr>
              <w:fldChar w:fldCharType="separate"/>
            </w:r>
            <w:r w:rsidR="001F7B15">
              <w:rPr>
                <w:noProof/>
                <w:webHidden/>
              </w:rPr>
              <w:t>24</w:t>
            </w:r>
            <w:r>
              <w:rPr>
                <w:noProof/>
                <w:webHidden/>
              </w:rPr>
              <w:fldChar w:fldCharType="end"/>
            </w:r>
          </w:hyperlink>
        </w:p>
        <w:p w:rsidR="00CE4CE3" w:rsidRDefault="00CE4CE3">
          <w:pPr>
            <w:pStyle w:val="TOC3"/>
            <w:rPr>
              <w:rFonts w:eastAsiaTheme="minorEastAsia"/>
              <w:noProof/>
            </w:rPr>
          </w:pPr>
          <w:hyperlink w:anchor="_Toc396638135" w:history="1">
            <w:r w:rsidRPr="000C6055">
              <w:rPr>
                <w:rStyle w:val="Hyperlink"/>
                <w:noProof/>
              </w:rPr>
              <w:t>Medicine Stock &amp; Price Info browser</w:t>
            </w:r>
            <w:r>
              <w:rPr>
                <w:noProof/>
                <w:webHidden/>
              </w:rPr>
              <w:tab/>
            </w:r>
            <w:r>
              <w:rPr>
                <w:noProof/>
                <w:webHidden/>
              </w:rPr>
              <w:fldChar w:fldCharType="begin"/>
            </w:r>
            <w:r>
              <w:rPr>
                <w:noProof/>
                <w:webHidden/>
              </w:rPr>
              <w:instrText xml:space="preserve"> PAGEREF _Toc396638135 \h </w:instrText>
            </w:r>
            <w:r>
              <w:rPr>
                <w:noProof/>
                <w:webHidden/>
              </w:rPr>
            </w:r>
            <w:r>
              <w:rPr>
                <w:noProof/>
                <w:webHidden/>
              </w:rPr>
              <w:fldChar w:fldCharType="separate"/>
            </w:r>
            <w:r w:rsidR="001F7B15">
              <w:rPr>
                <w:noProof/>
                <w:webHidden/>
              </w:rPr>
              <w:t>24</w:t>
            </w:r>
            <w:r>
              <w:rPr>
                <w:noProof/>
                <w:webHidden/>
              </w:rPr>
              <w:fldChar w:fldCharType="end"/>
            </w:r>
          </w:hyperlink>
        </w:p>
        <w:p w:rsidR="00CE4CE3" w:rsidRDefault="00CE4CE3">
          <w:pPr>
            <w:pStyle w:val="TOC3"/>
            <w:rPr>
              <w:rFonts w:eastAsiaTheme="minorEastAsia"/>
              <w:noProof/>
            </w:rPr>
          </w:pPr>
          <w:hyperlink w:anchor="_Toc396638136" w:history="1">
            <w:r w:rsidRPr="000C6055">
              <w:rPr>
                <w:rStyle w:val="Hyperlink"/>
                <w:noProof/>
              </w:rPr>
              <w:t>Patient Management Interface</w:t>
            </w:r>
            <w:r>
              <w:rPr>
                <w:noProof/>
                <w:webHidden/>
              </w:rPr>
              <w:tab/>
            </w:r>
            <w:r>
              <w:rPr>
                <w:noProof/>
                <w:webHidden/>
              </w:rPr>
              <w:fldChar w:fldCharType="begin"/>
            </w:r>
            <w:r>
              <w:rPr>
                <w:noProof/>
                <w:webHidden/>
              </w:rPr>
              <w:instrText xml:space="preserve"> PAGEREF _Toc396638136 \h </w:instrText>
            </w:r>
            <w:r>
              <w:rPr>
                <w:noProof/>
                <w:webHidden/>
              </w:rPr>
            </w:r>
            <w:r>
              <w:rPr>
                <w:noProof/>
                <w:webHidden/>
              </w:rPr>
              <w:fldChar w:fldCharType="separate"/>
            </w:r>
            <w:r w:rsidR="001F7B15">
              <w:rPr>
                <w:noProof/>
                <w:webHidden/>
              </w:rPr>
              <w:t>25</w:t>
            </w:r>
            <w:r>
              <w:rPr>
                <w:noProof/>
                <w:webHidden/>
              </w:rPr>
              <w:fldChar w:fldCharType="end"/>
            </w:r>
          </w:hyperlink>
        </w:p>
        <w:p w:rsidR="00CE4CE3" w:rsidRDefault="00CE4CE3">
          <w:pPr>
            <w:pStyle w:val="TOC3"/>
            <w:rPr>
              <w:rFonts w:eastAsiaTheme="minorEastAsia"/>
              <w:noProof/>
            </w:rPr>
          </w:pPr>
          <w:hyperlink w:anchor="_Toc396638137" w:history="1">
            <w:r w:rsidRPr="000C6055">
              <w:rPr>
                <w:rStyle w:val="Hyperlink"/>
                <w:noProof/>
              </w:rPr>
              <w:t>Resource Management Interface</w:t>
            </w:r>
            <w:r>
              <w:rPr>
                <w:noProof/>
                <w:webHidden/>
              </w:rPr>
              <w:tab/>
            </w:r>
            <w:r>
              <w:rPr>
                <w:noProof/>
                <w:webHidden/>
              </w:rPr>
              <w:fldChar w:fldCharType="begin"/>
            </w:r>
            <w:r>
              <w:rPr>
                <w:noProof/>
                <w:webHidden/>
              </w:rPr>
              <w:instrText xml:space="preserve"> PAGEREF _Toc396638137 \h </w:instrText>
            </w:r>
            <w:r>
              <w:rPr>
                <w:noProof/>
                <w:webHidden/>
              </w:rPr>
            </w:r>
            <w:r>
              <w:rPr>
                <w:noProof/>
                <w:webHidden/>
              </w:rPr>
              <w:fldChar w:fldCharType="separate"/>
            </w:r>
            <w:r w:rsidR="001F7B15">
              <w:rPr>
                <w:noProof/>
                <w:webHidden/>
              </w:rPr>
              <w:t>25</w:t>
            </w:r>
            <w:r>
              <w:rPr>
                <w:noProof/>
                <w:webHidden/>
              </w:rPr>
              <w:fldChar w:fldCharType="end"/>
            </w:r>
          </w:hyperlink>
        </w:p>
        <w:p w:rsidR="00CE4CE3" w:rsidRDefault="00CE4CE3">
          <w:pPr>
            <w:pStyle w:val="TOC3"/>
            <w:rPr>
              <w:rFonts w:eastAsiaTheme="minorEastAsia"/>
              <w:noProof/>
            </w:rPr>
          </w:pPr>
          <w:hyperlink w:anchor="_Toc396638138" w:history="1">
            <w:r w:rsidRPr="000C6055">
              <w:rPr>
                <w:rStyle w:val="Hyperlink"/>
                <w:noProof/>
              </w:rPr>
              <w:t>Appointment Management Interface</w:t>
            </w:r>
            <w:r>
              <w:rPr>
                <w:noProof/>
                <w:webHidden/>
              </w:rPr>
              <w:tab/>
            </w:r>
            <w:r>
              <w:rPr>
                <w:noProof/>
                <w:webHidden/>
              </w:rPr>
              <w:fldChar w:fldCharType="begin"/>
            </w:r>
            <w:r>
              <w:rPr>
                <w:noProof/>
                <w:webHidden/>
              </w:rPr>
              <w:instrText xml:space="preserve"> PAGEREF _Toc396638138 \h </w:instrText>
            </w:r>
            <w:r>
              <w:rPr>
                <w:noProof/>
                <w:webHidden/>
              </w:rPr>
            </w:r>
            <w:r>
              <w:rPr>
                <w:noProof/>
                <w:webHidden/>
              </w:rPr>
              <w:fldChar w:fldCharType="separate"/>
            </w:r>
            <w:r w:rsidR="001F7B15">
              <w:rPr>
                <w:noProof/>
                <w:webHidden/>
              </w:rPr>
              <w:t>25</w:t>
            </w:r>
            <w:r>
              <w:rPr>
                <w:noProof/>
                <w:webHidden/>
              </w:rPr>
              <w:fldChar w:fldCharType="end"/>
            </w:r>
          </w:hyperlink>
        </w:p>
        <w:p w:rsidR="00CE4CE3" w:rsidRDefault="00CE4CE3">
          <w:pPr>
            <w:pStyle w:val="TOC3"/>
            <w:rPr>
              <w:rFonts w:eastAsiaTheme="minorEastAsia"/>
              <w:noProof/>
            </w:rPr>
          </w:pPr>
          <w:hyperlink w:anchor="_Toc396638139" w:history="1">
            <w:r w:rsidRPr="000C6055">
              <w:rPr>
                <w:rStyle w:val="Hyperlink"/>
                <w:noProof/>
              </w:rPr>
              <w:t>Report Interface</w:t>
            </w:r>
            <w:r>
              <w:rPr>
                <w:noProof/>
                <w:webHidden/>
              </w:rPr>
              <w:tab/>
            </w:r>
            <w:r>
              <w:rPr>
                <w:noProof/>
                <w:webHidden/>
              </w:rPr>
              <w:fldChar w:fldCharType="begin"/>
            </w:r>
            <w:r>
              <w:rPr>
                <w:noProof/>
                <w:webHidden/>
              </w:rPr>
              <w:instrText xml:space="preserve"> PAGEREF _Toc396638139 \h </w:instrText>
            </w:r>
            <w:r>
              <w:rPr>
                <w:noProof/>
                <w:webHidden/>
              </w:rPr>
            </w:r>
            <w:r>
              <w:rPr>
                <w:noProof/>
                <w:webHidden/>
              </w:rPr>
              <w:fldChar w:fldCharType="separate"/>
            </w:r>
            <w:r w:rsidR="001F7B15">
              <w:rPr>
                <w:noProof/>
                <w:webHidden/>
              </w:rPr>
              <w:t>25</w:t>
            </w:r>
            <w:r>
              <w:rPr>
                <w:noProof/>
                <w:webHidden/>
              </w:rPr>
              <w:fldChar w:fldCharType="end"/>
            </w:r>
          </w:hyperlink>
        </w:p>
        <w:p w:rsidR="00CE4CE3" w:rsidRDefault="00CE4CE3">
          <w:pPr>
            <w:pStyle w:val="TOC3"/>
            <w:rPr>
              <w:rFonts w:eastAsiaTheme="minorEastAsia"/>
              <w:noProof/>
            </w:rPr>
          </w:pPr>
          <w:hyperlink w:anchor="_Toc396638140" w:history="1">
            <w:r w:rsidRPr="000C6055">
              <w:rPr>
                <w:rStyle w:val="Hyperlink"/>
                <w:noProof/>
              </w:rPr>
              <w:t>Security Management Interface</w:t>
            </w:r>
            <w:r>
              <w:rPr>
                <w:noProof/>
                <w:webHidden/>
              </w:rPr>
              <w:tab/>
            </w:r>
            <w:r>
              <w:rPr>
                <w:noProof/>
                <w:webHidden/>
              </w:rPr>
              <w:fldChar w:fldCharType="begin"/>
            </w:r>
            <w:r>
              <w:rPr>
                <w:noProof/>
                <w:webHidden/>
              </w:rPr>
              <w:instrText xml:space="preserve"> PAGEREF _Toc396638140 \h </w:instrText>
            </w:r>
            <w:r>
              <w:rPr>
                <w:noProof/>
                <w:webHidden/>
              </w:rPr>
            </w:r>
            <w:r>
              <w:rPr>
                <w:noProof/>
                <w:webHidden/>
              </w:rPr>
              <w:fldChar w:fldCharType="separate"/>
            </w:r>
            <w:r w:rsidR="001F7B15">
              <w:rPr>
                <w:noProof/>
                <w:webHidden/>
              </w:rPr>
              <w:t>26</w:t>
            </w:r>
            <w:r>
              <w:rPr>
                <w:noProof/>
                <w:webHidden/>
              </w:rPr>
              <w:fldChar w:fldCharType="end"/>
            </w:r>
          </w:hyperlink>
        </w:p>
        <w:p w:rsidR="00CE4CE3" w:rsidRDefault="00CE4CE3">
          <w:pPr>
            <w:pStyle w:val="TOC3"/>
            <w:rPr>
              <w:rFonts w:eastAsiaTheme="minorEastAsia"/>
              <w:noProof/>
            </w:rPr>
          </w:pPr>
          <w:hyperlink w:anchor="_Toc396638141" w:history="1">
            <w:r w:rsidRPr="000C6055">
              <w:rPr>
                <w:rStyle w:val="Hyperlink"/>
                <w:noProof/>
              </w:rPr>
              <w:t>Video Surveillance Interface</w:t>
            </w:r>
            <w:r>
              <w:rPr>
                <w:noProof/>
                <w:webHidden/>
              </w:rPr>
              <w:tab/>
            </w:r>
            <w:r>
              <w:rPr>
                <w:noProof/>
                <w:webHidden/>
              </w:rPr>
              <w:fldChar w:fldCharType="begin"/>
            </w:r>
            <w:r>
              <w:rPr>
                <w:noProof/>
                <w:webHidden/>
              </w:rPr>
              <w:instrText xml:space="preserve"> PAGEREF _Toc396638141 \h </w:instrText>
            </w:r>
            <w:r>
              <w:rPr>
                <w:noProof/>
                <w:webHidden/>
              </w:rPr>
            </w:r>
            <w:r>
              <w:rPr>
                <w:noProof/>
                <w:webHidden/>
              </w:rPr>
              <w:fldChar w:fldCharType="separate"/>
            </w:r>
            <w:r w:rsidR="001F7B15">
              <w:rPr>
                <w:noProof/>
                <w:webHidden/>
              </w:rPr>
              <w:t>26</w:t>
            </w:r>
            <w:r>
              <w:rPr>
                <w:noProof/>
                <w:webHidden/>
              </w:rPr>
              <w:fldChar w:fldCharType="end"/>
            </w:r>
          </w:hyperlink>
        </w:p>
        <w:p w:rsidR="00CE4CE3" w:rsidRDefault="00CE4CE3">
          <w:pPr>
            <w:pStyle w:val="TOC3"/>
            <w:rPr>
              <w:rFonts w:eastAsiaTheme="minorEastAsia"/>
              <w:noProof/>
            </w:rPr>
          </w:pPr>
          <w:hyperlink w:anchor="_Toc396638142" w:history="1">
            <w:r w:rsidRPr="000C6055">
              <w:rPr>
                <w:rStyle w:val="Hyperlink"/>
                <w:noProof/>
              </w:rPr>
              <w:t>Controller Engine Interactor</w:t>
            </w:r>
            <w:r>
              <w:rPr>
                <w:noProof/>
                <w:webHidden/>
              </w:rPr>
              <w:tab/>
            </w:r>
            <w:r>
              <w:rPr>
                <w:noProof/>
                <w:webHidden/>
              </w:rPr>
              <w:fldChar w:fldCharType="begin"/>
            </w:r>
            <w:r>
              <w:rPr>
                <w:noProof/>
                <w:webHidden/>
              </w:rPr>
              <w:instrText xml:space="preserve"> PAGEREF _Toc396638142 \h </w:instrText>
            </w:r>
            <w:r>
              <w:rPr>
                <w:noProof/>
                <w:webHidden/>
              </w:rPr>
            </w:r>
            <w:r>
              <w:rPr>
                <w:noProof/>
                <w:webHidden/>
              </w:rPr>
              <w:fldChar w:fldCharType="separate"/>
            </w:r>
            <w:r w:rsidR="001F7B15">
              <w:rPr>
                <w:noProof/>
                <w:webHidden/>
              </w:rPr>
              <w:t>26</w:t>
            </w:r>
            <w:r>
              <w:rPr>
                <w:noProof/>
                <w:webHidden/>
              </w:rPr>
              <w:fldChar w:fldCharType="end"/>
            </w:r>
          </w:hyperlink>
        </w:p>
        <w:p w:rsidR="00CE4CE3" w:rsidRDefault="00CE4CE3">
          <w:pPr>
            <w:pStyle w:val="TOC2"/>
            <w:rPr>
              <w:rFonts w:eastAsiaTheme="minorEastAsia"/>
              <w:noProof/>
            </w:rPr>
          </w:pPr>
          <w:hyperlink w:anchor="_Toc396638143" w:history="1">
            <w:r w:rsidRPr="000C6055">
              <w:rPr>
                <w:rStyle w:val="Hyperlink"/>
                <w:rFonts w:ascii="Times New Roman" w:hAnsi="Times New Roman"/>
                <w:noProof/>
              </w:rPr>
              <w:t>Hospital Controller Engine</w:t>
            </w:r>
            <w:r>
              <w:rPr>
                <w:noProof/>
                <w:webHidden/>
              </w:rPr>
              <w:tab/>
            </w:r>
            <w:r>
              <w:rPr>
                <w:noProof/>
                <w:webHidden/>
              </w:rPr>
              <w:fldChar w:fldCharType="begin"/>
            </w:r>
            <w:r>
              <w:rPr>
                <w:noProof/>
                <w:webHidden/>
              </w:rPr>
              <w:instrText xml:space="preserve"> PAGEREF _Toc396638143 \h </w:instrText>
            </w:r>
            <w:r>
              <w:rPr>
                <w:noProof/>
                <w:webHidden/>
              </w:rPr>
            </w:r>
            <w:r>
              <w:rPr>
                <w:noProof/>
                <w:webHidden/>
              </w:rPr>
              <w:fldChar w:fldCharType="separate"/>
            </w:r>
            <w:r w:rsidR="001F7B15">
              <w:rPr>
                <w:noProof/>
                <w:webHidden/>
              </w:rPr>
              <w:t>26</w:t>
            </w:r>
            <w:r>
              <w:rPr>
                <w:noProof/>
                <w:webHidden/>
              </w:rPr>
              <w:fldChar w:fldCharType="end"/>
            </w:r>
          </w:hyperlink>
        </w:p>
        <w:p w:rsidR="00CE4CE3" w:rsidRDefault="00CE4CE3">
          <w:pPr>
            <w:pStyle w:val="TOC3"/>
            <w:rPr>
              <w:rFonts w:eastAsiaTheme="minorEastAsia"/>
              <w:noProof/>
            </w:rPr>
          </w:pPr>
          <w:hyperlink w:anchor="_Toc396638144" w:history="1">
            <w:r w:rsidRPr="000C6055">
              <w:rPr>
                <w:rStyle w:val="Hyperlink"/>
                <w:noProof/>
              </w:rPr>
              <w:t>Engine controller:</w:t>
            </w:r>
            <w:r>
              <w:rPr>
                <w:noProof/>
                <w:webHidden/>
              </w:rPr>
              <w:tab/>
            </w:r>
            <w:r>
              <w:rPr>
                <w:noProof/>
                <w:webHidden/>
              </w:rPr>
              <w:fldChar w:fldCharType="begin"/>
            </w:r>
            <w:r>
              <w:rPr>
                <w:noProof/>
                <w:webHidden/>
              </w:rPr>
              <w:instrText xml:space="preserve"> PAGEREF _Toc396638144 \h </w:instrText>
            </w:r>
            <w:r>
              <w:rPr>
                <w:noProof/>
                <w:webHidden/>
              </w:rPr>
            </w:r>
            <w:r>
              <w:rPr>
                <w:noProof/>
                <w:webHidden/>
              </w:rPr>
              <w:fldChar w:fldCharType="separate"/>
            </w:r>
            <w:r w:rsidR="001F7B15">
              <w:rPr>
                <w:noProof/>
                <w:webHidden/>
              </w:rPr>
              <w:t>26</w:t>
            </w:r>
            <w:r>
              <w:rPr>
                <w:noProof/>
                <w:webHidden/>
              </w:rPr>
              <w:fldChar w:fldCharType="end"/>
            </w:r>
          </w:hyperlink>
        </w:p>
        <w:p w:rsidR="00CE4CE3" w:rsidRDefault="00CE4CE3">
          <w:pPr>
            <w:pStyle w:val="TOC3"/>
            <w:rPr>
              <w:rFonts w:eastAsiaTheme="minorEastAsia"/>
              <w:noProof/>
            </w:rPr>
          </w:pPr>
          <w:hyperlink w:anchor="_Toc396638145" w:history="1">
            <w:r w:rsidRPr="000C6055">
              <w:rPr>
                <w:rStyle w:val="Hyperlink"/>
                <w:noProof/>
              </w:rPr>
              <w:t>GUI Interactor:</w:t>
            </w:r>
            <w:r>
              <w:rPr>
                <w:noProof/>
                <w:webHidden/>
              </w:rPr>
              <w:tab/>
            </w:r>
            <w:r>
              <w:rPr>
                <w:noProof/>
                <w:webHidden/>
              </w:rPr>
              <w:fldChar w:fldCharType="begin"/>
            </w:r>
            <w:r>
              <w:rPr>
                <w:noProof/>
                <w:webHidden/>
              </w:rPr>
              <w:instrText xml:space="preserve"> PAGEREF _Toc396638145 \h </w:instrText>
            </w:r>
            <w:r>
              <w:rPr>
                <w:noProof/>
                <w:webHidden/>
              </w:rPr>
            </w:r>
            <w:r>
              <w:rPr>
                <w:noProof/>
                <w:webHidden/>
              </w:rPr>
              <w:fldChar w:fldCharType="separate"/>
            </w:r>
            <w:r w:rsidR="001F7B15">
              <w:rPr>
                <w:noProof/>
                <w:webHidden/>
              </w:rPr>
              <w:t>26</w:t>
            </w:r>
            <w:r>
              <w:rPr>
                <w:noProof/>
                <w:webHidden/>
              </w:rPr>
              <w:fldChar w:fldCharType="end"/>
            </w:r>
          </w:hyperlink>
        </w:p>
        <w:p w:rsidR="00CE4CE3" w:rsidRDefault="00CE4CE3">
          <w:pPr>
            <w:pStyle w:val="TOC3"/>
            <w:rPr>
              <w:rFonts w:eastAsiaTheme="minorEastAsia"/>
              <w:noProof/>
            </w:rPr>
          </w:pPr>
          <w:hyperlink w:anchor="_Toc396638146" w:history="1">
            <w:r w:rsidRPr="000C6055">
              <w:rPr>
                <w:rStyle w:val="Hyperlink"/>
                <w:noProof/>
              </w:rPr>
              <w:t>Database Controller:</w:t>
            </w:r>
            <w:r>
              <w:rPr>
                <w:noProof/>
                <w:webHidden/>
              </w:rPr>
              <w:tab/>
            </w:r>
            <w:r>
              <w:rPr>
                <w:noProof/>
                <w:webHidden/>
              </w:rPr>
              <w:fldChar w:fldCharType="begin"/>
            </w:r>
            <w:r>
              <w:rPr>
                <w:noProof/>
                <w:webHidden/>
              </w:rPr>
              <w:instrText xml:space="preserve"> PAGEREF _Toc396638146 \h </w:instrText>
            </w:r>
            <w:r>
              <w:rPr>
                <w:noProof/>
                <w:webHidden/>
              </w:rPr>
            </w:r>
            <w:r>
              <w:rPr>
                <w:noProof/>
                <w:webHidden/>
              </w:rPr>
              <w:fldChar w:fldCharType="separate"/>
            </w:r>
            <w:r w:rsidR="001F7B15">
              <w:rPr>
                <w:noProof/>
                <w:webHidden/>
              </w:rPr>
              <w:t>26</w:t>
            </w:r>
            <w:r>
              <w:rPr>
                <w:noProof/>
                <w:webHidden/>
              </w:rPr>
              <w:fldChar w:fldCharType="end"/>
            </w:r>
          </w:hyperlink>
        </w:p>
        <w:p w:rsidR="00CE4CE3" w:rsidRDefault="00CE4CE3">
          <w:pPr>
            <w:pStyle w:val="TOC3"/>
            <w:rPr>
              <w:rFonts w:eastAsiaTheme="minorEastAsia"/>
              <w:noProof/>
            </w:rPr>
          </w:pPr>
          <w:hyperlink w:anchor="_Toc396638147" w:history="1">
            <w:r w:rsidRPr="000C6055">
              <w:rPr>
                <w:rStyle w:val="Hyperlink"/>
                <w:noProof/>
              </w:rPr>
              <w:t>Information Controller:</w:t>
            </w:r>
            <w:r>
              <w:rPr>
                <w:noProof/>
                <w:webHidden/>
              </w:rPr>
              <w:tab/>
            </w:r>
            <w:r>
              <w:rPr>
                <w:noProof/>
                <w:webHidden/>
              </w:rPr>
              <w:fldChar w:fldCharType="begin"/>
            </w:r>
            <w:r>
              <w:rPr>
                <w:noProof/>
                <w:webHidden/>
              </w:rPr>
              <w:instrText xml:space="preserve"> PAGEREF _Toc396638147 \h </w:instrText>
            </w:r>
            <w:r>
              <w:rPr>
                <w:noProof/>
                <w:webHidden/>
              </w:rPr>
            </w:r>
            <w:r>
              <w:rPr>
                <w:noProof/>
                <w:webHidden/>
              </w:rPr>
              <w:fldChar w:fldCharType="separate"/>
            </w:r>
            <w:r w:rsidR="001F7B15">
              <w:rPr>
                <w:noProof/>
                <w:webHidden/>
              </w:rPr>
              <w:t>26</w:t>
            </w:r>
            <w:r>
              <w:rPr>
                <w:noProof/>
                <w:webHidden/>
              </w:rPr>
              <w:fldChar w:fldCharType="end"/>
            </w:r>
          </w:hyperlink>
        </w:p>
        <w:p w:rsidR="00CE4CE3" w:rsidRDefault="00CE4CE3">
          <w:pPr>
            <w:pStyle w:val="TOC3"/>
            <w:rPr>
              <w:rFonts w:eastAsiaTheme="minorEastAsia"/>
              <w:noProof/>
            </w:rPr>
          </w:pPr>
          <w:hyperlink w:anchor="_Toc396638148" w:history="1">
            <w:r w:rsidRPr="000C6055">
              <w:rPr>
                <w:rStyle w:val="Hyperlink"/>
                <w:noProof/>
              </w:rPr>
              <w:t>Patient Controller:</w:t>
            </w:r>
            <w:r>
              <w:rPr>
                <w:noProof/>
                <w:webHidden/>
              </w:rPr>
              <w:tab/>
            </w:r>
            <w:r>
              <w:rPr>
                <w:noProof/>
                <w:webHidden/>
              </w:rPr>
              <w:fldChar w:fldCharType="begin"/>
            </w:r>
            <w:r>
              <w:rPr>
                <w:noProof/>
                <w:webHidden/>
              </w:rPr>
              <w:instrText xml:space="preserve"> PAGEREF _Toc396638148 \h </w:instrText>
            </w:r>
            <w:r>
              <w:rPr>
                <w:noProof/>
                <w:webHidden/>
              </w:rPr>
            </w:r>
            <w:r>
              <w:rPr>
                <w:noProof/>
                <w:webHidden/>
              </w:rPr>
              <w:fldChar w:fldCharType="separate"/>
            </w:r>
            <w:r w:rsidR="001F7B15">
              <w:rPr>
                <w:noProof/>
                <w:webHidden/>
              </w:rPr>
              <w:t>26</w:t>
            </w:r>
            <w:r>
              <w:rPr>
                <w:noProof/>
                <w:webHidden/>
              </w:rPr>
              <w:fldChar w:fldCharType="end"/>
            </w:r>
          </w:hyperlink>
        </w:p>
        <w:p w:rsidR="00CE4CE3" w:rsidRDefault="00CE4CE3">
          <w:pPr>
            <w:pStyle w:val="TOC3"/>
            <w:rPr>
              <w:rFonts w:eastAsiaTheme="minorEastAsia"/>
              <w:noProof/>
            </w:rPr>
          </w:pPr>
          <w:hyperlink w:anchor="_Toc396638149" w:history="1">
            <w:r w:rsidRPr="000C6055">
              <w:rPr>
                <w:rStyle w:val="Hyperlink"/>
                <w:noProof/>
              </w:rPr>
              <w:t>Security Controller:</w:t>
            </w:r>
            <w:r>
              <w:rPr>
                <w:noProof/>
                <w:webHidden/>
              </w:rPr>
              <w:tab/>
            </w:r>
            <w:r>
              <w:rPr>
                <w:noProof/>
                <w:webHidden/>
              </w:rPr>
              <w:fldChar w:fldCharType="begin"/>
            </w:r>
            <w:r>
              <w:rPr>
                <w:noProof/>
                <w:webHidden/>
              </w:rPr>
              <w:instrText xml:space="preserve"> PAGEREF _Toc396638149 \h </w:instrText>
            </w:r>
            <w:r>
              <w:rPr>
                <w:noProof/>
                <w:webHidden/>
              </w:rPr>
            </w:r>
            <w:r>
              <w:rPr>
                <w:noProof/>
                <w:webHidden/>
              </w:rPr>
              <w:fldChar w:fldCharType="separate"/>
            </w:r>
            <w:r w:rsidR="001F7B15">
              <w:rPr>
                <w:noProof/>
                <w:webHidden/>
              </w:rPr>
              <w:t>26</w:t>
            </w:r>
            <w:r>
              <w:rPr>
                <w:noProof/>
                <w:webHidden/>
              </w:rPr>
              <w:fldChar w:fldCharType="end"/>
            </w:r>
          </w:hyperlink>
        </w:p>
        <w:p w:rsidR="00CE4CE3" w:rsidRDefault="00CE4CE3">
          <w:pPr>
            <w:pStyle w:val="TOC3"/>
            <w:rPr>
              <w:rFonts w:eastAsiaTheme="minorEastAsia"/>
              <w:noProof/>
            </w:rPr>
          </w:pPr>
          <w:hyperlink w:anchor="_Toc396638150" w:history="1">
            <w:r w:rsidRPr="000C6055">
              <w:rPr>
                <w:rStyle w:val="Hyperlink"/>
                <w:noProof/>
              </w:rPr>
              <w:t>Usage Controller:</w:t>
            </w:r>
            <w:r>
              <w:rPr>
                <w:noProof/>
                <w:webHidden/>
              </w:rPr>
              <w:tab/>
            </w:r>
            <w:r>
              <w:rPr>
                <w:noProof/>
                <w:webHidden/>
              </w:rPr>
              <w:fldChar w:fldCharType="begin"/>
            </w:r>
            <w:r>
              <w:rPr>
                <w:noProof/>
                <w:webHidden/>
              </w:rPr>
              <w:instrText xml:space="preserve"> PAGEREF _Toc396638150 \h </w:instrText>
            </w:r>
            <w:r>
              <w:rPr>
                <w:noProof/>
                <w:webHidden/>
              </w:rPr>
            </w:r>
            <w:r>
              <w:rPr>
                <w:noProof/>
                <w:webHidden/>
              </w:rPr>
              <w:fldChar w:fldCharType="separate"/>
            </w:r>
            <w:r w:rsidR="001F7B15">
              <w:rPr>
                <w:noProof/>
                <w:webHidden/>
              </w:rPr>
              <w:t>26</w:t>
            </w:r>
            <w:r>
              <w:rPr>
                <w:noProof/>
                <w:webHidden/>
              </w:rPr>
              <w:fldChar w:fldCharType="end"/>
            </w:r>
          </w:hyperlink>
        </w:p>
        <w:p w:rsidR="00CE4CE3" w:rsidRDefault="00CE4CE3">
          <w:pPr>
            <w:pStyle w:val="TOC3"/>
            <w:rPr>
              <w:rFonts w:eastAsiaTheme="minorEastAsia"/>
              <w:noProof/>
            </w:rPr>
          </w:pPr>
          <w:hyperlink w:anchor="_Toc396638151" w:history="1">
            <w:r w:rsidRPr="000C6055">
              <w:rPr>
                <w:rStyle w:val="Hyperlink"/>
                <w:noProof/>
              </w:rPr>
              <w:t>Access Controller:</w:t>
            </w:r>
            <w:r>
              <w:rPr>
                <w:noProof/>
                <w:webHidden/>
              </w:rPr>
              <w:tab/>
            </w:r>
            <w:r>
              <w:rPr>
                <w:noProof/>
                <w:webHidden/>
              </w:rPr>
              <w:fldChar w:fldCharType="begin"/>
            </w:r>
            <w:r>
              <w:rPr>
                <w:noProof/>
                <w:webHidden/>
              </w:rPr>
              <w:instrText xml:space="preserve"> PAGEREF _Toc396638151 \h </w:instrText>
            </w:r>
            <w:r>
              <w:rPr>
                <w:noProof/>
                <w:webHidden/>
              </w:rPr>
            </w:r>
            <w:r>
              <w:rPr>
                <w:noProof/>
                <w:webHidden/>
              </w:rPr>
              <w:fldChar w:fldCharType="separate"/>
            </w:r>
            <w:r w:rsidR="001F7B15">
              <w:rPr>
                <w:noProof/>
                <w:webHidden/>
              </w:rPr>
              <w:t>27</w:t>
            </w:r>
            <w:r>
              <w:rPr>
                <w:noProof/>
                <w:webHidden/>
              </w:rPr>
              <w:fldChar w:fldCharType="end"/>
            </w:r>
          </w:hyperlink>
        </w:p>
        <w:p w:rsidR="00CE4CE3" w:rsidRDefault="00CE4CE3">
          <w:pPr>
            <w:pStyle w:val="TOC3"/>
            <w:rPr>
              <w:rFonts w:eastAsiaTheme="minorEastAsia"/>
              <w:noProof/>
            </w:rPr>
          </w:pPr>
          <w:hyperlink w:anchor="_Toc396638152" w:history="1">
            <w:r w:rsidRPr="000C6055">
              <w:rPr>
                <w:rStyle w:val="Hyperlink"/>
                <w:noProof/>
              </w:rPr>
              <w:t>Employee Controller:</w:t>
            </w:r>
            <w:r>
              <w:rPr>
                <w:noProof/>
                <w:webHidden/>
              </w:rPr>
              <w:tab/>
            </w:r>
            <w:r>
              <w:rPr>
                <w:noProof/>
                <w:webHidden/>
              </w:rPr>
              <w:fldChar w:fldCharType="begin"/>
            </w:r>
            <w:r>
              <w:rPr>
                <w:noProof/>
                <w:webHidden/>
              </w:rPr>
              <w:instrText xml:space="preserve"> PAGEREF _Toc396638152 \h </w:instrText>
            </w:r>
            <w:r>
              <w:rPr>
                <w:noProof/>
                <w:webHidden/>
              </w:rPr>
            </w:r>
            <w:r>
              <w:rPr>
                <w:noProof/>
                <w:webHidden/>
              </w:rPr>
              <w:fldChar w:fldCharType="separate"/>
            </w:r>
            <w:r w:rsidR="001F7B15">
              <w:rPr>
                <w:noProof/>
                <w:webHidden/>
              </w:rPr>
              <w:t>27</w:t>
            </w:r>
            <w:r>
              <w:rPr>
                <w:noProof/>
                <w:webHidden/>
              </w:rPr>
              <w:fldChar w:fldCharType="end"/>
            </w:r>
          </w:hyperlink>
        </w:p>
        <w:p w:rsidR="00CE4CE3" w:rsidRDefault="00CE4CE3">
          <w:pPr>
            <w:pStyle w:val="TOC3"/>
            <w:rPr>
              <w:rFonts w:eastAsiaTheme="minorEastAsia"/>
              <w:noProof/>
            </w:rPr>
          </w:pPr>
          <w:hyperlink w:anchor="_Toc396638153" w:history="1">
            <w:r w:rsidRPr="000C6055">
              <w:rPr>
                <w:rStyle w:val="Hyperlink"/>
                <w:noProof/>
              </w:rPr>
              <w:t>Search Engine:</w:t>
            </w:r>
            <w:r>
              <w:rPr>
                <w:noProof/>
                <w:webHidden/>
              </w:rPr>
              <w:tab/>
            </w:r>
            <w:r>
              <w:rPr>
                <w:noProof/>
                <w:webHidden/>
              </w:rPr>
              <w:fldChar w:fldCharType="begin"/>
            </w:r>
            <w:r>
              <w:rPr>
                <w:noProof/>
                <w:webHidden/>
              </w:rPr>
              <w:instrText xml:space="preserve"> PAGEREF _Toc396638153 \h </w:instrText>
            </w:r>
            <w:r>
              <w:rPr>
                <w:noProof/>
                <w:webHidden/>
              </w:rPr>
            </w:r>
            <w:r>
              <w:rPr>
                <w:noProof/>
                <w:webHidden/>
              </w:rPr>
              <w:fldChar w:fldCharType="separate"/>
            </w:r>
            <w:r w:rsidR="001F7B15">
              <w:rPr>
                <w:noProof/>
                <w:webHidden/>
              </w:rPr>
              <w:t>27</w:t>
            </w:r>
            <w:r>
              <w:rPr>
                <w:noProof/>
                <w:webHidden/>
              </w:rPr>
              <w:fldChar w:fldCharType="end"/>
            </w:r>
          </w:hyperlink>
        </w:p>
        <w:p w:rsidR="00CE4CE3" w:rsidRDefault="00CE4CE3">
          <w:pPr>
            <w:pStyle w:val="TOC3"/>
            <w:rPr>
              <w:rFonts w:eastAsiaTheme="minorEastAsia"/>
              <w:noProof/>
            </w:rPr>
          </w:pPr>
          <w:hyperlink w:anchor="_Toc396638154" w:history="1">
            <w:r w:rsidRPr="000C6055">
              <w:rPr>
                <w:rStyle w:val="Hyperlink"/>
                <w:noProof/>
              </w:rPr>
              <w:t>Billing Handler:</w:t>
            </w:r>
            <w:r>
              <w:rPr>
                <w:noProof/>
                <w:webHidden/>
              </w:rPr>
              <w:tab/>
            </w:r>
            <w:r>
              <w:rPr>
                <w:noProof/>
                <w:webHidden/>
              </w:rPr>
              <w:fldChar w:fldCharType="begin"/>
            </w:r>
            <w:r>
              <w:rPr>
                <w:noProof/>
                <w:webHidden/>
              </w:rPr>
              <w:instrText xml:space="preserve"> PAGEREF _Toc396638154 \h </w:instrText>
            </w:r>
            <w:r>
              <w:rPr>
                <w:noProof/>
                <w:webHidden/>
              </w:rPr>
            </w:r>
            <w:r>
              <w:rPr>
                <w:noProof/>
                <w:webHidden/>
              </w:rPr>
              <w:fldChar w:fldCharType="separate"/>
            </w:r>
            <w:r w:rsidR="001F7B15">
              <w:rPr>
                <w:noProof/>
                <w:webHidden/>
              </w:rPr>
              <w:t>27</w:t>
            </w:r>
            <w:r>
              <w:rPr>
                <w:noProof/>
                <w:webHidden/>
              </w:rPr>
              <w:fldChar w:fldCharType="end"/>
            </w:r>
          </w:hyperlink>
        </w:p>
        <w:p w:rsidR="00CE4CE3" w:rsidRDefault="00CE4CE3">
          <w:pPr>
            <w:pStyle w:val="TOC3"/>
            <w:rPr>
              <w:rFonts w:eastAsiaTheme="minorEastAsia"/>
              <w:noProof/>
            </w:rPr>
          </w:pPr>
          <w:hyperlink w:anchor="_Toc396638155" w:history="1">
            <w:r w:rsidRPr="000C6055">
              <w:rPr>
                <w:rStyle w:val="Hyperlink"/>
                <w:noProof/>
              </w:rPr>
              <w:t>Connectivity Controller:</w:t>
            </w:r>
            <w:r>
              <w:rPr>
                <w:noProof/>
                <w:webHidden/>
              </w:rPr>
              <w:tab/>
            </w:r>
            <w:r>
              <w:rPr>
                <w:noProof/>
                <w:webHidden/>
              </w:rPr>
              <w:fldChar w:fldCharType="begin"/>
            </w:r>
            <w:r>
              <w:rPr>
                <w:noProof/>
                <w:webHidden/>
              </w:rPr>
              <w:instrText xml:space="preserve"> PAGEREF _Toc396638155 \h </w:instrText>
            </w:r>
            <w:r>
              <w:rPr>
                <w:noProof/>
                <w:webHidden/>
              </w:rPr>
            </w:r>
            <w:r>
              <w:rPr>
                <w:noProof/>
                <w:webHidden/>
              </w:rPr>
              <w:fldChar w:fldCharType="separate"/>
            </w:r>
            <w:r w:rsidR="001F7B15">
              <w:rPr>
                <w:noProof/>
                <w:webHidden/>
              </w:rPr>
              <w:t>27</w:t>
            </w:r>
            <w:r>
              <w:rPr>
                <w:noProof/>
                <w:webHidden/>
              </w:rPr>
              <w:fldChar w:fldCharType="end"/>
            </w:r>
          </w:hyperlink>
        </w:p>
        <w:p w:rsidR="00CE4CE3" w:rsidRDefault="00CE4CE3">
          <w:pPr>
            <w:pStyle w:val="TOC2"/>
            <w:rPr>
              <w:rFonts w:eastAsiaTheme="minorEastAsia"/>
              <w:noProof/>
            </w:rPr>
          </w:pPr>
          <w:hyperlink w:anchor="_Toc396638156" w:history="1">
            <w:r w:rsidRPr="000C6055">
              <w:rPr>
                <w:rStyle w:val="Hyperlink"/>
                <w:rFonts w:ascii="Times New Roman" w:hAnsi="Times New Roman"/>
                <w:noProof/>
              </w:rPr>
              <w:t>Hospital Management System Database</w:t>
            </w:r>
            <w:r>
              <w:rPr>
                <w:noProof/>
                <w:webHidden/>
              </w:rPr>
              <w:tab/>
            </w:r>
            <w:r>
              <w:rPr>
                <w:noProof/>
                <w:webHidden/>
              </w:rPr>
              <w:fldChar w:fldCharType="begin"/>
            </w:r>
            <w:r>
              <w:rPr>
                <w:noProof/>
                <w:webHidden/>
              </w:rPr>
              <w:instrText xml:space="preserve"> PAGEREF _Toc396638156 \h </w:instrText>
            </w:r>
            <w:r>
              <w:rPr>
                <w:noProof/>
                <w:webHidden/>
              </w:rPr>
            </w:r>
            <w:r>
              <w:rPr>
                <w:noProof/>
                <w:webHidden/>
              </w:rPr>
              <w:fldChar w:fldCharType="separate"/>
            </w:r>
            <w:r w:rsidR="001F7B15">
              <w:rPr>
                <w:noProof/>
                <w:webHidden/>
              </w:rPr>
              <w:t>28</w:t>
            </w:r>
            <w:r>
              <w:rPr>
                <w:noProof/>
                <w:webHidden/>
              </w:rPr>
              <w:fldChar w:fldCharType="end"/>
            </w:r>
          </w:hyperlink>
        </w:p>
        <w:p w:rsidR="00CE4CE3" w:rsidRDefault="00CE4CE3">
          <w:pPr>
            <w:pStyle w:val="TOC2"/>
            <w:rPr>
              <w:rFonts w:eastAsiaTheme="minorEastAsia"/>
              <w:noProof/>
            </w:rPr>
          </w:pPr>
          <w:hyperlink w:anchor="_Toc396638157" w:history="1">
            <w:r w:rsidRPr="000C6055">
              <w:rPr>
                <w:rStyle w:val="Hyperlink"/>
                <w:rFonts w:ascii="Arial" w:eastAsia="Arial" w:hAnsi="Arial" w:cs="Arial"/>
                <w:noProof/>
              </w:rPr>
              <w:t>Hardware &amp; Software Requirements for the application to run</w:t>
            </w:r>
            <w:r>
              <w:rPr>
                <w:noProof/>
                <w:webHidden/>
              </w:rPr>
              <w:tab/>
            </w:r>
            <w:r>
              <w:rPr>
                <w:noProof/>
                <w:webHidden/>
              </w:rPr>
              <w:fldChar w:fldCharType="begin"/>
            </w:r>
            <w:r>
              <w:rPr>
                <w:noProof/>
                <w:webHidden/>
              </w:rPr>
              <w:instrText xml:space="preserve"> PAGEREF _Toc396638157 \h </w:instrText>
            </w:r>
            <w:r>
              <w:rPr>
                <w:noProof/>
                <w:webHidden/>
              </w:rPr>
            </w:r>
            <w:r>
              <w:rPr>
                <w:noProof/>
                <w:webHidden/>
              </w:rPr>
              <w:fldChar w:fldCharType="separate"/>
            </w:r>
            <w:r w:rsidR="001F7B15">
              <w:rPr>
                <w:noProof/>
                <w:webHidden/>
              </w:rPr>
              <w:t>29</w:t>
            </w:r>
            <w:r>
              <w:rPr>
                <w:noProof/>
                <w:webHidden/>
              </w:rPr>
              <w:fldChar w:fldCharType="end"/>
            </w:r>
          </w:hyperlink>
        </w:p>
        <w:p w:rsidR="00CE4CE3" w:rsidRDefault="00CE4CE3">
          <w:pPr>
            <w:pStyle w:val="TOC1"/>
            <w:tabs>
              <w:tab w:val="right" w:leader="dot" w:pos="8441"/>
            </w:tabs>
            <w:rPr>
              <w:rFonts w:eastAsiaTheme="minorEastAsia"/>
              <w:noProof/>
              <w:kern w:val="0"/>
              <w:lang w:eastAsia="en-US"/>
            </w:rPr>
          </w:pPr>
          <w:hyperlink w:anchor="_Toc396638158" w:history="1">
            <w:r w:rsidRPr="000C6055">
              <w:rPr>
                <w:rStyle w:val="Hyperlink"/>
                <w:rFonts w:eastAsia="Arial"/>
                <w:noProof/>
              </w:rPr>
              <w:t>DESIGN DOCUMENT:</w:t>
            </w:r>
            <w:r>
              <w:rPr>
                <w:noProof/>
                <w:webHidden/>
              </w:rPr>
              <w:tab/>
            </w:r>
            <w:r>
              <w:rPr>
                <w:noProof/>
                <w:webHidden/>
              </w:rPr>
              <w:fldChar w:fldCharType="begin"/>
            </w:r>
            <w:r>
              <w:rPr>
                <w:noProof/>
                <w:webHidden/>
              </w:rPr>
              <w:instrText xml:space="preserve"> PAGEREF _Toc396638158 \h </w:instrText>
            </w:r>
            <w:r>
              <w:rPr>
                <w:noProof/>
                <w:webHidden/>
              </w:rPr>
            </w:r>
            <w:r>
              <w:rPr>
                <w:noProof/>
                <w:webHidden/>
              </w:rPr>
              <w:fldChar w:fldCharType="separate"/>
            </w:r>
            <w:r w:rsidR="001F7B15">
              <w:rPr>
                <w:noProof/>
                <w:webHidden/>
              </w:rPr>
              <w:t>30</w:t>
            </w:r>
            <w:r>
              <w:rPr>
                <w:noProof/>
                <w:webHidden/>
              </w:rPr>
              <w:fldChar w:fldCharType="end"/>
            </w:r>
          </w:hyperlink>
        </w:p>
        <w:p w:rsidR="00CE4CE3" w:rsidRDefault="00CE4CE3">
          <w:pPr>
            <w:pStyle w:val="TOC2"/>
            <w:rPr>
              <w:rFonts w:eastAsiaTheme="minorEastAsia"/>
              <w:noProof/>
            </w:rPr>
          </w:pPr>
          <w:hyperlink w:anchor="_Toc396638159" w:history="1">
            <w:r w:rsidRPr="000C6055">
              <w:rPr>
                <w:rStyle w:val="Hyperlink"/>
                <w:rFonts w:eastAsia="Arial"/>
                <w:noProof/>
              </w:rPr>
              <w:t>Class Diagram</w:t>
            </w:r>
            <w:r>
              <w:rPr>
                <w:noProof/>
                <w:webHidden/>
              </w:rPr>
              <w:tab/>
            </w:r>
            <w:r>
              <w:rPr>
                <w:noProof/>
                <w:webHidden/>
              </w:rPr>
              <w:fldChar w:fldCharType="begin"/>
            </w:r>
            <w:r>
              <w:rPr>
                <w:noProof/>
                <w:webHidden/>
              </w:rPr>
              <w:instrText xml:space="preserve"> PAGEREF _Toc396638159 \h </w:instrText>
            </w:r>
            <w:r>
              <w:rPr>
                <w:noProof/>
                <w:webHidden/>
              </w:rPr>
            </w:r>
            <w:r>
              <w:rPr>
                <w:noProof/>
                <w:webHidden/>
              </w:rPr>
              <w:fldChar w:fldCharType="separate"/>
            </w:r>
            <w:r w:rsidR="001F7B15">
              <w:rPr>
                <w:noProof/>
                <w:webHidden/>
              </w:rPr>
              <w:t>30</w:t>
            </w:r>
            <w:r>
              <w:rPr>
                <w:noProof/>
                <w:webHidden/>
              </w:rPr>
              <w:fldChar w:fldCharType="end"/>
            </w:r>
          </w:hyperlink>
        </w:p>
        <w:p w:rsidR="00CE4CE3" w:rsidRDefault="00CE4CE3">
          <w:pPr>
            <w:pStyle w:val="TOC2"/>
            <w:rPr>
              <w:rFonts w:eastAsiaTheme="minorEastAsia"/>
              <w:noProof/>
            </w:rPr>
          </w:pPr>
          <w:hyperlink w:anchor="_Toc396638160" w:history="1">
            <w:r w:rsidRPr="000C6055">
              <w:rPr>
                <w:rStyle w:val="Hyperlink"/>
                <w:noProof/>
              </w:rPr>
              <w:t>Data flow diagram</w:t>
            </w:r>
            <w:r>
              <w:rPr>
                <w:noProof/>
                <w:webHidden/>
              </w:rPr>
              <w:tab/>
            </w:r>
            <w:r>
              <w:rPr>
                <w:noProof/>
                <w:webHidden/>
              </w:rPr>
              <w:fldChar w:fldCharType="begin"/>
            </w:r>
            <w:r>
              <w:rPr>
                <w:noProof/>
                <w:webHidden/>
              </w:rPr>
              <w:instrText xml:space="preserve"> PAGEREF _Toc396638160 \h </w:instrText>
            </w:r>
            <w:r>
              <w:rPr>
                <w:noProof/>
                <w:webHidden/>
              </w:rPr>
            </w:r>
            <w:r>
              <w:rPr>
                <w:noProof/>
                <w:webHidden/>
              </w:rPr>
              <w:fldChar w:fldCharType="separate"/>
            </w:r>
            <w:r w:rsidR="001F7B15">
              <w:rPr>
                <w:noProof/>
                <w:webHidden/>
              </w:rPr>
              <w:t>32</w:t>
            </w:r>
            <w:r>
              <w:rPr>
                <w:noProof/>
                <w:webHidden/>
              </w:rPr>
              <w:fldChar w:fldCharType="end"/>
            </w:r>
          </w:hyperlink>
        </w:p>
        <w:p w:rsidR="00CE4CE3" w:rsidRDefault="00CE4CE3">
          <w:pPr>
            <w:pStyle w:val="TOC3"/>
            <w:rPr>
              <w:rFonts w:eastAsiaTheme="minorEastAsia"/>
              <w:noProof/>
            </w:rPr>
          </w:pPr>
          <w:hyperlink w:anchor="_Toc396638161" w:history="1">
            <w:r w:rsidRPr="000C6055">
              <w:rPr>
                <w:rStyle w:val="Hyperlink"/>
                <w:noProof/>
              </w:rPr>
              <w:t>DFD-level 0</w:t>
            </w:r>
            <w:r>
              <w:rPr>
                <w:noProof/>
                <w:webHidden/>
              </w:rPr>
              <w:tab/>
            </w:r>
            <w:r>
              <w:rPr>
                <w:noProof/>
                <w:webHidden/>
              </w:rPr>
              <w:fldChar w:fldCharType="begin"/>
            </w:r>
            <w:r>
              <w:rPr>
                <w:noProof/>
                <w:webHidden/>
              </w:rPr>
              <w:instrText xml:space="preserve"> PAGEREF _Toc396638161 \h </w:instrText>
            </w:r>
            <w:r>
              <w:rPr>
                <w:noProof/>
                <w:webHidden/>
              </w:rPr>
            </w:r>
            <w:r>
              <w:rPr>
                <w:noProof/>
                <w:webHidden/>
              </w:rPr>
              <w:fldChar w:fldCharType="separate"/>
            </w:r>
            <w:r w:rsidR="001F7B15">
              <w:rPr>
                <w:noProof/>
                <w:webHidden/>
              </w:rPr>
              <w:t>32</w:t>
            </w:r>
            <w:r>
              <w:rPr>
                <w:noProof/>
                <w:webHidden/>
              </w:rPr>
              <w:fldChar w:fldCharType="end"/>
            </w:r>
          </w:hyperlink>
        </w:p>
        <w:p w:rsidR="00CE4CE3" w:rsidRDefault="00CE4CE3">
          <w:pPr>
            <w:pStyle w:val="TOC3"/>
            <w:rPr>
              <w:rFonts w:eastAsiaTheme="minorEastAsia"/>
              <w:noProof/>
            </w:rPr>
          </w:pPr>
          <w:hyperlink w:anchor="_Toc396638162" w:history="1">
            <w:r w:rsidRPr="000C6055">
              <w:rPr>
                <w:rStyle w:val="Hyperlink"/>
                <w:noProof/>
              </w:rPr>
              <w:t>DFD level 1</w:t>
            </w:r>
            <w:r>
              <w:rPr>
                <w:noProof/>
                <w:webHidden/>
              </w:rPr>
              <w:tab/>
            </w:r>
            <w:r>
              <w:rPr>
                <w:noProof/>
                <w:webHidden/>
              </w:rPr>
              <w:fldChar w:fldCharType="begin"/>
            </w:r>
            <w:r>
              <w:rPr>
                <w:noProof/>
                <w:webHidden/>
              </w:rPr>
              <w:instrText xml:space="preserve"> PAGEREF _Toc396638162 \h </w:instrText>
            </w:r>
            <w:r>
              <w:rPr>
                <w:noProof/>
                <w:webHidden/>
              </w:rPr>
            </w:r>
            <w:r>
              <w:rPr>
                <w:noProof/>
                <w:webHidden/>
              </w:rPr>
              <w:fldChar w:fldCharType="separate"/>
            </w:r>
            <w:r w:rsidR="001F7B15">
              <w:rPr>
                <w:noProof/>
                <w:webHidden/>
              </w:rPr>
              <w:t>33</w:t>
            </w:r>
            <w:r>
              <w:rPr>
                <w:noProof/>
                <w:webHidden/>
              </w:rPr>
              <w:fldChar w:fldCharType="end"/>
            </w:r>
          </w:hyperlink>
        </w:p>
        <w:p w:rsidR="00CE4CE3" w:rsidRDefault="00CE4CE3">
          <w:pPr>
            <w:pStyle w:val="TOC3"/>
            <w:rPr>
              <w:rFonts w:eastAsiaTheme="minorEastAsia"/>
              <w:noProof/>
            </w:rPr>
          </w:pPr>
          <w:hyperlink w:anchor="_Toc396638163" w:history="1">
            <w:r w:rsidRPr="000C6055">
              <w:rPr>
                <w:rStyle w:val="Hyperlink"/>
                <w:noProof/>
              </w:rPr>
              <w:t>DFD level 2</w:t>
            </w:r>
            <w:r>
              <w:rPr>
                <w:noProof/>
                <w:webHidden/>
              </w:rPr>
              <w:tab/>
            </w:r>
            <w:r>
              <w:rPr>
                <w:noProof/>
                <w:webHidden/>
              </w:rPr>
              <w:fldChar w:fldCharType="begin"/>
            </w:r>
            <w:r>
              <w:rPr>
                <w:noProof/>
                <w:webHidden/>
              </w:rPr>
              <w:instrText xml:space="preserve"> PAGEREF _Toc396638163 \h </w:instrText>
            </w:r>
            <w:r>
              <w:rPr>
                <w:noProof/>
                <w:webHidden/>
              </w:rPr>
            </w:r>
            <w:r>
              <w:rPr>
                <w:noProof/>
                <w:webHidden/>
              </w:rPr>
              <w:fldChar w:fldCharType="separate"/>
            </w:r>
            <w:r w:rsidR="001F7B15">
              <w:rPr>
                <w:noProof/>
                <w:webHidden/>
              </w:rPr>
              <w:t>34</w:t>
            </w:r>
            <w:r>
              <w:rPr>
                <w:noProof/>
                <w:webHidden/>
              </w:rPr>
              <w:fldChar w:fldCharType="end"/>
            </w:r>
          </w:hyperlink>
        </w:p>
        <w:p w:rsidR="00CE4CE3" w:rsidRDefault="00CE4CE3">
          <w:pPr>
            <w:pStyle w:val="TOC3"/>
            <w:rPr>
              <w:rFonts w:eastAsiaTheme="minorEastAsia"/>
              <w:noProof/>
            </w:rPr>
          </w:pPr>
          <w:hyperlink w:anchor="_Toc396638164" w:history="1">
            <w:r w:rsidRPr="000C6055">
              <w:rPr>
                <w:rStyle w:val="Hyperlink"/>
                <w:noProof/>
              </w:rPr>
              <w:t>DFD - level 3</w:t>
            </w:r>
            <w:r>
              <w:rPr>
                <w:noProof/>
                <w:webHidden/>
              </w:rPr>
              <w:tab/>
            </w:r>
            <w:r>
              <w:rPr>
                <w:noProof/>
                <w:webHidden/>
              </w:rPr>
              <w:fldChar w:fldCharType="begin"/>
            </w:r>
            <w:r>
              <w:rPr>
                <w:noProof/>
                <w:webHidden/>
              </w:rPr>
              <w:instrText xml:space="preserve"> PAGEREF _Toc396638164 \h </w:instrText>
            </w:r>
            <w:r>
              <w:rPr>
                <w:noProof/>
                <w:webHidden/>
              </w:rPr>
            </w:r>
            <w:r>
              <w:rPr>
                <w:noProof/>
                <w:webHidden/>
              </w:rPr>
              <w:fldChar w:fldCharType="separate"/>
            </w:r>
            <w:r w:rsidR="001F7B15">
              <w:rPr>
                <w:noProof/>
                <w:webHidden/>
              </w:rPr>
              <w:t>34</w:t>
            </w:r>
            <w:r>
              <w:rPr>
                <w:noProof/>
                <w:webHidden/>
              </w:rPr>
              <w:fldChar w:fldCharType="end"/>
            </w:r>
          </w:hyperlink>
        </w:p>
        <w:p w:rsidR="00CE4CE3" w:rsidRDefault="00CE4CE3">
          <w:pPr>
            <w:pStyle w:val="TOC2"/>
            <w:rPr>
              <w:rFonts w:eastAsiaTheme="minorEastAsia"/>
              <w:noProof/>
            </w:rPr>
          </w:pPr>
          <w:hyperlink w:anchor="_Toc396638165" w:history="1">
            <w:r w:rsidRPr="000C6055">
              <w:rPr>
                <w:rStyle w:val="Hyperlink"/>
                <w:rFonts w:eastAsia="Arial"/>
                <w:noProof/>
              </w:rPr>
              <w:t>Gyantt Chart</w:t>
            </w:r>
            <w:r>
              <w:rPr>
                <w:noProof/>
                <w:webHidden/>
              </w:rPr>
              <w:tab/>
            </w:r>
            <w:r>
              <w:rPr>
                <w:noProof/>
                <w:webHidden/>
              </w:rPr>
              <w:fldChar w:fldCharType="begin"/>
            </w:r>
            <w:r>
              <w:rPr>
                <w:noProof/>
                <w:webHidden/>
              </w:rPr>
              <w:instrText xml:space="preserve"> PAGEREF _Toc396638165 \h </w:instrText>
            </w:r>
            <w:r>
              <w:rPr>
                <w:noProof/>
                <w:webHidden/>
              </w:rPr>
            </w:r>
            <w:r>
              <w:rPr>
                <w:noProof/>
                <w:webHidden/>
              </w:rPr>
              <w:fldChar w:fldCharType="separate"/>
            </w:r>
            <w:r w:rsidR="001F7B15">
              <w:rPr>
                <w:noProof/>
                <w:webHidden/>
              </w:rPr>
              <w:t>35</w:t>
            </w:r>
            <w:r>
              <w:rPr>
                <w:noProof/>
                <w:webHidden/>
              </w:rPr>
              <w:fldChar w:fldCharType="end"/>
            </w:r>
          </w:hyperlink>
        </w:p>
        <w:p w:rsidR="00CE4CE3" w:rsidRDefault="00CE4CE3">
          <w:pPr>
            <w:pStyle w:val="TOC2"/>
            <w:rPr>
              <w:rFonts w:eastAsiaTheme="minorEastAsia"/>
              <w:noProof/>
            </w:rPr>
          </w:pPr>
          <w:hyperlink w:anchor="_Toc396638166" w:history="1">
            <w:r w:rsidRPr="000C6055">
              <w:rPr>
                <w:rStyle w:val="Hyperlink"/>
                <w:rFonts w:eastAsia="Arial"/>
                <w:noProof/>
              </w:rPr>
              <w:t>PERT Chart</w:t>
            </w:r>
            <w:r>
              <w:rPr>
                <w:noProof/>
                <w:webHidden/>
              </w:rPr>
              <w:tab/>
            </w:r>
            <w:r>
              <w:rPr>
                <w:noProof/>
                <w:webHidden/>
              </w:rPr>
              <w:fldChar w:fldCharType="begin"/>
            </w:r>
            <w:r>
              <w:rPr>
                <w:noProof/>
                <w:webHidden/>
              </w:rPr>
              <w:instrText xml:space="preserve"> PAGEREF _Toc396638166 \h </w:instrText>
            </w:r>
            <w:r>
              <w:rPr>
                <w:noProof/>
                <w:webHidden/>
              </w:rPr>
            </w:r>
            <w:r>
              <w:rPr>
                <w:noProof/>
                <w:webHidden/>
              </w:rPr>
              <w:fldChar w:fldCharType="separate"/>
            </w:r>
            <w:r w:rsidR="001F7B15">
              <w:rPr>
                <w:noProof/>
                <w:webHidden/>
              </w:rPr>
              <w:t>35</w:t>
            </w:r>
            <w:r>
              <w:rPr>
                <w:noProof/>
                <w:webHidden/>
              </w:rPr>
              <w:fldChar w:fldCharType="end"/>
            </w:r>
          </w:hyperlink>
        </w:p>
        <w:p w:rsidR="00CE4CE3" w:rsidRDefault="00CE4CE3">
          <w:pPr>
            <w:pStyle w:val="TOC2"/>
            <w:rPr>
              <w:rFonts w:eastAsiaTheme="minorEastAsia"/>
              <w:noProof/>
            </w:rPr>
          </w:pPr>
          <w:hyperlink w:anchor="_Toc396638167" w:history="1">
            <w:r w:rsidRPr="000C6055">
              <w:rPr>
                <w:rStyle w:val="Hyperlink"/>
                <w:rFonts w:eastAsia="Arial"/>
                <w:noProof/>
              </w:rPr>
              <w:t>Tracking Gyantt</w:t>
            </w:r>
            <w:r>
              <w:rPr>
                <w:noProof/>
                <w:webHidden/>
              </w:rPr>
              <w:tab/>
            </w:r>
            <w:r>
              <w:rPr>
                <w:noProof/>
                <w:webHidden/>
              </w:rPr>
              <w:fldChar w:fldCharType="begin"/>
            </w:r>
            <w:r>
              <w:rPr>
                <w:noProof/>
                <w:webHidden/>
              </w:rPr>
              <w:instrText xml:space="preserve"> PAGEREF _Toc396638167 \h </w:instrText>
            </w:r>
            <w:r>
              <w:rPr>
                <w:noProof/>
                <w:webHidden/>
              </w:rPr>
            </w:r>
            <w:r>
              <w:rPr>
                <w:noProof/>
                <w:webHidden/>
              </w:rPr>
              <w:fldChar w:fldCharType="separate"/>
            </w:r>
            <w:r w:rsidR="001F7B15">
              <w:rPr>
                <w:noProof/>
                <w:webHidden/>
              </w:rPr>
              <w:t>36</w:t>
            </w:r>
            <w:r>
              <w:rPr>
                <w:noProof/>
                <w:webHidden/>
              </w:rPr>
              <w:fldChar w:fldCharType="end"/>
            </w:r>
          </w:hyperlink>
        </w:p>
        <w:p w:rsidR="00CE4CE3" w:rsidRDefault="00CE4CE3">
          <w:pPr>
            <w:pStyle w:val="TOC2"/>
            <w:rPr>
              <w:rFonts w:eastAsiaTheme="minorEastAsia"/>
              <w:noProof/>
            </w:rPr>
          </w:pPr>
          <w:hyperlink w:anchor="_Toc396638168" w:history="1">
            <w:r w:rsidRPr="000C6055">
              <w:rPr>
                <w:rStyle w:val="Hyperlink"/>
                <w:rFonts w:eastAsia="Arial"/>
                <w:noProof/>
              </w:rPr>
              <w:t>E-R Diagram:</w:t>
            </w:r>
            <w:r>
              <w:rPr>
                <w:noProof/>
                <w:webHidden/>
              </w:rPr>
              <w:tab/>
            </w:r>
            <w:r>
              <w:rPr>
                <w:noProof/>
                <w:webHidden/>
              </w:rPr>
              <w:fldChar w:fldCharType="begin"/>
            </w:r>
            <w:r>
              <w:rPr>
                <w:noProof/>
                <w:webHidden/>
              </w:rPr>
              <w:instrText xml:space="preserve"> PAGEREF _Toc396638168 \h </w:instrText>
            </w:r>
            <w:r>
              <w:rPr>
                <w:noProof/>
                <w:webHidden/>
              </w:rPr>
            </w:r>
            <w:r>
              <w:rPr>
                <w:noProof/>
                <w:webHidden/>
              </w:rPr>
              <w:fldChar w:fldCharType="separate"/>
            </w:r>
            <w:r w:rsidR="001F7B15">
              <w:rPr>
                <w:noProof/>
                <w:webHidden/>
              </w:rPr>
              <w:t>36</w:t>
            </w:r>
            <w:r>
              <w:rPr>
                <w:noProof/>
                <w:webHidden/>
              </w:rPr>
              <w:fldChar w:fldCharType="end"/>
            </w:r>
          </w:hyperlink>
        </w:p>
        <w:p w:rsidR="00CE4CE3" w:rsidRDefault="00CE4CE3">
          <w:pPr>
            <w:pStyle w:val="TOC2"/>
            <w:rPr>
              <w:rFonts w:eastAsiaTheme="minorEastAsia"/>
              <w:noProof/>
            </w:rPr>
          </w:pPr>
          <w:hyperlink w:anchor="_Toc396638169" w:history="1">
            <w:r w:rsidRPr="000C6055">
              <w:rPr>
                <w:rStyle w:val="Hyperlink"/>
                <w:rFonts w:eastAsia="Arial"/>
                <w:noProof/>
              </w:rPr>
              <w:t>The user interface:</w:t>
            </w:r>
            <w:r>
              <w:rPr>
                <w:noProof/>
                <w:webHidden/>
              </w:rPr>
              <w:tab/>
            </w:r>
            <w:r>
              <w:rPr>
                <w:noProof/>
                <w:webHidden/>
              </w:rPr>
              <w:fldChar w:fldCharType="begin"/>
            </w:r>
            <w:r>
              <w:rPr>
                <w:noProof/>
                <w:webHidden/>
              </w:rPr>
              <w:instrText xml:space="preserve"> PAGEREF _Toc396638169 \h </w:instrText>
            </w:r>
            <w:r>
              <w:rPr>
                <w:noProof/>
                <w:webHidden/>
              </w:rPr>
            </w:r>
            <w:r>
              <w:rPr>
                <w:noProof/>
                <w:webHidden/>
              </w:rPr>
              <w:fldChar w:fldCharType="separate"/>
            </w:r>
            <w:r w:rsidR="001F7B15">
              <w:rPr>
                <w:noProof/>
                <w:webHidden/>
              </w:rPr>
              <w:t>37</w:t>
            </w:r>
            <w:r>
              <w:rPr>
                <w:noProof/>
                <w:webHidden/>
              </w:rPr>
              <w:fldChar w:fldCharType="end"/>
            </w:r>
          </w:hyperlink>
        </w:p>
        <w:p w:rsidR="00CE4CE3" w:rsidRDefault="00CE4CE3">
          <w:pPr>
            <w:pStyle w:val="TOC1"/>
            <w:tabs>
              <w:tab w:val="right" w:leader="dot" w:pos="8441"/>
            </w:tabs>
            <w:rPr>
              <w:rFonts w:eastAsiaTheme="minorEastAsia"/>
              <w:noProof/>
              <w:kern w:val="0"/>
              <w:lang w:eastAsia="en-US"/>
            </w:rPr>
          </w:pPr>
          <w:hyperlink w:anchor="_Toc396638170" w:history="1">
            <w:r w:rsidRPr="000C6055">
              <w:rPr>
                <w:rStyle w:val="Hyperlink"/>
                <w:rFonts w:ascii="Tahoma" w:eastAsia="Arial" w:hAnsi="Tahoma" w:cs="Tahoma"/>
                <w:noProof/>
              </w:rPr>
              <w:t>PROGRAMME CODE:</w:t>
            </w:r>
            <w:r>
              <w:rPr>
                <w:noProof/>
                <w:webHidden/>
              </w:rPr>
              <w:tab/>
            </w:r>
            <w:r>
              <w:rPr>
                <w:noProof/>
                <w:webHidden/>
              </w:rPr>
              <w:fldChar w:fldCharType="begin"/>
            </w:r>
            <w:r>
              <w:rPr>
                <w:noProof/>
                <w:webHidden/>
              </w:rPr>
              <w:instrText xml:space="preserve"> PAGEREF _Toc396638170 \h </w:instrText>
            </w:r>
            <w:r>
              <w:rPr>
                <w:noProof/>
                <w:webHidden/>
              </w:rPr>
            </w:r>
            <w:r>
              <w:rPr>
                <w:noProof/>
                <w:webHidden/>
              </w:rPr>
              <w:fldChar w:fldCharType="separate"/>
            </w:r>
            <w:r w:rsidR="001F7B15">
              <w:rPr>
                <w:noProof/>
                <w:webHidden/>
              </w:rPr>
              <w:t>39</w:t>
            </w:r>
            <w:r>
              <w:rPr>
                <w:noProof/>
                <w:webHidden/>
              </w:rPr>
              <w:fldChar w:fldCharType="end"/>
            </w:r>
          </w:hyperlink>
        </w:p>
        <w:p w:rsidR="00CE4CE3" w:rsidRDefault="00CE4CE3">
          <w:pPr>
            <w:pStyle w:val="TOC2"/>
            <w:rPr>
              <w:rFonts w:eastAsiaTheme="minorEastAsia"/>
              <w:noProof/>
            </w:rPr>
          </w:pPr>
          <w:hyperlink w:anchor="_Toc396638171" w:history="1">
            <w:r w:rsidRPr="000C6055">
              <w:rPr>
                <w:rStyle w:val="Hyperlink"/>
                <w:rFonts w:eastAsia="Arial"/>
                <w:noProof/>
              </w:rPr>
              <w:t>Source Code Hierarchy</w:t>
            </w:r>
            <w:r>
              <w:rPr>
                <w:noProof/>
                <w:webHidden/>
              </w:rPr>
              <w:tab/>
            </w:r>
            <w:r>
              <w:rPr>
                <w:noProof/>
                <w:webHidden/>
              </w:rPr>
              <w:fldChar w:fldCharType="begin"/>
            </w:r>
            <w:r>
              <w:rPr>
                <w:noProof/>
                <w:webHidden/>
              </w:rPr>
              <w:instrText xml:space="preserve"> PAGEREF _Toc396638171 \h </w:instrText>
            </w:r>
            <w:r>
              <w:rPr>
                <w:noProof/>
                <w:webHidden/>
              </w:rPr>
            </w:r>
            <w:r>
              <w:rPr>
                <w:noProof/>
                <w:webHidden/>
              </w:rPr>
              <w:fldChar w:fldCharType="separate"/>
            </w:r>
            <w:r w:rsidR="001F7B15">
              <w:rPr>
                <w:noProof/>
                <w:webHidden/>
              </w:rPr>
              <w:t>39</w:t>
            </w:r>
            <w:r>
              <w:rPr>
                <w:noProof/>
                <w:webHidden/>
              </w:rPr>
              <w:fldChar w:fldCharType="end"/>
            </w:r>
          </w:hyperlink>
        </w:p>
        <w:p w:rsidR="00CE4CE3" w:rsidRDefault="00CE4CE3">
          <w:pPr>
            <w:pStyle w:val="TOC2"/>
            <w:rPr>
              <w:rFonts w:eastAsiaTheme="minorEastAsia"/>
              <w:noProof/>
            </w:rPr>
          </w:pPr>
          <w:hyperlink w:anchor="_Toc396638172" w:history="1">
            <w:r w:rsidRPr="000C6055">
              <w:rPr>
                <w:rStyle w:val="Hyperlink"/>
                <w:rFonts w:eastAsia="Arial"/>
                <w:noProof/>
              </w:rPr>
              <w:t>Source Code</w:t>
            </w:r>
            <w:r>
              <w:rPr>
                <w:noProof/>
                <w:webHidden/>
              </w:rPr>
              <w:tab/>
            </w:r>
            <w:r>
              <w:rPr>
                <w:noProof/>
                <w:webHidden/>
              </w:rPr>
              <w:fldChar w:fldCharType="begin"/>
            </w:r>
            <w:r>
              <w:rPr>
                <w:noProof/>
                <w:webHidden/>
              </w:rPr>
              <w:instrText xml:space="preserve"> PAGEREF _Toc396638172 \h </w:instrText>
            </w:r>
            <w:r>
              <w:rPr>
                <w:noProof/>
                <w:webHidden/>
              </w:rPr>
            </w:r>
            <w:r>
              <w:rPr>
                <w:noProof/>
                <w:webHidden/>
              </w:rPr>
              <w:fldChar w:fldCharType="separate"/>
            </w:r>
            <w:r w:rsidR="001F7B15">
              <w:rPr>
                <w:noProof/>
                <w:webHidden/>
              </w:rPr>
              <w:t>40</w:t>
            </w:r>
            <w:r>
              <w:rPr>
                <w:noProof/>
                <w:webHidden/>
              </w:rPr>
              <w:fldChar w:fldCharType="end"/>
            </w:r>
          </w:hyperlink>
        </w:p>
        <w:p w:rsidR="00CE4CE3" w:rsidRDefault="00CE4CE3">
          <w:pPr>
            <w:pStyle w:val="TOC1"/>
            <w:tabs>
              <w:tab w:val="right" w:leader="dot" w:pos="8441"/>
            </w:tabs>
            <w:rPr>
              <w:rFonts w:eastAsiaTheme="minorEastAsia"/>
              <w:noProof/>
              <w:kern w:val="0"/>
              <w:lang w:eastAsia="en-US"/>
            </w:rPr>
          </w:pPr>
          <w:hyperlink w:anchor="_Toc396638173" w:history="1">
            <w:r w:rsidRPr="000C6055">
              <w:rPr>
                <w:rStyle w:val="Hyperlink"/>
                <w:rFonts w:eastAsia="Arial"/>
                <w:noProof/>
              </w:rPr>
              <w:t>TESTING</w:t>
            </w:r>
            <w:r>
              <w:rPr>
                <w:noProof/>
                <w:webHidden/>
              </w:rPr>
              <w:tab/>
            </w:r>
            <w:r>
              <w:rPr>
                <w:noProof/>
                <w:webHidden/>
              </w:rPr>
              <w:fldChar w:fldCharType="begin"/>
            </w:r>
            <w:r>
              <w:rPr>
                <w:noProof/>
                <w:webHidden/>
              </w:rPr>
              <w:instrText xml:space="preserve"> PAGEREF _Toc396638173 \h </w:instrText>
            </w:r>
            <w:r>
              <w:rPr>
                <w:noProof/>
                <w:webHidden/>
              </w:rPr>
            </w:r>
            <w:r>
              <w:rPr>
                <w:noProof/>
                <w:webHidden/>
              </w:rPr>
              <w:fldChar w:fldCharType="separate"/>
            </w:r>
            <w:r w:rsidR="001F7B15">
              <w:rPr>
                <w:noProof/>
                <w:webHidden/>
              </w:rPr>
              <w:t>84</w:t>
            </w:r>
            <w:r>
              <w:rPr>
                <w:noProof/>
                <w:webHidden/>
              </w:rPr>
              <w:fldChar w:fldCharType="end"/>
            </w:r>
          </w:hyperlink>
        </w:p>
        <w:p w:rsidR="00CE4CE3" w:rsidRDefault="00CE4CE3">
          <w:pPr>
            <w:pStyle w:val="TOC2"/>
            <w:rPr>
              <w:rFonts w:eastAsiaTheme="minorEastAsia"/>
              <w:noProof/>
            </w:rPr>
          </w:pPr>
          <w:hyperlink w:anchor="_Toc396638174" w:history="1">
            <w:r w:rsidRPr="000C6055">
              <w:rPr>
                <w:rStyle w:val="Hyperlink"/>
                <w:rFonts w:eastAsia="Arial"/>
                <w:noProof/>
              </w:rPr>
              <w:t>UNIT TESTCASES:</w:t>
            </w:r>
            <w:r>
              <w:rPr>
                <w:noProof/>
                <w:webHidden/>
              </w:rPr>
              <w:tab/>
            </w:r>
            <w:r>
              <w:rPr>
                <w:noProof/>
                <w:webHidden/>
              </w:rPr>
              <w:fldChar w:fldCharType="begin"/>
            </w:r>
            <w:r>
              <w:rPr>
                <w:noProof/>
                <w:webHidden/>
              </w:rPr>
              <w:instrText xml:space="preserve"> PAGEREF _Toc396638174 \h </w:instrText>
            </w:r>
            <w:r>
              <w:rPr>
                <w:noProof/>
                <w:webHidden/>
              </w:rPr>
            </w:r>
            <w:r>
              <w:rPr>
                <w:noProof/>
                <w:webHidden/>
              </w:rPr>
              <w:fldChar w:fldCharType="separate"/>
            </w:r>
            <w:r w:rsidR="001F7B15">
              <w:rPr>
                <w:noProof/>
                <w:webHidden/>
              </w:rPr>
              <w:t>84</w:t>
            </w:r>
            <w:r>
              <w:rPr>
                <w:noProof/>
                <w:webHidden/>
              </w:rPr>
              <w:fldChar w:fldCharType="end"/>
            </w:r>
          </w:hyperlink>
        </w:p>
        <w:p w:rsidR="00CE4CE3" w:rsidRDefault="00CE4CE3">
          <w:pPr>
            <w:pStyle w:val="TOC2"/>
            <w:rPr>
              <w:rFonts w:eastAsiaTheme="minorEastAsia"/>
              <w:noProof/>
            </w:rPr>
          </w:pPr>
          <w:hyperlink w:anchor="_Toc396638175" w:history="1">
            <w:r w:rsidRPr="000C6055">
              <w:rPr>
                <w:rStyle w:val="Hyperlink"/>
                <w:rFonts w:eastAsia="Arial"/>
                <w:noProof/>
              </w:rPr>
              <w:t>INTEGRATION TESTCASES:</w:t>
            </w:r>
            <w:r>
              <w:rPr>
                <w:noProof/>
                <w:webHidden/>
              </w:rPr>
              <w:tab/>
            </w:r>
            <w:r>
              <w:rPr>
                <w:noProof/>
                <w:webHidden/>
              </w:rPr>
              <w:fldChar w:fldCharType="begin"/>
            </w:r>
            <w:r>
              <w:rPr>
                <w:noProof/>
                <w:webHidden/>
              </w:rPr>
              <w:instrText xml:space="preserve"> PAGEREF _Toc396638175 \h </w:instrText>
            </w:r>
            <w:r>
              <w:rPr>
                <w:noProof/>
                <w:webHidden/>
              </w:rPr>
            </w:r>
            <w:r>
              <w:rPr>
                <w:noProof/>
                <w:webHidden/>
              </w:rPr>
              <w:fldChar w:fldCharType="separate"/>
            </w:r>
            <w:r w:rsidR="001F7B15">
              <w:rPr>
                <w:noProof/>
                <w:webHidden/>
              </w:rPr>
              <w:t>85</w:t>
            </w:r>
            <w:r>
              <w:rPr>
                <w:noProof/>
                <w:webHidden/>
              </w:rPr>
              <w:fldChar w:fldCharType="end"/>
            </w:r>
          </w:hyperlink>
        </w:p>
        <w:p w:rsidR="00CE4CE3" w:rsidRDefault="00CE4CE3">
          <w:pPr>
            <w:pStyle w:val="TOC2"/>
            <w:rPr>
              <w:rFonts w:eastAsiaTheme="minorEastAsia"/>
              <w:noProof/>
            </w:rPr>
          </w:pPr>
          <w:hyperlink w:anchor="_Toc396638176" w:history="1">
            <w:r w:rsidRPr="000C6055">
              <w:rPr>
                <w:rStyle w:val="Hyperlink"/>
                <w:rFonts w:eastAsia="Arial"/>
                <w:noProof/>
              </w:rPr>
              <w:t>SYSTEM TESTCASES:</w:t>
            </w:r>
            <w:r>
              <w:rPr>
                <w:noProof/>
                <w:webHidden/>
              </w:rPr>
              <w:tab/>
            </w:r>
            <w:r>
              <w:rPr>
                <w:noProof/>
                <w:webHidden/>
              </w:rPr>
              <w:fldChar w:fldCharType="begin"/>
            </w:r>
            <w:r>
              <w:rPr>
                <w:noProof/>
                <w:webHidden/>
              </w:rPr>
              <w:instrText xml:space="preserve"> PAGEREF _Toc396638176 \h </w:instrText>
            </w:r>
            <w:r>
              <w:rPr>
                <w:noProof/>
                <w:webHidden/>
              </w:rPr>
            </w:r>
            <w:r>
              <w:rPr>
                <w:noProof/>
                <w:webHidden/>
              </w:rPr>
              <w:fldChar w:fldCharType="separate"/>
            </w:r>
            <w:r w:rsidR="001F7B15">
              <w:rPr>
                <w:noProof/>
                <w:webHidden/>
              </w:rPr>
              <w:t>86</w:t>
            </w:r>
            <w:r>
              <w:rPr>
                <w:noProof/>
                <w:webHidden/>
              </w:rPr>
              <w:fldChar w:fldCharType="end"/>
            </w:r>
          </w:hyperlink>
        </w:p>
        <w:p w:rsidR="00CE4CE3" w:rsidRDefault="00CE4CE3">
          <w:pPr>
            <w:pStyle w:val="TOC2"/>
            <w:rPr>
              <w:rFonts w:eastAsiaTheme="minorEastAsia"/>
              <w:noProof/>
            </w:rPr>
          </w:pPr>
          <w:hyperlink w:anchor="_Toc396638177" w:history="1">
            <w:r w:rsidRPr="000C6055">
              <w:rPr>
                <w:rStyle w:val="Hyperlink"/>
                <w:rFonts w:eastAsia="Arial"/>
                <w:noProof/>
              </w:rPr>
              <w:t>UNIT TEST RESULT:</w:t>
            </w:r>
            <w:r>
              <w:rPr>
                <w:noProof/>
                <w:webHidden/>
              </w:rPr>
              <w:tab/>
            </w:r>
            <w:r>
              <w:rPr>
                <w:noProof/>
                <w:webHidden/>
              </w:rPr>
              <w:fldChar w:fldCharType="begin"/>
            </w:r>
            <w:r>
              <w:rPr>
                <w:noProof/>
                <w:webHidden/>
              </w:rPr>
              <w:instrText xml:space="preserve"> PAGEREF _Toc396638177 \h </w:instrText>
            </w:r>
            <w:r>
              <w:rPr>
                <w:noProof/>
                <w:webHidden/>
              </w:rPr>
            </w:r>
            <w:r>
              <w:rPr>
                <w:noProof/>
                <w:webHidden/>
              </w:rPr>
              <w:fldChar w:fldCharType="separate"/>
            </w:r>
            <w:r w:rsidR="001F7B15">
              <w:rPr>
                <w:noProof/>
                <w:webHidden/>
              </w:rPr>
              <w:t>87</w:t>
            </w:r>
            <w:r>
              <w:rPr>
                <w:noProof/>
                <w:webHidden/>
              </w:rPr>
              <w:fldChar w:fldCharType="end"/>
            </w:r>
          </w:hyperlink>
        </w:p>
        <w:p w:rsidR="00CE4CE3" w:rsidRDefault="00CE4CE3">
          <w:pPr>
            <w:pStyle w:val="TOC2"/>
            <w:rPr>
              <w:rFonts w:eastAsiaTheme="minorEastAsia"/>
              <w:noProof/>
            </w:rPr>
          </w:pPr>
          <w:hyperlink w:anchor="_Toc396638178" w:history="1">
            <w:r w:rsidRPr="000C6055">
              <w:rPr>
                <w:rStyle w:val="Hyperlink"/>
                <w:rFonts w:eastAsia="Arial"/>
                <w:noProof/>
              </w:rPr>
              <w:t>INTEGRATION TEST RESULT:</w:t>
            </w:r>
            <w:r>
              <w:rPr>
                <w:noProof/>
                <w:webHidden/>
              </w:rPr>
              <w:tab/>
            </w:r>
            <w:r>
              <w:rPr>
                <w:noProof/>
                <w:webHidden/>
              </w:rPr>
              <w:fldChar w:fldCharType="begin"/>
            </w:r>
            <w:r>
              <w:rPr>
                <w:noProof/>
                <w:webHidden/>
              </w:rPr>
              <w:instrText xml:space="preserve"> PAGEREF _Toc396638178 \h </w:instrText>
            </w:r>
            <w:r>
              <w:rPr>
                <w:noProof/>
                <w:webHidden/>
              </w:rPr>
            </w:r>
            <w:r>
              <w:rPr>
                <w:noProof/>
                <w:webHidden/>
              </w:rPr>
              <w:fldChar w:fldCharType="separate"/>
            </w:r>
            <w:r w:rsidR="001F7B15">
              <w:rPr>
                <w:noProof/>
                <w:webHidden/>
              </w:rPr>
              <w:t>88</w:t>
            </w:r>
            <w:r>
              <w:rPr>
                <w:noProof/>
                <w:webHidden/>
              </w:rPr>
              <w:fldChar w:fldCharType="end"/>
            </w:r>
          </w:hyperlink>
        </w:p>
        <w:p w:rsidR="00CE4CE3" w:rsidRDefault="00CE4CE3">
          <w:pPr>
            <w:pStyle w:val="TOC2"/>
            <w:rPr>
              <w:rFonts w:eastAsiaTheme="minorEastAsia"/>
              <w:noProof/>
            </w:rPr>
          </w:pPr>
          <w:hyperlink w:anchor="_Toc396638179" w:history="1">
            <w:r w:rsidRPr="000C6055">
              <w:rPr>
                <w:rStyle w:val="Hyperlink"/>
                <w:rFonts w:eastAsia="Arial"/>
                <w:noProof/>
              </w:rPr>
              <w:t>SYSTEM TEST RESULT:</w:t>
            </w:r>
            <w:r>
              <w:rPr>
                <w:noProof/>
                <w:webHidden/>
              </w:rPr>
              <w:tab/>
            </w:r>
            <w:r>
              <w:rPr>
                <w:noProof/>
                <w:webHidden/>
              </w:rPr>
              <w:fldChar w:fldCharType="begin"/>
            </w:r>
            <w:r>
              <w:rPr>
                <w:noProof/>
                <w:webHidden/>
              </w:rPr>
              <w:instrText xml:space="preserve"> PAGEREF _Toc396638179 \h </w:instrText>
            </w:r>
            <w:r>
              <w:rPr>
                <w:noProof/>
                <w:webHidden/>
              </w:rPr>
            </w:r>
            <w:r>
              <w:rPr>
                <w:noProof/>
                <w:webHidden/>
              </w:rPr>
              <w:fldChar w:fldCharType="separate"/>
            </w:r>
            <w:r w:rsidR="001F7B15">
              <w:rPr>
                <w:noProof/>
                <w:webHidden/>
              </w:rPr>
              <w:t>89</w:t>
            </w:r>
            <w:r>
              <w:rPr>
                <w:noProof/>
                <w:webHidden/>
              </w:rPr>
              <w:fldChar w:fldCharType="end"/>
            </w:r>
          </w:hyperlink>
        </w:p>
        <w:p w:rsidR="00CE4CE3" w:rsidRDefault="00CE4CE3">
          <w:pPr>
            <w:pStyle w:val="TOC2"/>
            <w:rPr>
              <w:rFonts w:eastAsiaTheme="minorEastAsia"/>
              <w:noProof/>
            </w:rPr>
          </w:pPr>
          <w:hyperlink w:anchor="_Toc396638180" w:history="1">
            <w:r w:rsidRPr="000C6055">
              <w:rPr>
                <w:rStyle w:val="Hyperlink"/>
                <w:rFonts w:ascii="Arial" w:eastAsia="Arial" w:hAnsi="Arial" w:cs="Arial"/>
                <w:noProof/>
              </w:rPr>
              <w:t>GUI Screenshots:</w:t>
            </w:r>
            <w:r>
              <w:rPr>
                <w:noProof/>
                <w:webHidden/>
              </w:rPr>
              <w:tab/>
            </w:r>
            <w:r>
              <w:rPr>
                <w:noProof/>
                <w:webHidden/>
              </w:rPr>
              <w:fldChar w:fldCharType="begin"/>
            </w:r>
            <w:r>
              <w:rPr>
                <w:noProof/>
                <w:webHidden/>
              </w:rPr>
              <w:instrText xml:space="preserve"> PAGEREF _Toc396638180 \h </w:instrText>
            </w:r>
            <w:r>
              <w:rPr>
                <w:noProof/>
                <w:webHidden/>
              </w:rPr>
            </w:r>
            <w:r>
              <w:rPr>
                <w:noProof/>
                <w:webHidden/>
              </w:rPr>
              <w:fldChar w:fldCharType="separate"/>
            </w:r>
            <w:r w:rsidR="001F7B15">
              <w:rPr>
                <w:noProof/>
                <w:webHidden/>
              </w:rPr>
              <w:t>90</w:t>
            </w:r>
            <w:r>
              <w:rPr>
                <w:noProof/>
                <w:webHidden/>
              </w:rPr>
              <w:fldChar w:fldCharType="end"/>
            </w:r>
          </w:hyperlink>
        </w:p>
        <w:p w:rsidR="00CE4CE3" w:rsidRDefault="00CE4CE3">
          <w:pPr>
            <w:pStyle w:val="TOC1"/>
            <w:tabs>
              <w:tab w:val="right" w:leader="dot" w:pos="8441"/>
            </w:tabs>
            <w:rPr>
              <w:rFonts w:eastAsiaTheme="minorEastAsia"/>
              <w:noProof/>
              <w:kern w:val="0"/>
              <w:lang w:eastAsia="en-US"/>
            </w:rPr>
          </w:pPr>
          <w:hyperlink w:anchor="_Toc396638181" w:history="1">
            <w:r w:rsidRPr="000C6055">
              <w:rPr>
                <w:rStyle w:val="Hyperlink"/>
                <w:rFonts w:eastAsia="Arial"/>
                <w:noProof/>
              </w:rPr>
              <w:t>Organization</w:t>
            </w:r>
            <w:r>
              <w:rPr>
                <w:noProof/>
                <w:webHidden/>
              </w:rPr>
              <w:tab/>
            </w:r>
            <w:r>
              <w:rPr>
                <w:noProof/>
                <w:webHidden/>
              </w:rPr>
              <w:fldChar w:fldCharType="begin"/>
            </w:r>
            <w:r>
              <w:rPr>
                <w:noProof/>
                <w:webHidden/>
              </w:rPr>
              <w:instrText xml:space="preserve"> PAGEREF _Toc396638181 \h </w:instrText>
            </w:r>
            <w:r>
              <w:rPr>
                <w:noProof/>
                <w:webHidden/>
              </w:rPr>
            </w:r>
            <w:r>
              <w:rPr>
                <w:noProof/>
                <w:webHidden/>
              </w:rPr>
              <w:fldChar w:fldCharType="separate"/>
            </w:r>
            <w:r w:rsidR="001F7B15">
              <w:rPr>
                <w:noProof/>
                <w:webHidden/>
              </w:rPr>
              <w:t>99</w:t>
            </w:r>
            <w:r>
              <w:rPr>
                <w:noProof/>
                <w:webHidden/>
              </w:rPr>
              <w:fldChar w:fldCharType="end"/>
            </w:r>
          </w:hyperlink>
        </w:p>
        <w:p w:rsidR="00CE4CE3" w:rsidRDefault="00CE4CE3">
          <w:pPr>
            <w:pStyle w:val="TOC1"/>
            <w:tabs>
              <w:tab w:val="right" w:leader="dot" w:pos="8441"/>
            </w:tabs>
            <w:rPr>
              <w:rFonts w:eastAsiaTheme="minorEastAsia"/>
              <w:noProof/>
              <w:kern w:val="0"/>
              <w:lang w:eastAsia="en-US"/>
            </w:rPr>
          </w:pPr>
          <w:hyperlink w:anchor="_Toc396638182" w:history="1">
            <w:r w:rsidRPr="000C6055">
              <w:rPr>
                <w:rStyle w:val="Hyperlink"/>
                <w:rFonts w:eastAsia="Arial"/>
                <w:noProof/>
              </w:rPr>
              <w:t>Future Scope and Further enhancement of the Project:</w:t>
            </w:r>
            <w:r>
              <w:rPr>
                <w:noProof/>
                <w:webHidden/>
              </w:rPr>
              <w:tab/>
            </w:r>
            <w:r>
              <w:rPr>
                <w:noProof/>
                <w:webHidden/>
              </w:rPr>
              <w:fldChar w:fldCharType="begin"/>
            </w:r>
            <w:r>
              <w:rPr>
                <w:noProof/>
                <w:webHidden/>
              </w:rPr>
              <w:instrText xml:space="preserve"> PAGEREF _Toc396638182 \h </w:instrText>
            </w:r>
            <w:r>
              <w:rPr>
                <w:noProof/>
                <w:webHidden/>
              </w:rPr>
            </w:r>
            <w:r>
              <w:rPr>
                <w:noProof/>
                <w:webHidden/>
              </w:rPr>
              <w:fldChar w:fldCharType="separate"/>
            </w:r>
            <w:r w:rsidR="001F7B15">
              <w:rPr>
                <w:noProof/>
                <w:webHidden/>
              </w:rPr>
              <w:t>100</w:t>
            </w:r>
            <w:r>
              <w:rPr>
                <w:noProof/>
                <w:webHidden/>
              </w:rPr>
              <w:fldChar w:fldCharType="end"/>
            </w:r>
          </w:hyperlink>
        </w:p>
        <w:p w:rsidR="00CE4CE3" w:rsidRDefault="00CE4CE3">
          <w:pPr>
            <w:pStyle w:val="TOC1"/>
            <w:tabs>
              <w:tab w:val="right" w:leader="dot" w:pos="8441"/>
            </w:tabs>
            <w:rPr>
              <w:rFonts w:eastAsiaTheme="minorEastAsia"/>
              <w:noProof/>
              <w:kern w:val="0"/>
              <w:lang w:eastAsia="en-US"/>
            </w:rPr>
          </w:pPr>
          <w:hyperlink w:anchor="_Toc396638183" w:history="1">
            <w:r w:rsidRPr="000C6055">
              <w:rPr>
                <w:rStyle w:val="Hyperlink"/>
                <w:rFonts w:eastAsia="Arial"/>
                <w:noProof/>
              </w:rPr>
              <w:t>BIBLOGRAPHY:</w:t>
            </w:r>
            <w:r>
              <w:rPr>
                <w:noProof/>
                <w:webHidden/>
              </w:rPr>
              <w:tab/>
            </w:r>
            <w:r>
              <w:rPr>
                <w:noProof/>
                <w:webHidden/>
              </w:rPr>
              <w:fldChar w:fldCharType="begin"/>
            </w:r>
            <w:r>
              <w:rPr>
                <w:noProof/>
                <w:webHidden/>
              </w:rPr>
              <w:instrText xml:space="preserve"> PAGEREF _Toc396638183 \h </w:instrText>
            </w:r>
            <w:r>
              <w:rPr>
                <w:noProof/>
                <w:webHidden/>
              </w:rPr>
            </w:r>
            <w:r>
              <w:rPr>
                <w:noProof/>
                <w:webHidden/>
              </w:rPr>
              <w:fldChar w:fldCharType="separate"/>
            </w:r>
            <w:r w:rsidR="001F7B15">
              <w:rPr>
                <w:noProof/>
                <w:webHidden/>
              </w:rPr>
              <w:t>101</w:t>
            </w:r>
            <w:r>
              <w:rPr>
                <w:noProof/>
                <w:webHidden/>
              </w:rPr>
              <w:fldChar w:fldCharType="end"/>
            </w:r>
          </w:hyperlink>
        </w:p>
        <w:p w:rsidR="00E92371" w:rsidRDefault="00E92371" w:rsidP="00B6313D">
          <w:pPr>
            <w:spacing w:line="240" w:lineRule="auto"/>
          </w:pPr>
          <w:r>
            <w:rPr>
              <w:b/>
              <w:bCs/>
              <w:noProof/>
            </w:rPr>
            <w:fldChar w:fldCharType="end"/>
          </w:r>
        </w:p>
      </w:sdtContent>
    </w:sdt>
    <w:p w:rsidR="00E92371" w:rsidRDefault="00E92371" w:rsidP="00E92371">
      <w:pPr>
        <w:pStyle w:val="TOCHeading"/>
        <w:spacing w:line="240" w:lineRule="auto"/>
      </w:pPr>
      <w:r>
        <w:t xml:space="preserve"> </w:t>
      </w:r>
    </w:p>
    <w:p w:rsidR="00185D1A" w:rsidRDefault="00185D1A" w:rsidP="00E92371">
      <w:pPr>
        <w:spacing w:line="240" w:lineRule="auto"/>
      </w:pPr>
    </w:p>
    <w:p w:rsidR="004B3EBC" w:rsidRPr="00185D1A" w:rsidRDefault="00185D1A" w:rsidP="00E92371">
      <w:pPr>
        <w:pStyle w:val="Heading1"/>
        <w:rPr>
          <w:rFonts w:ascii="Arial" w:eastAsia="Arial" w:hAnsi="Arial" w:cs="Arial"/>
        </w:rPr>
      </w:pPr>
      <w:r>
        <w:rPr>
          <w:rFonts w:ascii="Arial" w:hAnsi="Arial" w:cs="Arial"/>
        </w:rPr>
        <w:br w:type="page"/>
      </w:r>
      <w:bookmarkStart w:id="16" w:name="_Toc396602604"/>
      <w:bookmarkStart w:id="17" w:name="_Toc396638102"/>
      <w:r w:rsidR="00C51057" w:rsidRPr="00185D1A">
        <w:rPr>
          <w:rFonts w:ascii="Arial" w:eastAsia="Arial" w:hAnsi="Arial" w:cs="Arial"/>
        </w:rPr>
        <w:lastRenderedPageBreak/>
        <w:t xml:space="preserve">Introduction </w:t>
      </w:r>
      <w:r w:rsidR="00B57541" w:rsidRPr="00185D1A">
        <w:rPr>
          <w:rFonts w:ascii="Arial" w:eastAsia="Arial" w:hAnsi="Arial" w:cs="Arial"/>
        </w:rPr>
        <w:t>of the Project:</w:t>
      </w:r>
      <w:bookmarkEnd w:id="9"/>
      <w:bookmarkEnd w:id="10"/>
      <w:bookmarkEnd w:id="11"/>
      <w:bookmarkEnd w:id="12"/>
      <w:bookmarkEnd w:id="13"/>
      <w:bookmarkEnd w:id="14"/>
      <w:bookmarkEnd w:id="15"/>
      <w:bookmarkEnd w:id="16"/>
      <w:bookmarkEnd w:id="17"/>
    </w:p>
    <w:p w:rsidR="00185D1A" w:rsidRDefault="00185D1A" w:rsidP="00E92371">
      <w:pPr>
        <w:spacing w:line="240" w:lineRule="auto"/>
        <w:ind w:firstLine="709"/>
        <w:rPr>
          <w:rFonts w:ascii="Arial" w:hAnsi="Arial" w:cs="Arial"/>
          <w:color w:val="000000"/>
        </w:rPr>
      </w:pPr>
      <w:bookmarkStart w:id="18" w:name="internal-source-marker_0.999575116205960"/>
      <w:bookmarkEnd w:id="18"/>
    </w:p>
    <w:p w:rsidR="00185D1A" w:rsidRPr="00185D1A" w:rsidRDefault="00185D1A" w:rsidP="00E92371">
      <w:pPr>
        <w:spacing w:line="240" w:lineRule="auto"/>
        <w:ind w:firstLine="709"/>
        <w:rPr>
          <w:rFonts w:ascii="Arial" w:hAnsi="Arial" w:cs="Arial"/>
          <w:color w:val="000000"/>
        </w:rPr>
      </w:pPr>
      <w:r w:rsidRPr="00185D1A">
        <w:rPr>
          <w:rFonts w:ascii="Arial" w:hAnsi="Arial" w:cs="Arial"/>
          <w:color w:val="000000"/>
        </w:rPr>
        <w:t xml:space="preserve">Hospital Management System is meant for managing and maintaining the activities of a Hospital. Hospital management </w:t>
      </w:r>
      <w:r w:rsidR="003B1CA7" w:rsidRPr="00185D1A">
        <w:rPr>
          <w:rFonts w:ascii="Arial" w:hAnsi="Arial" w:cs="Arial"/>
          <w:color w:val="000000"/>
        </w:rPr>
        <w:t>system</w:t>
      </w:r>
      <w:r w:rsidR="002350A2">
        <w:rPr>
          <w:rFonts w:ascii="Arial" w:hAnsi="Arial" w:cs="Arial"/>
          <w:color w:val="000000"/>
        </w:rPr>
        <w:t xml:space="preserve"> </w:t>
      </w:r>
      <w:r w:rsidRPr="00185D1A">
        <w:rPr>
          <w:rFonts w:ascii="Arial" w:hAnsi="Arial" w:cs="Arial"/>
          <w:color w:val="000000"/>
        </w:rPr>
        <w:t>helps to manage patients, doctors and hospital resources. It helps to utilize the hospital resources in a</w:t>
      </w:r>
      <w:r>
        <w:rPr>
          <w:rFonts w:ascii="Arial" w:hAnsi="Arial" w:cs="Arial"/>
          <w:color w:val="000000"/>
        </w:rPr>
        <w:t>n</w:t>
      </w:r>
      <w:r w:rsidRPr="00185D1A">
        <w:rPr>
          <w:rFonts w:ascii="Arial" w:hAnsi="Arial" w:cs="Arial"/>
          <w:color w:val="000000"/>
        </w:rPr>
        <w:t xml:space="preserve"> efficient manner.</w:t>
      </w:r>
    </w:p>
    <w:p w:rsidR="00185D1A" w:rsidRPr="00185D1A" w:rsidRDefault="00185D1A" w:rsidP="00E92371">
      <w:pPr>
        <w:spacing w:line="240" w:lineRule="auto"/>
        <w:ind w:firstLine="709"/>
        <w:rPr>
          <w:rFonts w:ascii="Arial" w:eastAsia="Arial" w:hAnsi="Arial" w:cs="Arial"/>
        </w:rPr>
      </w:pPr>
      <w:r w:rsidRPr="00185D1A">
        <w:rPr>
          <w:rFonts w:ascii="Arial" w:hAnsi="Arial" w:cs="Arial"/>
          <w:color w:val="000000"/>
        </w:rPr>
        <w:t>This software will installed on every machine of the Hospital and one of the machines will act as a controller. The IT admin of the Hospital uses the Hospital controller machine to control other machines. Following diagram displays the interaction between Hospital controller and the user machines.</w:t>
      </w:r>
    </w:p>
    <w:p w:rsidR="00960288" w:rsidRPr="00185D1A" w:rsidRDefault="00152A64" w:rsidP="00E92371">
      <w:pPr>
        <w:spacing w:line="240" w:lineRule="auto"/>
        <w:rPr>
          <w:rFonts w:ascii="Arial" w:eastAsia="Arial" w:hAnsi="Arial" w:cs="Arial"/>
        </w:rPr>
      </w:pPr>
      <w:r>
        <w:rPr>
          <w:rFonts w:ascii="Arial" w:eastAsia="Arial" w:hAnsi="Arial" w:cs="Arial"/>
          <w:noProof/>
        </w:rPr>
        <w:drawing>
          <wp:inline distT="0" distB="0" distL="0" distR="0" wp14:anchorId="1A92EFA6" wp14:editId="12006D9A">
            <wp:extent cx="5219700" cy="4608884"/>
            <wp:effectExtent l="0" t="0" r="0" b="1270"/>
            <wp:docPr id="2" name="Picture 2"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4608884"/>
                    </a:xfrm>
                    <a:prstGeom prst="rect">
                      <a:avLst/>
                    </a:prstGeom>
                    <a:noFill/>
                    <a:ln>
                      <a:noFill/>
                    </a:ln>
                  </pic:spPr>
                </pic:pic>
              </a:graphicData>
            </a:graphic>
          </wp:inline>
        </w:drawing>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The main features of this software are given below:</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Resource Usage tracking</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Patient management.</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 xml:space="preserve">Patient Identity info saving </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r>
      <w:r w:rsidR="009870BE" w:rsidRPr="002C67AC">
        <w:rPr>
          <w:rFonts w:ascii="Arial" w:eastAsia="Arial" w:hAnsi="Arial" w:cs="Arial"/>
        </w:rPr>
        <w:t>Security</w:t>
      </w:r>
      <w:r w:rsidRPr="002C67AC">
        <w:rPr>
          <w:rFonts w:ascii="Arial" w:eastAsia="Arial" w:hAnsi="Arial" w:cs="Arial"/>
        </w:rPr>
        <w:t xml:space="preserve"> management</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Medicine stock &amp; pricing information query.</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Bill preparation</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Monthly / daily report</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Supply management &amp; payment tracking.</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Centralized Report Printing Facility</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Video Surveillance.</w:t>
      </w:r>
    </w:p>
    <w:p w:rsidR="002C67AC" w:rsidRPr="002C67AC" w:rsidRDefault="002C67AC" w:rsidP="00E92371">
      <w:pPr>
        <w:pStyle w:val="BodyText"/>
        <w:tabs>
          <w:tab w:val="left" w:pos="0"/>
        </w:tabs>
        <w:spacing w:after="0" w:line="240" w:lineRule="auto"/>
        <w:rPr>
          <w:rFonts w:ascii="Arial" w:eastAsia="Arial" w:hAnsi="Arial" w:cs="Arial"/>
        </w:rPr>
      </w:pP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lastRenderedPageBreak/>
        <w:t>The feature and user of the Hospital Management System are displayed in the diagram below.</w:t>
      </w:r>
    </w:p>
    <w:p w:rsidR="002C67AC" w:rsidRPr="002C67AC" w:rsidRDefault="002C67AC" w:rsidP="00E92371">
      <w:pPr>
        <w:pStyle w:val="BodyText"/>
        <w:tabs>
          <w:tab w:val="left" w:pos="0"/>
        </w:tabs>
        <w:spacing w:after="0" w:line="240" w:lineRule="auto"/>
        <w:rPr>
          <w:rFonts w:ascii="Arial" w:eastAsia="Arial" w:hAnsi="Arial" w:cs="Arial"/>
        </w:rPr>
      </w:pPr>
    </w:p>
    <w:p w:rsidR="002C67AC" w:rsidRPr="002C67AC" w:rsidRDefault="00152A64" w:rsidP="00E92371">
      <w:pPr>
        <w:pStyle w:val="BodyText"/>
        <w:tabs>
          <w:tab w:val="left" w:pos="0"/>
        </w:tabs>
        <w:spacing w:after="0" w:line="240" w:lineRule="auto"/>
        <w:rPr>
          <w:rFonts w:ascii="Arial" w:eastAsia="Arial" w:hAnsi="Arial" w:cs="Arial"/>
        </w:rPr>
      </w:pPr>
      <w:r>
        <w:rPr>
          <w:rFonts w:ascii="Arial" w:eastAsia="Arial" w:hAnsi="Arial" w:cs="Arial"/>
          <w:noProof/>
        </w:rPr>
        <w:drawing>
          <wp:inline distT="0" distB="0" distL="0" distR="0" wp14:anchorId="35796C8F" wp14:editId="0E468BF5">
            <wp:extent cx="5227587" cy="3169920"/>
            <wp:effectExtent l="0" t="0" r="0" b="0"/>
            <wp:docPr id="3" name="Picture 3" descr="intro-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7587" cy="3169920"/>
                    </a:xfrm>
                    <a:prstGeom prst="rect">
                      <a:avLst/>
                    </a:prstGeom>
                    <a:noFill/>
                    <a:ln>
                      <a:noFill/>
                    </a:ln>
                  </pic:spPr>
                </pic:pic>
              </a:graphicData>
            </a:graphic>
          </wp:inline>
        </w:drawing>
      </w:r>
    </w:p>
    <w:p w:rsidR="002C67AC" w:rsidRPr="002C67AC" w:rsidRDefault="002C67AC" w:rsidP="00E92371">
      <w:pPr>
        <w:pStyle w:val="BodyText"/>
        <w:tabs>
          <w:tab w:val="left" w:pos="0"/>
        </w:tabs>
        <w:spacing w:after="0" w:line="240" w:lineRule="auto"/>
        <w:rPr>
          <w:rFonts w:ascii="Arial" w:eastAsia="Arial" w:hAnsi="Arial" w:cs="Arial"/>
        </w:rPr>
      </w:pPr>
    </w:p>
    <w:p w:rsidR="002C67AC" w:rsidRPr="002C67AC" w:rsidRDefault="002C67AC" w:rsidP="00E92371">
      <w:pPr>
        <w:pStyle w:val="BodyText"/>
        <w:tabs>
          <w:tab w:val="left" w:pos="0"/>
        </w:tabs>
        <w:spacing w:after="0" w:line="240" w:lineRule="auto"/>
        <w:rPr>
          <w:rFonts w:ascii="Arial" w:eastAsia="Arial" w:hAnsi="Arial" w:cs="Arial"/>
        </w:rPr>
      </w:pPr>
    </w:p>
    <w:p w:rsidR="00F540C2" w:rsidRPr="00185D1A" w:rsidRDefault="002C67AC" w:rsidP="00E92371">
      <w:pPr>
        <w:pStyle w:val="BodyText"/>
        <w:tabs>
          <w:tab w:val="left" w:pos="0"/>
        </w:tabs>
        <w:spacing w:after="0" w:line="240" w:lineRule="auto"/>
        <w:rPr>
          <w:rFonts w:ascii="Arial" w:hAnsi="Arial" w:cs="Arial"/>
        </w:rPr>
      </w:pPr>
      <w:r w:rsidRPr="002C67AC">
        <w:rPr>
          <w:rFonts w:ascii="Arial" w:eastAsia="Arial" w:hAnsi="Arial" w:cs="Arial"/>
        </w:rPr>
        <w:t>The Hospital management software will be used by the employee of the Hospital to control the Hospital and the doctors have to use the Hospital management software interface to access/use patient related information.</w:t>
      </w:r>
    </w:p>
    <w:p w:rsidR="00F540C2" w:rsidRPr="00185D1A" w:rsidRDefault="00F540C2" w:rsidP="00E92371">
      <w:pPr>
        <w:pStyle w:val="BodyText"/>
        <w:tabs>
          <w:tab w:val="left" w:pos="0"/>
        </w:tabs>
        <w:spacing w:after="0" w:line="240" w:lineRule="auto"/>
        <w:rPr>
          <w:rFonts w:ascii="Arial" w:hAnsi="Arial" w:cs="Arial"/>
        </w:rPr>
      </w:pPr>
    </w:p>
    <w:p w:rsidR="00F540C2" w:rsidRPr="00185D1A" w:rsidRDefault="00F540C2" w:rsidP="00E92371">
      <w:pPr>
        <w:pStyle w:val="BodyText"/>
        <w:tabs>
          <w:tab w:val="left" w:pos="0"/>
        </w:tabs>
        <w:spacing w:after="0" w:line="240" w:lineRule="auto"/>
        <w:rPr>
          <w:rFonts w:ascii="Arial" w:hAnsi="Arial" w:cs="Arial"/>
        </w:rPr>
      </w:pPr>
    </w:p>
    <w:p w:rsidR="00C51057" w:rsidRPr="00185D1A" w:rsidRDefault="002C67AC" w:rsidP="00E92371">
      <w:pPr>
        <w:pStyle w:val="Heading1"/>
        <w:rPr>
          <w:rFonts w:ascii="Arial" w:eastAsia="Arial" w:hAnsi="Arial" w:cs="Arial"/>
        </w:rPr>
      </w:pPr>
      <w:bookmarkStart w:id="19" w:name="_Toc288953089"/>
      <w:bookmarkStart w:id="20" w:name="_Toc289216359"/>
      <w:bookmarkStart w:id="21" w:name="_Toc289216614"/>
      <w:r>
        <w:rPr>
          <w:rFonts w:ascii="Arial" w:eastAsia="Arial" w:hAnsi="Arial" w:cs="Arial"/>
        </w:rPr>
        <w:br w:type="page"/>
      </w:r>
      <w:bookmarkStart w:id="22" w:name="_Toc396602605"/>
      <w:bookmarkStart w:id="23" w:name="_Toc396638103"/>
      <w:r w:rsidR="00C51057" w:rsidRPr="00185D1A">
        <w:rPr>
          <w:rFonts w:ascii="Arial" w:eastAsia="Arial" w:hAnsi="Arial" w:cs="Arial"/>
        </w:rPr>
        <w:lastRenderedPageBreak/>
        <w:t>Objective of the Project:</w:t>
      </w:r>
      <w:bookmarkEnd w:id="19"/>
      <w:bookmarkEnd w:id="20"/>
      <w:bookmarkEnd w:id="21"/>
      <w:bookmarkEnd w:id="22"/>
      <w:bookmarkEnd w:id="23"/>
    </w:p>
    <w:p w:rsidR="0099464F" w:rsidRPr="00185D1A" w:rsidRDefault="0099464F" w:rsidP="00E92371">
      <w:pPr>
        <w:spacing w:line="240" w:lineRule="auto"/>
        <w:rPr>
          <w:rFonts w:ascii="Arial" w:eastAsia="Arial" w:hAnsi="Arial" w:cs="Arial"/>
        </w:rPr>
      </w:pPr>
    </w:p>
    <w:p w:rsidR="00EA6B7D" w:rsidRPr="00185D1A" w:rsidRDefault="00EA6B7D" w:rsidP="00E92371">
      <w:pPr>
        <w:spacing w:line="240" w:lineRule="auto"/>
        <w:rPr>
          <w:rFonts w:ascii="Arial" w:eastAsia="Arial" w:hAnsi="Arial" w:cs="Arial"/>
        </w:rPr>
      </w:pPr>
      <w:r w:rsidRPr="00185D1A">
        <w:rPr>
          <w:rFonts w:ascii="Arial" w:eastAsia="Arial" w:hAnsi="Arial" w:cs="Arial"/>
        </w:rPr>
        <w:t xml:space="preserve">The </w:t>
      </w:r>
      <w:r w:rsidR="00A1396B" w:rsidRPr="00185D1A">
        <w:rPr>
          <w:rFonts w:ascii="Arial" w:eastAsia="Arial" w:hAnsi="Arial" w:cs="Arial"/>
        </w:rPr>
        <w:t>objectives of this project are</w:t>
      </w:r>
      <w:r w:rsidR="00F20148" w:rsidRPr="00185D1A">
        <w:rPr>
          <w:rFonts w:ascii="Arial" w:eastAsia="Arial" w:hAnsi="Arial" w:cs="Arial"/>
        </w:rPr>
        <w:t xml:space="preserve"> given below</w:t>
      </w:r>
      <w:r w:rsidRPr="00185D1A">
        <w:rPr>
          <w:rFonts w:ascii="Arial" w:eastAsia="Arial" w:hAnsi="Arial" w:cs="Arial"/>
        </w:rPr>
        <w:t>:</w:t>
      </w:r>
    </w:p>
    <w:p w:rsidR="00733F72" w:rsidRDefault="00B83E01" w:rsidP="00E92371">
      <w:pPr>
        <w:numPr>
          <w:ilvl w:val="0"/>
          <w:numId w:val="1"/>
        </w:numPr>
        <w:spacing w:line="240" w:lineRule="auto"/>
        <w:ind w:left="0"/>
        <w:rPr>
          <w:rFonts w:ascii="Arial" w:eastAsia="Arial" w:hAnsi="Arial" w:cs="Arial"/>
        </w:rPr>
      </w:pPr>
      <w:r w:rsidRPr="00185D1A">
        <w:rPr>
          <w:rFonts w:ascii="Arial" w:eastAsia="Arial" w:hAnsi="Arial" w:cs="Arial"/>
        </w:rPr>
        <w:t>Hospital</w:t>
      </w:r>
      <w:r w:rsidR="002B2987" w:rsidRPr="00185D1A">
        <w:rPr>
          <w:rFonts w:ascii="Arial" w:eastAsia="Arial" w:hAnsi="Arial" w:cs="Arial"/>
        </w:rPr>
        <w:t xml:space="preserve"> management system will provid</w:t>
      </w:r>
      <w:r w:rsidR="00E52974">
        <w:rPr>
          <w:rFonts w:ascii="Arial" w:eastAsia="Arial" w:hAnsi="Arial" w:cs="Arial"/>
        </w:rPr>
        <w:t>e a software solution for managing</w:t>
      </w:r>
      <w:r w:rsidR="002B2987" w:rsidRPr="00185D1A">
        <w:rPr>
          <w:rFonts w:ascii="Arial" w:eastAsia="Arial" w:hAnsi="Arial" w:cs="Arial"/>
        </w:rPr>
        <w:t xml:space="preserve"> </w:t>
      </w:r>
      <w:r w:rsidRPr="00185D1A">
        <w:rPr>
          <w:rFonts w:ascii="Arial" w:eastAsia="Arial" w:hAnsi="Arial" w:cs="Arial"/>
        </w:rPr>
        <w:t>Hospital</w:t>
      </w:r>
      <w:r w:rsidR="00E52974">
        <w:rPr>
          <w:rFonts w:ascii="Arial" w:eastAsia="Arial" w:hAnsi="Arial" w:cs="Arial"/>
        </w:rPr>
        <w:t xml:space="preserve"> more efficiently and effectively.</w:t>
      </w:r>
    </w:p>
    <w:p w:rsidR="004E036F" w:rsidRPr="00185D1A" w:rsidRDefault="004E036F" w:rsidP="00E92371">
      <w:pPr>
        <w:numPr>
          <w:ilvl w:val="0"/>
          <w:numId w:val="1"/>
        </w:numPr>
        <w:spacing w:line="240" w:lineRule="auto"/>
        <w:ind w:left="0"/>
        <w:rPr>
          <w:rFonts w:ascii="Arial" w:eastAsia="Arial" w:hAnsi="Arial" w:cs="Arial"/>
        </w:rPr>
      </w:pPr>
      <w:r w:rsidRPr="00185D1A">
        <w:rPr>
          <w:rFonts w:ascii="Arial" w:eastAsia="Arial" w:hAnsi="Arial" w:cs="Arial"/>
        </w:rPr>
        <w:t xml:space="preserve">It will enable </w:t>
      </w:r>
      <w:r w:rsidR="00E52974">
        <w:rPr>
          <w:rFonts w:ascii="Arial" w:eastAsia="Arial" w:hAnsi="Arial" w:cs="Arial"/>
        </w:rPr>
        <w:t>Hospital administrator</w:t>
      </w:r>
      <w:r w:rsidRPr="00185D1A">
        <w:rPr>
          <w:rFonts w:ascii="Arial" w:eastAsia="Arial" w:hAnsi="Arial" w:cs="Arial"/>
        </w:rPr>
        <w:t xml:space="preserve"> to implement a</w:t>
      </w:r>
      <w:r w:rsidR="00E52974">
        <w:rPr>
          <w:rFonts w:ascii="Arial" w:eastAsia="Arial" w:hAnsi="Arial" w:cs="Arial"/>
        </w:rPr>
        <w:t>n</w:t>
      </w:r>
      <w:r w:rsidRPr="00185D1A">
        <w:rPr>
          <w:rFonts w:ascii="Arial" w:eastAsia="Arial" w:hAnsi="Arial" w:cs="Arial"/>
        </w:rPr>
        <w:t xml:space="preserve"> automatic </w:t>
      </w:r>
      <w:r w:rsidR="00B83E01" w:rsidRPr="00185D1A">
        <w:rPr>
          <w:rFonts w:ascii="Arial" w:eastAsia="Arial" w:hAnsi="Arial" w:cs="Arial"/>
        </w:rPr>
        <w:t>Hospital</w:t>
      </w:r>
      <w:r w:rsidRPr="00185D1A">
        <w:rPr>
          <w:rFonts w:ascii="Arial" w:eastAsia="Arial" w:hAnsi="Arial" w:cs="Arial"/>
        </w:rPr>
        <w:t xml:space="preserve"> </w:t>
      </w:r>
      <w:r w:rsidR="00733F72">
        <w:rPr>
          <w:rFonts w:ascii="Arial" w:eastAsia="Arial" w:hAnsi="Arial" w:cs="Arial"/>
        </w:rPr>
        <w:t xml:space="preserve">management </w:t>
      </w:r>
      <w:r w:rsidRPr="00185D1A">
        <w:rPr>
          <w:rFonts w:ascii="Arial" w:eastAsia="Arial" w:hAnsi="Arial" w:cs="Arial"/>
        </w:rPr>
        <w:t>system by which a centralized system ca</w:t>
      </w:r>
      <w:r w:rsidR="00E52974">
        <w:rPr>
          <w:rFonts w:ascii="Arial" w:eastAsia="Arial" w:hAnsi="Arial" w:cs="Arial"/>
        </w:rPr>
        <w:t>n keep track of activities happening in hospital.</w:t>
      </w:r>
    </w:p>
    <w:p w:rsidR="004E036F" w:rsidRDefault="00B83E01" w:rsidP="00E92371">
      <w:pPr>
        <w:numPr>
          <w:ilvl w:val="0"/>
          <w:numId w:val="1"/>
        </w:numPr>
        <w:spacing w:line="240" w:lineRule="auto"/>
        <w:ind w:left="0"/>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track the </w:t>
      </w:r>
      <w:r w:rsidRPr="00185D1A">
        <w:rPr>
          <w:rFonts w:ascii="Arial" w:eastAsia="Arial" w:hAnsi="Arial" w:cs="Arial"/>
        </w:rPr>
        <w:t>Hospital</w:t>
      </w:r>
      <w:r w:rsidR="00733F72">
        <w:rPr>
          <w:rFonts w:ascii="Arial" w:eastAsia="Arial" w:hAnsi="Arial" w:cs="Arial"/>
        </w:rPr>
        <w:t xml:space="preserve"> p</w:t>
      </w:r>
      <w:r w:rsidR="003B1CA7">
        <w:rPr>
          <w:rFonts w:ascii="Arial" w:eastAsia="Arial" w:hAnsi="Arial" w:cs="Arial"/>
        </w:rPr>
        <w:t>atients, employees &amp; resources.</w:t>
      </w:r>
    </w:p>
    <w:p w:rsidR="00733F72" w:rsidRPr="00185D1A" w:rsidRDefault="00733F72" w:rsidP="00E92371">
      <w:pPr>
        <w:numPr>
          <w:ilvl w:val="0"/>
          <w:numId w:val="1"/>
        </w:numPr>
        <w:spacing w:line="240" w:lineRule="auto"/>
        <w:ind w:left="0"/>
        <w:rPr>
          <w:rFonts w:ascii="Arial" w:eastAsia="Arial" w:hAnsi="Arial" w:cs="Arial"/>
        </w:rPr>
      </w:pPr>
      <w:r>
        <w:rPr>
          <w:rFonts w:ascii="Arial" w:eastAsia="Arial" w:hAnsi="Arial" w:cs="Arial"/>
        </w:rPr>
        <w:t>To provide a faster &amp; more organized way of serving patients.</w:t>
      </w:r>
    </w:p>
    <w:p w:rsidR="00F254AC" w:rsidRPr="00185D1A" w:rsidRDefault="00B83E01" w:rsidP="00E92371">
      <w:pPr>
        <w:numPr>
          <w:ilvl w:val="0"/>
          <w:numId w:val="1"/>
        </w:numPr>
        <w:spacing w:line="240" w:lineRule="auto"/>
        <w:ind w:left="0"/>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provide better ways for validating </w:t>
      </w:r>
      <w:r w:rsidR="00E52974">
        <w:rPr>
          <w:rFonts w:ascii="Arial" w:eastAsia="Arial" w:hAnsi="Arial" w:cs="Arial"/>
        </w:rPr>
        <w:t>patient</w:t>
      </w:r>
      <w:r w:rsidR="00F254AC" w:rsidRPr="00185D1A">
        <w:rPr>
          <w:rFonts w:ascii="Arial" w:eastAsia="Arial" w:hAnsi="Arial" w:cs="Arial"/>
        </w:rPr>
        <w:t xml:space="preserve"> data and searching </w:t>
      </w:r>
      <w:r w:rsidR="00E52974">
        <w:rPr>
          <w:rFonts w:ascii="Arial" w:eastAsia="Arial" w:hAnsi="Arial" w:cs="Arial"/>
        </w:rPr>
        <w:t>patient‘s previous treatment</w:t>
      </w:r>
      <w:r w:rsidR="00F254AC" w:rsidRPr="00185D1A">
        <w:rPr>
          <w:rFonts w:ascii="Arial" w:eastAsia="Arial" w:hAnsi="Arial" w:cs="Arial"/>
        </w:rPr>
        <w:t xml:space="preserve"> history which will replace cumbersome paper work with efficient computerized datasheets.   </w:t>
      </w:r>
    </w:p>
    <w:p w:rsidR="00E459B1" w:rsidRPr="00185D1A" w:rsidRDefault="00E459B1" w:rsidP="00E92371">
      <w:pPr>
        <w:numPr>
          <w:ilvl w:val="0"/>
          <w:numId w:val="1"/>
        </w:numPr>
        <w:spacing w:line="240" w:lineRule="auto"/>
        <w:ind w:left="0"/>
        <w:rPr>
          <w:rFonts w:ascii="Arial" w:eastAsia="Arial" w:hAnsi="Arial" w:cs="Arial"/>
        </w:rPr>
      </w:pPr>
      <w:r w:rsidRPr="00185D1A">
        <w:rPr>
          <w:rFonts w:ascii="Arial" w:eastAsia="Arial" w:hAnsi="Arial" w:cs="Arial"/>
        </w:rPr>
        <w:t>By accomplishing this project I could lea</w:t>
      </w:r>
      <w:r w:rsidR="00F318ED">
        <w:rPr>
          <w:rFonts w:ascii="Arial" w:eastAsia="Arial" w:hAnsi="Arial" w:cs="Arial"/>
        </w:rPr>
        <w:t>rn new technologies like Java EE</w:t>
      </w:r>
      <w:proofErr w:type="gramStart"/>
      <w:r w:rsidRPr="00185D1A">
        <w:rPr>
          <w:rFonts w:ascii="Arial" w:eastAsia="Arial" w:hAnsi="Arial" w:cs="Arial"/>
        </w:rPr>
        <w:t>, ,</w:t>
      </w:r>
      <w:proofErr w:type="gramEnd"/>
      <w:r w:rsidRPr="00185D1A">
        <w:rPr>
          <w:rFonts w:ascii="Arial" w:eastAsia="Arial" w:hAnsi="Arial" w:cs="Arial"/>
        </w:rPr>
        <w:t xml:space="preserve"> </w:t>
      </w:r>
      <w:r w:rsidR="00E52974">
        <w:rPr>
          <w:rFonts w:ascii="Arial" w:eastAsia="Arial" w:hAnsi="Arial" w:cs="Arial"/>
        </w:rPr>
        <w:t>MySQL</w:t>
      </w:r>
      <w:r w:rsidRPr="00185D1A">
        <w:rPr>
          <w:rFonts w:ascii="Arial" w:eastAsia="Arial" w:hAnsi="Arial" w:cs="Arial"/>
        </w:rPr>
        <w:t>, XML and I am able to be involved with the complete software development lifecycle.</w:t>
      </w:r>
    </w:p>
    <w:p w:rsidR="00E459B1" w:rsidRPr="00185D1A" w:rsidRDefault="00E459B1" w:rsidP="00E92371">
      <w:pPr>
        <w:spacing w:line="240" w:lineRule="auto"/>
        <w:rPr>
          <w:rFonts w:ascii="Arial" w:eastAsia="Arial" w:hAnsi="Arial" w:cs="Arial"/>
        </w:rPr>
      </w:pPr>
    </w:p>
    <w:p w:rsidR="00E459B1" w:rsidRPr="00185D1A" w:rsidRDefault="00E459B1" w:rsidP="00E92371">
      <w:pPr>
        <w:spacing w:line="240" w:lineRule="auto"/>
        <w:rPr>
          <w:rFonts w:ascii="Arial" w:eastAsia="Arial" w:hAnsi="Arial" w:cs="Arial"/>
        </w:rPr>
      </w:pPr>
    </w:p>
    <w:p w:rsidR="006B561E" w:rsidRPr="00185D1A" w:rsidRDefault="006B561E"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C51057" w:rsidRPr="00185D1A" w:rsidRDefault="002350A2" w:rsidP="00E92371">
      <w:pPr>
        <w:pStyle w:val="Heading1"/>
        <w:rPr>
          <w:rFonts w:ascii="Arial" w:eastAsia="Arial" w:hAnsi="Arial" w:cs="Arial"/>
        </w:rPr>
      </w:pPr>
      <w:bookmarkStart w:id="24" w:name="_Toc288908169"/>
      <w:bookmarkStart w:id="25" w:name="_Toc288953090"/>
      <w:bookmarkStart w:id="26" w:name="_Toc289216360"/>
      <w:bookmarkStart w:id="27" w:name="_Toc289216615"/>
      <w:bookmarkStart w:id="28" w:name="_Toc279843435"/>
      <w:bookmarkStart w:id="29" w:name="_Toc279845605"/>
      <w:bookmarkStart w:id="30" w:name="_Toc279846539"/>
      <w:bookmarkStart w:id="31" w:name="_Toc279846583"/>
      <w:r>
        <w:rPr>
          <w:rFonts w:ascii="Arial" w:eastAsia="Arial" w:hAnsi="Arial" w:cs="Arial"/>
        </w:rPr>
        <w:br w:type="page"/>
      </w:r>
      <w:bookmarkStart w:id="32" w:name="_Toc396602606"/>
      <w:bookmarkStart w:id="33" w:name="_Toc396638104"/>
      <w:r w:rsidR="00C51057" w:rsidRPr="00185D1A">
        <w:rPr>
          <w:rFonts w:ascii="Arial" w:eastAsia="Arial" w:hAnsi="Arial" w:cs="Arial"/>
        </w:rPr>
        <w:lastRenderedPageBreak/>
        <w:t>Tools / Environment Used</w:t>
      </w:r>
      <w:bookmarkEnd w:id="24"/>
      <w:r w:rsidR="00C51057" w:rsidRPr="00185D1A">
        <w:rPr>
          <w:rFonts w:ascii="Arial" w:eastAsia="Arial" w:hAnsi="Arial" w:cs="Arial"/>
        </w:rPr>
        <w:t>:</w:t>
      </w:r>
      <w:bookmarkEnd w:id="25"/>
      <w:bookmarkEnd w:id="26"/>
      <w:bookmarkEnd w:id="27"/>
      <w:bookmarkEnd w:id="32"/>
      <w:bookmarkEnd w:id="33"/>
    </w:p>
    <w:p w:rsidR="009B5C4F" w:rsidRPr="00944AD6" w:rsidRDefault="009B5C4F" w:rsidP="00E92371">
      <w:pPr>
        <w:rPr>
          <w:rFonts w:eastAsia="Arial"/>
        </w:rPr>
      </w:pPr>
      <w:bookmarkStart w:id="34" w:name="_Toc279843436"/>
      <w:bookmarkStart w:id="35" w:name="_Toc279845606"/>
      <w:bookmarkStart w:id="36" w:name="_Toc279846540"/>
      <w:bookmarkStart w:id="37" w:name="_Toc279846584"/>
      <w:bookmarkStart w:id="38" w:name="_Toc288953091"/>
      <w:bookmarkStart w:id="39" w:name="_Toc289216361"/>
      <w:bookmarkStart w:id="40" w:name="_Toc289216616"/>
      <w:bookmarkStart w:id="41" w:name="_Toc279818573"/>
      <w:bookmarkEnd w:id="28"/>
      <w:bookmarkEnd w:id="29"/>
      <w:bookmarkEnd w:id="30"/>
      <w:bookmarkEnd w:id="31"/>
      <w:r w:rsidRPr="00944AD6">
        <w:rPr>
          <w:rFonts w:eastAsia="Arial"/>
        </w:rPr>
        <w:t>This software will follow Object Oriented Programming Paradigm and use below mentioned areas.</w:t>
      </w:r>
    </w:p>
    <w:p w:rsidR="009B5C4F" w:rsidRPr="00944AD6" w:rsidRDefault="009B5C4F" w:rsidP="00E92371">
      <w:pPr>
        <w:pStyle w:val="Heading2"/>
        <w:spacing w:line="480" w:lineRule="auto"/>
        <w:rPr>
          <w:rFonts w:ascii="Tahoma" w:eastAsia="Arial" w:hAnsi="Tahoma" w:cs="Tahoma"/>
        </w:rPr>
      </w:pPr>
      <w:bookmarkStart w:id="42" w:name="_Toc304459142"/>
      <w:bookmarkStart w:id="43" w:name="_Toc396602607"/>
      <w:bookmarkStart w:id="44" w:name="_Toc396638105"/>
      <w:r w:rsidRPr="00944AD6">
        <w:rPr>
          <w:rFonts w:ascii="Tahoma" w:eastAsia="Arial" w:hAnsi="Tahoma" w:cs="Tahoma"/>
          <w:bCs w:val="0"/>
        </w:rPr>
        <w:t>IDE Used (</w:t>
      </w:r>
      <w:r w:rsidR="00F318ED" w:rsidRPr="00F318ED">
        <w:rPr>
          <w:rFonts w:ascii="Tahoma" w:eastAsia="Arial" w:hAnsi="Tahoma" w:cs="Tahoma"/>
          <w:bCs w:val="0"/>
        </w:rPr>
        <w:t>Eclipse IDE for Java EE Developers</w:t>
      </w:r>
      <w:r w:rsidRPr="00944AD6">
        <w:rPr>
          <w:rFonts w:ascii="Tahoma" w:eastAsia="Arial" w:hAnsi="Tahoma" w:cs="Tahoma"/>
        </w:rPr>
        <w:t>):</w:t>
      </w:r>
      <w:bookmarkEnd w:id="42"/>
      <w:bookmarkEnd w:id="43"/>
      <w:bookmarkEnd w:id="44"/>
      <w:r w:rsidRPr="00944AD6">
        <w:rPr>
          <w:rFonts w:ascii="Tahoma" w:eastAsia="Arial" w:hAnsi="Tahoma" w:cs="Tahoma"/>
        </w:rPr>
        <w:t xml:space="preserve">                                              </w:t>
      </w:r>
    </w:p>
    <w:p w:rsidR="009B5C4F" w:rsidRDefault="00152A64" w:rsidP="00E92371">
      <w:pPr>
        <w:jc w:val="center"/>
        <w:rPr>
          <w:rFonts w:ascii="Tahoma" w:eastAsia="Arial" w:hAnsi="Tahoma" w:cs="Tahoma"/>
          <w:b/>
        </w:rPr>
      </w:pPr>
      <w:r>
        <w:rPr>
          <w:rFonts w:ascii="Tahoma" w:eastAsia="Arial" w:hAnsi="Tahoma" w:cs="Tahoma"/>
          <w:bCs/>
          <w:noProof/>
        </w:rPr>
        <w:drawing>
          <wp:inline distT="0" distB="0" distL="0" distR="0" wp14:anchorId="7E6283A2" wp14:editId="2460D836">
            <wp:extent cx="5173980" cy="1218695"/>
            <wp:effectExtent l="0" t="0" r="7620" b="635"/>
            <wp:docPr id="60" name="Picture 6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3980" cy="1218695"/>
                    </a:xfrm>
                    <a:prstGeom prst="rect">
                      <a:avLst/>
                    </a:prstGeom>
                    <a:noFill/>
                    <a:ln>
                      <a:noFill/>
                    </a:ln>
                  </pic:spPr>
                </pic:pic>
              </a:graphicData>
            </a:graphic>
          </wp:inline>
        </w:drawing>
      </w:r>
    </w:p>
    <w:p w:rsidR="009B5C4F" w:rsidRDefault="009B5C4F" w:rsidP="00E92371">
      <w:pPr>
        <w:rPr>
          <w:rFonts w:eastAsia="Arial"/>
        </w:rPr>
      </w:pPr>
    </w:p>
    <w:p w:rsidR="009139EC" w:rsidRPr="009139EC" w:rsidRDefault="009139EC" w:rsidP="00E92371">
      <w:pPr>
        <w:rPr>
          <w:rFonts w:eastAsia="Arial"/>
        </w:rPr>
      </w:pPr>
      <w:r w:rsidRPr="009139EC">
        <w:rPr>
          <w:rFonts w:eastAsia="Arial"/>
        </w:rPr>
        <w:t xml:space="preserve">In computer programming, Eclipse is an integrated development environment (IDE). It contains a base workspace and an extensible plug-in system for customizing the environment. Written mostly in Java, Eclipse can be used to develop applications. By means of various </w:t>
      </w:r>
      <w:proofErr w:type="gramStart"/>
      <w:r w:rsidRPr="009139EC">
        <w:rPr>
          <w:rFonts w:eastAsia="Arial"/>
        </w:rPr>
        <w:t>plug-ins</w:t>
      </w:r>
      <w:proofErr w:type="gramEnd"/>
      <w:r w:rsidRPr="009139EC">
        <w:rPr>
          <w:rFonts w:eastAsia="Arial"/>
        </w:rPr>
        <w:t>, Eclipse may also be used to develop applications in other programming languages: Ada, ABAP, C, C++, COBOL, Fortran, Haskell, JavaScript, Lasso, Natural, Perl, PHP, Prolog, Python, R, Ruby (including Ruby on Rails framework), Scala, Clojure, Groovy, Scheme, and Erlang. It can also be used to develop packages for the software Mathematica. Development environments include the Eclipse Java development tools (JDT) for Java and Scala, Eclipse CDT for C/C++ and Eclipse PDT for PHP, among others.</w:t>
      </w:r>
    </w:p>
    <w:p w:rsidR="009139EC" w:rsidRPr="009139EC" w:rsidRDefault="009139EC" w:rsidP="00E92371">
      <w:pPr>
        <w:rPr>
          <w:rFonts w:eastAsia="Arial"/>
        </w:rPr>
      </w:pPr>
      <w:r w:rsidRPr="009139EC">
        <w:rPr>
          <w:rFonts w:eastAsia="Arial"/>
        </w:rPr>
        <w:t>The initial codebase originated from IBM VisualAge</w:t>
      </w:r>
      <w:proofErr w:type="gramStart"/>
      <w:r w:rsidRPr="009139EC">
        <w:rPr>
          <w:rFonts w:eastAsia="Arial"/>
        </w:rPr>
        <w:t>.[</w:t>
      </w:r>
      <w:proofErr w:type="gramEnd"/>
      <w:r w:rsidRPr="009139EC">
        <w:rPr>
          <w:rFonts w:eastAsia="Arial"/>
        </w:rPr>
        <w:t>2]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9139EC" w:rsidRPr="00F347B4" w:rsidRDefault="009139EC" w:rsidP="00E92371">
      <w:pPr>
        <w:rPr>
          <w:rFonts w:eastAsia="Arial"/>
        </w:rPr>
      </w:pPr>
      <w:r w:rsidRPr="009139EC">
        <w:rPr>
          <w:rFonts w:eastAsia="Arial"/>
        </w:rPr>
        <w:t xml:space="preserve">Released under the terms of the Eclipse Public License, Eclipse SDK is free and open source software (although it is incompatible with the GNU General Public </w:t>
      </w:r>
      <w:proofErr w:type="gramStart"/>
      <w:r w:rsidRPr="009139EC">
        <w:rPr>
          <w:rFonts w:eastAsia="Arial"/>
        </w:rPr>
        <w:t>License[</w:t>
      </w:r>
      <w:proofErr w:type="gramEnd"/>
      <w:r w:rsidRPr="009139EC">
        <w:rPr>
          <w:rFonts w:eastAsia="Arial"/>
        </w:rPr>
        <w:t>3]). It was one of the first IDEs to run under GNU Classpath and it runs without problems under IcedTea.</w:t>
      </w:r>
    </w:p>
    <w:p w:rsidR="009B5C4F" w:rsidRPr="009139EC" w:rsidRDefault="009139EC" w:rsidP="00E92371">
      <w:pPr>
        <w:pStyle w:val="Heading2"/>
        <w:spacing w:line="480" w:lineRule="auto"/>
        <w:rPr>
          <w:rFonts w:ascii="Tahoma" w:eastAsia="Arial" w:hAnsi="Tahoma" w:cs="Tahoma"/>
        </w:rPr>
      </w:pPr>
      <w:bookmarkStart w:id="45" w:name="_Toc304459143"/>
      <w:r>
        <w:rPr>
          <w:rFonts w:ascii="Tahoma" w:eastAsia="Arial" w:hAnsi="Tahoma" w:cs="Tahoma"/>
        </w:rPr>
        <w:br w:type="page"/>
      </w:r>
      <w:bookmarkStart w:id="46" w:name="_Toc396602608"/>
      <w:bookmarkStart w:id="47" w:name="_Toc396638106"/>
      <w:r>
        <w:rPr>
          <w:rFonts w:ascii="Tahoma" w:eastAsia="Arial" w:hAnsi="Tahoma" w:cs="Tahoma"/>
        </w:rPr>
        <w:lastRenderedPageBreak/>
        <w:t>Web Framework</w:t>
      </w:r>
      <w:r w:rsidR="009B5C4F" w:rsidRPr="00944AD6">
        <w:rPr>
          <w:rFonts w:ascii="Tahoma" w:eastAsia="Arial" w:hAnsi="Tahoma" w:cs="Tahoma"/>
        </w:rPr>
        <w:t xml:space="preserve">:   </w:t>
      </w:r>
      <w:bookmarkEnd w:id="45"/>
      <w:r>
        <w:rPr>
          <w:rFonts w:ascii="Tahoma" w:eastAsia="Arial" w:hAnsi="Tahoma" w:cs="Tahoma"/>
        </w:rPr>
        <w:t>Java Play Framework</w:t>
      </w:r>
      <w:bookmarkEnd w:id="46"/>
      <w:bookmarkEnd w:id="47"/>
    </w:p>
    <w:p w:rsidR="009139EC" w:rsidRDefault="009139EC" w:rsidP="00E92371">
      <w:pPr>
        <w:rPr>
          <w:rFonts w:eastAsia="Arial"/>
        </w:rPr>
      </w:pPr>
      <w:bookmarkStart w:id="48" w:name="_Toc304459144"/>
      <w:r>
        <w:rPr>
          <w:rFonts w:eastAsia="Arial"/>
        </w:rPr>
        <w:t xml:space="preserve">            </w:t>
      </w:r>
      <w:r w:rsidR="00152A64">
        <w:rPr>
          <w:rFonts w:eastAsia="Arial"/>
          <w:noProof/>
        </w:rPr>
        <w:drawing>
          <wp:inline distT="0" distB="0" distL="0" distR="0" wp14:anchorId="32535AEC" wp14:editId="42D3D844">
            <wp:extent cx="4777740" cy="1629563"/>
            <wp:effectExtent l="0" t="0" r="3810" b="8890"/>
            <wp:docPr id="63" name="Picture 63" descr="D:\ChandraPersonal\technicise\curesocially\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handraPersonal\technicise\curesocially\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7740" cy="1629563"/>
                    </a:xfrm>
                    <a:prstGeom prst="rect">
                      <a:avLst/>
                    </a:prstGeom>
                    <a:noFill/>
                    <a:ln>
                      <a:noFill/>
                    </a:ln>
                  </pic:spPr>
                </pic:pic>
              </a:graphicData>
            </a:graphic>
          </wp:inline>
        </w:drawing>
      </w:r>
    </w:p>
    <w:p w:rsidR="009139EC" w:rsidRDefault="009139EC" w:rsidP="00E92371">
      <w:pPr>
        <w:rPr>
          <w:rFonts w:eastAsia="Arial"/>
        </w:rPr>
      </w:pPr>
      <w:r w:rsidRPr="009139EC">
        <w:rPr>
          <w:rFonts w:eastAsia="Arial"/>
        </w:rPr>
        <w:t>Play is a high-productivity Java and Scala web application framework that integrates the components and APIs you need for modern web application development.</w:t>
      </w:r>
    </w:p>
    <w:p w:rsidR="009139EC" w:rsidRPr="009139EC" w:rsidRDefault="009139EC" w:rsidP="00E92371">
      <w:pPr>
        <w:rPr>
          <w:rFonts w:eastAsia="Arial"/>
        </w:rPr>
      </w:pPr>
      <w:r w:rsidRPr="009139EC">
        <w:rPr>
          <w:rFonts w:eastAsia="Arial"/>
        </w:rPr>
        <w:t>Play is based on a lightweight, stateless, web-friendly architecture and features predictable and minimal resource consumption (CPU, memory, threads) for highly-scalable applications thanks to its reactive model, based on Iteratee IO.</w:t>
      </w:r>
      <w:r>
        <w:rPr>
          <w:rFonts w:eastAsia="Arial"/>
        </w:rPr>
        <w:t xml:space="preserve"> </w:t>
      </w:r>
      <w:r w:rsidRPr="009139EC">
        <w:rPr>
          <w:rFonts w:eastAsia="Arial"/>
        </w:rPr>
        <w:t>Play is an open source web application framework, written in Scala and Java, which follows the model–view–controller (MVC) architectural pattern. It aims to optimize developer productivity by using convention over configuration, hot code reloading and disp</w:t>
      </w:r>
      <w:r>
        <w:rPr>
          <w:rFonts w:eastAsia="Arial"/>
        </w:rPr>
        <w:t>lay of errors in the browser.</w:t>
      </w:r>
    </w:p>
    <w:p w:rsidR="009139EC" w:rsidRDefault="009139EC" w:rsidP="00E92371">
      <w:pPr>
        <w:rPr>
          <w:rFonts w:eastAsia="Arial"/>
        </w:rPr>
      </w:pPr>
      <w:r w:rsidRPr="009139EC">
        <w:rPr>
          <w:rFonts w:eastAsia="Arial"/>
        </w:rPr>
        <w:t>Support for the Scala programming language has been available since version 1.1 of the framework. In version 2.0, the framework core was rewritten in Scala. Build and deployment was migrated to SBT, and templates use Scala instead of Groovy.</w:t>
      </w:r>
    </w:p>
    <w:p w:rsidR="00E03149" w:rsidRPr="00E03149" w:rsidRDefault="00E03149" w:rsidP="00E92371">
      <w:pPr>
        <w:rPr>
          <w:rFonts w:eastAsia="Arial"/>
        </w:rPr>
      </w:pPr>
      <w:r w:rsidRPr="00E03149">
        <w:rPr>
          <w:rFonts w:eastAsia="Arial"/>
        </w:rPr>
        <w:t>From other Java frameworks:</w:t>
      </w:r>
    </w:p>
    <w:p w:rsidR="00E03149" w:rsidRPr="00E03149" w:rsidRDefault="00E03149" w:rsidP="00E92371">
      <w:pPr>
        <w:pStyle w:val="ListParagraph"/>
        <w:numPr>
          <w:ilvl w:val="0"/>
          <w:numId w:val="9"/>
        </w:numPr>
        <w:ind w:left="0"/>
        <w:rPr>
          <w:rFonts w:eastAsia="Arial"/>
        </w:rPr>
      </w:pPr>
      <w:r w:rsidRPr="00E03149">
        <w:rPr>
          <w:rFonts w:eastAsia="Arial"/>
        </w:rPr>
        <w:t xml:space="preserve">Stateless: Play 2 is fully </w:t>
      </w:r>
      <w:proofErr w:type="gramStart"/>
      <w:r w:rsidRPr="00E03149">
        <w:rPr>
          <w:rFonts w:eastAsia="Arial"/>
        </w:rPr>
        <w:t>RESTful</w:t>
      </w:r>
      <w:proofErr w:type="gramEnd"/>
      <w:r w:rsidRPr="00E03149">
        <w:rPr>
          <w:rFonts w:eastAsia="Arial"/>
        </w:rPr>
        <w:t xml:space="preserve"> - there is no Java EE session per connection.</w:t>
      </w:r>
    </w:p>
    <w:p w:rsidR="00E03149" w:rsidRPr="00E03149" w:rsidRDefault="00E03149" w:rsidP="00E92371">
      <w:pPr>
        <w:pStyle w:val="ListParagraph"/>
        <w:numPr>
          <w:ilvl w:val="0"/>
          <w:numId w:val="9"/>
        </w:numPr>
        <w:ind w:left="0"/>
        <w:rPr>
          <w:rFonts w:eastAsia="Arial"/>
        </w:rPr>
      </w:pPr>
      <w:r w:rsidRPr="00E03149">
        <w:rPr>
          <w:rFonts w:eastAsia="Arial"/>
        </w:rPr>
        <w:t>Integrated unit testing: JUnit and Selenium support is included in the core.</w:t>
      </w:r>
    </w:p>
    <w:p w:rsidR="00E03149" w:rsidRPr="00E03149" w:rsidRDefault="00E03149" w:rsidP="00E92371">
      <w:pPr>
        <w:pStyle w:val="ListParagraph"/>
        <w:numPr>
          <w:ilvl w:val="0"/>
          <w:numId w:val="9"/>
        </w:numPr>
        <w:ind w:left="0"/>
        <w:rPr>
          <w:rFonts w:eastAsia="Arial"/>
        </w:rPr>
      </w:pPr>
      <w:r w:rsidRPr="00E03149">
        <w:rPr>
          <w:rFonts w:eastAsia="Arial"/>
        </w:rPr>
        <w:t>API comes with most required elements built-in.</w:t>
      </w:r>
    </w:p>
    <w:p w:rsidR="00E03149" w:rsidRPr="00E03149" w:rsidRDefault="00E03149" w:rsidP="00E92371">
      <w:pPr>
        <w:pStyle w:val="ListParagraph"/>
        <w:numPr>
          <w:ilvl w:val="0"/>
          <w:numId w:val="9"/>
        </w:numPr>
        <w:ind w:left="0"/>
        <w:rPr>
          <w:rFonts w:eastAsia="Arial"/>
        </w:rPr>
      </w:pPr>
      <w:r w:rsidRPr="00E03149">
        <w:rPr>
          <w:rFonts w:eastAsia="Arial"/>
        </w:rPr>
        <w:t>Static methods: all controller entry points are declared as static (or equivalently, in Scala, functions on Scala objects). After requests were made for this to be customisable, Play 2.1 now supports other styles of controllers, so controllers need not be static/Scala objects; however, this is still the default.</w:t>
      </w:r>
    </w:p>
    <w:p w:rsidR="00E03149" w:rsidRPr="00E03149" w:rsidRDefault="00E03149" w:rsidP="00E92371">
      <w:pPr>
        <w:pStyle w:val="ListParagraph"/>
        <w:numPr>
          <w:ilvl w:val="0"/>
          <w:numId w:val="9"/>
        </w:numPr>
        <w:ind w:left="0"/>
        <w:rPr>
          <w:rFonts w:eastAsia="Arial"/>
        </w:rPr>
      </w:pPr>
      <w:r w:rsidRPr="00E03149">
        <w:rPr>
          <w:rFonts w:eastAsia="Arial"/>
        </w:rPr>
        <w:t>Asynchronous I/O: due to using JBoss Netty as its web server, Play can service long requests asynchronously rather than tying up HTTP threads doing business logic like Java EE frameworks that don't use the asynchronous support offered by Servlet 3.0.[16]</w:t>
      </w:r>
    </w:p>
    <w:p w:rsidR="00E03149" w:rsidRPr="00E03149" w:rsidRDefault="00E03149" w:rsidP="00E92371">
      <w:pPr>
        <w:pStyle w:val="ListParagraph"/>
        <w:numPr>
          <w:ilvl w:val="0"/>
          <w:numId w:val="9"/>
        </w:numPr>
        <w:ind w:left="0"/>
        <w:rPr>
          <w:rFonts w:eastAsia="Arial"/>
        </w:rPr>
      </w:pPr>
      <w:r w:rsidRPr="00E03149">
        <w:rPr>
          <w:rFonts w:eastAsia="Arial"/>
        </w:rPr>
        <w:t>Modular architecture: like Rails and Django, Play comes with the concept of modules.</w:t>
      </w:r>
    </w:p>
    <w:p w:rsidR="00E03149" w:rsidRPr="00E03149" w:rsidRDefault="00E03149" w:rsidP="00E92371">
      <w:pPr>
        <w:pStyle w:val="ListParagraph"/>
        <w:numPr>
          <w:ilvl w:val="0"/>
          <w:numId w:val="9"/>
        </w:numPr>
        <w:ind w:left="0"/>
        <w:rPr>
          <w:rFonts w:eastAsia="Arial"/>
        </w:rPr>
      </w:pPr>
      <w:r w:rsidRPr="00E03149">
        <w:rPr>
          <w:rFonts w:eastAsia="Arial"/>
        </w:rPr>
        <w:t xml:space="preserve">Native Scala support: Play 2 uses Scala internally, but also exposes both a Scala API, and a Java API that is deliberately slightly different to fit in with Java </w:t>
      </w:r>
      <w:proofErr w:type="gramStart"/>
      <w:r w:rsidRPr="00E03149">
        <w:rPr>
          <w:rFonts w:eastAsia="Arial"/>
        </w:rPr>
        <w:t>conventions,</w:t>
      </w:r>
      <w:proofErr w:type="gramEnd"/>
      <w:r w:rsidRPr="00E03149">
        <w:rPr>
          <w:rFonts w:eastAsia="Arial"/>
        </w:rPr>
        <w:t xml:space="preserve"> and Play is completely interoperable with Java.</w:t>
      </w:r>
    </w:p>
    <w:p w:rsidR="009B5C4F" w:rsidRPr="00944AD6" w:rsidRDefault="00857BA6" w:rsidP="00E92371">
      <w:pPr>
        <w:pStyle w:val="Heading2"/>
        <w:spacing w:line="480" w:lineRule="auto"/>
        <w:rPr>
          <w:rFonts w:ascii="Tahoma" w:eastAsia="Arial" w:hAnsi="Tahoma" w:cs="Tahoma"/>
        </w:rPr>
      </w:pPr>
      <w:bookmarkStart w:id="49" w:name="_Toc396602609"/>
      <w:bookmarkStart w:id="50" w:name="_Toc396638107"/>
      <w:r w:rsidRPr="00857BA6">
        <w:rPr>
          <w:rFonts w:ascii="Tahoma" w:eastAsia="Arial" w:hAnsi="Tahoma" w:cs="Tahoma"/>
        </w:rPr>
        <w:lastRenderedPageBreak/>
        <w:t xml:space="preserve">Java Platform, Enterprise Edition </w:t>
      </w:r>
      <w:r>
        <w:rPr>
          <w:rFonts w:ascii="Tahoma" w:eastAsia="Arial" w:hAnsi="Tahoma" w:cs="Tahoma"/>
        </w:rPr>
        <w:t>(Java EE</w:t>
      </w:r>
      <w:proofErr w:type="gramStart"/>
      <w:r w:rsidR="009B5C4F" w:rsidRPr="00944AD6">
        <w:rPr>
          <w:rFonts w:ascii="Tahoma" w:eastAsia="Arial" w:hAnsi="Tahoma" w:cs="Tahoma"/>
        </w:rPr>
        <w:t>) :</w:t>
      </w:r>
      <w:bookmarkEnd w:id="48"/>
      <w:bookmarkEnd w:id="49"/>
      <w:bookmarkEnd w:id="50"/>
      <w:proofErr w:type="gramEnd"/>
      <w:r w:rsidR="009B5C4F" w:rsidRPr="00944AD6">
        <w:rPr>
          <w:rFonts w:ascii="Tahoma" w:eastAsia="Arial" w:hAnsi="Tahoma" w:cs="Tahoma"/>
        </w:rPr>
        <w:t xml:space="preserve"> </w:t>
      </w:r>
    </w:p>
    <w:p w:rsidR="009B5C4F" w:rsidRPr="00944AD6" w:rsidRDefault="009B5C4F" w:rsidP="00E92371">
      <w:pPr>
        <w:rPr>
          <w:rFonts w:ascii="Tahoma" w:eastAsia="Arial" w:hAnsi="Tahoma" w:cs="Tahoma"/>
        </w:rPr>
      </w:pPr>
      <w:r w:rsidRPr="00944AD6">
        <w:rPr>
          <w:rFonts w:ascii="Tahoma" w:eastAsia="Arial" w:hAnsi="Tahoma" w:cs="Tahoma"/>
        </w:rPr>
        <w:t xml:space="preserve">                                                             </w:t>
      </w:r>
      <w:r w:rsidR="00857BA6">
        <w:rPr>
          <w:rFonts w:ascii="Tahoma" w:eastAsia="Arial" w:hAnsi="Tahoma" w:cs="Tahoma"/>
          <w:noProof/>
        </w:rPr>
        <w:drawing>
          <wp:inline distT="0" distB="0" distL="0" distR="0" wp14:anchorId="541C7BF3" wp14:editId="63CBEB8C">
            <wp:extent cx="5006340" cy="1980466"/>
            <wp:effectExtent l="0" t="0" r="3810" b="1270"/>
            <wp:docPr id="39" name="Picture 39" descr="D:\ChandraPersonal\technicise\curesocially\19577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andraPersonal\technicise\curesocially\195773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6839" cy="1980663"/>
                    </a:xfrm>
                    <a:prstGeom prst="rect">
                      <a:avLst/>
                    </a:prstGeom>
                    <a:noFill/>
                    <a:ln>
                      <a:noFill/>
                    </a:ln>
                  </pic:spPr>
                </pic:pic>
              </a:graphicData>
            </a:graphic>
          </wp:inline>
        </w:drawing>
      </w:r>
    </w:p>
    <w:p w:rsidR="00857BA6" w:rsidRDefault="00857BA6" w:rsidP="00E92371">
      <w:pPr>
        <w:rPr>
          <w:rFonts w:eastAsia="Arial"/>
        </w:rPr>
      </w:pPr>
      <w:bookmarkStart w:id="51" w:name="_Toc304459145"/>
      <w:r w:rsidRPr="00857BA6">
        <w:rPr>
          <w:rFonts w:eastAsia="Arial"/>
        </w:rPr>
        <w:t>Java Platform, Enterprise Edition or Java EE is Oracle's enterprise Java computing platform. The platform provides an API and runtime environment for developing and running enterprise software, including network and web services, and other large-scale, multi-tiered, scalable, reliable, and secure network applications. Java EE extends the Java Platform, Standard Edition (Java SE)</w:t>
      </w:r>
      <w:proofErr w:type="gramStart"/>
      <w:r w:rsidRPr="00857BA6">
        <w:rPr>
          <w:rFonts w:eastAsia="Arial"/>
        </w:rPr>
        <w:t>,providing</w:t>
      </w:r>
      <w:proofErr w:type="gramEnd"/>
      <w:r w:rsidRPr="00857BA6">
        <w:rPr>
          <w:rFonts w:eastAsia="Arial"/>
        </w:rPr>
        <w:t xml:space="preserve"> an API for object-relational mapping, distributed and multi-tier architectures, and web services. The platform incorporates a design based largely on modular components running on an application server. Software for Java EE is primarily developed in the Java programming language. The platform emphasizes Convention over configuration and annotations for configuration. Optionally XML can be used to override annotations or to deviate from the platform defaults.</w:t>
      </w:r>
    </w:p>
    <w:p w:rsidR="00857BA6" w:rsidRDefault="00857BA6" w:rsidP="00E92371">
      <w:pPr>
        <w:rPr>
          <w:rFonts w:eastAsia="Arial"/>
        </w:rPr>
      </w:pPr>
      <w:r w:rsidRPr="00857BA6">
        <w:rPr>
          <w:rFonts w:eastAsia="Arial"/>
        </w:rPr>
        <w:t>Java Platform, Enterprise Edition (Java EE) is the standard in community-driven enterprise software. Java EE is developed using the Java Community Process, with contributions from industry experts, commercial and open source organizations, Java User Groups, and countless individuals. Each release integrates new features that align with industry needs, improves application portability, and increases developer productivity. Today, Java EE offers a rich enterprise software platform, and with over 20 compliant Java EE 6 implementations to choose from, low risk and plenty of options.</w:t>
      </w:r>
      <w:r>
        <w:rPr>
          <w:rFonts w:eastAsia="Arial"/>
        </w:rPr>
        <w:t xml:space="preserve"> </w:t>
      </w:r>
    </w:p>
    <w:p w:rsidR="00857BA6" w:rsidRPr="00857BA6" w:rsidRDefault="00857BA6" w:rsidP="00E92371">
      <w:pPr>
        <w:rPr>
          <w:rFonts w:eastAsia="Arial"/>
        </w:rPr>
      </w:pPr>
      <w:r w:rsidRPr="00857BA6">
        <w:rPr>
          <w:rFonts w:eastAsia="Arial"/>
        </w:rPr>
        <w:t>Java Platform, Enterprise Edition 7 (Java EE 7) offers new features that enhance HTML5 support, increase developer productivity, and further improves how enterprise demands can be met. Java EE 7 developers will write less boilerplate code, have better support for the latest Web applications and frameworks, and gain access to enhanced scalability and richer, simpler functionality. Enterprises will benefit from new features that enable portable batch processing and improved scalability.</w:t>
      </w:r>
    </w:p>
    <w:p w:rsidR="00857BA6" w:rsidRDefault="00857BA6" w:rsidP="00E92371">
      <w:pPr>
        <w:rPr>
          <w:rFonts w:eastAsia="Arial"/>
        </w:rPr>
      </w:pPr>
    </w:p>
    <w:p w:rsidR="009B5C4F" w:rsidRPr="00944AD6" w:rsidRDefault="00A46878" w:rsidP="00E92371">
      <w:pPr>
        <w:pStyle w:val="Heading2"/>
        <w:spacing w:line="480" w:lineRule="auto"/>
        <w:rPr>
          <w:rFonts w:ascii="Tahoma" w:eastAsia="Arial" w:hAnsi="Tahoma" w:cs="Tahoma"/>
        </w:rPr>
      </w:pPr>
      <w:bookmarkStart w:id="52" w:name="_Toc396602610"/>
      <w:bookmarkStart w:id="53" w:name="_Toc396638108"/>
      <w:r>
        <w:rPr>
          <w:rFonts w:ascii="Tahoma" w:eastAsia="Arial" w:hAnsi="Tahoma" w:cs="Tahoma"/>
        </w:rPr>
        <w:lastRenderedPageBreak/>
        <w:t xml:space="preserve">Programming Language </w:t>
      </w:r>
      <w:proofErr w:type="gramStart"/>
      <w:r>
        <w:rPr>
          <w:rFonts w:ascii="Tahoma" w:eastAsia="Arial" w:hAnsi="Tahoma" w:cs="Tahoma"/>
        </w:rPr>
        <w:t>( Java</w:t>
      </w:r>
      <w:proofErr w:type="gramEnd"/>
      <w:r w:rsidR="009B5C4F" w:rsidRPr="00944AD6">
        <w:rPr>
          <w:rFonts w:ascii="Tahoma" w:eastAsia="Arial" w:hAnsi="Tahoma" w:cs="Tahoma"/>
        </w:rPr>
        <w:t>) :</w:t>
      </w:r>
      <w:bookmarkEnd w:id="51"/>
      <w:bookmarkEnd w:id="52"/>
      <w:bookmarkEnd w:id="53"/>
    </w:p>
    <w:p w:rsidR="00A46878" w:rsidRDefault="00A46878" w:rsidP="00E92371">
      <w:pPr>
        <w:jc w:val="center"/>
        <w:rPr>
          <w:rFonts w:eastAsia="Arial"/>
        </w:rPr>
      </w:pPr>
      <w:bookmarkStart w:id="54" w:name="_Toc304459146"/>
      <w:r>
        <w:rPr>
          <w:rFonts w:eastAsia="Arial"/>
          <w:noProof/>
        </w:rPr>
        <w:drawing>
          <wp:inline distT="0" distB="0" distL="0" distR="0" wp14:anchorId="211844A2" wp14:editId="3B0DCE79">
            <wp:extent cx="952500" cy="1744980"/>
            <wp:effectExtent l="0" t="0" r="0" b="7620"/>
            <wp:docPr id="40" name="Picture 40" descr="D:\ChandraPersonal\technicise\curesocially\100px-Java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andraPersonal\technicise\curesocially\100px-Java_logo_and_wordma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1744980"/>
                    </a:xfrm>
                    <a:prstGeom prst="rect">
                      <a:avLst/>
                    </a:prstGeom>
                    <a:noFill/>
                    <a:ln>
                      <a:noFill/>
                    </a:ln>
                  </pic:spPr>
                </pic:pic>
              </a:graphicData>
            </a:graphic>
          </wp:inline>
        </w:drawing>
      </w:r>
    </w:p>
    <w:p w:rsidR="00A46878" w:rsidRDefault="00A46878" w:rsidP="00E92371">
      <w:pPr>
        <w:rPr>
          <w:rFonts w:eastAsia="Arial"/>
        </w:rPr>
      </w:pPr>
      <w:r w:rsidRPr="00A46878">
        <w:rPr>
          <w:rFonts w:eastAsia="Arial"/>
        </w:rPr>
        <w:t>Java is a computer programming language that is concurrent, class-based, object-oriented, and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bytecode (class file) that can run on any Java virtual machine (JVM) regardless of computer architecture. Java is, as of 2014, one of the most popular programming languages in use, particularly for client-server web applications, with a report</w:t>
      </w:r>
      <w:r>
        <w:rPr>
          <w:rFonts w:eastAsia="Arial"/>
        </w:rPr>
        <w:t>ed 9 million developers.</w:t>
      </w:r>
    </w:p>
    <w:p w:rsidR="00A46878" w:rsidRPr="00A46878" w:rsidRDefault="00A46878" w:rsidP="00E92371">
      <w:pPr>
        <w:rPr>
          <w:rFonts w:eastAsia="Arial"/>
        </w:rPr>
      </w:pPr>
      <w:r w:rsidRPr="00A46878">
        <w:rPr>
          <w:rFonts w:eastAsia="Arial"/>
        </w:rPr>
        <w:t xml:space="preserve"> Java was originally developed by James Gosling at Sun Microsystems (which has since merged into Oracle Corporation) and released in 1995 as a core component of Sun Microsystems' Java platform. The language derives much of its syntax from C and C++, but it has fewer low-level facilities than either of them.</w:t>
      </w:r>
    </w:p>
    <w:p w:rsidR="00A46878" w:rsidRPr="00A46878" w:rsidRDefault="00A46878" w:rsidP="00E92371">
      <w:pPr>
        <w:rPr>
          <w:rFonts w:eastAsia="Arial"/>
        </w:rPr>
      </w:pPr>
    </w:p>
    <w:p w:rsidR="00A46878" w:rsidRDefault="00A46878" w:rsidP="00E92371">
      <w:pPr>
        <w:rPr>
          <w:rFonts w:eastAsia="Arial"/>
        </w:rPr>
      </w:pPr>
      <w:r w:rsidRPr="00A46878">
        <w:rPr>
          <w:rFonts w:eastAsia="Arial"/>
        </w:rPr>
        <w:t>The original and reference implementation Java compilers, virtual machines, and class libraries were developed by Sun from 1991 and first released in 1995. As of May 2007, in compliance with the specifications of the Java Community Process, Sun relicensed most of its Java technologies under the GNU General Public License. Others have also developed alternative implementations of these Sun technologies, such as the GNU Compiler for Java (bytecode compiler), GNU Classpath (standard libraries), and IcedTea-Web (browser plugin for applets).</w:t>
      </w:r>
    </w:p>
    <w:p w:rsidR="004B2C10" w:rsidRDefault="004B2C10" w:rsidP="00E92371">
      <w:pPr>
        <w:rPr>
          <w:rFonts w:eastAsia="Arial"/>
        </w:rPr>
      </w:pPr>
      <w:r w:rsidRPr="004B2C10">
        <w:rPr>
          <w:rFonts w:eastAsia="Arial"/>
        </w:rPr>
        <w:t>There were five primary goals in the creation of the Java language:</w:t>
      </w:r>
    </w:p>
    <w:p w:rsidR="004B2C10" w:rsidRPr="004B2C10" w:rsidRDefault="004B2C10" w:rsidP="00E92371">
      <w:pPr>
        <w:pStyle w:val="ListParagraph"/>
        <w:numPr>
          <w:ilvl w:val="0"/>
          <w:numId w:val="10"/>
        </w:numPr>
        <w:ind w:left="0"/>
        <w:rPr>
          <w:rFonts w:eastAsia="Arial"/>
        </w:rPr>
      </w:pPr>
      <w:r w:rsidRPr="004B2C10">
        <w:rPr>
          <w:rFonts w:eastAsia="Arial"/>
        </w:rPr>
        <w:t>It should be "simple, object-oriented and familiar"</w:t>
      </w:r>
    </w:p>
    <w:p w:rsidR="004B2C10" w:rsidRPr="004B2C10" w:rsidRDefault="004B2C10" w:rsidP="00E92371">
      <w:pPr>
        <w:pStyle w:val="ListParagraph"/>
        <w:numPr>
          <w:ilvl w:val="0"/>
          <w:numId w:val="10"/>
        </w:numPr>
        <w:ind w:left="0"/>
        <w:rPr>
          <w:rFonts w:eastAsia="Arial"/>
        </w:rPr>
      </w:pPr>
      <w:r w:rsidRPr="004B2C10">
        <w:rPr>
          <w:rFonts w:eastAsia="Arial"/>
        </w:rPr>
        <w:t>It should be "robust and secure"</w:t>
      </w:r>
    </w:p>
    <w:p w:rsidR="004B2C10" w:rsidRPr="004B2C10" w:rsidRDefault="004B2C10" w:rsidP="00E92371">
      <w:pPr>
        <w:pStyle w:val="ListParagraph"/>
        <w:numPr>
          <w:ilvl w:val="0"/>
          <w:numId w:val="10"/>
        </w:numPr>
        <w:ind w:left="0"/>
        <w:rPr>
          <w:rFonts w:eastAsia="Arial"/>
        </w:rPr>
      </w:pPr>
      <w:r w:rsidRPr="004B2C10">
        <w:rPr>
          <w:rFonts w:eastAsia="Arial"/>
        </w:rPr>
        <w:t>It should be "architecture-neutral and portable"</w:t>
      </w:r>
    </w:p>
    <w:p w:rsidR="004B2C10" w:rsidRPr="004B2C10" w:rsidRDefault="004B2C10" w:rsidP="00E92371">
      <w:pPr>
        <w:pStyle w:val="ListParagraph"/>
        <w:numPr>
          <w:ilvl w:val="0"/>
          <w:numId w:val="10"/>
        </w:numPr>
        <w:ind w:left="0"/>
        <w:rPr>
          <w:rFonts w:eastAsia="Arial"/>
        </w:rPr>
      </w:pPr>
      <w:r w:rsidRPr="004B2C10">
        <w:rPr>
          <w:rFonts w:eastAsia="Arial"/>
        </w:rPr>
        <w:t>It should execute with "high performance"</w:t>
      </w:r>
    </w:p>
    <w:p w:rsidR="004B2C10" w:rsidRDefault="004B2C10" w:rsidP="00E92371">
      <w:pPr>
        <w:pStyle w:val="ListParagraph"/>
        <w:numPr>
          <w:ilvl w:val="0"/>
          <w:numId w:val="10"/>
        </w:numPr>
        <w:ind w:left="0"/>
        <w:rPr>
          <w:rFonts w:eastAsia="Arial"/>
        </w:rPr>
      </w:pPr>
      <w:r w:rsidRPr="004B2C10">
        <w:rPr>
          <w:rFonts w:eastAsia="Arial"/>
        </w:rPr>
        <w:t>It should be "interpreted, threaded, and dynamic"</w:t>
      </w:r>
    </w:p>
    <w:p w:rsidR="00EB5624" w:rsidRDefault="00EB5624" w:rsidP="00E92371">
      <w:pPr>
        <w:rPr>
          <w:rFonts w:eastAsia="Arial"/>
        </w:rPr>
      </w:pPr>
      <w:r w:rsidRPr="00EB5624">
        <w:rPr>
          <w:rFonts w:eastAsia="Arial"/>
        </w:rPr>
        <w:t>OpenJDK is another notable Java SE implementation that is licensed under the GPL. The implementation started when Sun began releasing the Java source code under the GPL. As of Java SE 7, OpenJDK is the official Java reference implementation.</w:t>
      </w:r>
    </w:p>
    <w:p w:rsidR="00EB5624" w:rsidRPr="00EB5624" w:rsidRDefault="00EB5624" w:rsidP="00E92371">
      <w:pPr>
        <w:rPr>
          <w:rFonts w:eastAsia="Arial"/>
        </w:rPr>
      </w:pPr>
      <w:r w:rsidRPr="00EB5624">
        <w:rPr>
          <w:rFonts w:eastAsia="Arial"/>
        </w:rPr>
        <w:lastRenderedPageBreak/>
        <w:t xml:space="preserve">The goal of Java is to make all implementations of Java compatible. Historically, Sun's trademark license for usage of the Java brand insists that all implementations be "compatible". This resulted in a legal dispute with Microsoft after Sun claimed that the Microsoft implementation did not support RMI or JNI and had added platform-specific features of their own. Sun sued in </w:t>
      </w:r>
      <w:proofErr w:type="gramStart"/>
      <w:r w:rsidRPr="00EB5624">
        <w:rPr>
          <w:rFonts w:eastAsia="Arial"/>
        </w:rPr>
        <w:t>1997,</w:t>
      </w:r>
      <w:proofErr w:type="gramEnd"/>
      <w:r w:rsidRPr="00EB5624">
        <w:rPr>
          <w:rFonts w:eastAsia="Arial"/>
        </w:rPr>
        <w:t xml:space="preserve"> and in 2001 won a settlement of US$20 million, as well as a court order enforcing the terms of the license from Sun. As a result, Microsoft no longer ships Windows with Java.</w:t>
      </w:r>
    </w:p>
    <w:p w:rsidR="00EB5624" w:rsidRPr="00EB5624" w:rsidRDefault="00EB5624" w:rsidP="00E92371">
      <w:pPr>
        <w:rPr>
          <w:rFonts w:eastAsia="Arial"/>
        </w:rPr>
      </w:pPr>
      <w:r w:rsidRPr="00EB5624">
        <w:rPr>
          <w:rFonts w:eastAsia="Arial"/>
        </w:rPr>
        <w:t>Platform-independent Java is essential to Java EE, and an even more rigorous validation is required to certify an implementation. This environment enables portable server-side applications.</w:t>
      </w:r>
    </w:p>
    <w:p w:rsidR="00EB5624" w:rsidRDefault="00EB5624" w:rsidP="00E92371">
      <w:pPr>
        <w:spacing w:after="0" w:line="240" w:lineRule="auto"/>
        <w:rPr>
          <w:rFonts w:ascii="Tahoma" w:eastAsia="Arial" w:hAnsi="Tahoma" w:cs="Tahoma"/>
          <w:b/>
          <w:bCs/>
          <w:i/>
          <w:iCs/>
          <w:sz w:val="28"/>
          <w:szCs w:val="28"/>
          <w:lang w:val="x-none" w:eastAsia="x-none"/>
        </w:rPr>
      </w:pPr>
      <w:r>
        <w:rPr>
          <w:rFonts w:ascii="Tahoma" w:eastAsia="Arial" w:hAnsi="Tahoma" w:cs="Tahoma"/>
        </w:rPr>
        <w:br w:type="page"/>
      </w:r>
    </w:p>
    <w:p w:rsidR="009B5C4F" w:rsidRPr="00944AD6" w:rsidRDefault="009B5C4F" w:rsidP="00E92371">
      <w:pPr>
        <w:pStyle w:val="Heading2"/>
        <w:spacing w:line="480" w:lineRule="auto"/>
        <w:rPr>
          <w:rFonts w:ascii="Tahoma" w:eastAsia="Arial" w:hAnsi="Tahoma" w:cs="Tahoma"/>
        </w:rPr>
      </w:pPr>
      <w:bookmarkStart w:id="55" w:name="_Toc396602611"/>
      <w:bookmarkStart w:id="56" w:name="_Toc396638109"/>
      <w:r w:rsidRPr="00944AD6">
        <w:rPr>
          <w:rFonts w:ascii="Tahoma" w:eastAsia="Arial" w:hAnsi="Tahoma" w:cs="Tahoma"/>
        </w:rPr>
        <w:lastRenderedPageBreak/>
        <w:t>EXTENSIBLE MARKUP LANGUAGE (XML)</w:t>
      </w:r>
      <w:bookmarkEnd w:id="54"/>
      <w:bookmarkEnd w:id="55"/>
      <w:bookmarkEnd w:id="56"/>
    </w:p>
    <w:p w:rsidR="009B5C4F" w:rsidRPr="00944AD6" w:rsidRDefault="009B5C4F" w:rsidP="00E92371">
      <w:r w:rsidRPr="00944AD6">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p>
    <w:p w:rsidR="009B5C4F" w:rsidRPr="00944AD6" w:rsidRDefault="009B5C4F" w:rsidP="00E92371">
      <w:r w:rsidRPr="00944AD6">
        <w:t>Extensible Markup Language (XML) is a set of rules for encoding documents in machine-readable form. It is defined in the XML 1.0 Specification produced by the W3C, and several other related specifications, all gratis open standards.</w:t>
      </w:r>
    </w:p>
    <w:p w:rsidR="009B5C4F" w:rsidRPr="00944AD6" w:rsidRDefault="009B5C4F" w:rsidP="00E92371">
      <w:r w:rsidRPr="00944AD6">
        <w:t>XML's design goals emphasize simplicity, generality, and usability over the Internet</w:t>
      </w:r>
      <w:proofErr w:type="gramStart"/>
      <w:r w:rsidRPr="00944AD6">
        <w:t>.[</w:t>
      </w:r>
      <w:proofErr w:type="gramEnd"/>
      <w:r w:rsidRPr="00944AD6">
        <w:t>6] It is a textual data format with strong support via Unicode for the languages of the world. Although the design of XML focuses on documents, it is widely used for the representation of arbitrary data structures, for example in web services.</w:t>
      </w:r>
    </w:p>
    <w:p w:rsidR="009B5C4F" w:rsidRPr="00944AD6" w:rsidRDefault="009B5C4F" w:rsidP="00E92371">
      <w:r w:rsidRPr="00944AD6">
        <w:t>Many application programming interfaces (APIs) have been developed that software developers use to process XML data, and several schema systems exist to aid in the definition of XML-based languages.</w:t>
      </w:r>
    </w:p>
    <w:p w:rsidR="009B5C4F" w:rsidRPr="00944AD6" w:rsidRDefault="009B5C4F" w:rsidP="00E92371">
      <w:r w:rsidRPr="00944AD6">
        <w:t>As of 2009, hundreds of XML-based languages have been developed</w:t>
      </w:r>
      <w:proofErr w:type="gramStart"/>
      <w:r w:rsidRPr="00944AD6">
        <w:t>,[</w:t>
      </w:r>
      <w:proofErr w:type="gramEnd"/>
      <w:r w:rsidRPr="00944AD6">
        <w:t>7] including RSS, Atom, SOAP, and XHTML. XML-based formats have become the default for most office-productivity tools, including Microsoft Office (Office Open XML), OpenOffice.org (OpenDocument), and Apple's iWork.</w:t>
      </w:r>
    </w:p>
    <w:p w:rsidR="009B5C4F" w:rsidRPr="00944AD6" w:rsidRDefault="009B5C4F" w:rsidP="00E92371">
      <w:r w:rsidRPr="00944AD6">
        <w:t>System.Xml is the core XML manipulation technology for .NET languages.</w:t>
      </w:r>
    </w:p>
    <w:p w:rsidR="009B5C4F" w:rsidRPr="00944AD6" w:rsidRDefault="009B5C4F" w:rsidP="00E92371">
      <w:pPr>
        <w:pStyle w:val="Heading2"/>
        <w:spacing w:line="480" w:lineRule="auto"/>
        <w:rPr>
          <w:rFonts w:ascii="Tahoma" w:eastAsia="Arial" w:hAnsi="Tahoma" w:cs="Tahoma"/>
        </w:rPr>
      </w:pPr>
      <w:bookmarkStart w:id="57" w:name="_Toc304459147"/>
      <w:bookmarkStart w:id="58" w:name="_Toc396602612"/>
      <w:bookmarkStart w:id="59" w:name="_Toc396638110"/>
      <w:r w:rsidRPr="00944AD6">
        <w:rPr>
          <w:rFonts w:ascii="Tahoma" w:eastAsia="Arial" w:hAnsi="Tahoma" w:cs="Tahoma"/>
        </w:rPr>
        <w:t>DIA – diagraming tool</w:t>
      </w:r>
      <w:bookmarkEnd w:id="57"/>
      <w:bookmarkEnd w:id="58"/>
      <w:bookmarkEnd w:id="59"/>
    </w:p>
    <w:p w:rsidR="009B5C4F" w:rsidRPr="00944AD6" w:rsidRDefault="009B5C4F" w:rsidP="00E92371">
      <w:pPr>
        <w:rPr>
          <w:rFonts w:ascii="Tahoma" w:hAnsi="Tahoma" w:cs="Tahoma"/>
        </w:rPr>
      </w:pPr>
    </w:p>
    <w:p w:rsidR="009B5C4F" w:rsidRPr="00944AD6" w:rsidRDefault="00152A64" w:rsidP="00E92371">
      <w:pPr>
        <w:jc w:val="center"/>
        <w:rPr>
          <w:rFonts w:ascii="Tahoma" w:hAnsi="Tahoma" w:cs="Tahoma"/>
        </w:rPr>
      </w:pPr>
      <w:r>
        <w:rPr>
          <w:rFonts w:ascii="Tahoma" w:hAnsi="Tahoma" w:cs="Tahoma"/>
          <w:noProof/>
        </w:rPr>
        <w:drawing>
          <wp:inline distT="0" distB="0" distL="0" distR="0" wp14:anchorId="1BB6C6B6" wp14:editId="4DF1E3EC">
            <wp:extent cx="1805940" cy="647700"/>
            <wp:effectExtent l="0" t="0" r="3810" b="0"/>
            <wp:docPr id="6" name="Picture 6" descr="d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5940" cy="647700"/>
                    </a:xfrm>
                    <a:prstGeom prst="rect">
                      <a:avLst/>
                    </a:prstGeom>
                    <a:noFill/>
                    <a:ln>
                      <a:noFill/>
                    </a:ln>
                  </pic:spPr>
                </pic:pic>
              </a:graphicData>
            </a:graphic>
          </wp:inline>
        </w:drawing>
      </w:r>
    </w:p>
    <w:p w:rsidR="009B5C4F" w:rsidRPr="00944AD6" w:rsidRDefault="009B5C4F" w:rsidP="00E92371">
      <w:r w:rsidRPr="00944AD6">
        <w:t xml:space="preserve">Dia is a GTK+ based diagram creation program for GNU/Linux, Mac OS X, </w:t>
      </w:r>
      <w:proofErr w:type="gramStart"/>
      <w:r w:rsidRPr="00944AD6">
        <w:t>Unix</w:t>
      </w:r>
      <w:proofErr w:type="gramEnd"/>
      <w:r w:rsidRPr="00944AD6">
        <w:t>, and Windows. Dia is roughly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bookmarkStart w:id="60" w:name="line-10"/>
      <w:bookmarkStart w:id="61" w:name="line-11"/>
      <w:bookmarkEnd w:id="60"/>
      <w:bookmarkEnd w:id="61"/>
    </w:p>
    <w:p w:rsidR="009B5C4F" w:rsidRDefault="009B5C4F" w:rsidP="00E92371">
      <w:r w:rsidRPr="00944AD6">
        <w:t>It can load and save diagrams to a custom XML format (gzipped by default, to save space), can export diagrams to a number of formats, including EPS, SVG, XFIG, WMF and PNG, and can print diagrams (including ones that span multiple pages).</w:t>
      </w:r>
    </w:p>
    <w:p w:rsidR="009B5C4F" w:rsidRPr="004D2DDF" w:rsidRDefault="009B5C4F" w:rsidP="00E92371">
      <w:pPr>
        <w:pStyle w:val="Heading2"/>
        <w:rPr>
          <w:rFonts w:eastAsia="Arial"/>
        </w:rPr>
      </w:pPr>
      <w:bookmarkStart w:id="62" w:name="_Toc396602613"/>
      <w:bookmarkStart w:id="63" w:name="_Toc396638111"/>
      <w:r w:rsidRPr="004D2DDF">
        <w:rPr>
          <w:rFonts w:eastAsia="Arial"/>
        </w:rPr>
        <w:lastRenderedPageBreak/>
        <w:t>NClass – UML diagraming tool</w:t>
      </w:r>
      <w:bookmarkEnd w:id="62"/>
      <w:bookmarkEnd w:id="63"/>
    </w:p>
    <w:p w:rsidR="009B5C4F" w:rsidRPr="00944AD6" w:rsidRDefault="00152A64" w:rsidP="00E92371">
      <w:pPr>
        <w:jc w:val="center"/>
        <w:rPr>
          <w:rFonts w:ascii="Tahoma" w:hAnsi="Tahoma" w:cs="Tahoma"/>
        </w:rPr>
      </w:pPr>
      <w:r>
        <w:rPr>
          <w:rFonts w:ascii="Tahoma" w:hAnsi="Tahoma" w:cs="Tahoma"/>
          <w:noProof/>
        </w:rPr>
        <w:drawing>
          <wp:inline distT="0" distB="0" distL="0" distR="0" wp14:anchorId="53C1AA3A" wp14:editId="47AC5693">
            <wp:extent cx="899160" cy="899160"/>
            <wp:effectExtent l="0" t="0" r="0" b="0"/>
            <wp:docPr id="7" name="Picture 7" descr="ncla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las-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p w:rsidR="009B5C4F" w:rsidRPr="004D2DDF" w:rsidRDefault="009B5C4F" w:rsidP="00E92371">
      <w:pPr>
        <w:jc w:val="both"/>
      </w:pPr>
      <w:bookmarkStart w:id="64" w:name="_Toc304459148"/>
      <w:r w:rsidRPr="004D2DDF">
        <w:t>NClass is a free tool to easily create UML class diagrams with full C# and Java language support. The user interface is designed to be simple and user-friendly for easy and fast development. Properties, enums, delegates and other language specific elements are fully supported with strict syntactical and semantical verification.</w:t>
      </w:r>
    </w:p>
    <w:p w:rsidR="009B5C4F" w:rsidRPr="004D2DDF" w:rsidRDefault="009B5C4F" w:rsidP="00E92371">
      <w:pPr>
        <w:jc w:val="both"/>
      </w:pPr>
    </w:p>
    <w:p w:rsidR="009B5C4F" w:rsidRDefault="009B5C4F" w:rsidP="00E92371">
      <w:pPr>
        <w:jc w:val="both"/>
      </w:pPr>
      <w:r w:rsidRPr="004D2DDF">
        <w:t>Design your application with just a few clicks - the main goal is to provide a simple but powerful class designer that is very intuitive to use. Diagram styles help you to create professional looking diagrams, just like in Visual Studio or other commercial products. Furthermore, you can generate code from your models or you can also import classes from existing .NET assemblies.</w:t>
      </w:r>
    </w:p>
    <w:p w:rsidR="009B5C4F" w:rsidRPr="004D2DDF" w:rsidRDefault="009B5C4F" w:rsidP="00E92371">
      <w:pPr>
        <w:pStyle w:val="NoSpacing"/>
        <w:rPr>
          <w:b/>
        </w:rPr>
      </w:pPr>
      <w:r w:rsidRPr="004D2DDF">
        <w:rPr>
          <w:b/>
        </w:rPr>
        <w:t>Features</w:t>
      </w:r>
    </w:p>
    <w:p w:rsidR="009B5C4F" w:rsidRPr="004D2DDF" w:rsidRDefault="009B5C4F" w:rsidP="00E92371">
      <w:pPr>
        <w:pStyle w:val="NoSpacing"/>
        <w:numPr>
          <w:ilvl w:val="0"/>
          <w:numId w:val="7"/>
        </w:numPr>
        <w:ind w:left="0"/>
      </w:pPr>
      <w:r w:rsidRPr="004D2DDF">
        <w:t>Full C# and Java support with many language specific elements</w:t>
      </w:r>
    </w:p>
    <w:p w:rsidR="009B5C4F" w:rsidRPr="004D2DDF" w:rsidRDefault="009B5C4F" w:rsidP="00E92371">
      <w:pPr>
        <w:pStyle w:val="NoSpacing"/>
        <w:numPr>
          <w:ilvl w:val="0"/>
          <w:numId w:val="7"/>
        </w:numPr>
        <w:ind w:left="0"/>
      </w:pPr>
      <w:r w:rsidRPr="004D2DDF">
        <w:t>Simple and easy to use user interface</w:t>
      </w:r>
    </w:p>
    <w:p w:rsidR="009B5C4F" w:rsidRPr="004D2DDF" w:rsidRDefault="009B5C4F" w:rsidP="00E92371">
      <w:pPr>
        <w:pStyle w:val="NoSpacing"/>
        <w:numPr>
          <w:ilvl w:val="0"/>
          <w:numId w:val="7"/>
        </w:numPr>
        <w:ind w:left="0"/>
      </w:pPr>
      <w:r w:rsidRPr="004D2DDF">
        <w:t>Inline class editors with syntactic parsers for easy and fast editing</w:t>
      </w:r>
    </w:p>
    <w:p w:rsidR="009B5C4F" w:rsidRPr="004D2DDF" w:rsidRDefault="009B5C4F" w:rsidP="00E92371">
      <w:pPr>
        <w:pStyle w:val="NoSpacing"/>
        <w:numPr>
          <w:ilvl w:val="0"/>
          <w:numId w:val="7"/>
        </w:numPr>
        <w:ind w:left="0"/>
      </w:pPr>
      <w:r w:rsidRPr="004D2DDF">
        <w:t>Source code generation</w:t>
      </w:r>
    </w:p>
    <w:p w:rsidR="009B5C4F" w:rsidRPr="004D2DDF" w:rsidRDefault="009B5C4F" w:rsidP="00E92371">
      <w:pPr>
        <w:pStyle w:val="NoSpacing"/>
        <w:numPr>
          <w:ilvl w:val="0"/>
          <w:numId w:val="7"/>
        </w:numPr>
        <w:ind w:left="0"/>
      </w:pPr>
      <w:r w:rsidRPr="004D2DDF">
        <w:t>Reverse engineering from .NET assemblies (thanks to Malte Ried)</w:t>
      </w:r>
    </w:p>
    <w:p w:rsidR="009B5C4F" w:rsidRPr="004D2DDF" w:rsidRDefault="009B5C4F" w:rsidP="00E92371">
      <w:pPr>
        <w:pStyle w:val="NoSpacing"/>
        <w:numPr>
          <w:ilvl w:val="0"/>
          <w:numId w:val="7"/>
        </w:numPr>
        <w:ind w:left="0"/>
      </w:pPr>
      <w:r w:rsidRPr="004D2DDF">
        <w:t>Configurable diagram styles</w:t>
      </w:r>
    </w:p>
    <w:p w:rsidR="009B5C4F" w:rsidRPr="004D2DDF" w:rsidRDefault="009B5C4F" w:rsidP="00E92371">
      <w:pPr>
        <w:pStyle w:val="NoSpacing"/>
        <w:numPr>
          <w:ilvl w:val="0"/>
          <w:numId w:val="7"/>
        </w:numPr>
        <w:ind w:left="0"/>
      </w:pPr>
      <w:r w:rsidRPr="004D2DDF">
        <w:t>Printing / saving to image</w:t>
      </w:r>
    </w:p>
    <w:p w:rsidR="009B5C4F" w:rsidRPr="004D2DDF" w:rsidRDefault="009B5C4F" w:rsidP="00E92371">
      <w:pPr>
        <w:pStyle w:val="NoSpacing"/>
        <w:numPr>
          <w:ilvl w:val="0"/>
          <w:numId w:val="7"/>
        </w:numPr>
        <w:ind w:left="0"/>
      </w:pPr>
      <w:r w:rsidRPr="004D2DDF">
        <w:t>Multilingual user interface</w:t>
      </w:r>
    </w:p>
    <w:p w:rsidR="009B5C4F" w:rsidRPr="004D2DDF" w:rsidRDefault="009B5C4F" w:rsidP="00E92371">
      <w:pPr>
        <w:pStyle w:val="NoSpacing"/>
        <w:numPr>
          <w:ilvl w:val="0"/>
          <w:numId w:val="7"/>
        </w:numPr>
        <w:ind w:left="0"/>
      </w:pPr>
      <w:r w:rsidRPr="004D2DDF">
        <w:t>Mono support for non-Windows users</w:t>
      </w:r>
    </w:p>
    <w:p w:rsidR="009B5C4F" w:rsidRDefault="009B5C4F" w:rsidP="00E92371">
      <w:pPr>
        <w:jc w:val="both"/>
        <w:rPr>
          <w:caps/>
        </w:rPr>
      </w:pPr>
    </w:p>
    <w:p w:rsidR="00D72048" w:rsidRDefault="00D72048" w:rsidP="00E92371">
      <w:pPr>
        <w:spacing w:after="0" w:line="240" w:lineRule="auto"/>
        <w:rPr>
          <w:rFonts w:ascii="Tahoma" w:eastAsia="Arial" w:hAnsi="Tahoma" w:cs="Tahoma"/>
          <w:b/>
          <w:bCs/>
          <w:i/>
          <w:iCs/>
          <w:sz w:val="28"/>
          <w:szCs w:val="28"/>
          <w:lang w:val="x-none" w:eastAsia="x-none"/>
        </w:rPr>
      </w:pPr>
      <w:r>
        <w:rPr>
          <w:rFonts w:ascii="Tahoma" w:eastAsia="Arial" w:hAnsi="Tahoma" w:cs="Tahoma"/>
        </w:rPr>
        <w:br w:type="page"/>
      </w:r>
    </w:p>
    <w:p w:rsidR="009B5C4F" w:rsidRPr="00944AD6" w:rsidRDefault="009B5C4F" w:rsidP="00E92371">
      <w:pPr>
        <w:pStyle w:val="Heading2"/>
        <w:spacing w:line="480" w:lineRule="auto"/>
        <w:rPr>
          <w:rFonts w:ascii="Tahoma" w:eastAsia="Arial" w:hAnsi="Tahoma" w:cs="Tahoma"/>
        </w:rPr>
      </w:pPr>
      <w:bookmarkStart w:id="65" w:name="_Toc396602614"/>
      <w:bookmarkStart w:id="66" w:name="_Toc396638112"/>
      <w:r w:rsidRPr="00944AD6">
        <w:rPr>
          <w:rFonts w:ascii="Tahoma" w:eastAsia="Arial" w:hAnsi="Tahoma" w:cs="Tahoma"/>
        </w:rPr>
        <w:lastRenderedPageBreak/>
        <w:t xml:space="preserve">Database - </w:t>
      </w:r>
      <w:bookmarkEnd w:id="64"/>
      <w:r w:rsidR="00D72048" w:rsidRPr="00D72048">
        <w:rPr>
          <w:rFonts w:ascii="Tahoma" w:eastAsia="Arial" w:hAnsi="Tahoma" w:cs="Tahoma"/>
        </w:rPr>
        <w:t>PostgreSQL</w:t>
      </w:r>
      <w:bookmarkEnd w:id="65"/>
      <w:bookmarkEnd w:id="66"/>
    </w:p>
    <w:p w:rsidR="009B5C4F" w:rsidRDefault="00D72048" w:rsidP="00E92371">
      <w:pPr>
        <w:jc w:val="center"/>
      </w:pPr>
      <w:r>
        <w:rPr>
          <w:noProof/>
        </w:rPr>
        <w:drawing>
          <wp:inline distT="0" distB="0" distL="0" distR="0" wp14:anchorId="398227A2" wp14:editId="513750B6">
            <wp:extent cx="4837708" cy="1767840"/>
            <wp:effectExtent l="0" t="0" r="1270" b="3810"/>
            <wp:docPr id="41" name="Picture 41" descr="D:\ChandraPersonal\technicise\curesocially\postgresq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andraPersonal\technicise\curesocially\postgresql-log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7708" cy="1767840"/>
                    </a:xfrm>
                    <a:prstGeom prst="rect">
                      <a:avLst/>
                    </a:prstGeom>
                    <a:noFill/>
                    <a:ln>
                      <a:noFill/>
                    </a:ln>
                  </pic:spPr>
                </pic:pic>
              </a:graphicData>
            </a:graphic>
          </wp:inline>
        </w:drawing>
      </w:r>
    </w:p>
    <w:p w:rsidR="00774CFF" w:rsidRPr="00774CFF" w:rsidRDefault="00774CFF" w:rsidP="00E92371">
      <w:pPr>
        <w:jc w:val="both"/>
      </w:pPr>
      <w:r w:rsidRPr="00774CFF">
        <w:t>PostgreSQL is a powerful, open source object-relational database system. It has more than 15 years of active development and a proven architecture that has earned it a strong reputation for reliability, data integrity, and correctness. It runs on all major operating systems, including Linux, UNIX (AIX, BSD, HP-UX, SGI IRIX, Mac OS X, Solaris, Tru64), and Windows. It is fully ACID compliant, has full support for foreign keys, joins, views, triggers, and stored procedures (in multiple languages). It includes most SQL</w:t>
      </w:r>
      <w:proofErr w:type="gramStart"/>
      <w:r w:rsidRPr="00774CFF">
        <w:t>:2008</w:t>
      </w:r>
      <w:proofErr w:type="gramEnd"/>
      <w:r w:rsidRPr="00774CFF">
        <w:t xml:space="preserve"> data types, including INTEGER, NUMERIC, BOOLEAN, CHAR, VARCHAR, DATE, INTERVAL, and TIMESTAMP. It also supports storage of binary large objects, including pictures, sounds, or video. It has native programming interfaces for C/C++, Java, .Net, Perl, Python, Ruby, Tcl, ODBC, among others, and exceptional documentation.</w:t>
      </w:r>
    </w:p>
    <w:p w:rsidR="00774CFF" w:rsidRPr="00774CFF" w:rsidRDefault="00774CFF" w:rsidP="00E92371">
      <w:pPr>
        <w:jc w:val="both"/>
      </w:pPr>
      <w:r w:rsidRPr="00774CFF">
        <w:t>An enterprise class database, PostgreSQL boasts sophisticated features such as Multi-Version Concurrency Control (MVCC), point in time recovery, tablespaces, asynchronous replication, nested transactions (savepoints), online/hot backups, a sophisticated query planner/optimizer, and write ahead logging for fault tolerance. It supports international character sets, multibyte character encodings, Unicode, and it is locale-aware for sorting, case-sensitivity, and formatting. It is highly scalable both in the sheer quantity of data it can manage and in the number of concurrent users it can accommodate. There are active PostgreSQL systems in production environments that manage in excess of 4 terabytes of data. Some general PostgreSQL limits are included in the table below.</w:t>
      </w:r>
    </w:p>
    <w:p w:rsidR="00774CFF" w:rsidRDefault="00774CFF" w:rsidP="00E92371">
      <w:pPr>
        <w:pStyle w:val="NormalWeb"/>
        <w:spacing w:before="96" w:after="120"/>
        <w:rPr>
          <w:rFonts w:ascii="Tahoma" w:hAnsi="Tahoma" w:cs="Tahoma"/>
          <w:sz w:val="20"/>
          <w:szCs w:val="20"/>
        </w:rPr>
      </w:pPr>
      <w:r>
        <w:rPr>
          <w:noProof/>
        </w:rPr>
        <w:drawing>
          <wp:inline distT="0" distB="0" distL="0" distR="0" wp14:anchorId="52202E4F" wp14:editId="379D5E86">
            <wp:extent cx="3383280" cy="11277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83280" cy="1127760"/>
                    </a:xfrm>
                    <a:prstGeom prst="rect">
                      <a:avLst/>
                    </a:prstGeom>
                  </pic:spPr>
                </pic:pic>
              </a:graphicData>
            </a:graphic>
          </wp:inline>
        </w:drawing>
      </w:r>
    </w:p>
    <w:p w:rsidR="00774CFF" w:rsidRPr="00774CFF" w:rsidRDefault="00774CFF" w:rsidP="00E92371">
      <w:pPr>
        <w:jc w:val="both"/>
      </w:pPr>
      <w:r w:rsidRPr="00774CFF">
        <w:t>PostgreSQL prides itself in standards compliance. Its SQL implementation strongly conforms to the ANSI-SQL</w:t>
      </w:r>
      <w:proofErr w:type="gramStart"/>
      <w:r w:rsidRPr="00774CFF">
        <w:t>:2008</w:t>
      </w:r>
      <w:proofErr w:type="gramEnd"/>
      <w:r w:rsidRPr="00774CFF">
        <w:t xml:space="preserve"> standard. It has full support for subqueries (including subselects in the FROM clause), read-committed and serializable transaction isolation levels. And while PostgreSQL has a fully relational system catalog which itself supports multiple schemas per database, its catalog is also accessible through the Information Schema as defined in the SQL standard.</w:t>
      </w:r>
      <w:r>
        <w:t xml:space="preserve"> </w:t>
      </w:r>
      <w:r w:rsidRPr="00774CFF">
        <w:t xml:space="preserve">Data integrity features include (compound) primary keys, foreign keys with </w:t>
      </w:r>
      <w:r w:rsidRPr="00774CFF">
        <w:lastRenderedPageBreak/>
        <w:t>restricting and cascading updates/</w:t>
      </w:r>
      <w:proofErr w:type="gramStart"/>
      <w:r w:rsidRPr="00774CFF">
        <w:t>deletes,</w:t>
      </w:r>
      <w:proofErr w:type="gramEnd"/>
      <w:r w:rsidRPr="00774CFF">
        <w:t xml:space="preserve"> check constraints, unique constraints, and not null constraints.It also has a host of extensions and advanced features. Among the conveniences are auto-increment columns through sequences, and LIMIT/OFFSET allowing the return of partial result sets. PostgreSQL supports compound, unique, partial, and functional indexes which can use any of its B-tree, R-tree, hash, or GiST storage methods.</w:t>
      </w:r>
      <w:r>
        <w:t xml:space="preserve"> </w:t>
      </w:r>
      <w:r w:rsidRPr="00774CFF">
        <w:t>GiST (Generalized Search Tree) indexing is an advanced system which brings together a wide array of different sorting and searching algorithms including B-tree, B+-tree, R-tree, partial sum trees, ranked B+-trees and many others. It also provides an interface which allows both the creation of custom data types as well as extensible query methods with which to search them. Thus, GiST offers the flexibility to specify what you store, how you store it, and the ability to define new ways to search through it --- ways that far exceed those offered by standard B-tree, R-tree and other generalized search algorithms.GiST serves as a foundation for many public projects that use PostgreSQL such as OpenFTS and PostGIS. OpenFTS (Open Source Full Text Search engine) provides online indexing of data and relevance ranking for database searching. PostGIS is a project which adds support for geographic objects in PostgreSQL, allowing it to be used as a spatial database for geographic information systems (GIS), much like ESRI's SDE or Oracle's Spatial extension.</w:t>
      </w:r>
      <w:r w:rsidR="00083BC9">
        <w:t xml:space="preserve"> </w:t>
      </w:r>
      <w:r w:rsidRPr="00774CFF">
        <w:t xml:space="preserve">Other advanced features include table inheritance, a rules systems, and database events. Table inheritance puts an object oriented slant on table creation, allowing database designers to derive new tables from other tables, treating them as base classes. Even better, PostgreSQL supports both single and multiple </w:t>
      </w:r>
      <w:r w:rsidR="00083BC9" w:rsidRPr="00774CFF">
        <w:t>inheritances</w:t>
      </w:r>
      <w:r w:rsidRPr="00774CFF">
        <w:t xml:space="preserve"> in this manner.</w:t>
      </w:r>
      <w:r w:rsidR="00083BC9">
        <w:t xml:space="preserve"> </w:t>
      </w:r>
      <w:r w:rsidRPr="00774CFF">
        <w:t>The rules system, also called the query rewrite system, allows the database designer to create rules which identify specific operations for a given table or view, and dynamically transform them into alternate operations when they are processed.</w:t>
      </w:r>
      <w:r w:rsidR="00083BC9">
        <w:t xml:space="preserve"> </w:t>
      </w:r>
      <w:r w:rsidRPr="00774CFF">
        <w:t xml:space="preserve">The events </w:t>
      </w:r>
      <w:proofErr w:type="gramStart"/>
      <w:r w:rsidRPr="00774CFF">
        <w:t>system is an interprocess communication system in which messages and events can be transmitted between clients using the LISTEN and NOTIFY</w:t>
      </w:r>
      <w:proofErr w:type="gramEnd"/>
      <w:r w:rsidRPr="00774CFF">
        <w:t xml:space="preserve"> commands, allowing both simple peer to peer communication and advanced coordination on database events. Since notifications can be issued from triggers and stored procedures, PostgreSQL clients can monitor database events such as table updates, inserts, or deletes as they happen.</w:t>
      </w:r>
    </w:p>
    <w:p w:rsidR="00C81BE4" w:rsidRDefault="00C81BE4">
      <w:pPr>
        <w:spacing w:after="200" w:line="276" w:lineRule="auto"/>
        <w:rPr>
          <w:rFonts w:asciiTheme="majorHAnsi" w:eastAsiaTheme="majorEastAsia" w:hAnsiTheme="majorHAnsi" w:cstheme="majorBidi"/>
          <w:b/>
          <w:bCs/>
          <w:color w:val="9BBB59" w:themeColor="accent3"/>
          <w:sz w:val="28"/>
          <w:szCs w:val="26"/>
          <w:lang w:val="en"/>
        </w:rPr>
      </w:pPr>
      <w:bookmarkStart w:id="67" w:name="_Toc396602615"/>
      <w:r>
        <w:rPr>
          <w:lang w:val="en"/>
        </w:rPr>
        <w:br w:type="page"/>
      </w:r>
    </w:p>
    <w:p w:rsidR="00083BC9" w:rsidRDefault="00774CFF" w:rsidP="00E92371">
      <w:pPr>
        <w:pStyle w:val="Heading2"/>
        <w:spacing w:line="480" w:lineRule="auto"/>
        <w:rPr>
          <w:lang w:val="en"/>
        </w:rPr>
      </w:pPr>
      <w:bookmarkStart w:id="68" w:name="_Toc396638113"/>
      <w:proofErr w:type="gramStart"/>
      <w:r w:rsidRPr="00774CFF">
        <w:rPr>
          <w:lang w:val="en"/>
        </w:rPr>
        <w:lastRenderedPageBreak/>
        <w:t>pgAdmin</w:t>
      </w:r>
      <w:proofErr w:type="gramEnd"/>
      <w:r w:rsidRPr="00774CFF">
        <w:rPr>
          <w:lang w:val="en"/>
        </w:rPr>
        <w:t xml:space="preserve"> </w:t>
      </w:r>
      <w:r>
        <w:rPr>
          <w:lang w:val="en"/>
        </w:rPr>
        <w:t>Database Editor</w:t>
      </w:r>
      <w:bookmarkEnd w:id="67"/>
      <w:bookmarkEnd w:id="68"/>
    </w:p>
    <w:p w:rsidR="009B5C4F" w:rsidRPr="008149DB" w:rsidRDefault="00083BC9" w:rsidP="00E92371">
      <w:pPr>
        <w:jc w:val="center"/>
        <w:rPr>
          <w:rFonts w:eastAsia="Arial"/>
        </w:rPr>
      </w:pPr>
      <w:r>
        <w:rPr>
          <w:rFonts w:eastAsia="Arial"/>
          <w:noProof/>
        </w:rPr>
        <w:drawing>
          <wp:inline distT="0" distB="0" distL="0" distR="0" wp14:anchorId="2B3FFBA5" wp14:editId="50A5AEEC">
            <wp:extent cx="3322320" cy="952500"/>
            <wp:effectExtent l="0" t="0" r="0" b="0"/>
            <wp:docPr id="43" name="Picture 43" descr="D:\ChandraPersonal\technicise\curesocially\logo-l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andraPersonal\technicise\curesocially\logo-lt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320" cy="952500"/>
                    </a:xfrm>
                    <a:prstGeom prst="rect">
                      <a:avLst/>
                    </a:prstGeom>
                    <a:noFill/>
                    <a:ln>
                      <a:noFill/>
                    </a:ln>
                  </pic:spPr>
                </pic:pic>
              </a:graphicData>
            </a:graphic>
          </wp:inline>
        </w:drawing>
      </w:r>
    </w:p>
    <w:p w:rsidR="00083BC9" w:rsidRPr="00083BC9" w:rsidRDefault="00083BC9" w:rsidP="00E92371">
      <w:pPr>
        <w:jc w:val="both"/>
      </w:pPr>
      <w:proofErr w:type="gramStart"/>
      <w:r w:rsidRPr="00083BC9">
        <w:t>pgAdmin</w:t>
      </w:r>
      <w:proofErr w:type="gramEnd"/>
      <w:r w:rsidRPr="00083BC9">
        <w:t xml:space="preserve"> is the most popular and feature rich Open Source administration and development platform for PostgreSQL, the most advanced Open Source database in the world. The application may be used on Linux, FreeBSD, Solaris, Mac OSX and Windows platforms to manage PostgreSQL 7.3 and above running on any platform, as well as commercial and derived versions of PostgreSQL such as Postgres </w:t>
      </w:r>
      <w:proofErr w:type="gramStart"/>
      <w:r w:rsidRPr="00083BC9">
        <w:t>Plus</w:t>
      </w:r>
      <w:proofErr w:type="gramEnd"/>
      <w:r w:rsidRPr="00083BC9">
        <w:t xml:space="preserve"> Advanced Server and Greenplum database.</w:t>
      </w:r>
    </w:p>
    <w:p w:rsidR="00083BC9" w:rsidRPr="00083BC9" w:rsidRDefault="00083BC9" w:rsidP="00E92371">
      <w:pPr>
        <w:jc w:val="both"/>
      </w:pPr>
      <w:proofErr w:type="gramStart"/>
      <w:r w:rsidRPr="00083BC9">
        <w:t>pgAdmin</w:t>
      </w:r>
      <w:proofErr w:type="gramEnd"/>
      <w:r w:rsidRPr="00083BC9">
        <w:t xml:space="preserve"> is designed to answer the needs of all users, from writing simple SQL queries to developing complex databases. The graphical interface supports all PostgreSQL features and makes administration easy. The application also includes a syntax highlighting SQL editor, a server-side code editor, an SQL/batch/shell job scheduling agent, support for the Slony-I replication engine and much more. Server connection may be made using TCP/IP or Unix Domain Sockets (on *nix platforms), and may be SSL encrypted for security. No additional drivers are required to communicate with the database server.</w:t>
      </w:r>
    </w:p>
    <w:p w:rsidR="009B5C4F" w:rsidRPr="00083BC9" w:rsidRDefault="00083BC9" w:rsidP="00E92371">
      <w:pPr>
        <w:jc w:val="both"/>
      </w:pPr>
      <w:proofErr w:type="gramStart"/>
      <w:r w:rsidRPr="00083BC9">
        <w:t>pgAdmin</w:t>
      </w:r>
      <w:proofErr w:type="gramEnd"/>
      <w:r w:rsidRPr="00083BC9">
        <w:t xml:space="preserve"> is developed by a community of PostgreSQL experts around the world and is available in more than a dozen languages. It is Free Software released under the PostgreSQL License.</w:t>
      </w:r>
    </w:p>
    <w:p w:rsidR="0098271E" w:rsidRDefault="0098271E" w:rsidP="00E92371">
      <w:pPr>
        <w:spacing w:after="0" w:line="240" w:lineRule="auto"/>
        <w:rPr>
          <w:rFonts w:ascii="Cambria" w:hAnsi="Cambria"/>
          <w:b/>
          <w:bCs/>
          <w:i/>
          <w:iCs/>
          <w:sz w:val="28"/>
          <w:szCs w:val="28"/>
          <w:lang w:val="x-none" w:eastAsia="x-none"/>
        </w:rPr>
      </w:pPr>
      <w:r>
        <w:br w:type="page"/>
      </w:r>
    </w:p>
    <w:p w:rsidR="009B5C4F" w:rsidRPr="0098271E" w:rsidRDefault="0098271E" w:rsidP="00E92371">
      <w:pPr>
        <w:pStyle w:val="Heading2"/>
      </w:pPr>
      <w:bookmarkStart w:id="69" w:name="_Toc396602616"/>
      <w:bookmarkStart w:id="70" w:name="_Toc396638114"/>
      <w:r w:rsidRPr="0098271E">
        <w:lastRenderedPageBreak/>
        <w:t>Bootstrap</w:t>
      </w:r>
      <w:r>
        <w:t xml:space="preserve"> </w:t>
      </w:r>
      <w:proofErr w:type="gramStart"/>
      <w:r>
        <w:t>( Front</w:t>
      </w:r>
      <w:proofErr w:type="gramEnd"/>
      <w:r>
        <w:t xml:space="preserve"> End Framework)</w:t>
      </w:r>
      <w:bookmarkEnd w:id="69"/>
      <w:bookmarkEnd w:id="70"/>
    </w:p>
    <w:p w:rsidR="009B5C4F" w:rsidRDefault="0098271E" w:rsidP="00E92371">
      <w:pPr>
        <w:pStyle w:val="NormalWeb"/>
        <w:spacing w:before="96" w:beforeAutospacing="0" w:after="120" w:afterAutospacing="0" w:line="480" w:lineRule="auto"/>
        <w:jc w:val="center"/>
        <w:rPr>
          <w:rFonts w:ascii="Tahoma" w:hAnsi="Tahoma" w:cs="Tahoma"/>
          <w:sz w:val="20"/>
          <w:szCs w:val="20"/>
        </w:rPr>
      </w:pPr>
      <w:r>
        <w:rPr>
          <w:rFonts w:ascii="Tahoma" w:hAnsi="Tahoma" w:cs="Tahoma"/>
          <w:noProof/>
          <w:sz w:val="20"/>
          <w:szCs w:val="20"/>
        </w:rPr>
        <w:drawing>
          <wp:inline distT="0" distB="0" distL="0" distR="0" wp14:anchorId="7F348699" wp14:editId="1D1C86E2">
            <wp:extent cx="1407934" cy="1417320"/>
            <wp:effectExtent l="0" t="0" r="1905" b="0"/>
            <wp:docPr id="44" name="Picture 44" descr="D:\ChandraPersonal\technicise\curesocially\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andraPersonal\technicise\curesocially\imag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7934" cy="1417320"/>
                    </a:xfrm>
                    <a:prstGeom prst="rect">
                      <a:avLst/>
                    </a:prstGeom>
                    <a:noFill/>
                    <a:ln>
                      <a:noFill/>
                    </a:ln>
                  </pic:spPr>
                </pic:pic>
              </a:graphicData>
            </a:graphic>
          </wp:inline>
        </w:drawing>
      </w:r>
    </w:p>
    <w:p w:rsidR="0098271E" w:rsidRPr="0098271E" w:rsidRDefault="0098271E" w:rsidP="00E92371">
      <w:pPr>
        <w:jc w:val="both"/>
      </w:pPr>
      <w:r w:rsidRPr="0098271E">
        <w:t>Bootstrap is a free collection of tools for creating websites and web applications. It contains HTML and CSS-based design templates for typography, forms, buttons, navigation and other interface components, as well as optional JavaScript extensions. In June 2014 it was the No.1 project on GitHub with 69,000+ stars and 25,000+ forks</w:t>
      </w:r>
      <w:proofErr w:type="gramStart"/>
      <w:r w:rsidRPr="0098271E">
        <w:t>,[</w:t>
      </w:r>
      <w:proofErr w:type="gramEnd"/>
      <w:r w:rsidRPr="0098271E">
        <w:t>1] with a user base including MSNBC and NASA.</w:t>
      </w:r>
    </w:p>
    <w:p w:rsidR="0098271E" w:rsidRPr="0098271E" w:rsidRDefault="0098271E" w:rsidP="00E92371">
      <w:pPr>
        <w:jc w:val="both"/>
      </w:pPr>
      <w:r w:rsidRPr="0098271E">
        <w:t>Bootstrap is compatible with the latest versions of all major browsers. It gracefully degrades when used on older browsers such as Internet Explorer 8.</w:t>
      </w:r>
    </w:p>
    <w:p w:rsidR="0098271E" w:rsidRDefault="0098271E" w:rsidP="00E92371">
      <w:pPr>
        <w:jc w:val="both"/>
      </w:pPr>
      <w:r w:rsidRPr="0098271E">
        <w:t>Since version 2.0 it also supports responsive web design. This means the layout of web pages adjusts dynamically, taking into account the characteristics of the device used (desktop, tablet, mobile phone).Starting with version 3.0, Bootstrap adopted a mobile first design philosophy, emphasizing responsive design by default.</w:t>
      </w:r>
    </w:p>
    <w:p w:rsidR="0098271E" w:rsidRPr="0098271E" w:rsidRDefault="0098271E" w:rsidP="00E92371">
      <w:pPr>
        <w:jc w:val="both"/>
      </w:pPr>
      <w:r w:rsidRPr="0098271E">
        <w:t>Bootstrap is open source and available on GitHub. Developers are encouraged to participate in the project and make their own contributions to the platform.</w:t>
      </w:r>
      <w:r>
        <w:t xml:space="preserve"> </w:t>
      </w:r>
      <w:r w:rsidRPr="0098271E">
        <w:t>Recently, community members have translated Bootstrap's documentation into various languages, including Chinese, Spanish and Russian.</w:t>
      </w:r>
    </w:p>
    <w:p w:rsidR="00330D66" w:rsidRPr="00330D66" w:rsidRDefault="00330D66" w:rsidP="00E92371">
      <w:pPr>
        <w:jc w:val="both"/>
      </w:pPr>
      <w:r w:rsidRPr="00330D66">
        <w:t>Bootstrap is modular and consists essentially of a series of LESS stylesheets that implement the various components of the toolkit. A stylesheet called bootstrap.less includes the components stylesheets. Developers can adapt the Bootstrap file itself, selecting the components they wish to use in their project.</w:t>
      </w:r>
    </w:p>
    <w:p w:rsidR="00330D66" w:rsidRPr="00330D66" w:rsidRDefault="00330D66" w:rsidP="00E92371">
      <w:pPr>
        <w:jc w:val="both"/>
      </w:pPr>
      <w:r w:rsidRPr="00330D66">
        <w:t xml:space="preserve">Adjustments are possible to a limited extent through a central configuration stylesheet. More profound changes are possible </w:t>
      </w:r>
      <w:proofErr w:type="gramStart"/>
      <w:r w:rsidRPr="00330D66">
        <w:t>by the LESS declarations</w:t>
      </w:r>
      <w:proofErr w:type="gramEnd"/>
      <w:r w:rsidRPr="00330D66">
        <w:t>.</w:t>
      </w:r>
    </w:p>
    <w:p w:rsidR="00330D66" w:rsidRPr="00330D66" w:rsidRDefault="00330D66" w:rsidP="00E92371">
      <w:pPr>
        <w:jc w:val="both"/>
      </w:pPr>
      <w:r w:rsidRPr="00330D66">
        <w:t>The use of LESS stylesheet language allows the use of variables, functions and operators, nested selectors, as well as so-called mixins.</w:t>
      </w:r>
    </w:p>
    <w:p w:rsidR="00330D66" w:rsidRPr="00330D66" w:rsidRDefault="00330D66" w:rsidP="00E92371">
      <w:pPr>
        <w:jc w:val="both"/>
      </w:pPr>
      <w:r w:rsidRPr="00330D66">
        <w:t>Since version 2.0, the configuration of Bootstrap also has a special "Customize" option in the documentation. Moreover, the developer chooses on a form the desired components and adjusts, if necessary, the values of various options to their needs. The subsequently generated package already includes the pre-built CSS style sheet.</w:t>
      </w:r>
    </w:p>
    <w:p w:rsidR="00083BC9" w:rsidRPr="00330D66" w:rsidRDefault="00330D66" w:rsidP="00E92371">
      <w:pPr>
        <w:jc w:val="both"/>
      </w:pPr>
      <w:r w:rsidRPr="00330D66">
        <w:t xml:space="preserve">Grid system and responsive design comes standard with </w:t>
      </w:r>
      <w:proofErr w:type="gramStart"/>
      <w:r w:rsidRPr="00330D66">
        <w:t>a</w:t>
      </w:r>
      <w:proofErr w:type="gramEnd"/>
      <w:r w:rsidRPr="00330D66">
        <w:t xml:space="preserve"> 1170 pixel wide, grid layout. Alternatively, the developer can use a variable-width layout. For both cases, the toolkit has four variations to make use of different resolutions and types of devices: mobile phones, </w:t>
      </w:r>
      <w:r w:rsidRPr="00330D66">
        <w:lastRenderedPageBreak/>
        <w:t>portrait and landscape, tablets and PCs with low and high resolution. Each variation adjusts the width of the columns.</w:t>
      </w:r>
    </w:p>
    <w:p w:rsidR="00083BC9" w:rsidRDefault="00F21157" w:rsidP="00E92371">
      <w:pPr>
        <w:pStyle w:val="Heading2"/>
      </w:pPr>
      <w:bookmarkStart w:id="71" w:name="_Toc396602617"/>
      <w:bookmarkStart w:id="72" w:name="_Toc396638115"/>
      <w:r>
        <w:t xml:space="preserve">Hibernate </w:t>
      </w:r>
      <w:r w:rsidRPr="00F21157">
        <w:t>ORM</w:t>
      </w:r>
      <w:bookmarkEnd w:id="71"/>
      <w:bookmarkEnd w:id="72"/>
    </w:p>
    <w:p w:rsidR="0060404E" w:rsidRDefault="0060404E" w:rsidP="00E92371">
      <w:pPr>
        <w:jc w:val="center"/>
      </w:pPr>
      <w:r>
        <w:rPr>
          <w:noProof/>
        </w:rPr>
        <w:drawing>
          <wp:inline distT="0" distB="0" distL="0" distR="0" wp14:anchorId="6A6F43C5" wp14:editId="4987DB32">
            <wp:extent cx="2369820" cy="746760"/>
            <wp:effectExtent l="0" t="0" r="0" b="0"/>
            <wp:docPr id="45" name="Picture 45" descr="D:\ChandraPersonal\technicise\curesocially\Hiber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handraPersonal\technicise\curesocially\Hibern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9820" cy="746760"/>
                    </a:xfrm>
                    <a:prstGeom prst="rect">
                      <a:avLst/>
                    </a:prstGeom>
                    <a:noFill/>
                    <a:ln>
                      <a:noFill/>
                    </a:ln>
                  </pic:spPr>
                </pic:pic>
              </a:graphicData>
            </a:graphic>
          </wp:inline>
        </w:drawing>
      </w:r>
    </w:p>
    <w:p w:rsidR="00F21157" w:rsidRDefault="00F21157" w:rsidP="00E92371">
      <w:r>
        <w:t>Hibernate ORM (Hibernate in short) is an object-relational mapping library for the Java language, providing a framework for mapping an object-oriented domain model to a traditional relational database. Hibernate solves object-relational impedance mismatch problems by replacing direct persistence-related database accesses with high-level object handling functions.</w:t>
      </w:r>
      <w:r w:rsidR="0095561B">
        <w:t xml:space="preserve"> </w:t>
      </w:r>
      <w:r>
        <w:t>Hibernate is a free software that is distributed under the GNU Lesser General Public License.</w:t>
      </w:r>
      <w:r w:rsidR="0095561B">
        <w:t xml:space="preserve"> </w:t>
      </w:r>
      <w:r>
        <w:t>Hibernate's primary feature is mapping from Java classes to database tables (and from Java data types to SQL data types). Hibernate also provides data query and retrieval facilities. It generates SQL calls and relieves the developer from manual result set handling and object conversion. Applications using Hibernate are portable to supported SQL databases with little performance overhead.</w:t>
      </w:r>
      <w:r w:rsidR="0095561B">
        <w:t xml:space="preserve"> </w:t>
      </w:r>
      <w:r>
        <w:t>Mapping Java classes to database tables is accomplished through the configuration of an XML file or by using Java Annotations. When using an XML file, Hibernate can generate skeleton source code for the persistence classes. This is unnecessary when annotations are used. Hibernate can use the XML file or the annotations to maintain the database schema.</w:t>
      </w:r>
      <w:r w:rsidR="0095561B">
        <w:t xml:space="preserve"> </w:t>
      </w:r>
      <w:r>
        <w:t>Facilities to arrange one-to-many and many-to-many relationships between classes are provided. In addition to managing associations between objects, Hibernate can also manage reflexive associations where an object has a one-to-many relationship with other instances of its own type.</w:t>
      </w:r>
      <w:r w:rsidR="0095561B">
        <w:t xml:space="preserve"> </w:t>
      </w:r>
      <w:r>
        <w:t>Hibernate supports the mapping of custom value types. This makes the following scenarios possible:</w:t>
      </w:r>
    </w:p>
    <w:p w:rsidR="00F21157" w:rsidRDefault="00F21157" w:rsidP="00E92371">
      <w:pPr>
        <w:pStyle w:val="ListParagraph"/>
        <w:numPr>
          <w:ilvl w:val="0"/>
          <w:numId w:val="11"/>
        </w:numPr>
        <w:ind w:left="0"/>
      </w:pPr>
      <w:r>
        <w:t>Overriding the default SQL type that Hibernate chooses when mapping a column to a property.</w:t>
      </w:r>
    </w:p>
    <w:p w:rsidR="00F21157" w:rsidRDefault="00F21157" w:rsidP="00E92371">
      <w:pPr>
        <w:pStyle w:val="ListParagraph"/>
        <w:numPr>
          <w:ilvl w:val="0"/>
          <w:numId w:val="11"/>
        </w:numPr>
        <w:ind w:left="0"/>
      </w:pPr>
      <w:r>
        <w:t>Mapping Java Enum to columns as if they were regular properties.</w:t>
      </w:r>
    </w:p>
    <w:p w:rsidR="00F21157" w:rsidRDefault="00F21157" w:rsidP="00E92371">
      <w:pPr>
        <w:pStyle w:val="ListParagraph"/>
        <w:numPr>
          <w:ilvl w:val="0"/>
          <w:numId w:val="11"/>
        </w:numPr>
        <w:ind w:left="0"/>
      </w:pPr>
      <w:r>
        <w:t>Mapping a single property to multiple columns.</w:t>
      </w:r>
    </w:p>
    <w:p w:rsidR="00F21157" w:rsidRPr="00F21157" w:rsidRDefault="00F21157" w:rsidP="00E92371">
      <w:r>
        <w:t xml:space="preserve">Definition: Objects in a front-end application follow OOP principles, while objects in the back-end follow database normalization principles, resulting in different representation requirements. This problem is called "object-relational impedance mismatch". Mapping is a way of resolving the impedance mismatch problem.Mapping tells the ORM tool which java </w:t>
      </w:r>
      <w:r w:rsidR="00BF17DC">
        <w:t>class objects</w:t>
      </w:r>
      <w:r>
        <w:t xml:space="preserve"> an application is needed to be store in which table of database.</w:t>
      </w:r>
      <w:r w:rsidR="00BF17DC">
        <w:t xml:space="preserve"> </w:t>
      </w:r>
      <w:r>
        <w:t xml:space="preserve">Hibernate provides transparent persistence for Plain Old Java Objects (POJOs). The only strict requirement for a persistent class is a no-argument constructor, not necessarily public. Proper behavior in some applications also requires special attention to the </w:t>
      </w:r>
      <w:proofErr w:type="gramStart"/>
      <w:r>
        <w:t>equ</w:t>
      </w:r>
      <w:r w:rsidR="0095561B">
        <w:t>als(</w:t>
      </w:r>
      <w:proofErr w:type="gramEnd"/>
      <w:r w:rsidR="0095561B">
        <w:t xml:space="preserve">) and hashCode() methods. </w:t>
      </w:r>
      <w:r>
        <w:t xml:space="preserve">Collections of data objects are typically stored in Java collection objects such as Set and List. Java generics, introduced in Java 5, are supported. Hibernate can be configured to lazy load associated collections. Lazy loading is the default as of Hibernate 3.Related objects can be configured to cascade operations from one to the other. For example, a parent Album object can be configured to cascade its save and/or delete operation to its child Track objects. This can reduce development time and ensure referential integrity. A dirty checking feature </w:t>
      </w:r>
      <w:r>
        <w:lastRenderedPageBreak/>
        <w:t>avoids unnecessary database write actions by performing SQL updates only on the modified fields of persistent objects.</w:t>
      </w:r>
    </w:p>
    <w:p w:rsidR="00083BC9" w:rsidRPr="00944AD6" w:rsidRDefault="00083BC9" w:rsidP="00E92371">
      <w:pPr>
        <w:pStyle w:val="Heading2"/>
      </w:pPr>
      <w:bookmarkStart w:id="73" w:name="_Toc396602618"/>
      <w:bookmarkStart w:id="74" w:name="_Toc396638116"/>
      <w:r>
        <w:t>Summary of technologies used</w:t>
      </w:r>
      <w:bookmarkEnd w:id="73"/>
      <w:bookmarkEnd w:id="74"/>
    </w:p>
    <w:p w:rsidR="002B7AFC" w:rsidRDefault="002B7AFC" w:rsidP="00E92371">
      <w:pPr>
        <w:rPr>
          <w:rFonts w:eastAsia="Arial"/>
          <w:b/>
          <w:bCs/>
        </w:rPr>
      </w:pPr>
    </w:p>
    <w:p w:rsidR="009B5C4F" w:rsidRDefault="009B5C4F" w:rsidP="00E92371">
      <w:pPr>
        <w:rPr>
          <w:rFonts w:eastAsia="Arial"/>
        </w:rPr>
      </w:pPr>
      <w:r w:rsidRPr="00944AD6">
        <w:rPr>
          <w:rFonts w:eastAsia="Arial"/>
          <w:b/>
          <w:bCs/>
        </w:rPr>
        <w:t>Front End/ GUI Tools:</w:t>
      </w:r>
      <w:r w:rsidRPr="00944AD6">
        <w:rPr>
          <w:rFonts w:eastAsia="Arial"/>
        </w:rPr>
        <w:t xml:space="preserve">  </w:t>
      </w:r>
      <w:r w:rsidR="00083BC9">
        <w:rPr>
          <w:rFonts w:eastAsia="Arial"/>
        </w:rPr>
        <w:t>Java Play Framework, Bootstrap HTML framework</w:t>
      </w:r>
    </w:p>
    <w:p w:rsidR="00083BC9" w:rsidRPr="00944AD6" w:rsidRDefault="00083BC9" w:rsidP="00E92371">
      <w:pPr>
        <w:rPr>
          <w:rFonts w:eastAsia="Arial"/>
        </w:rPr>
      </w:pPr>
      <w:r>
        <w:rPr>
          <w:rFonts w:eastAsia="Arial"/>
          <w:b/>
          <w:bCs/>
        </w:rPr>
        <w:t>Programming Language</w:t>
      </w:r>
      <w:r w:rsidRPr="00944AD6">
        <w:rPr>
          <w:rFonts w:eastAsia="Arial"/>
          <w:b/>
          <w:bCs/>
        </w:rPr>
        <w:t xml:space="preserve">:  </w:t>
      </w:r>
      <w:r w:rsidRPr="00083BC9">
        <w:rPr>
          <w:rFonts w:eastAsia="Arial"/>
          <w:bCs/>
        </w:rPr>
        <w:t>Java,</w:t>
      </w:r>
      <w:r>
        <w:rPr>
          <w:rFonts w:eastAsia="Arial"/>
          <w:bCs/>
        </w:rPr>
        <w:t xml:space="preserve"> Java EE</w:t>
      </w:r>
    </w:p>
    <w:p w:rsidR="009B5C4F" w:rsidRPr="00944AD6" w:rsidRDefault="009B5C4F" w:rsidP="00E92371">
      <w:pPr>
        <w:rPr>
          <w:rFonts w:eastAsia="Arial"/>
        </w:rPr>
      </w:pPr>
      <w:r w:rsidRPr="00944AD6">
        <w:rPr>
          <w:rFonts w:eastAsia="Arial"/>
          <w:b/>
          <w:bCs/>
        </w:rPr>
        <w:t xml:space="preserve">Backend:  </w:t>
      </w:r>
      <w:r w:rsidR="00537086">
        <w:rPr>
          <w:rFonts w:eastAsia="Arial"/>
        </w:rPr>
        <w:t>PostgreSQL, postgre java</w:t>
      </w:r>
      <w:r w:rsidRPr="00944AD6">
        <w:rPr>
          <w:rFonts w:eastAsia="Arial"/>
        </w:rPr>
        <w:t xml:space="preserve"> Connector, </w:t>
      </w:r>
      <w:proofErr w:type="gramStart"/>
      <w:r w:rsidRPr="00944AD6">
        <w:rPr>
          <w:rFonts w:eastAsia="Arial"/>
        </w:rPr>
        <w:t>XML</w:t>
      </w:r>
      <w:r w:rsidR="00906E83">
        <w:rPr>
          <w:rFonts w:eastAsia="Arial"/>
        </w:rPr>
        <w:t xml:space="preserve"> ,</w:t>
      </w:r>
      <w:proofErr w:type="gramEnd"/>
      <w:r w:rsidR="00906E83">
        <w:rPr>
          <w:rFonts w:eastAsia="Arial"/>
        </w:rPr>
        <w:t xml:space="preserve"> hibernate, jaxws</w:t>
      </w:r>
    </w:p>
    <w:p w:rsidR="009B5C4F" w:rsidRPr="00944AD6" w:rsidRDefault="009B5C4F" w:rsidP="00E92371">
      <w:pPr>
        <w:rPr>
          <w:rFonts w:eastAsia="Arial"/>
        </w:rPr>
      </w:pPr>
      <w:r w:rsidRPr="00944AD6">
        <w:rPr>
          <w:rFonts w:eastAsia="Arial"/>
          <w:b/>
          <w:bCs/>
        </w:rPr>
        <w:t>Internet Technologies:</w:t>
      </w:r>
      <w:r w:rsidRPr="00944AD6">
        <w:rPr>
          <w:rFonts w:eastAsia="Arial"/>
        </w:rPr>
        <w:t xml:space="preserve"> HTML, JavaScr</w:t>
      </w:r>
      <w:r w:rsidR="00A34DD5">
        <w:rPr>
          <w:rFonts w:eastAsia="Arial"/>
        </w:rPr>
        <w:t>ipt</w:t>
      </w:r>
    </w:p>
    <w:p w:rsidR="009B5C4F" w:rsidRPr="00944AD6" w:rsidRDefault="009B5C4F" w:rsidP="00E92371">
      <w:pPr>
        <w:rPr>
          <w:rFonts w:eastAsia="Arial"/>
        </w:rPr>
      </w:pPr>
      <w:r w:rsidRPr="00944AD6">
        <w:rPr>
          <w:rFonts w:eastAsia="Arial"/>
          <w:b/>
          <w:bCs/>
        </w:rPr>
        <w:t>Networking Technologies:</w:t>
      </w:r>
      <w:r w:rsidRPr="00944AD6">
        <w:rPr>
          <w:rFonts w:eastAsia="Arial"/>
        </w:rPr>
        <w:t xml:space="preserve"> TCP/IP</w:t>
      </w:r>
    </w:p>
    <w:p w:rsidR="009B5C4F" w:rsidRPr="00944AD6" w:rsidRDefault="009B5C4F" w:rsidP="00E92371">
      <w:pPr>
        <w:rPr>
          <w:rFonts w:eastAsia="Arial"/>
        </w:rPr>
      </w:pPr>
      <w:r w:rsidRPr="00944AD6">
        <w:rPr>
          <w:rFonts w:eastAsia="Arial"/>
          <w:b/>
          <w:bCs/>
        </w:rPr>
        <w:t>Operating Systems</w:t>
      </w:r>
      <w:r w:rsidRPr="00944AD6">
        <w:rPr>
          <w:rFonts w:eastAsia="Arial"/>
        </w:rPr>
        <w:t>: Windows XP, Windows 7</w:t>
      </w:r>
    </w:p>
    <w:p w:rsidR="009B5C4F" w:rsidRDefault="009B5C4F" w:rsidP="00E92371">
      <w:pPr>
        <w:rPr>
          <w:rFonts w:eastAsia="Arial"/>
        </w:rPr>
      </w:pPr>
      <w:r w:rsidRPr="00944AD6">
        <w:rPr>
          <w:rFonts w:eastAsia="Arial"/>
          <w:b/>
          <w:bCs/>
        </w:rPr>
        <w:t>Applications</w:t>
      </w:r>
      <w:r w:rsidRPr="00944AD6">
        <w:rPr>
          <w:rFonts w:eastAsia="Arial"/>
        </w:rPr>
        <w:t>: ERP application, Database Management System.</w:t>
      </w:r>
    </w:p>
    <w:p w:rsidR="00CE4CE3" w:rsidRDefault="00CE4CE3" w:rsidP="00E92371">
      <w:pPr>
        <w:rPr>
          <w:rFonts w:eastAsia="Arial"/>
        </w:rPr>
      </w:pPr>
    </w:p>
    <w:p w:rsidR="00CE4CE3" w:rsidRDefault="00CE4CE3" w:rsidP="00E92371">
      <w:pPr>
        <w:rPr>
          <w:rFonts w:eastAsia="Arial"/>
        </w:rPr>
      </w:pPr>
    </w:p>
    <w:p w:rsidR="00521FAD" w:rsidRPr="00185D1A" w:rsidRDefault="00521FAD" w:rsidP="00E92371">
      <w:pPr>
        <w:pStyle w:val="Heading1"/>
        <w:rPr>
          <w:rFonts w:eastAsia="Arial"/>
        </w:rPr>
      </w:pPr>
      <w:bookmarkStart w:id="75" w:name="_Toc396602619"/>
      <w:bookmarkStart w:id="76" w:name="_Toc396638117"/>
      <w:r w:rsidRPr="00185D1A">
        <w:rPr>
          <w:rFonts w:eastAsia="Arial"/>
        </w:rPr>
        <w:t>Analysis of the Project:</w:t>
      </w:r>
      <w:bookmarkEnd w:id="34"/>
      <w:bookmarkEnd w:id="35"/>
      <w:bookmarkEnd w:id="36"/>
      <w:bookmarkEnd w:id="37"/>
      <w:bookmarkEnd w:id="38"/>
      <w:bookmarkEnd w:id="39"/>
      <w:bookmarkEnd w:id="40"/>
      <w:bookmarkEnd w:id="75"/>
      <w:bookmarkEnd w:id="76"/>
    </w:p>
    <w:p w:rsidR="00CE4CE3" w:rsidRDefault="00CE4CE3" w:rsidP="00E92371">
      <w:pPr>
        <w:rPr>
          <w:lang w:eastAsia="ar-SA"/>
        </w:rPr>
      </w:pPr>
      <w:bookmarkStart w:id="77" w:name="_Toc279843460"/>
      <w:bookmarkStart w:id="78" w:name="_Toc279845630"/>
      <w:bookmarkStart w:id="79" w:name="_Toc279846564"/>
      <w:bookmarkStart w:id="80" w:name="_Toc279846608"/>
      <w:bookmarkStart w:id="81" w:name="_Toc288953115"/>
      <w:bookmarkStart w:id="82" w:name="_Toc289214869"/>
    </w:p>
    <w:p w:rsidR="003B1CA7" w:rsidRDefault="003B1CA7" w:rsidP="00E92371">
      <w:pPr>
        <w:rPr>
          <w:lang w:eastAsia="ar-SA"/>
        </w:rPr>
      </w:pPr>
      <w:r>
        <w:rPr>
          <w:lang w:eastAsia="ar-SA"/>
        </w:rPr>
        <w:t>Hospital Management System caters different types of employees of hospital. There will be IT-Users like receptionist, data entry operator, doctor</w:t>
      </w:r>
      <w:r w:rsidR="009B5C4F">
        <w:rPr>
          <w:lang w:eastAsia="ar-SA"/>
        </w:rPr>
        <w:t>, nurses</w:t>
      </w:r>
      <w:r>
        <w:rPr>
          <w:lang w:eastAsia="ar-SA"/>
        </w:rPr>
        <w:t xml:space="preserve"> and IT-Admin like hospital superintendent. Hospital Management System will provide a cost effective &amp; efficient software solution for managing everything about Hospital. Different components of Hospital Management System area are depicted below.</w:t>
      </w:r>
    </w:p>
    <w:p w:rsidR="003B1CA7" w:rsidRDefault="00152A64" w:rsidP="00E92371">
      <w:pPr>
        <w:ind w:hanging="450"/>
        <w:rPr>
          <w:lang w:eastAsia="ar-SA"/>
        </w:rPr>
      </w:pPr>
      <w:r>
        <w:rPr>
          <w:noProof/>
        </w:rPr>
        <w:lastRenderedPageBreak/>
        <w:drawing>
          <wp:anchor distT="0" distB="0" distL="0" distR="0" simplePos="0" relativeHeight="251656192" behindDoc="0" locked="0" layoutInCell="1" allowOverlap="1" wp14:anchorId="7BF0E5F3" wp14:editId="63B2A4D8">
            <wp:simplePos x="0" y="0"/>
            <wp:positionH relativeFrom="column">
              <wp:align>center</wp:align>
            </wp:positionH>
            <wp:positionV relativeFrom="paragraph">
              <wp:posOffset>0</wp:posOffset>
            </wp:positionV>
            <wp:extent cx="4819650" cy="4290060"/>
            <wp:effectExtent l="0" t="0" r="0" b="0"/>
            <wp:wrapTopAndBottom/>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0951" cy="4291028"/>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Figure:</w:t>
      </w:r>
      <w:r>
        <w:rPr>
          <w:lang w:eastAsia="ar-SA"/>
        </w:rPr>
        <w:t xml:space="preserve"> Components of Hospital Management System</w:t>
      </w:r>
    </w:p>
    <w:p w:rsidR="003B1CA7" w:rsidRDefault="003B1CA7" w:rsidP="00E92371">
      <w:pPr>
        <w:ind w:firstLine="709"/>
        <w:rPr>
          <w:lang w:eastAsia="ar-SA"/>
        </w:rPr>
      </w:pPr>
    </w:p>
    <w:p w:rsidR="003B1CA7" w:rsidRDefault="003B1CA7" w:rsidP="00E92371">
      <w:pPr>
        <w:rPr>
          <w:lang w:eastAsia="ar-SA"/>
        </w:rPr>
      </w:pPr>
      <w:r>
        <w:rPr>
          <w:lang w:eastAsia="ar-SA"/>
        </w:rPr>
        <w:t>Hospital Management System is divided into five main components. Such as:</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User GUI</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User Service</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Controller GUI</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Controller Engine</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Management System Database</w:t>
      </w:r>
    </w:p>
    <w:p w:rsidR="003B1CA7" w:rsidRDefault="003B1CA7" w:rsidP="00E92371">
      <w:pPr>
        <w:rPr>
          <w:lang w:eastAsia="ar-SA"/>
        </w:rPr>
      </w:pPr>
    </w:p>
    <w:p w:rsidR="003B1CA7" w:rsidRDefault="003B1CA7" w:rsidP="00E92371">
      <w:pPr>
        <w:rPr>
          <w:lang w:eastAsia="ar-SA"/>
        </w:rPr>
      </w:pPr>
      <w:r>
        <w:rPr>
          <w:lang w:eastAsia="ar-SA"/>
        </w:rPr>
        <w:t>Hospital User GUI &amp; Service will be installed in IT-Users machine. Hospital controller GUI, engine &amp; database will be installed in the IT-Admin’s machine and user machines will be connected to the controller machine.</w:t>
      </w:r>
    </w:p>
    <w:p w:rsidR="003B1CA7" w:rsidRDefault="003B1CA7" w:rsidP="00E92371">
      <w:pPr>
        <w:pStyle w:val="Heading2"/>
        <w:rPr>
          <w:rFonts w:ascii="Times New Roman" w:hAnsi="Times New Roman"/>
        </w:rPr>
      </w:pPr>
      <w:bookmarkStart w:id="83" w:name="_Toc396602620"/>
      <w:bookmarkStart w:id="84" w:name="_Toc396638118"/>
      <w:r>
        <w:rPr>
          <w:rFonts w:ascii="Times New Roman" w:hAnsi="Times New Roman"/>
        </w:rPr>
        <w:t>Hospital User GUI</w:t>
      </w:r>
      <w:bookmarkEnd w:id="83"/>
      <w:bookmarkEnd w:id="84"/>
    </w:p>
    <w:p w:rsidR="003B1CA7" w:rsidRDefault="003B1CA7" w:rsidP="00E92371">
      <w:pPr>
        <w:rPr>
          <w:lang w:eastAsia="ar-SA"/>
        </w:rPr>
      </w:pPr>
      <w:r>
        <w:rPr>
          <w:lang w:eastAsia="ar-SA"/>
        </w:rPr>
        <w:t xml:space="preserve">Hospital User GUI will display User login, Patient information &amp; billing information, </w:t>
      </w:r>
      <w:proofErr w:type="gramStart"/>
      <w:r>
        <w:rPr>
          <w:lang w:eastAsia="ar-SA"/>
        </w:rPr>
        <w:t>information</w:t>
      </w:r>
      <w:proofErr w:type="gramEnd"/>
      <w:r>
        <w:rPr>
          <w:lang w:eastAsia="ar-SA"/>
        </w:rPr>
        <w:t xml:space="preserve"> search, appointment </w:t>
      </w:r>
      <w:r w:rsidR="00C862B8">
        <w:rPr>
          <w:lang w:eastAsia="ar-SA"/>
        </w:rPr>
        <w:t>interface and</w:t>
      </w:r>
      <w:r>
        <w:rPr>
          <w:lang w:eastAsia="ar-SA"/>
        </w:rPr>
        <w:t xml:space="preserve"> report management interface. It is divided into five modules. Such as:</w:t>
      </w:r>
    </w:p>
    <w:p w:rsidR="003B1CA7" w:rsidRDefault="003B1CA7" w:rsidP="00E92371">
      <w:pPr>
        <w:widowControl w:val="0"/>
        <w:numPr>
          <w:ilvl w:val="0"/>
          <w:numId w:val="5"/>
        </w:numPr>
        <w:suppressAutoHyphens/>
        <w:spacing w:after="0" w:line="240" w:lineRule="auto"/>
        <w:ind w:left="0"/>
        <w:rPr>
          <w:lang w:eastAsia="ar-SA"/>
        </w:rPr>
      </w:pPr>
      <w:r>
        <w:rPr>
          <w:lang w:eastAsia="ar-SA"/>
        </w:rPr>
        <w:t>Login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Patient Info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Payment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lastRenderedPageBreak/>
        <w:t>Appointment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Resource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Report Management Interface</w:t>
      </w:r>
    </w:p>
    <w:p w:rsidR="003B1CA7" w:rsidRDefault="003B1CA7" w:rsidP="00E92371">
      <w:pPr>
        <w:rPr>
          <w:lang w:eastAsia="ar-SA"/>
        </w:rPr>
      </w:pPr>
    </w:p>
    <w:p w:rsidR="003B1CA7" w:rsidRDefault="00152A64" w:rsidP="00E92371">
      <w:pPr>
        <w:rPr>
          <w:lang w:eastAsia="ar-SA"/>
        </w:rPr>
      </w:pPr>
      <w:r>
        <w:rPr>
          <w:noProof/>
        </w:rPr>
        <w:drawing>
          <wp:anchor distT="0" distB="0" distL="0" distR="0" simplePos="0" relativeHeight="251657216" behindDoc="0" locked="0" layoutInCell="1" allowOverlap="1" wp14:anchorId="576ADF30" wp14:editId="3A0123C8">
            <wp:simplePos x="0" y="0"/>
            <wp:positionH relativeFrom="column">
              <wp:align>center</wp:align>
            </wp:positionH>
            <wp:positionV relativeFrom="paragraph">
              <wp:posOffset>0</wp:posOffset>
            </wp:positionV>
            <wp:extent cx="5140960" cy="3193415"/>
            <wp:effectExtent l="0" t="0" r="2540" b="6985"/>
            <wp:wrapTopAndBottom/>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0960" cy="3193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ab/>
        <w:t xml:space="preserve">Figure: </w:t>
      </w:r>
      <w:r>
        <w:rPr>
          <w:lang w:eastAsia="ar-SA"/>
        </w:rPr>
        <w:t>User</w:t>
      </w:r>
      <w:r>
        <w:rPr>
          <w:b/>
          <w:bCs/>
          <w:lang w:eastAsia="ar-SA"/>
        </w:rPr>
        <w:t xml:space="preserve"> </w:t>
      </w:r>
      <w:r>
        <w:rPr>
          <w:lang w:eastAsia="ar-SA"/>
        </w:rPr>
        <w:t>GUI Components</w:t>
      </w:r>
    </w:p>
    <w:p w:rsidR="003B1CA7" w:rsidRDefault="003B1CA7" w:rsidP="00E92371">
      <w:pPr>
        <w:pStyle w:val="Heading3"/>
      </w:pPr>
      <w:bookmarkStart w:id="85" w:name="_Toc396602621"/>
      <w:bookmarkStart w:id="86" w:name="_Toc396638119"/>
      <w:r>
        <w:t>Login Interface</w:t>
      </w:r>
      <w:bookmarkEnd w:id="85"/>
      <w:bookmarkEnd w:id="86"/>
    </w:p>
    <w:p w:rsidR="003B1CA7" w:rsidRDefault="003B1CA7" w:rsidP="00E92371">
      <w:pPr>
        <w:rPr>
          <w:lang w:eastAsia="ar-SA"/>
        </w:rPr>
      </w:pPr>
      <w:r>
        <w:rPr>
          <w:lang w:eastAsia="ar-SA"/>
        </w:rPr>
        <w:t xml:space="preserve">Hospital User GUI can be used by variety of hospital employees. So user need to login using user id, password to access their registered account. It is mandatory to login to use the machine. </w:t>
      </w:r>
    </w:p>
    <w:p w:rsidR="003B1CA7" w:rsidRDefault="003B1CA7" w:rsidP="00E92371">
      <w:pPr>
        <w:pStyle w:val="Heading3"/>
      </w:pPr>
      <w:bookmarkStart w:id="87" w:name="_Toc396602622"/>
      <w:bookmarkStart w:id="88" w:name="_Toc396638120"/>
      <w:r>
        <w:t>Patient Info Interface</w:t>
      </w:r>
      <w:bookmarkEnd w:id="87"/>
      <w:bookmarkEnd w:id="88"/>
    </w:p>
    <w:p w:rsidR="003B1CA7" w:rsidRDefault="003B1CA7" w:rsidP="00E92371">
      <w:pPr>
        <w:ind w:firstLine="709"/>
        <w:rPr>
          <w:lang w:eastAsia="ar-SA"/>
        </w:rPr>
      </w:pPr>
      <w:r>
        <w:rPr>
          <w:lang w:eastAsia="ar-SA"/>
        </w:rPr>
        <w:t xml:space="preserve">This interface will allow IT-users to register new </w:t>
      </w:r>
      <w:proofErr w:type="gramStart"/>
      <w:r>
        <w:rPr>
          <w:lang w:eastAsia="ar-SA"/>
        </w:rPr>
        <w:t>patients</w:t>
      </w:r>
      <w:proofErr w:type="gramEnd"/>
      <w:r>
        <w:rPr>
          <w:lang w:eastAsia="ar-SA"/>
        </w:rPr>
        <w:t xml:space="preserve"> information, add new entries regarding patient current status. Patient Info Interface will have multiple forms to </w:t>
      </w:r>
      <w:proofErr w:type="gramStart"/>
      <w:r>
        <w:rPr>
          <w:lang w:eastAsia="ar-SA"/>
        </w:rPr>
        <w:t>filled</w:t>
      </w:r>
      <w:proofErr w:type="gramEnd"/>
      <w:r>
        <w:rPr>
          <w:lang w:eastAsia="ar-SA"/>
        </w:rPr>
        <w:t xml:space="preserve"> for adding required information.</w:t>
      </w:r>
    </w:p>
    <w:p w:rsidR="003B1CA7" w:rsidRDefault="003B1CA7" w:rsidP="00E92371">
      <w:pPr>
        <w:ind w:firstLine="709"/>
        <w:rPr>
          <w:lang w:eastAsia="ar-SA"/>
        </w:rPr>
      </w:pPr>
      <w:r>
        <w:rPr>
          <w:lang w:eastAsia="ar-SA"/>
        </w:rPr>
        <w:t>It also allows printing in the centralized printer.</w:t>
      </w:r>
    </w:p>
    <w:p w:rsidR="003B1CA7" w:rsidRDefault="003B1CA7" w:rsidP="00E92371">
      <w:pPr>
        <w:pStyle w:val="Heading3"/>
        <w:rPr>
          <w:lang w:eastAsia="ar-SA"/>
        </w:rPr>
      </w:pPr>
      <w:bookmarkStart w:id="89" w:name="_Toc396602623"/>
      <w:bookmarkStart w:id="90" w:name="_Toc396638121"/>
      <w:r>
        <w:rPr>
          <w:lang w:eastAsia="ar-SA"/>
        </w:rPr>
        <w:t>Appointment Management Interface</w:t>
      </w:r>
      <w:bookmarkEnd w:id="89"/>
      <w:bookmarkEnd w:id="90"/>
    </w:p>
    <w:p w:rsidR="003B1CA7" w:rsidRDefault="003B1CA7" w:rsidP="00E92371">
      <w:pPr>
        <w:ind w:firstLine="709"/>
        <w:rPr>
          <w:lang w:eastAsia="ar-SA"/>
        </w:rPr>
      </w:pPr>
      <w:r>
        <w:rPr>
          <w:lang w:eastAsia="ar-SA"/>
        </w:rPr>
        <w:t xml:space="preserve">This interface will allow IT-user to search for appointment of a doctor of the Hospital and view fees </w:t>
      </w:r>
      <w:r w:rsidR="00164D7D">
        <w:rPr>
          <w:lang w:eastAsia="ar-SA"/>
        </w:rPr>
        <w:t>information, time</w:t>
      </w:r>
      <w:r>
        <w:rPr>
          <w:lang w:eastAsia="ar-SA"/>
        </w:rPr>
        <w:t xml:space="preserve"> and location details.</w:t>
      </w:r>
    </w:p>
    <w:p w:rsidR="003B1CA7" w:rsidRDefault="003B1CA7" w:rsidP="00E92371">
      <w:pPr>
        <w:pStyle w:val="Heading3"/>
      </w:pPr>
      <w:bookmarkStart w:id="91" w:name="_Toc396602624"/>
      <w:bookmarkStart w:id="92" w:name="_Toc396638122"/>
      <w:r>
        <w:t>Payment Interface</w:t>
      </w:r>
      <w:bookmarkEnd w:id="91"/>
      <w:bookmarkEnd w:id="92"/>
    </w:p>
    <w:p w:rsidR="003B1CA7" w:rsidRDefault="003B1CA7" w:rsidP="00E92371">
      <w:pPr>
        <w:ind w:firstLine="709"/>
        <w:rPr>
          <w:lang w:eastAsia="ar-SA"/>
        </w:rPr>
      </w:pPr>
      <w:r>
        <w:rPr>
          <w:lang w:eastAsia="ar-SA"/>
        </w:rPr>
        <w:t xml:space="preserve">Payment interface enables bill generation for patients. IT-Users will inquire for services required by the </w:t>
      </w:r>
      <w:r w:rsidR="006C6A0B">
        <w:rPr>
          <w:lang w:eastAsia="ar-SA"/>
        </w:rPr>
        <w:t xml:space="preserve">patient. </w:t>
      </w:r>
      <w:r>
        <w:rPr>
          <w:lang w:eastAsia="ar-SA"/>
        </w:rPr>
        <w:t>Then the Hospital Management System will search the fees and prepare the bill for printing. It will allow user to pay the bill by cash or credit/debit card.</w:t>
      </w:r>
    </w:p>
    <w:p w:rsidR="003B1CA7" w:rsidRDefault="003B1CA7" w:rsidP="00E92371">
      <w:pPr>
        <w:pStyle w:val="Heading3"/>
      </w:pPr>
      <w:bookmarkStart w:id="93" w:name="_Toc396602625"/>
      <w:bookmarkStart w:id="94" w:name="_Toc396638123"/>
      <w:r>
        <w:lastRenderedPageBreak/>
        <w:t>Report Management Interface</w:t>
      </w:r>
      <w:bookmarkEnd w:id="93"/>
      <w:bookmarkEnd w:id="94"/>
    </w:p>
    <w:p w:rsidR="003B1CA7" w:rsidRDefault="003B1CA7" w:rsidP="00E92371">
      <w:pPr>
        <w:ind w:firstLine="709"/>
        <w:rPr>
          <w:lang w:eastAsia="ar-SA"/>
        </w:rPr>
      </w:pPr>
      <w:r>
        <w:rPr>
          <w:lang w:eastAsia="ar-SA"/>
        </w:rPr>
        <w:t>This module will help to generate various reports about patients like diagonis reports, release letter, medical certificates. IT-Users will use this interface to generate and print the reports on demand</w:t>
      </w:r>
      <w:proofErr w:type="gramStart"/>
      <w:r>
        <w:rPr>
          <w:lang w:eastAsia="ar-SA"/>
        </w:rPr>
        <w:t>..</w:t>
      </w:r>
      <w:proofErr w:type="gramEnd"/>
    </w:p>
    <w:p w:rsidR="003B1CA7" w:rsidRDefault="003B1CA7" w:rsidP="00E92371">
      <w:pPr>
        <w:pStyle w:val="Heading3"/>
      </w:pPr>
      <w:bookmarkStart w:id="95" w:name="_Toc396602626"/>
      <w:bookmarkStart w:id="96" w:name="_Toc396638124"/>
      <w:r>
        <w:t>Resource Management Interface</w:t>
      </w:r>
      <w:bookmarkEnd w:id="95"/>
      <w:bookmarkEnd w:id="96"/>
    </w:p>
    <w:p w:rsidR="003B1CA7" w:rsidRDefault="003B1CA7" w:rsidP="00E92371">
      <w:pPr>
        <w:ind w:firstLine="709"/>
        <w:rPr>
          <w:lang w:eastAsia="ar-SA"/>
        </w:rPr>
      </w:pPr>
      <w:r>
        <w:rPr>
          <w:lang w:eastAsia="ar-SA"/>
        </w:rPr>
        <w:t xml:space="preserve">This module will maintain information about available resources like </w:t>
      </w:r>
      <w:proofErr w:type="gramStart"/>
      <w:r>
        <w:rPr>
          <w:lang w:eastAsia="ar-SA"/>
        </w:rPr>
        <w:t>operation theater</w:t>
      </w:r>
      <w:proofErr w:type="gramEnd"/>
      <w:r>
        <w:rPr>
          <w:lang w:eastAsia="ar-SA"/>
        </w:rPr>
        <w:t>, machines for use. Patients can book them prior to use. IT-Users will use this interface to book this.</w:t>
      </w:r>
    </w:p>
    <w:p w:rsidR="003B1CA7" w:rsidRDefault="003B1CA7" w:rsidP="00E92371">
      <w:pPr>
        <w:pStyle w:val="Heading2"/>
        <w:rPr>
          <w:rFonts w:ascii="Times New Roman" w:hAnsi="Times New Roman"/>
        </w:rPr>
      </w:pPr>
      <w:bookmarkStart w:id="97" w:name="_Toc396602627"/>
      <w:bookmarkStart w:id="98" w:name="_Toc396638125"/>
      <w:r>
        <w:rPr>
          <w:rFonts w:ascii="Times New Roman" w:hAnsi="Times New Roman"/>
        </w:rPr>
        <w:t>Hospital User Service:</w:t>
      </w:r>
      <w:bookmarkEnd w:id="97"/>
      <w:bookmarkEnd w:id="98"/>
    </w:p>
    <w:p w:rsidR="003B1CA7" w:rsidRDefault="003B1CA7" w:rsidP="00E92371">
      <w:r>
        <w:t xml:space="preserve">This is a windows service utility running on every user’s machine to control </w:t>
      </w:r>
      <w:proofErr w:type="gramStart"/>
      <w:r>
        <w:t>users</w:t>
      </w:r>
      <w:proofErr w:type="gramEnd"/>
      <w:r>
        <w:t xml:space="preserve"> activity and access rights. This component is divided into five modules:</w:t>
      </w:r>
    </w:p>
    <w:p w:rsidR="003B1CA7" w:rsidRDefault="003B1CA7" w:rsidP="00E92371">
      <w:pPr>
        <w:widowControl w:val="0"/>
        <w:numPr>
          <w:ilvl w:val="0"/>
          <w:numId w:val="3"/>
        </w:numPr>
        <w:suppressAutoHyphens/>
        <w:spacing w:after="0" w:line="240" w:lineRule="auto"/>
        <w:ind w:left="0"/>
      </w:pPr>
      <w:r>
        <w:t>Feature Usage Logger</w:t>
      </w:r>
    </w:p>
    <w:p w:rsidR="003B1CA7" w:rsidRDefault="003B1CA7" w:rsidP="00E92371">
      <w:pPr>
        <w:widowControl w:val="0"/>
        <w:numPr>
          <w:ilvl w:val="0"/>
          <w:numId w:val="3"/>
        </w:numPr>
        <w:suppressAutoHyphens/>
        <w:spacing w:after="0" w:line="240" w:lineRule="auto"/>
        <w:ind w:left="0"/>
      </w:pPr>
      <w:r>
        <w:t>Usage Timer</w:t>
      </w:r>
    </w:p>
    <w:p w:rsidR="003B1CA7" w:rsidRDefault="003B1CA7" w:rsidP="00E92371">
      <w:pPr>
        <w:widowControl w:val="0"/>
        <w:numPr>
          <w:ilvl w:val="0"/>
          <w:numId w:val="3"/>
        </w:numPr>
        <w:suppressAutoHyphens/>
        <w:spacing w:after="0" w:line="240" w:lineRule="auto"/>
        <w:ind w:left="0"/>
      </w:pPr>
      <w:r>
        <w:t>Access rights controller</w:t>
      </w:r>
    </w:p>
    <w:p w:rsidR="003B1CA7" w:rsidRDefault="003B1CA7" w:rsidP="00E92371">
      <w:pPr>
        <w:widowControl w:val="0"/>
        <w:numPr>
          <w:ilvl w:val="0"/>
          <w:numId w:val="3"/>
        </w:numPr>
        <w:suppressAutoHyphens/>
        <w:spacing w:after="0" w:line="240" w:lineRule="auto"/>
        <w:ind w:left="0"/>
      </w:pPr>
      <w:r>
        <w:t>Connectivity controller</w:t>
      </w:r>
    </w:p>
    <w:p w:rsidR="003B1CA7" w:rsidRDefault="003B1CA7" w:rsidP="00E92371">
      <w:pPr>
        <w:widowControl w:val="0"/>
        <w:numPr>
          <w:ilvl w:val="0"/>
          <w:numId w:val="3"/>
        </w:numPr>
        <w:suppressAutoHyphens/>
        <w:spacing w:after="0" w:line="240" w:lineRule="auto"/>
        <w:ind w:left="0"/>
      </w:pPr>
      <w:r>
        <w:t>Hospital Controller Engine Interactor</w:t>
      </w:r>
    </w:p>
    <w:p w:rsidR="003B1CA7" w:rsidRDefault="003B1CA7" w:rsidP="00E92371"/>
    <w:p w:rsidR="003B1CA7" w:rsidRDefault="00152A64" w:rsidP="00E92371">
      <w:r>
        <w:rPr>
          <w:noProof/>
        </w:rPr>
        <w:drawing>
          <wp:anchor distT="0" distB="0" distL="0" distR="0" simplePos="0" relativeHeight="251658240" behindDoc="0" locked="0" layoutInCell="1" allowOverlap="1" wp14:anchorId="58C68659" wp14:editId="531CE43D">
            <wp:simplePos x="0" y="0"/>
            <wp:positionH relativeFrom="column">
              <wp:align>center</wp:align>
            </wp:positionH>
            <wp:positionV relativeFrom="paragraph">
              <wp:posOffset>0</wp:posOffset>
            </wp:positionV>
            <wp:extent cx="3910965" cy="2123440"/>
            <wp:effectExtent l="0" t="0" r="0" b="0"/>
            <wp:wrapTopAndBottom/>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0965"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ab/>
      </w:r>
      <w:r>
        <w:rPr>
          <w:b/>
          <w:bCs/>
          <w:lang w:eastAsia="ar-SA"/>
        </w:rPr>
        <w:tab/>
        <w:t xml:space="preserve">Figure: </w:t>
      </w:r>
      <w:r>
        <w:rPr>
          <w:lang w:eastAsia="ar-SA"/>
        </w:rPr>
        <w:t>User</w:t>
      </w:r>
      <w:r>
        <w:rPr>
          <w:b/>
          <w:bCs/>
          <w:lang w:eastAsia="ar-SA"/>
        </w:rPr>
        <w:t xml:space="preserve"> </w:t>
      </w:r>
      <w:r>
        <w:rPr>
          <w:lang w:eastAsia="ar-SA"/>
        </w:rPr>
        <w:t>Service Components</w:t>
      </w:r>
    </w:p>
    <w:p w:rsidR="003B1CA7" w:rsidRDefault="003B1CA7" w:rsidP="00E92371">
      <w:pPr>
        <w:rPr>
          <w:b/>
          <w:bCs/>
        </w:rPr>
      </w:pPr>
    </w:p>
    <w:p w:rsidR="003B1CA7" w:rsidRDefault="003B1CA7" w:rsidP="00E92371">
      <w:pPr>
        <w:pStyle w:val="Heading3"/>
      </w:pPr>
      <w:bookmarkStart w:id="99" w:name="_Toc396602628"/>
      <w:bookmarkStart w:id="100" w:name="_Toc396638126"/>
      <w:r>
        <w:t>Feature Usage Logger</w:t>
      </w:r>
      <w:bookmarkEnd w:id="99"/>
      <w:bookmarkEnd w:id="100"/>
    </w:p>
    <w:p w:rsidR="003B1CA7" w:rsidRDefault="003B1CA7" w:rsidP="00E92371">
      <w:pPr>
        <w:rPr>
          <w:lang w:eastAsia="ar-SA"/>
        </w:rPr>
      </w:pPr>
      <w:r>
        <w:rPr>
          <w:lang w:eastAsia="ar-SA"/>
        </w:rPr>
        <w:t>It logs the name of the Features and Resources used by the IT-user. It helps the Hospital Admin to realize the usage trend.</w:t>
      </w:r>
    </w:p>
    <w:p w:rsidR="003B1CA7" w:rsidRDefault="003B1CA7" w:rsidP="00E92371">
      <w:pPr>
        <w:rPr>
          <w:lang w:eastAsia="ar-SA"/>
        </w:rPr>
      </w:pPr>
    </w:p>
    <w:p w:rsidR="003B1CA7" w:rsidRDefault="003B1CA7" w:rsidP="00E92371">
      <w:pPr>
        <w:pStyle w:val="Heading3"/>
      </w:pPr>
      <w:bookmarkStart w:id="101" w:name="_Toc396602629"/>
      <w:bookmarkStart w:id="102" w:name="_Toc396638127"/>
      <w:r>
        <w:t>Usage Timer</w:t>
      </w:r>
      <w:bookmarkEnd w:id="101"/>
      <w:bookmarkEnd w:id="102"/>
    </w:p>
    <w:p w:rsidR="003B1CA7" w:rsidRDefault="003B1CA7" w:rsidP="00E92371">
      <w:pPr>
        <w:rPr>
          <w:lang w:eastAsia="ar-SA"/>
        </w:rPr>
      </w:pPr>
      <w:r>
        <w:rPr>
          <w:lang w:eastAsia="ar-SA"/>
        </w:rPr>
        <w:t>This module logs the Users start time and runs a timer to display the elapsed time of the user. It also keeps the session information and remaining balance to avail next sessions.</w:t>
      </w:r>
    </w:p>
    <w:p w:rsidR="003B1CA7" w:rsidRDefault="003B1CA7" w:rsidP="00E92371">
      <w:pPr>
        <w:pStyle w:val="Heading3"/>
      </w:pPr>
      <w:bookmarkStart w:id="103" w:name="_Toc396602630"/>
      <w:bookmarkStart w:id="104" w:name="_Toc396638128"/>
      <w:r>
        <w:lastRenderedPageBreak/>
        <w:t>Access rights controller</w:t>
      </w:r>
      <w:bookmarkEnd w:id="103"/>
      <w:bookmarkEnd w:id="104"/>
    </w:p>
    <w:p w:rsidR="003B1CA7" w:rsidRDefault="003B1CA7" w:rsidP="00E92371">
      <w:pPr>
        <w:rPr>
          <w:lang w:eastAsia="ar-SA"/>
        </w:rPr>
      </w:pPr>
      <w:r>
        <w:rPr>
          <w:lang w:eastAsia="ar-SA"/>
        </w:rPr>
        <w:t>It controls the user’s access rights like installing /uninstalling softwares, using external drives. User has to seek permission from the admin to perform certain actions. This module controls this kind of access right mechanism.</w:t>
      </w:r>
    </w:p>
    <w:p w:rsidR="003B1CA7" w:rsidRDefault="003B1CA7" w:rsidP="00E92371">
      <w:pPr>
        <w:pStyle w:val="Heading3"/>
      </w:pPr>
      <w:bookmarkStart w:id="105" w:name="_Toc396602631"/>
      <w:bookmarkStart w:id="106" w:name="_Toc396638129"/>
      <w:r>
        <w:t>Connectivity controller</w:t>
      </w:r>
      <w:bookmarkEnd w:id="105"/>
      <w:bookmarkEnd w:id="106"/>
    </w:p>
    <w:p w:rsidR="003B1CA7" w:rsidRDefault="003B1CA7" w:rsidP="00E92371">
      <w:pPr>
        <w:rPr>
          <w:lang w:eastAsia="ar-SA"/>
        </w:rPr>
      </w:pPr>
      <w:r>
        <w:rPr>
          <w:lang w:eastAsia="ar-SA"/>
        </w:rPr>
        <w:t>This module handles the internet connectivity and LAN connections in case of LAN Gaming. It tracks the user download and upload quantity and requests for billing if it exceeds the permitted amount.</w:t>
      </w:r>
    </w:p>
    <w:p w:rsidR="003B1CA7" w:rsidRDefault="003B1CA7" w:rsidP="00E92371">
      <w:pPr>
        <w:pStyle w:val="Heading3"/>
      </w:pPr>
      <w:bookmarkStart w:id="107" w:name="_Toc396602632"/>
      <w:bookmarkStart w:id="108" w:name="_Toc396638130"/>
      <w:r>
        <w:t>Hospital Controller Engine Interactor</w:t>
      </w:r>
      <w:bookmarkEnd w:id="107"/>
      <w:bookmarkEnd w:id="108"/>
    </w:p>
    <w:p w:rsidR="003B1CA7" w:rsidRDefault="003B1CA7" w:rsidP="00E92371">
      <w:pPr>
        <w:rPr>
          <w:lang w:eastAsia="ar-SA"/>
        </w:rPr>
      </w:pPr>
      <w:r>
        <w:rPr>
          <w:lang w:eastAsia="ar-SA"/>
        </w:rPr>
        <w:t>This module interacts with centralized Hospital controller engine to get certain information about user and perform actions accordingly.</w:t>
      </w:r>
    </w:p>
    <w:p w:rsidR="003B1CA7" w:rsidRDefault="003B1CA7" w:rsidP="00E92371">
      <w:pPr>
        <w:pStyle w:val="Heading2"/>
        <w:rPr>
          <w:rFonts w:ascii="Times New Roman" w:hAnsi="Times New Roman"/>
        </w:rPr>
      </w:pPr>
      <w:bookmarkStart w:id="109" w:name="_Toc396602633"/>
      <w:bookmarkStart w:id="110" w:name="_Toc396638131"/>
      <w:r>
        <w:rPr>
          <w:rFonts w:ascii="Times New Roman" w:hAnsi="Times New Roman"/>
        </w:rPr>
        <w:t>Hospital Controller GUI</w:t>
      </w:r>
      <w:bookmarkEnd w:id="109"/>
      <w:bookmarkEnd w:id="110"/>
    </w:p>
    <w:p w:rsidR="003B1CA7" w:rsidRDefault="003B1CA7" w:rsidP="00E92371">
      <w:pPr>
        <w:rPr>
          <w:lang w:eastAsia="ar-SA"/>
        </w:rPr>
      </w:pPr>
      <w:r>
        <w:rPr>
          <w:lang w:eastAsia="ar-SA"/>
        </w:rPr>
        <w:t xml:space="preserve">Hospital Controller GUI will display User information, usage &amp; billing information, product information search, Product selection browser, security management interface, video surveillance window and </w:t>
      </w:r>
      <w:r w:rsidR="00B379A6">
        <w:rPr>
          <w:lang w:eastAsia="ar-SA"/>
        </w:rPr>
        <w:t>Doctor</w:t>
      </w:r>
      <w:r>
        <w:rPr>
          <w:lang w:eastAsia="ar-SA"/>
        </w:rPr>
        <w:t xml:space="preserve"> account management browser. The Hospital can monitor and control whole Hospital from a single machine.</w:t>
      </w:r>
    </w:p>
    <w:p w:rsidR="003B1CA7" w:rsidRDefault="003B1CA7" w:rsidP="00E92371">
      <w:pPr>
        <w:rPr>
          <w:lang w:eastAsia="ar-SA"/>
        </w:rPr>
      </w:pPr>
      <w:r>
        <w:rPr>
          <w:lang w:eastAsia="ar-SA"/>
        </w:rPr>
        <w:t xml:space="preserve"> It is divided into eleven modules. Such as:</w:t>
      </w:r>
    </w:p>
    <w:p w:rsidR="003B1CA7" w:rsidRDefault="003B1CA7" w:rsidP="00E92371">
      <w:pPr>
        <w:widowControl w:val="0"/>
        <w:numPr>
          <w:ilvl w:val="0"/>
          <w:numId w:val="5"/>
        </w:numPr>
        <w:suppressAutoHyphens/>
        <w:spacing w:after="0" w:line="240" w:lineRule="auto"/>
        <w:ind w:left="0"/>
        <w:rPr>
          <w:lang w:eastAsia="ar-SA"/>
        </w:rPr>
      </w:pPr>
      <w:r>
        <w:rPr>
          <w:lang w:eastAsia="ar-SA"/>
        </w:rPr>
        <w:t>Login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Access Right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Resource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Appointment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Billing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Medicine Stock &amp; Price Info browser</w:t>
      </w:r>
    </w:p>
    <w:p w:rsidR="003B1CA7" w:rsidRDefault="003B1CA7" w:rsidP="00E92371">
      <w:pPr>
        <w:widowControl w:val="0"/>
        <w:numPr>
          <w:ilvl w:val="0"/>
          <w:numId w:val="5"/>
        </w:numPr>
        <w:suppressAutoHyphens/>
        <w:spacing w:after="0" w:line="240" w:lineRule="auto"/>
        <w:ind w:left="0"/>
        <w:rPr>
          <w:lang w:eastAsia="ar-SA"/>
        </w:rPr>
      </w:pPr>
      <w:r>
        <w:rPr>
          <w:lang w:eastAsia="ar-SA"/>
        </w:rPr>
        <w:t>Patient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Report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Security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Video Surveillance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Controller Engine Interactor</w:t>
      </w:r>
    </w:p>
    <w:p w:rsidR="003B1CA7" w:rsidRDefault="003B1CA7" w:rsidP="00E92371">
      <w:pPr>
        <w:pStyle w:val="Heading3"/>
      </w:pPr>
      <w:bookmarkStart w:id="111" w:name="_Toc396602634"/>
      <w:bookmarkStart w:id="112" w:name="_Toc396638132"/>
      <w:r>
        <w:t>Login Interface</w:t>
      </w:r>
      <w:bookmarkEnd w:id="111"/>
      <w:bookmarkEnd w:id="112"/>
    </w:p>
    <w:p w:rsidR="003B1CA7" w:rsidRDefault="003B1CA7" w:rsidP="00E92371">
      <w:pPr>
        <w:rPr>
          <w:lang w:eastAsia="ar-SA"/>
        </w:rPr>
      </w:pPr>
      <w:r>
        <w:rPr>
          <w:lang w:eastAsia="ar-SA"/>
        </w:rPr>
        <w:t>This interface will allow the owner/admin to login and control other users. This will authenticate the admin and enable him to give access the admin features and approve user requests.</w:t>
      </w:r>
    </w:p>
    <w:p w:rsidR="003B1CA7" w:rsidRDefault="003B1CA7" w:rsidP="00E92371">
      <w:pPr>
        <w:pStyle w:val="Heading3"/>
      </w:pPr>
      <w:bookmarkStart w:id="113" w:name="_Toc396602635"/>
      <w:bookmarkStart w:id="114" w:name="_Toc396638133"/>
      <w:r>
        <w:t>Access Right Interface</w:t>
      </w:r>
      <w:bookmarkEnd w:id="113"/>
      <w:bookmarkEnd w:id="114"/>
    </w:p>
    <w:p w:rsidR="003B1CA7" w:rsidRDefault="003B1CA7" w:rsidP="00E92371">
      <w:pPr>
        <w:rPr>
          <w:lang w:eastAsia="ar-SA"/>
        </w:rPr>
      </w:pPr>
      <w:r>
        <w:rPr>
          <w:lang w:eastAsia="ar-SA"/>
        </w:rPr>
        <w:t>The users will ask for several access requests like installing new software, use external drive, and connect with other machine on LAN. The admin get this request as a popup and he can approve or reject them.</w:t>
      </w:r>
    </w:p>
    <w:p w:rsidR="003B1CA7" w:rsidRDefault="003B1CA7" w:rsidP="00E92371">
      <w:pPr>
        <w:pStyle w:val="Heading3"/>
      </w:pPr>
      <w:bookmarkStart w:id="115" w:name="_Toc396602636"/>
      <w:bookmarkStart w:id="116" w:name="_Toc396638134"/>
      <w:r>
        <w:t>Billing Interface</w:t>
      </w:r>
      <w:bookmarkEnd w:id="115"/>
      <w:bookmarkEnd w:id="116"/>
    </w:p>
    <w:p w:rsidR="003B1CA7" w:rsidRDefault="003B1CA7" w:rsidP="00E92371">
      <w:pPr>
        <w:rPr>
          <w:lang w:eastAsia="ar-SA"/>
        </w:rPr>
      </w:pPr>
      <w:r>
        <w:rPr>
          <w:lang w:eastAsia="ar-SA"/>
        </w:rPr>
        <w:t xml:space="preserve">This interface will display the usage of all the patients’ available. It will also help generate bill for a patient's usage and purchase.  This interface will allow viewing bulk purchase amounts, approvals for the higher management. </w:t>
      </w:r>
    </w:p>
    <w:p w:rsidR="003B1CA7" w:rsidRDefault="003B1CA7" w:rsidP="00E92371">
      <w:pPr>
        <w:pStyle w:val="Heading3"/>
      </w:pPr>
      <w:bookmarkStart w:id="117" w:name="_Toc396602637"/>
      <w:bookmarkStart w:id="118" w:name="_Toc396638135"/>
      <w:r>
        <w:t>Medicine Stock &amp; Price Info browser</w:t>
      </w:r>
      <w:bookmarkEnd w:id="117"/>
      <w:bookmarkEnd w:id="118"/>
    </w:p>
    <w:p w:rsidR="003B1CA7" w:rsidRDefault="003B1CA7" w:rsidP="00E92371">
      <w:pPr>
        <w:rPr>
          <w:lang w:eastAsia="ar-SA"/>
        </w:rPr>
      </w:pPr>
      <w:r>
        <w:rPr>
          <w:lang w:eastAsia="ar-SA"/>
        </w:rPr>
        <w:t>This module will allow the IT-Admin to view the medicine stocks, price information.</w:t>
      </w:r>
    </w:p>
    <w:p w:rsidR="003B1CA7" w:rsidRDefault="003B1CA7" w:rsidP="00E92371">
      <w:pPr>
        <w:rPr>
          <w:lang w:eastAsia="ar-SA"/>
        </w:rPr>
      </w:pPr>
    </w:p>
    <w:p w:rsidR="003B1CA7" w:rsidRDefault="003B1CA7" w:rsidP="00E92371">
      <w:pPr>
        <w:rPr>
          <w:lang w:eastAsia="ar-SA"/>
        </w:rPr>
      </w:pPr>
    </w:p>
    <w:p w:rsidR="003B1CA7" w:rsidRDefault="00152A64" w:rsidP="00E92371">
      <w:pPr>
        <w:rPr>
          <w:lang w:eastAsia="ar-SA"/>
        </w:rPr>
      </w:pPr>
      <w:r>
        <w:rPr>
          <w:noProof/>
        </w:rPr>
        <w:drawing>
          <wp:anchor distT="0" distB="0" distL="0" distR="0" simplePos="0" relativeHeight="251659264" behindDoc="0" locked="0" layoutInCell="1" allowOverlap="1" wp14:anchorId="166CE52F" wp14:editId="6AA0FA90">
            <wp:simplePos x="0" y="0"/>
            <wp:positionH relativeFrom="column">
              <wp:align>center</wp:align>
            </wp:positionH>
            <wp:positionV relativeFrom="paragraph">
              <wp:posOffset>0</wp:posOffset>
            </wp:positionV>
            <wp:extent cx="4989830" cy="4132580"/>
            <wp:effectExtent l="0" t="0" r="1270" b="1270"/>
            <wp:wrapTopAndBottom/>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9830" cy="4132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 xml:space="preserve">Figure: </w:t>
      </w:r>
      <w:r>
        <w:rPr>
          <w:lang w:eastAsia="ar-SA"/>
        </w:rPr>
        <w:t>Controller GUI Components</w:t>
      </w:r>
    </w:p>
    <w:p w:rsidR="003B1CA7" w:rsidRDefault="003B1CA7" w:rsidP="00E92371">
      <w:pPr>
        <w:pStyle w:val="Heading3"/>
      </w:pPr>
      <w:bookmarkStart w:id="119" w:name="_Toc396602638"/>
      <w:bookmarkStart w:id="120" w:name="_Toc396638136"/>
      <w:r>
        <w:t>Patient Management Interface</w:t>
      </w:r>
      <w:bookmarkEnd w:id="119"/>
      <w:bookmarkEnd w:id="120"/>
    </w:p>
    <w:p w:rsidR="003B1CA7" w:rsidRDefault="003B1CA7" w:rsidP="00E92371">
      <w:pPr>
        <w:rPr>
          <w:lang w:eastAsia="ar-SA"/>
        </w:rPr>
      </w:pPr>
      <w:r>
        <w:rPr>
          <w:lang w:eastAsia="ar-SA"/>
        </w:rPr>
        <w:t>This interface will enable the admin to browse existing patients and add new patients. It will allow the admin to manage different aspects of patients of the Hospital.</w:t>
      </w:r>
    </w:p>
    <w:p w:rsidR="003B1CA7" w:rsidRDefault="003B1CA7" w:rsidP="00E92371">
      <w:pPr>
        <w:pStyle w:val="Heading3"/>
      </w:pPr>
      <w:bookmarkStart w:id="121" w:name="_Toc396602639"/>
      <w:bookmarkStart w:id="122" w:name="_Toc396638137"/>
      <w:r>
        <w:t>Resource Management Interface</w:t>
      </w:r>
      <w:bookmarkEnd w:id="121"/>
      <w:bookmarkEnd w:id="122"/>
    </w:p>
    <w:p w:rsidR="003B1CA7" w:rsidRDefault="003B1CA7" w:rsidP="00E92371">
      <w:pPr>
        <w:rPr>
          <w:lang w:eastAsia="ar-SA"/>
        </w:rPr>
      </w:pPr>
      <w:r>
        <w:rPr>
          <w:lang w:eastAsia="ar-SA"/>
        </w:rPr>
        <w:t xml:space="preserve">This interface will enable the admin to browse existing resources and approve resource allocation requests. </w:t>
      </w:r>
    </w:p>
    <w:p w:rsidR="003B1CA7" w:rsidRDefault="003B1CA7" w:rsidP="00E92371">
      <w:pPr>
        <w:pStyle w:val="Heading3"/>
      </w:pPr>
      <w:bookmarkStart w:id="123" w:name="_Toc396602640"/>
      <w:bookmarkStart w:id="124" w:name="_Toc396638138"/>
      <w:r>
        <w:t>Appointment Management Interface</w:t>
      </w:r>
      <w:bookmarkEnd w:id="123"/>
      <w:bookmarkEnd w:id="124"/>
    </w:p>
    <w:p w:rsidR="003B1CA7" w:rsidRDefault="003B1CA7" w:rsidP="00E92371">
      <w:pPr>
        <w:rPr>
          <w:lang w:eastAsia="ar-SA"/>
        </w:rPr>
      </w:pPr>
      <w:r>
        <w:rPr>
          <w:lang w:eastAsia="ar-SA"/>
        </w:rPr>
        <w:t xml:space="preserve">This interface will enable the admin to appointment of existing patients and resolve appointment conflicts. </w:t>
      </w:r>
    </w:p>
    <w:p w:rsidR="003B1CA7" w:rsidRDefault="003B1CA7" w:rsidP="00E92371">
      <w:pPr>
        <w:pStyle w:val="Heading3"/>
      </w:pPr>
      <w:bookmarkStart w:id="125" w:name="_Toc396602641"/>
      <w:bookmarkStart w:id="126" w:name="_Toc396638139"/>
      <w:r>
        <w:t>Report Interface</w:t>
      </w:r>
      <w:bookmarkEnd w:id="125"/>
      <w:bookmarkEnd w:id="126"/>
    </w:p>
    <w:p w:rsidR="003B1CA7" w:rsidRDefault="003B1CA7" w:rsidP="00E92371">
      <w:pPr>
        <w:rPr>
          <w:lang w:eastAsia="ar-SA"/>
        </w:rPr>
      </w:pPr>
      <w:r>
        <w:rPr>
          <w:lang w:eastAsia="ar-SA"/>
        </w:rPr>
        <w:t xml:space="preserve">This interface is for managing the report </w:t>
      </w:r>
      <w:r w:rsidR="00164D7D">
        <w:rPr>
          <w:lang w:eastAsia="ar-SA"/>
        </w:rPr>
        <w:t>generation, centralized</w:t>
      </w:r>
      <w:r>
        <w:rPr>
          <w:lang w:eastAsia="ar-SA"/>
        </w:rPr>
        <w:t xml:space="preserve"> printer setup and to approve the print requests, prepare bill for the request.</w:t>
      </w:r>
    </w:p>
    <w:p w:rsidR="003B1CA7" w:rsidRDefault="003B1CA7" w:rsidP="00E92371">
      <w:pPr>
        <w:pStyle w:val="Heading3"/>
      </w:pPr>
      <w:bookmarkStart w:id="127" w:name="_Toc396602642"/>
      <w:bookmarkStart w:id="128" w:name="_Toc396638140"/>
      <w:r>
        <w:lastRenderedPageBreak/>
        <w:t>Security Management Interface</w:t>
      </w:r>
      <w:bookmarkEnd w:id="127"/>
      <w:bookmarkEnd w:id="128"/>
    </w:p>
    <w:p w:rsidR="003B1CA7" w:rsidRDefault="003B1CA7" w:rsidP="00E92371">
      <w:pPr>
        <w:rPr>
          <w:lang w:eastAsia="ar-SA"/>
        </w:rPr>
      </w:pPr>
      <w:r>
        <w:rPr>
          <w:lang w:eastAsia="ar-SA"/>
        </w:rPr>
        <w:t xml:space="preserve">Hospitals need to maintain the patient data, photo identity card </w:t>
      </w:r>
      <w:r w:rsidR="00164D7D">
        <w:rPr>
          <w:lang w:eastAsia="ar-SA"/>
        </w:rPr>
        <w:t xml:space="preserve">number. </w:t>
      </w:r>
      <w:r>
        <w:rPr>
          <w:lang w:eastAsia="ar-SA"/>
        </w:rPr>
        <w:t xml:space="preserve">This interface will allow managing security measures to taken about the patients. It will have </w:t>
      </w:r>
      <w:proofErr w:type="gramStart"/>
      <w:r>
        <w:rPr>
          <w:lang w:eastAsia="ar-SA"/>
        </w:rPr>
        <w:t>a</w:t>
      </w:r>
      <w:proofErr w:type="gramEnd"/>
      <w:r>
        <w:rPr>
          <w:lang w:eastAsia="ar-SA"/>
        </w:rPr>
        <w:t xml:space="preserve"> interface for entering the patient's security data, photo and scan the photo identity card of the user. </w:t>
      </w:r>
    </w:p>
    <w:p w:rsidR="003B1CA7" w:rsidRDefault="003B1CA7" w:rsidP="00E92371">
      <w:pPr>
        <w:pStyle w:val="Heading3"/>
      </w:pPr>
      <w:bookmarkStart w:id="129" w:name="_Toc396602643"/>
      <w:bookmarkStart w:id="130" w:name="_Toc396638141"/>
      <w:r>
        <w:t>Video Surveillance Interface</w:t>
      </w:r>
      <w:bookmarkEnd w:id="129"/>
      <w:bookmarkEnd w:id="130"/>
    </w:p>
    <w:p w:rsidR="003B1CA7" w:rsidRDefault="003B1CA7" w:rsidP="00E92371">
      <w:pPr>
        <w:rPr>
          <w:lang w:eastAsia="ar-SA"/>
        </w:rPr>
      </w:pPr>
      <w:r>
        <w:rPr>
          <w:lang w:eastAsia="ar-SA"/>
        </w:rPr>
        <w:t>This interface will display the video of specific areas of the Hospital and save the video for future reference. The admin can monitor from video surveillance window.</w:t>
      </w:r>
    </w:p>
    <w:p w:rsidR="003B1CA7" w:rsidRDefault="003B1CA7" w:rsidP="00E92371">
      <w:pPr>
        <w:pStyle w:val="Heading3"/>
      </w:pPr>
      <w:bookmarkStart w:id="131" w:name="_Toc396602644"/>
      <w:bookmarkStart w:id="132" w:name="_Toc396638142"/>
      <w:r>
        <w:t>Controller Engine Interactor</w:t>
      </w:r>
      <w:bookmarkEnd w:id="131"/>
      <w:bookmarkEnd w:id="132"/>
    </w:p>
    <w:p w:rsidR="003B1CA7" w:rsidRDefault="003B1CA7" w:rsidP="00E92371">
      <w:pPr>
        <w:rPr>
          <w:lang w:eastAsia="ar-SA"/>
        </w:rPr>
      </w:pPr>
      <w:r>
        <w:rPr>
          <w:lang w:eastAsia="ar-SA"/>
        </w:rPr>
        <w:t>This interface will interact with centralized controller engine and fetch the required data.</w:t>
      </w:r>
    </w:p>
    <w:p w:rsidR="003B1CA7" w:rsidRDefault="003B1CA7" w:rsidP="00E92371">
      <w:pPr>
        <w:pStyle w:val="Heading2"/>
        <w:rPr>
          <w:rFonts w:ascii="Times New Roman" w:hAnsi="Times New Roman"/>
        </w:rPr>
      </w:pPr>
      <w:bookmarkStart w:id="133" w:name="_Toc396602645"/>
      <w:bookmarkStart w:id="134" w:name="_Toc396638143"/>
      <w:r>
        <w:rPr>
          <w:rFonts w:ascii="Times New Roman" w:hAnsi="Times New Roman"/>
        </w:rPr>
        <w:t>Hospital Controller Engine</w:t>
      </w:r>
      <w:bookmarkEnd w:id="133"/>
      <w:bookmarkEnd w:id="134"/>
    </w:p>
    <w:p w:rsidR="003B1CA7" w:rsidRDefault="003B1CA7" w:rsidP="00E92371">
      <w:pPr>
        <w:rPr>
          <w:lang w:eastAsia="ar-SA"/>
        </w:rPr>
      </w:pPr>
      <w:r>
        <w:rPr>
          <w:lang w:eastAsia="ar-SA"/>
        </w:rPr>
        <w:t xml:space="preserve">Hospital Controller Engine controls the overall system. It provides logical and tactical solutions for managing the whole system. The Hospital Management System is divided into 12 divided </w:t>
      </w:r>
      <w:bookmarkStart w:id="135" w:name="_GoBack"/>
      <w:bookmarkEnd w:id="135"/>
      <w:r>
        <w:rPr>
          <w:lang w:eastAsia="ar-SA"/>
        </w:rPr>
        <w:t>modular components. Such as:</w:t>
      </w:r>
    </w:p>
    <w:tbl>
      <w:tblPr>
        <w:tblW w:w="0" w:type="auto"/>
        <w:tblInd w:w="-3" w:type="dxa"/>
        <w:tblLayout w:type="fixed"/>
        <w:tblLook w:val="0000" w:firstRow="0" w:lastRow="0" w:firstColumn="0" w:lastColumn="0" w:noHBand="0" w:noVBand="0"/>
      </w:tblPr>
      <w:tblGrid>
        <w:gridCol w:w="4788"/>
        <w:gridCol w:w="4795"/>
      </w:tblGrid>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Engine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Access Controller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GUI Interactor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Connectivity Controller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Database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Billing Handler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Information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Search Engine</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Employee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Patient Controller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Usage Handler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Security Controller</w:t>
            </w:r>
          </w:p>
        </w:tc>
      </w:tr>
    </w:tbl>
    <w:p w:rsidR="003B1CA7" w:rsidRDefault="003B1CA7" w:rsidP="00E92371">
      <w:pPr>
        <w:pStyle w:val="Heading3"/>
      </w:pPr>
      <w:bookmarkStart w:id="136" w:name="_Toc396602646"/>
      <w:bookmarkStart w:id="137" w:name="_Toc396638144"/>
      <w:r>
        <w:t>Engine controller:</w:t>
      </w:r>
      <w:bookmarkEnd w:id="136"/>
      <w:bookmarkEnd w:id="137"/>
    </w:p>
    <w:p w:rsidR="003B1CA7" w:rsidRDefault="003B1CA7" w:rsidP="00E92371">
      <w:pPr>
        <w:rPr>
          <w:lang w:eastAsia="ar-SA"/>
        </w:rPr>
      </w:pPr>
      <w:r>
        <w:rPr>
          <w:lang w:eastAsia="ar-SA"/>
        </w:rPr>
        <w:t xml:space="preserve">This controls the overall interaction between all the backend modules. It schedules the priority of the actions in case of overlapping. </w:t>
      </w:r>
    </w:p>
    <w:p w:rsidR="003B1CA7" w:rsidRDefault="003B1CA7" w:rsidP="00E92371">
      <w:pPr>
        <w:pStyle w:val="Heading3"/>
      </w:pPr>
      <w:bookmarkStart w:id="138" w:name="_Toc396602647"/>
      <w:bookmarkStart w:id="139" w:name="_Toc396638145"/>
      <w:r>
        <w:t>GUI Interactor:</w:t>
      </w:r>
      <w:bookmarkEnd w:id="138"/>
      <w:bookmarkEnd w:id="139"/>
    </w:p>
    <w:p w:rsidR="003B1CA7" w:rsidRDefault="003B1CA7" w:rsidP="00E92371">
      <w:pPr>
        <w:rPr>
          <w:lang w:eastAsia="ar-SA"/>
        </w:rPr>
      </w:pPr>
      <w:r>
        <w:rPr>
          <w:lang w:eastAsia="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3B1CA7" w:rsidRDefault="003B1CA7" w:rsidP="00E92371">
      <w:pPr>
        <w:pStyle w:val="Heading3"/>
      </w:pPr>
      <w:bookmarkStart w:id="140" w:name="_Toc396602648"/>
      <w:bookmarkStart w:id="141" w:name="_Toc396638146"/>
      <w:r>
        <w:t>Database Controller:</w:t>
      </w:r>
      <w:bookmarkEnd w:id="140"/>
      <w:bookmarkEnd w:id="141"/>
    </w:p>
    <w:p w:rsidR="003B1CA7" w:rsidRDefault="003B1CA7" w:rsidP="00E92371">
      <w:pPr>
        <w:rPr>
          <w:lang w:eastAsia="ar-SA"/>
        </w:rPr>
      </w:pPr>
      <w:r>
        <w:rPr>
          <w:lang w:eastAsia="ar-SA"/>
        </w:rPr>
        <w:t>It controls the database interactions. It forms query to fetch information from the database. It also sends data to be saved in database for future use.</w:t>
      </w:r>
    </w:p>
    <w:p w:rsidR="003B1CA7" w:rsidRDefault="003B1CA7" w:rsidP="00E92371">
      <w:pPr>
        <w:pStyle w:val="Heading3"/>
      </w:pPr>
      <w:bookmarkStart w:id="142" w:name="_Toc396602649"/>
      <w:bookmarkStart w:id="143" w:name="_Toc396638147"/>
      <w:r>
        <w:t>Information Controller:</w:t>
      </w:r>
      <w:bookmarkEnd w:id="142"/>
      <w:bookmarkEnd w:id="143"/>
    </w:p>
    <w:p w:rsidR="003B1CA7" w:rsidRDefault="003B1CA7" w:rsidP="00E92371">
      <w:pPr>
        <w:rPr>
          <w:lang w:eastAsia="ar-SA"/>
        </w:rPr>
      </w:pPr>
      <w:r>
        <w:rPr>
          <w:lang w:eastAsia="ar-SA"/>
        </w:rPr>
        <w:t>This module processes patient and other information. It also archives the data to save space.</w:t>
      </w:r>
    </w:p>
    <w:p w:rsidR="003B1CA7" w:rsidRDefault="003B1CA7" w:rsidP="00E92371">
      <w:pPr>
        <w:pStyle w:val="Heading3"/>
      </w:pPr>
      <w:bookmarkStart w:id="144" w:name="_Toc396602650"/>
      <w:bookmarkStart w:id="145" w:name="_Toc396638148"/>
      <w:r>
        <w:t>Patient Controller:</w:t>
      </w:r>
      <w:bookmarkEnd w:id="144"/>
      <w:bookmarkEnd w:id="145"/>
    </w:p>
    <w:p w:rsidR="003B1CA7" w:rsidRDefault="003B1CA7" w:rsidP="00E92371">
      <w:pPr>
        <w:rPr>
          <w:lang w:eastAsia="ar-SA"/>
        </w:rPr>
      </w:pPr>
      <w:r>
        <w:rPr>
          <w:lang w:eastAsia="ar-SA"/>
        </w:rPr>
        <w:t>It keeps track of patient information. It has an algorithm for maintaining patient's treatment, disease history. Depending on those patient's care will be taken accordingly.</w:t>
      </w:r>
    </w:p>
    <w:p w:rsidR="003B1CA7" w:rsidRDefault="003B1CA7" w:rsidP="00E92371">
      <w:pPr>
        <w:pStyle w:val="Heading3"/>
      </w:pPr>
      <w:bookmarkStart w:id="146" w:name="_Toc396602651"/>
      <w:bookmarkStart w:id="147" w:name="_Toc396638149"/>
      <w:r>
        <w:t>Security Controller:</w:t>
      </w:r>
      <w:bookmarkEnd w:id="146"/>
      <w:bookmarkEnd w:id="147"/>
    </w:p>
    <w:p w:rsidR="003B1CA7" w:rsidRDefault="003B1CA7" w:rsidP="00E92371">
      <w:pPr>
        <w:rPr>
          <w:lang w:eastAsia="ar-SA"/>
        </w:rPr>
      </w:pPr>
      <w:r>
        <w:rPr>
          <w:lang w:eastAsia="ar-SA"/>
        </w:rPr>
        <w:t>It saves information for security measures. It can send it to the authority or police whenever required.</w:t>
      </w:r>
    </w:p>
    <w:p w:rsidR="003B1CA7" w:rsidRDefault="003B1CA7" w:rsidP="00E92371">
      <w:pPr>
        <w:pStyle w:val="Heading3"/>
      </w:pPr>
      <w:bookmarkStart w:id="148" w:name="_Toc396602652"/>
      <w:bookmarkStart w:id="149" w:name="_Toc396638150"/>
      <w:r>
        <w:t>Usage Controller:</w:t>
      </w:r>
      <w:bookmarkEnd w:id="148"/>
      <w:bookmarkEnd w:id="149"/>
    </w:p>
    <w:p w:rsidR="003B1CA7" w:rsidRDefault="003B1CA7" w:rsidP="00E92371">
      <w:pPr>
        <w:rPr>
          <w:lang w:eastAsia="ar-SA"/>
        </w:rPr>
      </w:pPr>
      <w:r>
        <w:rPr>
          <w:lang w:eastAsia="ar-SA"/>
        </w:rPr>
        <w:t xml:space="preserve">It controls the usage of the users depending on </w:t>
      </w:r>
      <w:r w:rsidR="00164D7D">
        <w:rPr>
          <w:lang w:eastAsia="ar-SA"/>
        </w:rPr>
        <w:t>the balance</w:t>
      </w:r>
      <w:r>
        <w:rPr>
          <w:lang w:eastAsia="ar-SA"/>
        </w:rPr>
        <w:t xml:space="preserve"> available and informs the user about remaining time line.</w:t>
      </w:r>
    </w:p>
    <w:p w:rsidR="003B1CA7" w:rsidRDefault="003B1CA7" w:rsidP="00E92371">
      <w:pPr>
        <w:pStyle w:val="Heading3"/>
      </w:pPr>
      <w:bookmarkStart w:id="150" w:name="_Toc396602653"/>
      <w:bookmarkStart w:id="151" w:name="_Toc396638151"/>
      <w:r>
        <w:lastRenderedPageBreak/>
        <w:t>Access Controller:</w:t>
      </w:r>
      <w:bookmarkEnd w:id="150"/>
      <w:bookmarkEnd w:id="151"/>
    </w:p>
    <w:p w:rsidR="003B1CA7" w:rsidRDefault="003B1CA7" w:rsidP="00E92371">
      <w:pPr>
        <w:rPr>
          <w:lang w:eastAsia="ar-SA"/>
        </w:rPr>
      </w:pPr>
      <w:r>
        <w:rPr>
          <w:lang w:eastAsia="ar-SA"/>
        </w:rPr>
        <w:t xml:space="preserve">Access controller manages user login and features to be accessed by them. It will validate user’s login and block access &amp; inform management if any access violation attempts happen. </w:t>
      </w:r>
    </w:p>
    <w:p w:rsidR="003B1CA7" w:rsidRDefault="003B1CA7" w:rsidP="00E92371">
      <w:pPr>
        <w:rPr>
          <w:lang w:eastAsia="ar-SA"/>
        </w:rPr>
      </w:pPr>
    </w:p>
    <w:p w:rsidR="003B1CA7" w:rsidRDefault="003B1CA7" w:rsidP="00E92371">
      <w:pPr>
        <w:rPr>
          <w:lang w:eastAsia="ar-SA"/>
        </w:rPr>
      </w:pPr>
    </w:p>
    <w:p w:rsidR="003B1CA7" w:rsidRDefault="00152A64" w:rsidP="00E92371">
      <w:pPr>
        <w:rPr>
          <w:lang w:eastAsia="ar-SA"/>
        </w:rPr>
      </w:pPr>
      <w:r>
        <w:rPr>
          <w:noProof/>
        </w:rPr>
        <w:drawing>
          <wp:anchor distT="0" distB="0" distL="0" distR="0" simplePos="0" relativeHeight="251660288" behindDoc="0" locked="0" layoutInCell="1" allowOverlap="1" wp14:anchorId="3CB952E2" wp14:editId="2CAD8983">
            <wp:simplePos x="0" y="0"/>
            <wp:positionH relativeFrom="column">
              <wp:align>center</wp:align>
            </wp:positionH>
            <wp:positionV relativeFrom="paragraph">
              <wp:posOffset>0</wp:posOffset>
            </wp:positionV>
            <wp:extent cx="4751070" cy="2787015"/>
            <wp:effectExtent l="0" t="0" r="0" b="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1070" cy="2787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lang w:eastAsia="ar-SA"/>
        </w:rPr>
        <w:t>Figure: Components of Engine</w:t>
      </w:r>
    </w:p>
    <w:p w:rsidR="003B1CA7" w:rsidRDefault="003B1CA7" w:rsidP="00E92371">
      <w:pPr>
        <w:ind w:firstLine="709"/>
        <w:rPr>
          <w:lang w:eastAsia="ar-SA"/>
        </w:rPr>
      </w:pPr>
    </w:p>
    <w:p w:rsidR="003B1CA7" w:rsidRDefault="003B1CA7" w:rsidP="00E92371">
      <w:pPr>
        <w:pStyle w:val="Heading3"/>
      </w:pPr>
      <w:bookmarkStart w:id="152" w:name="_Toc396602654"/>
      <w:bookmarkStart w:id="153" w:name="_Toc396638152"/>
      <w:r>
        <w:t>Employee Controller:</w:t>
      </w:r>
      <w:bookmarkEnd w:id="152"/>
      <w:bookmarkEnd w:id="153"/>
    </w:p>
    <w:p w:rsidR="003B1CA7" w:rsidRDefault="003B1CA7" w:rsidP="00E92371">
      <w:pPr>
        <w:rPr>
          <w:lang w:eastAsia="ar-SA"/>
        </w:rPr>
      </w:pPr>
      <w:r>
        <w:rPr>
          <w:lang w:eastAsia="ar-SA"/>
        </w:rPr>
        <w:t xml:space="preserve">This module will maintain the information about employees such as doctor, nurse, </w:t>
      </w:r>
      <w:proofErr w:type="gramStart"/>
      <w:r>
        <w:rPr>
          <w:lang w:eastAsia="ar-SA"/>
        </w:rPr>
        <w:t>support</w:t>
      </w:r>
      <w:proofErr w:type="gramEnd"/>
      <w:r>
        <w:rPr>
          <w:lang w:eastAsia="ar-SA"/>
        </w:rPr>
        <w:t xml:space="preserve"> stuff. It will save the information in database and retrieve them when required.</w:t>
      </w:r>
    </w:p>
    <w:p w:rsidR="003B1CA7" w:rsidRDefault="003B1CA7" w:rsidP="00E92371">
      <w:pPr>
        <w:pStyle w:val="Heading3"/>
      </w:pPr>
      <w:bookmarkStart w:id="154" w:name="_Toc396602655"/>
      <w:bookmarkStart w:id="155" w:name="_Toc396638153"/>
      <w:r>
        <w:t>Search Engine:</w:t>
      </w:r>
      <w:bookmarkEnd w:id="154"/>
      <w:bookmarkEnd w:id="155"/>
    </w:p>
    <w:p w:rsidR="003B1CA7" w:rsidRDefault="003B1CA7" w:rsidP="00E92371">
      <w:pPr>
        <w:rPr>
          <w:lang w:eastAsia="ar-SA"/>
        </w:rPr>
      </w:pPr>
      <w:r>
        <w:rPr>
          <w:lang w:eastAsia="ar-SA"/>
        </w:rPr>
        <w:t xml:space="preserve">Search engine enables rapid and efficient searching of data about </w:t>
      </w:r>
      <w:r w:rsidR="00B379A6">
        <w:rPr>
          <w:lang w:eastAsia="ar-SA"/>
        </w:rPr>
        <w:t>doctor</w:t>
      </w:r>
      <w:r>
        <w:rPr>
          <w:lang w:eastAsia="ar-SA"/>
        </w:rPr>
        <w:t xml:space="preserve">s, products and suppliers. Search Engine prepares search indexes depending most accessed data. It improves the efficiency and performance of the software. </w:t>
      </w:r>
    </w:p>
    <w:p w:rsidR="003B1CA7" w:rsidRDefault="003B1CA7" w:rsidP="00E92371">
      <w:pPr>
        <w:pStyle w:val="Heading3"/>
      </w:pPr>
      <w:bookmarkStart w:id="156" w:name="_Toc396602656"/>
      <w:bookmarkStart w:id="157" w:name="_Toc396638154"/>
      <w:r>
        <w:t>Billing Handler:</w:t>
      </w:r>
      <w:bookmarkEnd w:id="156"/>
      <w:bookmarkEnd w:id="157"/>
    </w:p>
    <w:p w:rsidR="003B1CA7" w:rsidRDefault="003B1CA7" w:rsidP="00E92371">
      <w:pPr>
        <w:rPr>
          <w:lang w:eastAsia="ar-SA"/>
        </w:rPr>
      </w:pPr>
      <w:r>
        <w:rPr>
          <w:lang w:eastAsia="ar-SA"/>
        </w:rPr>
        <w:t>Billing Handler allows generating the bill for Patient's usage &amp; purchases. It will get the pricing information from the database depending on user data and admin input about product type and quantity. It will add discounts, special offer and VAT amounts on the purchase amount and calculate the amount payable.</w:t>
      </w:r>
    </w:p>
    <w:p w:rsidR="003B1CA7" w:rsidRDefault="003B1CA7" w:rsidP="00E92371">
      <w:pPr>
        <w:pStyle w:val="Heading3"/>
      </w:pPr>
      <w:bookmarkStart w:id="158" w:name="_Toc396602657"/>
      <w:bookmarkStart w:id="159" w:name="_Toc396638155"/>
      <w:r>
        <w:t>Connectivity Controller:</w:t>
      </w:r>
      <w:bookmarkEnd w:id="158"/>
      <w:bookmarkEnd w:id="159"/>
    </w:p>
    <w:p w:rsidR="003B1CA7" w:rsidRDefault="003B1CA7" w:rsidP="00E92371">
      <w:pPr>
        <w:rPr>
          <w:lang w:eastAsia="ar-SA"/>
        </w:rPr>
      </w:pPr>
      <w:r>
        <w:rPr>
          <w:lang w:eastAsia="ar-SA"/>
        </w:rPr>
        <w:t>Web controller handles the interaction with Internet and LAN. It allows connecting to the internet depending users credit balance. It has the logic for connection handling between machines and controller.</w:t>
      </w:r>
    </w:p>
    <w:p w:rsidR="003B1CA7" w:rsidRDefault="003B1CA7" w:rsidP="00E92371">
      <w:pPr>
        <w:rPr>
          <w:lang w:eastAsia="ar-SA"/>
        </w:rPr>
      </w:pPr>
    </w:p>
    <w:p w:rsidR="003B1CA7" w:rsidRDefault="003B1CA7" w:rsidP="00E92371">
      <w:pPr>
        <w:pStyle w:val="Heading2"/>
        <w:rPr>
          <w:rFonts w:ascii="Times New Roman" w:hAnsi="Times New Roman"/>
        </w:rPr>
      </w:pPr>
      <w:bookmarkStart w:id="160" w:name="_Toc396602658"/>
      <w:bookmarkStart w:id="161" w:name="_Toc396638156"/>
      <w:r>
        <w:rPr>
          <w:rFonts w:ascii="Times New Roman" w:hAnsi="Times New Roman"/>
        </w:rPr>
        <w:t>Hospital Management System Database</w:t>
      </w:r>
      <w:bookmarkEnd w:id="160"/>
      <w:bookmarkEnd w:id="161"/>
    </w:p>
    <w:p w:rsidR="003B1CA7" w:rsidRDefault="003B1CA7" w:rsidP="00E92371">
      <w:pPr>
        <w:rPr>
          <w:lang w:eastAsia="ar-SA"/>
        </w:rPr>
      </w:pPr>
      <w:r>
        <w:rPr>
          <w:lang w:eastAsia="ar-SA"/>
        </w:rPr>
        <w:t>Hospital Management System will maintain a centralized database for storing information. We will design a RDBMS to manage the database and engine interaction. It will have optimized design and archive older data to save space and increase performance.</w:t>
      </w:r>
    </w:p>
    <w:p w:rsidR="00AE7768" w:rsidRPr="00185D1A" w:rsidRDefault="00AE7768" w:rsidP="00E92371">
      <w:pPr>
        <w:spacing w:line="240" w:lineRule="auto"/>
        <w:rPr>
          <w:rFonts w:ascii="Arial" w:eastAsia="Arial" w:hAnsi="Arial" w:cs="Arial"/>
        </w:rPr>
      </w:pPr>
    </w:p>
    <w:p w:rsidR="00521FAD" w:rsidRPr="00185D1A" w:rsidRDefault="003B1CA7" w:rsidP="00E92371">
      <w:pPr>
        <w:pStyle w:val="Heading2"/>
        <w:rPr>
          <w:rFonts w:ascii="Arial" w:eastAsia="Arial" w:hAnsi="Arial" w:cs="Arial"/>
        </w:rPr>
      </w:pPr>
      <w:bookmarkStart w:id="162" w:name="_Toc289216362"/>
      <w:bookmarkStart w:id="163" w:name="_Toc289216617"/>
      <w:r>
        <w:rPr>
          <w:rFonts w:ascii="Arial" w:eastAsia="Arial" w:hAnsi="Arial" w:cs="Arial"/>
        </w:rPr>
        <w:br w:type="page"/>
      </w:r>
      <w:bookmarkStart w:id="164" w:name="_Toc396602659"/>
      <w:bookmarkStart w:id="165" w:name="_Toc396638157"/>
      <w:r w:rsidR="00521FAD" w:rsidRPr="00185D1A">
        <w:rPr>
          <w:rFonts w:ascii="Arial" w:eastAsia="Arial" w:hAnsi="Arial" w:cs="Arial"/>
        </w:rPr>
        <w:lastRenderedPageBreak/>
        <w:t>Hardware &amp; Software Requirements for the application to run</w:t>
      </w:r>
      <w:bookmarkEnd w:id="41"/>
      <w:bookmarkEnd w:id="77"/>
      <w:bookmarkEnd w:id="78"/>
      <w:bookmarkEnd w:id="79"/>
      <w:bookmarkEnd w:id="80"/>
      <w:bookmarkEnd w:id="81"/>
      <w:bookmarkEnd w:id="82"/>
      <w:bookmarkEnd w:id="162"/>
      <w:bookmarkEnd w:id="163"/>
      <w:bookmarkEnd w:id="164"/>
      <w:bookmarkEnd w:id="165"/>
    </w:p>
    <w:p w:rsidR="00E67F7B" w:rsidRPr="00185D1A" w:rsidRDefault="00E67F7B" w:rsidP="00E92371">
      <w:pPr>
        <w:spacing w:line="240" w:lineRule="auto"/>
        <w:rPr>
          <w:rFonts w:ascii="Arial" w:eastAsia="Arial" w:hAnsi="Arial" w:cs="Arial"/>
        </w:rPr>
      </w:pPr>
    </w:p>
    <w:p w:rsidR="00521FAD" w:rsidRPr="00185D1A" w:rsidRDefault="00521FAD" w:rsidP="00E92371">
      <w:pPr>
        <w:pStyle w:val="Heading4"/>
        <w:spacing w:line="240" w:lineRule="auto"/>
        <w:rPr>
          <w:rFonts w:ascii="Arial" w:eastAsia="Arial" w:hAnsi="Arial" w:cs="Arial"/>
        </w:rPr>
      </w:pPr>
      <w:bookmarkStart w:id="166" w:name="_Toc279818574"/>
      <w:bookmarkStart w:id="167" w:name="_Toc279843461"/>
      <w:bookmarkStart w:id="168" w:name="_Toc279845631"/>
      <w:bookmarkStart w:id="169" w:name="_Toc279846565"/>
      <w:bookmarkStart w:id="170" w:name="_Toc279846609"/>
      <w:bookmarkStart w:id="171" w:name="_Toc288953116"/>
      <w:bookmarkStart w:id="172" w:name="_Toc289214870"/>
      <w:r w:rsidRPr="00185D1A">
        <w:rPr>
          <w:rFonts w:ascii="Arial" w:eastAsia="Arial" w:hAnsi="Arial" w:cs="Arial"/>
        </w:rPr>
        <w:t>Hardware Requirements</w:t>
      </w:r>
      <w:bookmarkEnd w:id="166"/>
      <w:bookmarkEnd w:id="167"/>
      <w:bookmarkEnd w:id="168"/>
      <w:bookmarkEnd w:id="169"/>
      <w:bookmarkEnd w:id="170"/>
      <w:bookmarkEnd w:id="171"/>
      <w:bookmarkEnd w:id="172"/>
    </w:p>
    <w:p w:rsidR="00521FAD" w:rsidRPr="00185D1A" w:rsidRDefault="00521FAD" w:rsidP="00E92371">
      <w:pPr>
        <w:spacing w:line="240" w:lineRule="auto"/>
        <w:rPr>
          <w:rFonts w:ascii="Arial" w:eastAsia="Arial" w:hAnsi="Arial" w:cs="Arial"/>
        </w:rPr>
      </w:pPr>
      <w:r w:rsidRPr="00185D1A">
        <w:rPr>
          <w:rFonts w:ascii="Arial" w:eastAsia="Arial" w:hAnsi="Arial" w:cs="Arial"/>
        </w:rPr>
        <w:t>Computer that has a 1.6GHz or faster processor</w:t>
      </w:r>
    </w:p>
    <w:p w:rsidR="00521FAD" w:rsidRPr="00185D1A" w:rsidRDefault="00521FAD" w:rsidP="00E92371">
      <w:pPr>
        <w:spacing w:line="240" w:lineRule="auto"/>
        <w:rPr>
          <w:rFonts w:ascii="Arial" w:eastAsia="Arial" w:hAnsi="Arial" w:cs="Arial"/>
        </w:rPr>
      </w:pPr>
      <w:r w:rsidRPr="00185D1A">
        <w:rPr>
          <w:rFonts w:ascii="Arial" w:eastAsia="Arial" w:hAnsi="Arial" w:cs="Arial"/>
        </w:rPr>
        <w:t xml:space="preserve">1 GB (32 Bit) or 2 GB (64 Bit) RAM </w:t>
      </w:r>
    </w:p>
    <w:p w:rsidR="00521FAD" w:rsidRPr="00185D1A" w:rsidRDefault="00521FAD" w:rsidP="00E92371">
      <w:pPr>
        <w:spacing w:line="240" w:lineRule="auto"/>
        <w:rPr>
          <w:rFonts w:ascii="Arial" w:eastAsia="Arial" w:hAnsi="Arial" w:cs="Arial"/>
        </w:rPr>
      </w:pPr>
      <w:r w:rsidRPr="00185D1A">
        <w:rPr>
          <w:rFonts w:ascii="Arial" w:eastAsia="Arial" w:hAnsi="Arial" w:cs="Arial"/>
        </w:rPr>
        <w:t>10 MB of available hard disk space</w:t>
      </w:r>
    </w:p>
    <w:p w:rsidR="00521FAD" w:rsidRPr="00185D1A" w:rsidRDefault="00521FAD" w:rsidP="00E92371">
      <w:pPr>
        <w:spacing w:line="240" w:lineRule="auto"/>
        <w:rPr>
          <w:rFonts w:ascii="Arial" w:eastAsia="Arial" w:hAnsi="Arial" w:cs="Arial"/>
        </w:rPr>
      </w:pPr>
      <w:r w:rsidRPr="00185D1A">
        <w:rPr>
          <w:rFonts w:ascii="Arial" w:eastAsia="Arial" w:hAnsi="Arial" w:cs="Arial"/>
        </w:rPr>
        <w:t>DVD-ROM Drive / USB Port</w:t>
      </w:r>
    </w:p>
    <w:p w:rsidR="00B5633C" w:rsidRPr="00185D1A" w:rsidRDefault="00B5633C" w:rsidP="00E92371">
      <w:pPr>
        <w:spacing w:line="240" w:lineRule="auto"/>
        <w:rPr>
          <w:rFonts w:ascii="Arial" w:eastAsia="Arial" w:hAnsi="Arial" w:cs="Arial"/>
        </w:rPr>
      </w:pPr>
      <w:r w:rsidRPr="00185D1A">
        <w:rPr>
          <w:rFonts w:ascii="Arial" w:eastAsia="Arial" w:hAnsi="Arial" w:cs="Arial"/>
        </w:rPr>
        <w:t>Webcam</w:t>
      </w:r>
    </w:p>
    <w:p w:rsidR="00B5633C" w:rsidRPr="00185D1A" w:rsidRDefault="00B5633C" w:rsidP="00E92371">
      <w:pPr>
        <w:spacing w:line="240" w:lineRule="auto"/>
        <w:rPr>
          <w:rFonts w:ascii="Arial" w:eastAsia="Arial" w:hAnsi="Arial" w:cs="Arial"/>
        </w:rPr>
      </w:pPr>
      <w:r w:rsidRPr="00185D1A">
        <w:rPr>
          <w:rFonts w:ascii="Arial" w:eastAsia="Arial" w:hAnsi="Arial" w:cs="Arial"/>
        </w:rPr>
        <w:t>GPS Trackers</w:t>
      </w:r>
    </w:p>
    <w:p w:rsidR="00B5633C" w:rsidRPr="00185D1A" w:rsidRDefault="00B5633C" w:rsidP="00E92371">
      <w:pPr>
        <w:spacing w:line="240" w:lineRule="auto"/>
        <w:rPr>
          <w:rFonts w:ascii="Arial" w:eastAsia="Arial" w:hAnsi="Arial" w:cs="Arial"/>
        </w:rPr>
      </w:pPr>
      <w:r w:rsidRPr="00185D1A">
        <w:rPr>
          <w:rFonts w:ascii="Arial" w:eastAsia="Arial" w:hAnsi="Arial" w:cs="Arial"/>
        </w:rPr>
        <w:t xml:space="preserve">NFC </w:t>
      </w:r>
      <w:proofErr w:type="gramStart"/>
      <w:r w:rsidRPr="00185D1A">
        <w:rPr>
          <w:rFonts w:ascii="Arial" w:eastAsia="Arial" w:hAnsi="Arial" w:cs="Arial"/>
        </w:rPr>
        <w:t>Id</w:t>
      </w:r>
      <w:proofErr w:type="gramEnd"/>
      <w:r w:rsidRPr="00185D1A">
        <w:rPr>
          <w:rFonts w:ascii="Arial" w:eastAsia="Arial" w:hAnsi="Arial" w:cs="Arial"/>
        </w:rPr>
        <w:t xml:space="preserve"> Cards</w:t>
      </w:r>
    </w:p>
    <w:p w:rsidR="00861C7C" w:rsidRPr="00185D1A" w:rsidRDefault="00B83E01" w:rsidP="00E92371">
      <w:pPr>
        <w:spacing w:line="240" w:lineRule="auto"/>
        <w:rPr>
          <w:rFonts w:ascii="Arial" w:eastAsia="Arial" w:hAnsi="Arial" w:cs="Arial"/>
        </w:rPr>
      </w:pPr>
      <w:r w:rsidRPr="00185D1A">
        <w:rPr>
          <w:rFonts w:ascii="Arial" w:eastAsia="Arial" w:hAnsi="Arial" w:cs="Arial"/>
        </w:rPr>
        <w:t>Hospital</w:t>
      </w:r>
      <w:r w:rsidR="00861C7C" w:rsidRPr="00185D1A">
        <w:rPr>
          <w:rFonts w:ascii="Arial" w:eastAsia="Arial" w:hAnsi="Arial" w:cs="Arial"/>
        </w:rPr>
        <w:t xml:space="preserve"> Cameras</w:t>
      </w:r>
    </w:p>
    <w:p w:rsidR="00521FAD" w:rsidRPr="00185D1A" w:rsidRDefault="00821F08" w:rsidP="00E92371">
      <w:pPr>
        <w:pStyle w:val="Heading4"/>
        <w:spacing w:line="240" w:lineRule="auto"/>
        <w:rPr>
          <w:rFonts w:ascii="Arial" w:eastAsia="Arial" w:hAnsi="Arial" w:cs="Arial"/>
        </w:rPr>
      </w:pPr>
      <w:bookmarkStart w:id="173" w:name="_Toc279818575"/>
      <w:bookmarkStart w:id="174" w:name="_Toc279843462"/>
      <w:bookmarkStart w:id="175" w:name="_Toc279845632"/>
      <w:bookmarkStart w:id="176" w:name="_Toc279846566"/>
      <w:bookmarkStart w:id="177" w:name="_Toc279846610"/>
      <w:bookmarkStart w:id="178" w:name="_Toc288953117"/>
      <w:bookmarkStart w:id="179" w:name="_Toc289214871"/>
      <w:r w:rsidRPr="00185D1A">
        <w:rPr>
          <w:rFonts w:ascii="Arial" w:eastAsia="Arial" w:hAnsi="Arial" w:cs="Arial"/>
        </w:rPr>
        <w:t>Software</w:t>
      </w:r>
      <w:r w:rsidR="00521FAD" w:rsidRPr="00185D1A">
        <w:rPr>
          <w:rFonts w:ascii="Arial" w:eastAsia="Arial" w:hAnsi="Arial" w:cs="Arial"/>
        </w:rPr>
        <w:t xml:space="preserve"> Requirements</w:t>
      </w:r>
      <w:bookmarkEnd w:id="173"/>
      <w:bookmarkEnd w:id="174"/>
      <w:bookmarkEnd w:id="175"/>
      <w:bookmarkEnd w:id="176"/>
      <w:bookmarkEnd w:id="177"/>
      <w:bookmarkEnd w:id="178"/>
      <w:bookmarkEnd w:id="179"/>
    </w:p>
    <w:p w:rsidR="00AE7768" w:rsidRPr="00185D1A" w:rsidRDefault="00AE7768" w:rsidP="00E92371">
      <w:pPr>
        <w:spacing w:line="240" w:lineRule="auto"/>
        <w:rPr>
          <w:rFonts w:ascii="Arial" w:eastAsia="Arial" w:hAnsi="Arial" w:cs="Arial"/>
        </w:rPr>
      </w:pPr>
    </w:p>
    <w:p w:rsidR="00521FAD" w:rsidRPr="00185D1A" w:rsidRDefault="00521FAD" w:rsidP="00E92371">
      <w:pPr>
        <w:spacing w:line="240" w:lineRule="auto"/>
        <w:rPr>
          <w:rFonts w:ascii="Arial" w:eastAsia="Arial" w:hAnsi="Arial" w:cs="Arial"/>
        </w:rPr>
      </w:pPr>
      <w:r w:rsidRPr="00185D1A">
        <w:rPr>
          <w:rFonts w:ascii="Arial" w:eastAsia="Arial" w:hAnsi="Arial" w:cs="Arial"/>
        </w:rPr>
        <w:t>Windows XP (x86) with Service Pack 3 / Windows Vista (x86 &amp; x64) with Service Pack 2 / Windows 7 (x86 &amp; x64)</w:t>
      </w:r>
    </w:p>
    <w:p w:rsidR="00521FAD" w:rsidRPr="00185D1A" w:rsidRDefault="00521FAD" w:rsidP="00E92371">
      <w:pPr>
        <w:spacing w:line="240" w:lineRule="auto"/>
        <w:rPr>
          <w:rFonts w:ascii="Arial" w:eastAsia="Arial" w:hAnsi="Arial" w:cs="Arial"/>
        </w:rPr>
      </w:pPr>
      <w:r w:rsidRPr="00185D1A">
        <w:rPr>
          <w:rFonts w:ascii="Arial" w:eastAsia="Arial" w:hAnsi="Arial" w:cs="Arial"/>
        </w:rPr>
        <w:t>Microsoft .NET 4.0</w:t>
      </w:r>
    </w:p>
    <w:p w:rsidR="00521FAD" w:rsidRPr="00185D1A" w:rsidRDefault="00521FAD" w:rsidP="00E92371">
      <w:pPr>
        <w:spacing w:line="240" w:lineRule="auto"/>
        <w:rPr>
          <w:rFonts w:ascii="Arial" w:eastAsia="Arial" w:hAnsi="Arial" w:cs="Arial"/>
        </w:rPr>
      </w:pPr>
    </w:p>
    <w:p w:rsidR="00DF3CF8" w:rsidRPr="00185D1A" w:rsidRDefault="00DF3CF8" w:rsidP="00E92371">
      <w:pPr>
        <w:spacing w:line="240" w:lineRule="auto"/>
        <w:rPr>
          <w:rFonts w:ascii="Arial" w:eastAsia="Arial" w:hAnsi="Arial" w:cs="Arial"/>
        </w:rPr>
      </w:pPr>
    </w:p>
    <w:p w:rsidR="00BA0576" w:rsidRPr="00185D1A" w:rsidRDefault="00BA0576" w:rsidP="00E92371">
      <w:pPr>
        <w:spacing w:line="240" w:lineRule="auto"/>
        <w:rPr>
          <w:rFonts w:ascii="Arial" w:eastAsia="Arial" w:hAnsi="Arial" w:cs="Arial"/>
        </w:rPr>
      </w:pPr>
    </w:p>
    <w:p w:rsidR="00F540C2" w:rsidRPr="00185D1A" w:rsidRDefault="00F540C2" w:rsidP="00E92371">
      <w:pPr>
        <w:spacing w:line="240" w:lineRule="auto"/>
        <w:rPr>
          <w:rFonts w:ascii="Arial" w:eastAsia="Arial" w:hAnsi="Arial" w:cs="Arial"/>
        </w:rPr>
      </w:pPr>
    </w:p>
    <w:p w:rsidR="00F540C2" w:rsidRPr="00185D1A" w:rsidRDefault="00F540C2" w:rsidP="00E92371">
      <w:pPr>
        <w:spacing w:line="240" w:lineRule="auto"/>
        <w:rPr>
          <w:rFonts w:ascii="Arial" w:eastAsia="Arial" w:hAnsi="Arial" w:cs="Arial"/>
        </w:rPr>
      </w:pPr>
    </w:p>
    <w:p w:rsidR="007C7673" w:rsidRDefault="006C6A0B" w:rsidP="00E92371">
      <w:pPr>
        <w:pStyle w:val="Heading1"/>
        <w:rPr>
          <w:rFonts w:eastAsia="Arial"/>
        </w:rPr>
      </w:pPr>
      <w:bookmarkStart w:id="180" w:name="_Toc289216364"/>
      <w:bookmarkStart w:id="181" w:name="_Toc289216620"/>
      <w:bookmarkStart w:id="182" w:name="_Toc275799015"/>
      <w:r>
        <w:rPr>
          <w:rFonts w:eastAsia="Arial"/>
        </w:rPr>
        <w:br w:type="page"/>
      </w:r>
      <w:bookmarkStart w:id="183" w:name="_Toc396602660"/>
      <w:bookmarkStart w:id="184" w:name="_Toc396638158"/>
      <w:r w:rsidR="00042E5B" w:rsidRPr="00185D1A">
        <w:rPr>
          <w:rFonts w:eastAsia="Arial"/>
        </w:rPr>
        <w:lastRenderedPageBreak/>
        <w:t>DESIGN DOCUMENT:</w:t>
      </w:r>
      <w:bookmarkEnd w:id="180"/>
      <w:bookmarkEnd w:id="181"/>
      <w:bookmarkEnd w:id="183"/>
      <w:bookmarkEnd w:id="184"/>
    </w:p>
    <w:p w:rsidR="005E7823" w:rsidRDefault="005E7823" w:rsidP="00E92371">
      <w:pPr>
        <w:pStyle w:val="Heading2"/>
        <w:rPr>
          <w:rFonts w:eastAsia="Arial"/>
        </w:rPr>
      </w:pPr>
      <w:bookmarkStart w:id="185" w:name="_Toc396602661"/>
      <w:bookmarkStart w:id="186" w:name="_Toc396638159"/>
      <w:r>
        <w:rPr>
          <w:rFonts w:eastAsia="Arial"/>
        </w:rPr>
        <w:t>Class Diagram</w:t>
      </w:r>
      <w:bookmarkEnd w:id="185"/>
      <w:bookmarkEnd w:id="186"/>
    </w:p>
    <w:p w:rsidR="007B3243" w:rsidRPr="007B3243" w:rsidRDefault="007B3243" w:rsidP="00E92371">
      <w:pPr>
        <w:rPr>
          <w:rFonts w:eastAsia="Arial"/>
        </w:rPr>
      </w:pPr>
    </w:p>
    <w:p w:rsidR="005E7823" w:rsidRDefault="00152A64" w:rsidP="00E92371">
      <w:pPr>
        <w:keepNext/>
      </w:pPr>
      <w:r>
        <w:rPr>
          <w:rFonts w:eastAsia="Arial"/>
          <w:noProof/>
        </w:rPr>
        <w:drawing>
          <wp:inline distT="0" distB="0" distL="0" distR="0" wp14:anchorId="4B73D0BA" wp14:editId="351B442A">
            <wp:extent cx="5021580" cy="3055620"/>
            <wp:effectExtent l="0" t="0" r="7620" b="0"/>
            <wp:docPr id="9" name="Picture 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1580" cy="3055620"/>
                    </a:xfrm>
                    <a:prstGeom prst="rect">
                      <a:avLst/>
                    </a:prstGeom>
                    <a:noFill/>
                    <a:ln>
                      <a:noFill/>
                    </a:ln>
                  </pic:spPr>
                </pic:pic>
              </a:graphicData>
            </a:graphic>
          </wp:inline>
        </w:drawing>
      </w:r>
    </w:p>
    <w:p w:rsidR="005E7823" w:rsidRDefault="005E7823" w:rsidP="00E92371">
      <w:pPr>
        <w:pStyle w:val="Caption"/>
        <w:jc w:val="center"/>
      </w:pPr>
      <w:r>
        <w:t xml:space="preserve">Figure </w:t>
      </w:r>
      <w:fldSimple w:instr=" SEQ Figure \* ARABIC ">
        <w:r w:rsidR="001F7B15">
          <w:rPr>
            <w:noProof/>
          </w:rPr>
          <w:t>1</w:t>
        </w:r>
      </w:fldSimple>
      <w:r>
        <w:t>:-Class Diagram 1</w:t>
      </w:r>
    </w:p>
    <w:p w:rsidR="007B3243" w:rsidRDefault="00152A64" w:rsidP="00E92371">
      <w:pPr>
        <w:keepNext/>
      </w:pPr>
      <w:r>
        <w:rPr>
          <w:rFonts w:eastAsia="Arial"/>
          <w:noProof/>
        </w:rPr>
        <w:drawing>
          <wp:inline distT="0" distB="0" distL="0" distR="0" wp14:anchorId="7212DBDE" wp14:editId="5889C0F8">
            <wp:extent cx="4968240" cy="3002280"/>
            <wp:effectExtent l="0" t="0" r="3810" b="7620"/>
            <wp:docPr id="10" name="Picture 10"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8240" cy="3002280"/>
                    </a:xfrm>
                    <a:prstGeom prst="rect">
                      <a:avLst/>
                    </a:prstGeom>
                    <a:noFill/>
                    <a:ln>
                      <a:noFill/>
                    </a:ln>
                  </pic:spPr>
                </pic:pic>
              </a:graphicData>
            </a:graphic>
          </wp:inline>
        </w:drawing>
      </w:r>
    </w:p>
    <w:p w:rsidR="005E7823" w:rsidRDefault="007B3243" w:rsidP="00E92371">
      <w:pPr>
        <w:pStyle w:val="Caption"/>
        <w:jc w:val="center"/>
      </w:pPr>
      <w:r>
        <w:t xml:space="preserve">Figure </w:t>
      </w:r>
      <w:fldSimple w:instr=" SEQ Figure \* ARABIC ">
        <w:r w:rsidR="001F7B15">
          <w:rPr>
            <w:noProof/>
          </w:rPr>
          <w:t>2</w:t>
        </w:r>
      </w:fldSimple>
      <w:r>
        <w:t>:-Class Diagram2</w:t>
      </w:r>
    </w:p>
    <w:p w:rsidR="007B3243" w:rsidRDefault="00152A64" w:rsidP="00E92371">
      <w:pPr>
        <w:keepNext/>
      </w:pPr>
      <w:r>
        <w:rPr>
          <w:rFonts w:eastAsia="Arial"/>
          <w:noProof/>
        </w:rPr>
        <w:lastRenderedPageBreak/>
        <w:drawing>
          <wp:inline distT="0" distB="0" distL="0" distR="0" wp14:anchorId="37BCC488" wp14:editId="5FCC7876">
            <wp:extent cx="5365612" cy="6743700"/>
            <wp:effectExtent l="0" t="0" r="6985" b="0"/>
            <wp:docPr id="11" name="Picture 11" descr="class-diagram-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diagram-over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5612" cy="6743700"/>
                    </a:xfrm>
                    <a:prstGeom prst="rect">
                      <a:avLst/>
                    </a:prstGeom>
                    <a:noFill/>
                    <a:ln>
                      <a:noFill/>
                    </a:ln>
                  </pic:spPr>
                </pic:pic>
              </a:graphicData>
            </a:graphic>
          </wp:inline>
        </w:drawing>
      </w:r>
    </w:p>
    <w:p w:rsidR="007B3243" w:rsidRPr="007B3243" w:rsidRDefault="007B3243" w:rsidP="00E92371">
      <w:pPr>
        <w:pStyle w:val="Caption"/>
        <w:jc w:val="center"/>
        <w:rPr>
          <w:rFonts w:eastAsia="Arial"/>
        </w:rPr>
      </w:pPr>
      <w:r>
        <w:t xml:space="preserve">Figure </w:t>
      </w:r>
      <w:fldSimple w:instr=" SEQ Figure \* ARABIC ">
        <w:r w:rsidR="001F7B15">
          <w:rPr>
            <w:noProof/>
          </w:rPr>
          <w:t>3</w:t>
        </w:r>
      </w:fldSimple>
      <w:r>
        <w:t>:-Class Diagram (overall)</w:t>
      </w:r>
    </w:p>
    <w:p w:rsidR="007B3243" w:rsidRDefault="007B3243" w:rsidP="00E92371">
      <w:bookmarkStart w:id="187" w:name="_Toc289170453"/>
    </w:p>
    <w:p w:rsidR="006C6A0B" w:rsidRDefault="007B3243" w:rsidP="00E92371">
      <w:pPr>
        <w:pStyle w:val="Heading2"/>
        <w:numPr>
          <w:ilvl w:val="1"/>
          <w:numId w:val="0"/>
        </w:numPr>
        <w:tabs>
          <w:tab w:val="num" w:pos="576"/>
        </w:tabs>
        <w:spacing w:before="240" w:after="60"/>
        <w:ind w:hanging="576"/>
      </w:pPr>
      <w:r>
        <w:br w:type="page"/>
      </w:r>
      <w:bookmarkStart w:id="188" w:name="_Toc396602662"/>
      <w:bookmarkStart w:id="189" w:name="_Toc396638160"/>
      <w:r w:rsidR="006C6A0B">
        <w:lastRenderedPageBreak/>
        <w:t xml:space="preserve">Data flow </w:t>
      </w:r>
      <w:r w:rsidR="006C6A0B" w:rsidRPr="00875452">
        <w:t>diagram</w:t>
      </w:r>
      <w:bookmarkEnd w:id="188"/>
      <w:bookmarkEnd w:id="189"/>
    </w:p>
    <w:p w:rsidR="006C6A0B" w:rsidRDefault="006C6A0B" w:rsidP="00E92371">
      <w:pPr>
        <w:pStyle w:val="Heading3"/>
      </w:pPr>
      <w:bookmarkStart w:id="190" w:name="_Toc396602663"/>
      <w:bookmarkStart w:id="191" w:name="_Toc396638161"/>
      <w:r>
        <w:t>DFD-level 0</w:t>
      </w:r>
      <w:bookmarkEnd w:id="190"/>
      <w:bookmarkEnd w:id="191"/>
    </w:p>
    <w:p w:rsidR="004304C3" w:rsidRPr="004304C3" w:rsidRDefault="004304C3" w:rsidP="00E92371"/>
    <w:p w:rsidR="006C6A0B" w:rsidRDefault="00E92371" w:rsidP="00E92371">
      <w:pPr>
        <w:keepNext/>
      </w:pPr>
      <w:r>
        <w:rPr>
          <w:noProof/>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9" type="#_x0000_t144" style="position:absolute;margin-left:4.65pt;margin-top:207.85pt;width:36.3pt;height:26.15pt;z-index:251662336" adj="-10592474" fillcolor="black">
            <v:shadow color="#868686"/>
            <v:textpath style="font-family:&quot;Bookman Old Style&quot;;font-size:8pt" fitshape="t" trim="t" string="User Login&#10;"/>
          </v:shape>
        </w:pict>
      </w:r>
      <w:r w:rsidR="00152A64">
        <w:rPr>
          <w:noProof/>
        </w:rPr>
        <w:drawing>
          <wp:inline distT="0" distB="0" distL="0" distR="0" wp14:anchorId="423625A7" wp14:editId="324F48E4">
            <wp:extent cx="5288280" cy="4806375"/>
            <wp:effectExtent l="0" t="0" r="7620" b="0"/>
            <wp:docPr id="12" name="Picture 12"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_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8280" cy="4806375"/>
                    </a:xfrm>
                    <a:prstGeom prst="rect">
                      <a:avLst/>
                    </a:prstGeom>
                    <a:noFill/>
                    <a:ln>
                      <a:noFill/>
                    </a:ln>
                  </pic:spPr>
                </pic:pic>
              </a:graphicData>
            </a:graphic>
          </wp:inline>
        </w:drawing>
      </w:r>
    </w:p>
    <w:p w:rsidR="006C6A0B" w:rsidRDefault="006C6A0B" w:rsidP="00E92371">
      <w:pPr>
        <w:pStyle w:val="Caption"/>
      </w:pPr>
      <w:r>
        <w:t xml:space="preserve">Figure </w:t>
      </w:r>
      <w:fldSimple w:instr=" SEQ Figure \* ARABIC ">
        <w:r w:rsidR="001F7B15">
          <w:rPr>
            <w:noProof/>
          </w:rPr>
          <w:t>4</w:t>
        </w:r>
      </w:fldSimple>
      <w:proofErr w:type="gramStart"/>
      <w:r>
        <w:t xml:space="preserve">  DFD-level</w:t>
      </w:r>
      <w:proofErr w:type="gramEnd"/>
      <w:r>
        <w:t xml:space="preserve"> 0</w:t>
      </w:r>
    </w:p>
    <w:p w:rsidR="004304C3" w:rsidRDefault="004304C3" w:rsidP="00E92371"/>
    <w:p w:rsidR="004304C3" w:rsidRDefault="004304C3" w:rsidP="00E92371"/>
    <w:p w:rsidR="00124186" w:rsidRPr="006F3927" w:rsidRDefault="00124186" w:rsidP="00E92371">
      <w:pPr>
        <w:pStyle w:val="Heading3"/>
        <w:rPr>
          <w:lang w:eastAsia="ar-SA"/>
        </w:rPr>
      </w:pPr>
      <w:bookmarkStart w:id="192" w:name="_Toc396602664"/>
      <w:bookmarkStart w:id="193" w:name="_Toc396638162"/>
      <w:r>
        <w:lastRenderedPageBreak/>
        <w:t>DFD level 1</w:t>
      </w:r>
      <w:bookmarkEnd w:id="192"/>
      <w:bookmarkEnd w:id="193"/>
    </w:p>
    <w:p w:rsidR="00124186" w:rsidRDefault="00124186" w:rsidP="00E92371">
      <w:pPr>
        <w:keepNext/>
      </w:pPr>
    </w:p>
    <w:p w:rsidR="006C6A0B" w:rsidRDefault="00152A64" w:rsidP="00E92371">
      <w:pPr>
        <w:keepNext/>
        <w:spacing w:line="240" w:lineRule="auto"/>
      </w:pPr>
      <w:r>
        <w:rPr>
          <w:noProof/>
        </w:rPr>
        <mc:AlternateContent>
          <mc:Choice Requires="wpc">
            <w:drawing>
              <wp:inline distT="0" distB="0" distL="0" distR="0" wp14:anchorId="26AC28C6" wp14:editId="35A4F485">
                <wp:extent cx="6673850" cy="6463030"/>
                <wp:effectExtent l="0" t="0" r="0" b="0"/>
                <wp:docPr id="29"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14301" y="114935"/>
                            <a:ext cx="5105508" cy="523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1" o:spid="_x0000_s1026" editas="canvas" style="width:525.5pt;height:508.9pt;mso-position-horizontal-relative:char;mso-position-vertical-relative:line" coordsize="66738,6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6738;height:64630;visibility:visible;mso-wrap-style:square">
                  <v:fill o:detectmouseclick="t"/>
                  <v:path o:connecttype="none"/>
                </v:shape>
                <v:shape id="Picture 13" o:spid="_x0000_s1028" type="#_x0000_t75" style="position:absolute;left:1143;top:1149;width:51055;height:52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fkiDFAAAA2gAAAA8AAABkcnMvZG93bnJldi54bWxEj0FLw0AUhO+F/oflCb3ZjbaKxG5CEUpb&#10;RMEa9PrIPrMx2bchu21Sf70rCD0OM/MNs8pH24oT9b52rOBmnoAgLp2uuVJQvG+uH0D4gKyxdUwK&#10;zuQhz6aTFabaDfxGp0OoRISwT1GBCaFLpfSlIYt+7jri6H253mKIsq+k7nGIcNvK2yS5lxZrjgsG&#10;O3oyVDaHo1Ww/dib5vnl87W4230vfgZKmlAVSs2uxvUjiEBjuIT/2zutYAl/V+IN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H5IgxQAAANoAAAAPAAAAAAAAAAAAAAAA&#10;AJ8CAABkcnMvZG93bnJldi54bWxQSwUGAAAAAAQABAD3AAAAkQMAAAAA&#10;">
                  <v:imagedata r:id="rId32" o:title=""/>
                </v:shape>
                <w10:anchorlock/>
              </v:group>
            </w:pict>
          </mc:Fallback>
        </mc:AlternateContent>
      </w:r>
    </w:p>
    <w:p w:rsidR="006C6A0B" w:rsidRDefault="006C6A0B" w:rsidP="00E92371">
      <w:pPr>
        <w:pStyle w:val="Caption"/>
        <w:jc w:val="center"/>
      </w:pPr>
      <w:r>
        <w:t xml:space="preserve">Figure </w:t>
      </w:r>
      <w:fldSimple w:instr=" SEQ Figure \* ARABIC ">
        <w:r w:rsidR="001F7B15">
          <w:rPr>
            <w:noProof/>
          </w:rPr>
          <w:t>5</w:t>
        </w:r>
      </w:fldSimple>
      <w:proofErr w:type="gramStart"/>
      <w:r w:rsidR="00124186">
        <w:t xml:space="preserve">        </w:t>
      </w:r>
      <w:r>
        <w:t>DFD level</w:t>
      </w:r>
      <w:proofErr w:type="gramEnd"/>
      <w:r>
        <w:t xml:space="preserve"> 1</w:t>
      </w:r>
    </w:p>
    <w:p w:rsidR="00124186" w:rsidRDefault="00124186" w:rsidP="00E92371">
      <w:pPr>
        <w:pStyle w:val="Heading3"/>
      </w:pPr>
      <w:r>
        <w:br w:type="page"/>
      </w:r>
      <w:bookmarkStart w:id="194" w:name="_Toc396602665"/>
      <w:bookmarkStart w:id="195" w:name="_Toc396638163"/>
      <w:r>
        <w:lastRenderedPageBreak/>
        <w:t>DFD level 2</w:t>
      </w:r>
      <w:bookmarkEnd w:id="194"/>
      <w:bookmarkEnd w:id="195"/>
    </w:p>
    <w:p w:rsidR="00124186" w:rsidRPr="00124186" w:rsidRDefault="00124186" w:rsidP="00E92371"/>
    <w:p w:rsidR="006C6A0B" w:rsidRDefault="00152A64" w:rsidP="00E92371">
      <w:r>
        <w:rPr>
          <w:rFonts w:eastAsia="Arial"/>
          <w:noProof/>
        </w:rPr>
        <w:drawing>
          <wp:inline distT="0" distB="0" distL="0" distR="0" wp14:anchorId="14455BD3" wp14:editId="43E06865">
            <wp:extent cx="4914900" cy="3398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4900" cy="3398520"/>
                    </a:xfrm>
                    <a:prstGeom prst="rect">
                      <a:avLst/>
                    </a:prstGeom>
                    <a:noFill/>
                    <a:ln>
                      <a:noFill/>
                    </a:ln>
                  </pic:spPr>
                </pic:pic>
              </a:graphicData>
            </a:graphic>
          </wp:inline>
        </w:drawing>
      </w:r>
    </w:p>
    <w:p w:rsidR="002F67D1" w:rsidRDefault="006C6A0B" w:rsidP="00E92371">
      <w:pPr>
        <w:pStyle w:val="Caption"/>
        <w:jc w:val="center"/>
      </w:pPr>
      <w:r>
        <w:t xml:space="preserve">Figure </w:t>
      </w:r>
      <w:fldSimple w:instr=" SEQ Figure \* ARABIC ">
        <w:r w:rsidR="001F7B15">
          <w:rPr>
            <w:noProof/>
          </w:rPr>
          <w:t>6</w:t>
        </w:r>
      </w:fldSimple>
      <w:proofErr w:type="gramStart"/>
      <w:r w:rsidR="00124186">
        <w:t xml:space="preserve"> </w:t>
      </w:r>
      <w:r>
        <w:t>DFD level</w:t>
      </w:r>
      <w:proofErr w:type="gramEnd"/>
      <w:r>
        <w:t xml:space="preserve"> 2</w:t>
      </w:r>
    </w:p>
    <w:p w:rsidR="00C239A5" w:rsidRDefault="00C239A5" w:rsidP="00E92371">
      <w:pPr>
        <w:pStyle w:val="Heading3"/>
      </w:pPr>
      <w:bookmarkStart w:id="196" w:name="_Toc396602666"/>
      <w:bookmarkStart w:id="197" w:name="_Toc396638164"/>
      <w:r>
        <w:t>DFD - level 3</w:t>
      </w:r>
      <w:bookmarkEnd w:id="196"/>
      <w:bookmarkEnd w:id="197"/>
    </w:p>
    <w:p w:rsidR="006C6A0B" w:rsidRDefault="00152A64" w:rsidP="00E92371">
      <w:r>
        <w:rPr>
          <w:rFonts w:eastAsia="Arial"/>
          <w:noProof/>
        </w:rPr>
        <w:drawing>
          <wp:inline distT="0" distB="0" distL="0" distR="0" wp14:anchorId="1311D41E" wp14:editId="2E034C2E">
            <wp:extent cx="51511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1120" cy="3238500"/>
                    </a:xfrm>
                    <a:prstGeom prst="rect">
                      <a:avLst/>
                    </a:prstGeom>
                    <a:noFill/>
                    <a:ln>
                      <a:noFill/>
                    </a:ln>
                  </pic:spPr>
                </pic:pic>
              </a:graphicData>
            </a:graphic>
          </wp:inline>
        </w:drawing>
      </w:r>
    </w:p>
    <w:p w:rsidR="006C6A0B" w:rsidRDefault="006C6A0B" w:rsidP="00E92371">
      <w:pPr>
        <w:pStyle w:val="Caption"/>
        <w:jc w:val="center"/>
      </w:pPr>
      <w:r>
        <w:t xml:space="preserve">Figure </w:t>
      </w:r>
      <w:fldSimple w:instr=" SEQ Figure \* ARABIC ">
        <w:r w:rsidR="001F7B15">
          <w:rPr>
            <w:noProof/>
          </w:rPr>
          <w:t>7</w:t>
        </w:r>
      </w:fldSimple>
      <w:proofErr w:type="gramStart"/>
      <w:r w:rsidR="00C239A5">
        <w:t xml:space="preserve">  </w:t>
      </w:r>
      <w:r>
        <w:t>DFD level</w:t>
      </w:r>
      <w:proofErr w:type="gramEnd"/>
      <w:r>
        <w:t xml:space="preserve"> 3</w:t>
      </w:r>
    </w:p>
    <w:p w:rsidR="00F96FEA" w:rsidRDefault="00F96FEA" w:rsidP="00E92371">
      <w:pPr>
        <w:rPr>
          <w:rFonts w:eastAsia="Arial"/>
        </w:rPr>
      </w:pPr>
    </w:p>
    <w:p w:rsidR="00F96FEA" w:rsidRDefault="00F96FEA" w:rsidP="00E92371">
      <w:pPr>
        <w:pStyle w:val="Heading2"/>
        <w:rPr>
          <w:rFonts w:eastAsia="Arial"/>
        </w:rPr>
      </w:pPr>
      <w:bookmarkStart w:id="198" w:name="_Toc396638165"/>
      <w:r>
        <w:rPr>
          <w:rFonts w:eastAsia="Arial"/>
        </w:rPr>
        <w:lastRenderedPageBreak/>
        <w:t>Gyantt Chart</w:t>
      </w:r>
      <w:bookmarkEnd w:id="198"/>
    </w:p>
    <w:p w:rsidR="00F96FEA" w:rsidRDefault="00F96FEA" w:rsidP="00E92371">
      <w:pPr>
        <w:rPr>
          <w:rFonts w:eastAsia="Arial"/>
        </w:rPr>
      </w:pPr>
      <w:r>
        <w:rPr>
          <w:rFonts w:eastAsia="Arial"/>
          <w:noProof/>
        </w:rPr>
        <w:drawing>
          <wp:inline distT="0" distB="0" distL="0" distR="0" wp14:anchorId="4F8E4CEA" wp14:editId="21297C6F">
            <wp:extent cx="5271562" cy="2614402"/>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t.JPG"/>
                    <pic:cNvPicPr/>
                  </pic:nvPicPr>
                  <pic:blipFill>
                    <a:blip r:embed="rId35">
                      <a:extLst>
                        <a:ext uri="{28A0092B-C50C-407E-A947-70E740481C1C}">
                          <a14:useLocalDpi xmlns:a14="http://schemas.microsoft.com/office/drawing/2010/main" val="0"/>
                        </a:ext>
                      </a:extLst>
                    </a:blip>
                    <a:stretch>
                      <a:fillRect/>
                    </a:stretch>
                  </pic:blipFill>
                  <pic:spPr>
                    <a:xfrm>
                      <a:off x="0" y="0"/>
                      <a:ext cx="5268508" cy="2612888"/>
                    </a:xfrm>
                    <a:prstGeom prst="rect">
                      <a:avLst/>
                    </a:prstGeom>
                  </pic:spPr>
                </pic:pic>
              </a:graphicData>
            </a:graphic>
          </wp:inline>
        </w:drawing>
      </w:r>
    </w:p>
    <w:p w:rsidR="00F96FEA" w:rsidRDefault="00F96FEA" w:rsidP="00E92371">
      <w:pPr>
        <w:pStyle w:val="Heading2"/>
        <w:rPr>
          <w:rFonts w:eastAsia="Arial"/>
        </w:rPr>
      </w:pPr>
      <w:bookmarkStart w:id="199" w:name="_Toc396638166"/>
      <w:r>
        <w:rPr>
          <w:rFonts w:eastAsia="Arial"/>
        </w:rPr>
        <w:t>PERT Chart</w:t>
      </w:r>
      <w:bookmarkEnd w:id="199"/>
    </w:p>
    <w:p w:rsidR="00F96FEA" w:rsidRDefault="00F96FEA" w:rsidP="00E92371">
      <w:pPr>
        <w:rPr>
          <w:rFonts w:eastAsia="Arial"/>
        </w:rPr>
      </w:pPr>
      <w:r>
        <w:rPr>
          <w:rFonts w:eastAsia="Arial"/>
          <w:noProof/>
        </w:rPr>
        <w:drawing>
          <wp:inline distT="0" distB="0" distL="0" distR="0" wp14:anchorId="4F97767B" wp14:editId="00A92374">
            <wp:extent cx="5227319" cy="334548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iagram.JPG"/>
                    <pic:cNvPicPr/>
                  </pic:nvPicPr>
                  <pic:blipFill>
                    <a:blip r:embed="rId36">
                      <a:extLst>
                        <a:ext uri="{28A0092B-C50C-407E-A947-70E740481C1C}">
                          <a14:useLocalDpi xmlns:a14="http://schemas.microsoft.com/office/drawing/2010/main" val="0"/>
                        </a:ext>
                      </a:extLst>
                    </a:blip>
                    <a:stretch>
                      <a:fillRect/>
                    </a:stretch>
                  </pic:blipFill>
                  <pic:spPr>
                    <a:xfrm>
                      <a:off x="0" y="0"/>
                      <a:ext cx="5225968" cy="3344620"/>
                    </a:xfrm>
                    <a:prstGeom prst="rect">
                      <a:avLst/>
                    </a:prstGeom>
                  </pic:spPr>
                </pic:pic>
              </a:graphicData>
            </a:graphic>
          </wp:inline>
        </w:drawing>
      </w:r>
      <w:r w:rsidR="00C239A5">
        <w:rPr>
          <w:rFonts w:eastAsia="Arial"/>
        </w:rPr>
        <w:br w:type="page"/>
      </w:r>
      <w:bookmarkStart w:id="200" w:name="_Toc396602667"/>
    </w:p>
    <w:p w:rsidR="00F96FEA" w:rsidRDefault="00F96FEA" w:rsidP="00E92371">
      <w:pPr>
        <w:pStyle w:val="Heading2"/>
        <w:rPr>
          <w:rFonts w:eastAsia="Arial"/>
        </w:rPr>
      </w:pPr>
      <w:bookmarkStart w:id="201" w:name="_Toc396638167"/>
      <w:r>
        <w:rPr>
          <w:rFonts w:eastAsia="Arial"/>
        </w:rPr>
        <w:lastRenderedPageBreak/>
        <w:t>Tracking Gyantt</w:t>
      </w:r>
      <w:bookmarkEnd w:id="201"/>
    </w:p>
    <w:p w:rsidR="00F96FEA" w:rsidRDefault="00F96FEA" w:rsidP="00E92371">
      <w:pPr>
        <w:rPr>
          <w:rFonts w:eastAsia="Arial"/>
        </w:rPr>
      </w:pPr>
      <w:r>
        <w:rPr>
          <w:rFonts w:eastAsia="Arial"/>
          <w:noProof/>
        </w:rPr>
        <w:drawing>
          <wp:inline distT="0" distB="0" distL="0" distR="0" wp14:anchorId="73C1D9A7" wp14:editId="6EC7C491">
            <wp:extent cx="5307817" cy="25831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rant.JPG"/>
                    <pic:cNvPicPr/>
                  </pic:nvPicPr>
                  <pic:blipFill>
                    <a:blip r:embed="rId37">
                      <a:extLst>
                        <a:ext uri="{28A0092B-C50C-407E-A947-70E740481C1C}">
                          <a14:useLocalDpi xmlns:a14="http://schemas.microsoft.com/office/drawing/2010/main" val="0"/>
                        </a:ext>
                      </a:extLst>
                    </a:blip>
                    <a:stretch>
                      <a:fillRect/>
                    </a:stretch>
                  </pic:blipFill>
                  <pic:spPr>
                    <a:xfrm>
                      <a:off x="0" y="0"/>
                      <a:ext cx="5307217" cy="2582888"/>
                    </a:xfrm>
                    <a:prstGeom prst="rect">
                      <a:avLst/>
                    </a:prstGeom>
                  </pic:spPr>
                </pic:pic>
              </a:graphicData>
            </a:graphic>
          </wp:inline>
        </w:drawing>
      </w:r>
    </w:p>
    <w:p w:rsidR="006C6A0B" w:rsidRDefault="006C6A0B" w:rsidP="00E92371">
      <w:pPr>
        <w:pStyle w:val="Heading2"/>
        <w:rPr>
          <w:rFonts w:eastAsia="Arial"/>
        </w:rPr>
      </w:pPr>
      <w:bookmarkStart w:id="202" w:name="_Toc396638168"/>
      <w:r>
        <w:rPr>
          <w:rFonts w:eastAsia="Arial"/>
        </w:rPr>
        <w:t>E-R Diagram:</w:t>
      </w:r>
      <w:bookmarkEnd w:id="200"/>
      <w:bookmarkEnd w:id="202"/>
    </w:p>
    <w:p w:rsidR="006C6A0B" w:rsidRDefault="006C6A0B" w:rsidP="00E92371">
      <w:pPr>
        <w:rPr>
          <w:rFonts w:eastAsia="Arial"/>
        </w:rPr>
      </w:pPr>
      <w:r>
        <w:rPr>
          <w:rFonts w:eastAsia="Arial"/>
        </w:rPr>
        <w:t>We will design a RDBMS for File Management System. The entities and their attributes are listed below. Attributes in Bold letter is the unique key.</w:t>
      </w:r>
    </w:p>
    <w:tbl>
      <w:tblPr>
        <w:tblW w:w="8407" w:type="dxa"/>
        <w:tblInd w:w="-10" w:type="dxa"/>
        <w:tblLayout w:type="fixed"/>
        <w:tblLook w:val="0000" w:firstRow="0" w:lastRow="0" w:firstColumn="0" w:lastColumn="0" w:noHBand="0" w:noVBand="0"/>
      </w:tblPr>
      <w:tblGrid>
        <w:gridCol w:w="2996"/>
        <w:gridCol w:w="5411"/>
      </w:tblGrid>
      <w:tr w:rsidR="006C6A0B" w:rsidTr="00ED5699">
        <w:trPr>
          <w:trHeight w:val="484"/>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b/>
                <w:bCs/>
              </w:rPr>
            </w:pPr>
            <w:r>
              <w:rPr>
                <w:rFonts w:eastAsia="Arial"/>
                <w:b/>
                <w:bCs/>
              </w:rPr>
              <w:t>Entities</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b/>
                <w:bCs/>
              </w:rPr>
            </w:pPr>
            <w:r>
              <w:rPr>
                <w:rFonts w:eastAsia="Arial"/>
                <w:b/>
                <w:bCs/>
              </w:rPr>
              <w:t>Attributes</w:t>
            </w:r>
          </w:p>
        </w:tc>
      </w:tr>
      <w:tr w:rsidR="006C6A0B" w:rsidTr="00ED5699">
        <w:trPr>
          <w:trHeight w:val="100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Patient</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User Id</w:t>
            </w:r>
            <w:r>
              <w:rPr>
                <w:rFonts w:eastAsia="Arial"/>
              </w:rPr>
              <w:t>, Name, Address , Contact Number, password, Photo ID Num, Photo</w:t>
            </w:r>
          </w:p>
        </w:tc>
      </w:tr>
      <w:tr w:rsidR="006C6A0B" w:rsidTr="00ED5699">
        <w:trPr>
          <w:trHeight w:val="498"/>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Hospital Management System</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tabs>
                <w:tab w:val="left" w:pos="4740"/>
              </w:tabs>
              <w:snapToGrid w:val="0"/>
              <w:rPr>
                <w:rFonts w:eastAsia="Arial"/>
              </w:rPr>
            </w:pPr>
            <w:r>
              <w:rPr>
                <w:rFonts w:eastAsia="Arial"/>
                <w:b/>
                <w:bCs/>
              </w:rPr>
              <w:t>Hospital Id</w:t>
            </w:r>
            <w:r>
              <w:rPr>
                <w:rFonts w:eastAsia="Arial"/>
              </w:rPr>
              <w:t xml:space="preserve"> , Name, Address, Registered no</w:t>
            </w:r>
          </w:p>
        </w:tc>
      </w:tr>
      <w:tr w:rsidR="006C6A0B" w:rsidTr="00ED5699">
        <w:trPr>
          <w:trHeight w:val="607"/>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Hospital Machine</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Machine Id</w:t>
            </w:r>
            <w:r>
              <w:rPr>
                <w:rFonts w:eastAsia="Arial"/>
              </w:rPr>
              <w:t>, Name, Software</w:t>
            </w:r>
          </w:p>
        </w:tc>
      </w:tr>
      <w:tr w:rsidR="006C6A0B" w:rsidTr="00ED5699">
        <w:trPr>
          <w:trHeight w:val="49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Session</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 xml:space="preserve">Session Id, </w:t>
            </w:r>
            <w:r>
              <w:rPr>
                <w:rFonts w:eastAsia="Arial"/>
              </w:rPr>
              <w:t>User Id, Time, Billing amount</w:t>
            </w:r>
          </w:p>
        </w:tc>
      </w:tr>
      <w:tr w:rsidR="006C6A0B" w:rsidTr="00ED5699">
        <w:trPr>
          <w:trHeight w:val="484"/>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Doctor</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Doctor  Id</w:t>
            </w:r>
            <w:r>
              <w:rPr>
                <w:rFonts w:eastAsia="Arial"/>
              </w:rPr>
              <w:t>, Name, address, contact number</w:t>
            </w:r>
          </w:p>
        </w:tc>
      </w:tr>
      <w:tr w:rsidR="006C6A0B" w:rsidTr="00ED5699">
        <w:trPr>
          <w:trHeight w:val="49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User Preference</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 xml:space="preserve">Preference Id, </w:t>
            </w:r>
            <w:r>
              <w:rPr>
                <w:rFonts w:eastAsia="Arial"/>
              </w:rPr>
              <w:t>Type, Description</w:t>
            </w:r>
          </w:p>
        </w:tc>
      </w:tr>
      <w:tr w:rsidR="006C6A0B" w:rsidTr="00ED5699">
        <w:trPr>
          <w:trHeight w:val="49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Admin</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 xml:space="preserve">Admin id, </w:t>
            </w:r>
            <w:r>
              <w:rPr>
                <w:rFonts w:eastAsia="Arial"/>
              </w:rPr>
              <w:t>name, price</w:t>
            </w:r>
          </w:p>
        </w:tc>
      </w:tr>
    </w:tbl>
    <w:p w:rsidR="004B5301" w:rsidRDefault="004B5301" w:rsidP="00E92371">
      <w:pPr>
        <w:rPr>
          <w:rFonts w:eastAsia="Arial"/>
          <w:b/>
          <w:bCs/>
        </w:rPr>
      </w:pPr>
    </w:p>
    <w:p w:rsidR="006C6A0B" w:rsidRDefault="006C6A0B" w:rsidP="00E92371">
      <w:pPr>
        <w:rPr>
          <w:rFonts w:eastAsia="Arial"/>
          <w:b/>
          <w:bCs/>
        </w:rPr>
      </w:pPr>
      <w:r>
        <w:rPr>
          <w:rFonts w:eastAsia="Arial"/>
          <w:b/>
          <w:bCs/>
        </w:rPr>
        <w:t>Relationship between Entities:</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Hospital Management System has  Doctors</w:t>
      </w:r>
      <w:r>
        <w:rPr>
          <w:rFonts w:ascii="Wingdings" w:hAnsi="Wingdings"/>
        </w:rPr>
        <w:t></w:t>
      </w:r>
      <w:r>
        <w:rPr>
          <w:rFonts w:eastAsia="Arial"/>
        </w:rPr>
        <w:t xml:space="preserve"> 1 : N</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Hospital Management System has  Machine</w:t>
      </w:r>
      <w:r>
        <w:rPr>
          <w:rFonts w:ascii="Wingdings" w:hAnsi="Wingdings"/>
        </w:rPr>
        <w:t></w:t>
      </w:r>
      <w:r>
        <w:rPr>
          <w:rFonts w:eastAsia="Arial"/>
        </w:rPr>
        <w:t xml:space="preserve"> 1 : N</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Patient System uses Session</w:t>
      </w:r>
      <w:r>
        <w:rPr>
          <w:rFonts w:ascii="Wingdings" w:hAnsi="Wingdings"/>
        </w:rPr>
        <w:t></w:t>
      </w:r>
      <w:r>
        <w:rPr>
          <w:rFonts w:eastAsia="Arial"/>
        </w:rPr>
        <w:t xml:space="preserve"> 1 : 1</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 xml:space="preserve">Hospital Management System Cures  patients </w:t>
      </w:r>
      <w:r>
        <w:rPr>
          <w:rFonts w:ascii="Wingdings" w:hAnsi="Wingdings"/>
        </w:rPr>
        <w:t></w:t>
      </w:r>
      <w:r>
        <w:rPr>
          <w:rFonts w:eastAsia="Arial"/>
        </w:rPr>
        <w:t xml:space="preserve"> 1 : N</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 xml:space="preserve">Users provide Preferences </w:t>
      </w:r>
      <w:r>
        <w:rPr>
          <w:rFonts w:ascii="Wingdings" w:hAnsi="Wingdings"/>
        </w:rPr>
        <w:t></w:t>
      </w:r>
      <w:r>
        <w:rPr>
          <w:rFonts w:eastAsia="Arial"/>
        </w:rPr>
        <w:t xml:space="preserve"> M : N</w:t>
      </w:r>
    </w:p>
    <w:p w:rsidR="006C6A0B" w:rsidRDefault="00152A64" w:rsidP="00E92371">
      <w:pPr>
        <w:rPr>
          <w:rFonts w:eastAsia="Arial"/>
        </w:rPr>
      </w:pPr>
      <w:r>
        <w:rPr>
          <w:noProof/>
        </w:rPr>
        <w:lastRenderedPageBreak/>
        <w:drawing>
          <wp:anchor distT="0" distB="0" distL="0" distR="0" simplePos="0" relativeHeight="251661312" behindDoc="0" locked="0" layoutInCell="1" allowOverlap="1" wp14:anchorId="00CCDF72" wp14:editId="4EA4DA20">
            <wp:simplePos x="0" y="0"/>
            <wp:positionH relativeFrom="column">
              <wp:align>center</wp:align>
            </wp:positionH>
            <wp:positionV relativeFrom="paragraph">
              <wp:posOffset>0</wp:posOffset>
            </wp:positionV>
            <wp:extent cx="5210175" cy="6111240"/>
            <wp:effectExtent l="0" t="0" r="9525" b="3810"/>
            <wp:wrapTopAndBottom/>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1622" cy="61129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C6A0B" w:rsidRDefault="006C6A0B" w:rsidP="00E92371">
      <w:pPr>
        <w:rPr>
          <w:rFonts w:eastAsia="Arial"/>
        </w:rPr>
      </w:pPr>
      <w:r>
        <w:rPr>
          <w:rFonts w:eastAsia="Arial"/>
        </w:rPr>
        <w:t xml:space="preserve">            E-R Diagram of Hospital management system</w:t>
      </w:r>
    </w:p>
    <w:p w:rsidR="006C6A0B" w:rsidRDefault="006C6A0B" w:rsidP="00E92371">
      <w:pPr>
        <w:spacing w:line="240" w:lineRule="auto"/>
        <w:rPr>
          <w:rFonts w:ascii="Arial" w:eastAsia="Arial" w:hAnsi="Arial" w:cs="Arial"/>
          <w:u w:val="single"/>
        </w:rPr>
      </w:pPr>
    </w:p>
    <w:p w:rsidR="003C35CE" w:rsidRDefault="003C35CE" w:rsidP="00E92371">
      <w:pPr>
        <w:pStyle w:val="Heading2"/>
        <w:rPr>
          <w:rFonts w:eastAsia="Arial"/>
        </w:rPr>
      </w:pPr>
      <w:bookmarkStart w:id="203" w:name="_Toc396602668"/>
      <w:bookmarkStart w:id="204" w:name="_Toc396638169"/>
      <w:r w:rsidRPr="00164D7D">
        <w:rPr>
          <w:rFonts w:eastAsia="Arial"/>
        </w:rPr>
        <w:t>The user interface</w:t>
      </w:r>
      <w:r w:rsidR="00164D7D">
        <w:rPr>
          <w:rFonts w:eastAsia="Arial"/>
        </w:rPr>
        <w:t>:</w:t>
      </w:r>
      <w:bookmarkEnd w:id="203"/>
      <w:bookmarkEnd w:id="204"/>
      <w:r w:rsidRPr="00164D7D">
        <w:rPr>
          <w:rFonts w:eastAsia="Arial"/>
        </w:rPr>
        <w:t xml:space="preserve"> </w:t>
      </w:r>
    </w:p>
    <w:p w:rsidR="00F96FEA" w:rsidRPr="00F96FEA" w:rsidRDefault="00F96FEA" w:rsidP="00E92371">
      <w:pPr>
        <w:rPr>
          <w:rFonts w:eastAsia="Arial"/>
          <w:lang w:eastAsia="x-none"/>
        </w:rPr>
      </w:pPr>
    </w:p>
    <w:p w:rsidR="001E7D09" w:rsidRPr="00185D1A" w:rsidRDefault="00152A64" w:rsidP="00E92371">
      <w:pPr>
        <w:spacing w:line="240" w:lineRule="auto"/>
        <w:rPr>
          <w:rFonts w:ascii="Arial" w:eastAsia="Arial" w:hAnsi="Arial" w:cs="Arial"/>
          <w:u w:val="single"/>
        </w:rPr>
      </w:pPr>
      <w:r>
        <w:rPr>
          <w:rFonts w:ascii="Arial" w:eastAsia="Arial" w:hAnsi="Arial" w:cs="Arial"/>
          <w:noProof/>
          <w:u w:val="single"/>
        </w:rPr>
        <w:lastRenderedPageBreak/>
        <w:drawing>
          <wp:inline distT="0" distB="0" distL="0" distR="0" wp14:anchorId="2550E2EE" wp14:editId="2B1E9995">
            <wp:extent cx="5646420" cy="5379720"/>
            <wp:effectExtent l="0" t="0" r="0" b="0"/>
            <wp:docPr id="15" name="Picture 15"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6420" cy="5379720"/>
                    </a:xfrm>
                    <a:prstGeom prst="rect">
                      <a:avLst/>
                    </a:prstGeom>
                    <a:noFill/>
                    <a:ln>
                      <a:noFill/>
                    </a:ln>
                  </pic:spPr>
                </pic:pic>
              </a:graphicData>
            </a:graphic>
          </wp:inline>
        </w:drawing>
      </w:r>
    </w:p>
    <w:bookmarkEnd w:id="187"/>
    <w:p w:rsidR="00042E5B" w:rsidRPr="00185D1A" w:rsidRDefault="00042E5B" w:rsidP="00E92371">
      <w:pPr>
        <w:spacing w:line="240" w:lineRule="auto"/>
        <w:rPr>
          <w:rFonts w:ascii="Arial" w:eastAsia="Arial" w:hAnsi="Arial" w:cs="Arial"/>
          <w:u w:val="single"/>
        </w:rPr>
      </w:pPr>
    </w:p>
    <w:p w:rsidR="001E7D09" w:rsidRPr="00185D1A" w:rsidRDefault="001E7D09" w:rsidP="00E92371">
      <w:pPr>
        <w:spacing w:line="240" w:lineRule="auto"/>
        <w:rPr>
          <w:rFonts w:ascii="Arial" w:eastAsia="Arial" w:hAnsi="Arial" w:cs="Arial"/>
        </w:rPr>
      </w:pPr>
    </w:p>
    <w:p w:rsidR="00E67F7B" w:rsidRPr="00185D1A" w:rsidRDefault="00E67F7B" w:rsidP="00E92371">
      <w:pPr>
        <w:rPr>
          <w:rFonts w:eastAsia="Arial"/>
        </w:rPr>
      </w:pPr>
    </w:p>
    <w:p w:rsidR="00E67F7B" w:rsidRPr="00185D1A" w:rsidRDefault="00E67F7B" w:rsidP="00E92371">
      <w:pPr>
        <w:rPr>
          <w:rFonts w:eastAsia="Arial"/>
        </w:rPr>
      </w:pPr>
    </w:p>
    <w:p w:rsidR="001E7D09" w:rsidRDefault="001E7D09" w:rsidP="00E92371">
      <w:pPr>
        <w:spacing w:line="240" w:lineRule="auto"/>
        <w:rPr>
          <w:rFonts w:ascii="Arial" w:eastAsia="Arial" w:hAnsi="Arial" w:cs="Arial"/>
          <w:u w:val="single"/>
        </w:rPr>
      </w:pPr>
    </w:p>
    <w:p w:rsidR="00AD707E" w:rsidRPr="00944AD6" w:rsidRDefault="007B20DD" w:rsidP="00E92371">
      <w:pPr>
        <w:pStyle w:val="Heading1"/>
        <w:spacing w:line="480" w:lineRule="auto"/>
        <w:rPr>
          <w:rFonts w:ascii="Tahoma" w:eastAsia="Arial" w:hAnsi="Tahoma" w:cs="Tahoma"/>
        </w:rPr>
      </w:pPr>
      <w:bookmarkStart w:id="205" w:name="_Toc289170455"/>
      <w:bookmarkStart w:id="206" w:name="_Toc304459194"/>
      <w:r>
        <w:rPr>
          <w:rFonts w:ascii="Tahoma" w:eastAsia="Arial" w:hAnsi="Tahoma" w:cs="Tahoma"/>
        </w:rPr>
        <w:br w:type="page"/>
      </w:r>
      <w:bookmarkStart w:id="207" w:name="_Toc396602669"/>
      <w:bookmarkStart w:id="208" w:name="_Toc396638170"/>
      <w:r w:rsidR="00AD707E" w:rsidRPr="00944AD6">
        <w:rPr>
          <w:rFonts w:ascii="Tahoma" w:eastAsia="Arial" w:hAnsi="Tahoma" w:cs="Tahoma"/>
        </w:rPr>
        <w:lastRenderedPageBreak/>
        <w:t>PROGRAMME CODE:</w:t>
      </w:r>
      <w:bookmarkEnd w:id="205"/>
      <w:bookmarkEnd w:id="206"/>
      <w:bookmarkEnd w:id="207"/>
      <w:bookmarkEnd w:id="208"/>
    </w:p>
    <w:p w:rsidR="00AD707E" w:rsidRDefault="00AD707E" w:rsidP="00E92371">
      <w:pPr>
        <w:pStyle w:val="Heading2"/>
        <w:rPr>
          <w:rFonts w:eastAsia="Arial"/>
        </w:rPr>
      </w:pPr>
      <w:bookmarkStart w:id="209" w:name="_Toc396602672"/>
      <w:bookmarkStart w:id="210" w:name="_Toc396638171"/>
      <w:r>
        <w:rPr>
          <w:rFonts w:eastAsia="Arial"/>
        </w:rPr>
        <w:t>Source Code Hierarchy</w:t>
      </w:r>
      <w:bookmarkEnd w:id="209"/>
      <w:bookmarkEnd w:id="210"/>
    </w:p>
    <w:p w:rsidR="00AD707E" w:rsidRDefault="00AD707E" w:rsidP="00E92371">
      <w:pPr>
        <w:jc w:val="center"/>
        <w:rPr>
          <w:rFonts w:eastAsia="Arial"/>
        </w:rPr>
      </w:pPr>
    </w:p>
    <w:p w:rsidR="0088065F" w:rsidRDefault="0088065F" w:rsidP="00E92371">
      <w:pPr>
        <w:jc w:val="center"/>
        <w:rPr>
          <w:rFonts w:eastAsia="Arial"/>
        </w:rPr>
      </w:pPr>
      <w:r>
        <w:rPr>
          <w:noProof/>
        </w:rPr>
        <w:drawing>
          <wp:inline distT="0" distB="0" distL="0" distR="0" wp14:anchorId="4FF6A9CB" wp14:editId="44DCA138">
            <wp:extent cx="3497580" cy="69342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97580" cy="6934200"/>
                    </a:xfrm>
                    <a:prstGeom prst="rect">
                      <a:avLst/>
                    </a:prstGeom>
                  </pic:spPr>
                </pic:pic>
              </a:graphicData>
            </a:graphic>
          </wp:inline>
        </w:drawing>
      </w:r>
    </w:p>
    <w:p w:rsidR="00AD707E" w:rsidRDefault="00AD707E" w:rsidP="00E92371">
      <w:pPr>
        <w:jc w:val="center"/>
        <w:rPr>
          <w:rFonts w:eastAsia="Arial"/>
        </w:rPr>
      </w:pPr>
    </w:p>
    <w:p w:rsidR="00181C6B" w:rsidRDefault="00181C6B" w:rsidP="00E92371">
      <w:pPr>
        <w:pStyle w:val="Heading2"/>
        <w:rPr>
          <w:rFonts w:eastAsia="Arial"/>
        </w:rPr>
      </w:pPr>
      <w:bookmarkStart w:id="211" w:name="_Toc396602673"/>
      <w:bookmarkStart w:id="212" w:name="_Toc396638172"/>
      <w:r>
        <w:rPr>
          <w:rFonts w:eastAsia="Arial"/>
        </w:rPr>
        <w:lastRenderedPageBreak/>
        <w:t>Source Code</w:t>
      </w:r>
      <w:bookmarkEnd w:id="211"/>
      <w:bookmarkEnd w:id="212"/>
    </w:p>
    <w:p w:rsidR="00E75013" w:rsidRPr="002B6008" w:rsidRDefault="00E75013" w:rsidP="00E92371">
      <w:pPr>
        <w:rPr>
          <w:rFonts w:eastAsia="Arial"/>
          <w:b/>
        </w:rPr>
      </w:pPr>
      <w:r w:rsidRPr="00E75013">
        <w:rPr>
          <w:rFonts w:eastAsia="Arial"/>
          <w:b/>
        </w:rPr>
        <w:t>ProviderDAO</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package com.hms.dao;</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java.util.List;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org.springframework.stereotype.Component;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com.hms.entity.Doctor;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com.hms.model.Response;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@Component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interface ProviderDAO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w:t>
            </w:r>
            <w:r w:rsidRPr="00E75013">
              <w:rPr>
                <w:rFonts w:ascii="Consolas" w:hAnsi="Consolas" w:cs="Consolas"/>
                <w:sz w:val="19"/>
                <w:szCs w:val="19"/>
                <w:lang w:val="en-IN" w:eastAsia="en-IN"/>
              </w:rPr>
              <w:tab/>
              <w:t xml:space="preserve">  Response addDoctor(Doctor 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Response updateDoctor(Doctor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Response deleteDoctor(Doctor 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Doctor getDoctorByID(Doctor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w:t>
            </w:r>
            <w:r w:rsidRPr="00E75013">
              <w:rPr>
                <w:rFonts w:ascii="Consolas" w:hAnsi="Consolas" w:cs="Consolas"/>
                <w:sz w:val="19"/>
                <w:szCs w:val="19"/>
                <w:lang w:val="en-IN" w:eastAsia="en-IN"/>
              </w:rPr>
              <w:tab/>
              <w:t xml:space="preserve"> List&lt;Doctor&gt;  getDoctorsByAttributes(Doctor 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w:t>
            </w: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E75013" w:rsidP="00E92371">
      <w:pPr>
        <w:rPr>
          <w:rFonts w:eastAsia="Arial"/>
          <w:b/>
        </w:rPr>
      </w:pPr>
      <w:r w:rsidRPr="00E75013">
        <w:rPr>
          <w:rFonts w:eastAsia="Arial"/>
          <w:b/>
        </w:rPr>
        <w:t>ProviderDAOImpl</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package com.hms.dao.Impl;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java.util.List;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org.hibernate.Criteria;</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org.hibernate.Session;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org.hibernate.SessionFactory;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org.springframework.beans.factory.annotation.Autowired;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org.springframework.stereotype.Repository;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org.springframework.transaction.annotation.Propagation;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org.springframework.transaction.annotation.Transactional;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com.hms.dao.ProviderDAO;</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com.hms.entity.Doctor;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com.hms.model.Response;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@Repository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@Transactional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class ProviderDAOImpl implements ProviderDAO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@Autowired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 xml:space="preserve">    private SessionFactory sessionFactory;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lastRenderedPageBreak/>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Session session = 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@Transactional(readOnly=false,propagation=Propagation.REQUIRED)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Response addDoctor(Doctor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 response =new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session.saveOrUpdate(doc);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response.setCode("HMS001");</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roofErr w:type="gramStart"/>
            <w:r w:rsidRPr="00E75013">
              <w:rPr>
                <w:rFonts w:ascii="Consolas" w:hAnsi="Consolas" w:cs="Consolas"/>
                <w:sz w:val="19"/>
                <w:szCs w:val="19"/>
                <w:lang w:val="en-IN" w:eastAsia="en-IN"/>
              </w:rPr>
              <w:t>response.setStatus(</w:t>
            </w:r>
            <w:proofErr w:type="gramEnd"/>
            <w:r w:rsidRPr="00E75013">
              <w:rPr>
                <w:rFonts w:ascii="Consolas" w:hAnsi="Consolas" w:cs="Consolas"/>
                <w:sz w:val="19"/>
                <w:szCs w:val="19"/>
                <w:lang w:val="en-IN" w:eastAsia="en-IN"/>
              </w:rPr>
              <w:t>"Successfully Added.");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@Transactional(readOnly=false,propagation=Propagation.REQUIRED)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Response deleteDoctor(Doctor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 response =new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session.delete(doc);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session.flush();</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response.setCode("HMS002");</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roofErr w:type="gramStart"/>
            <w:r w:rsidRPr="00E75013">
              <w:rPr>
                <w:rFonts w:ascii="Consolas" w:hAnsi="Consolas" w:cs="Consolas"/>
                <w:sz w:val="19"/>
                <w:szCs w:val="19"/>
                <w:lang w:val="en-IN" w:eastAsia="en-IN"/>
              </w:rPr>
              <w:t>response.setStatus(</w:t>
            </w:r>
            <w:proofErr w:type="gramEnd"/>
            <w:r w:rsidRPr="00E75013">
              <w:rPr>
                <w:rFonts w:ascii="Consolas" w:hAnsi="Consolas" w:cs="Consolas"/>
                <w:sz w:val="19"/>
                <w:szCs w:val="19"/>
                <w:lang w:val="en-IN" w:eastAsia="en-IN"/>
              </w:rPr>
              <w:t>"Record deleted succesfully.");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@Transactional(readOnly=false,propagation=Propagation.REQUIRED)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Response updateDoctor(Doctor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 response =new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xml:space="preserve">Doctor docEntity =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 xml:space="preserve">                    (Doctor)session.get(Doctor.class, doc.getIddoctors());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session.saveOrUpdate(doc);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lastRenderedPageBreak/>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response.setCode("HMS002");</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roofErr w:type="gramStart"/>
            <w:r w:rsidRPr="00E75013">
              <w:rPr>
                <w:rFonts w:ascii="Consolas" w:hAnsi="Consolas" w:cs="Consolas"/>
                <w:sz w:val="19"/>
                <w:szCs w:val="19"/>
                <w:lang w:val="en-IN" w:eastAsia="en-IN"/>
              </w:rPr>
              <w:t>response.setStatus(</w:t>
            </w:r>
            <w:proofErr w:type="gramEnd"/>
            <w:r w:rsidRPr="00E75013">
              <w:rPr>
                <w:rFonts w:ascii="Consolas" w:hAnsi="Consolas" w:cs="Consolas"/>
                <w:sz w:val="19"/>
                <w:szCs w:val="19"/>
                <w:lang w:val="en-IN" w:eastAsia="en-IN"/>
              </w:rPr>
              <w:t>"Successfully Updated.");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@SuppressWarnings("unchecked")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@Transactional(readOnly=true,propagation=Propagation.REQUIRED)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List&lt;Doctor&gt; getDoctorsByAttributes(Doctor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List&lt;Doctor&gt; doctorList = 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Criteria c = session.createCriteria(Doctor.class);</w:t>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c.add(Restrictions.eq("name.firstname", 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c.add(Restrictions.eq("name.lastname", lastName));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c.add(Restrictions.eq("demographic.sex", gender));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c.add(Restrictions.eq("master.dob", DateUtil.convertDateToSqlformat(dob)));</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doctorList = (List&lt;Doctor&gt;)c.list();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doctorList;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@SuppressWarnings("unchecked")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@Transactional(readOnly=true,propagation=Propagation.REQUIRED)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Doctor getDoctorByID(Doctor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Doctor docEntity=null;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//List&lt;Doctor&gt; doctorList = 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docEntity=</w:t>
            </w:r>
            <w:r w:rsidRPr="00E75013">
              <w:rPr>
                <w:rFonts w:ascii="Consolas" w:hAnsi="Consolas" w:cs="Consolas"/>
                <w:sz w:val="19"/>
                <w:szCs w:val="19"/>
                <w:lang w:val="en-IN" w:eastAsia="en-IN"/>
              </w:rPr>
              <w:tab/>
              <w:t>(Doctor) session.load(Doctor.class, doc.getIddoctors());</w:t>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System.out.println("inside getDoctorByID in DAO impl " + docEntity.getName());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lastRenderedPageBreak/>
              <w:tab/>
            </w:r>
            <w:r w:rsidRPr="00E75013">
              <w:rPr>
                <w:rFonts w:ascii="Consolas" w:hAnsi="Consolas" w:cs="Consolas"/>
                <w:sz w:val="19"/>
                <w:szCs w:val="19"/>
                <w:lang w:val="en-IN" w:eastAsia="en-IN"/>
              </w:rPr>
              <w:tab/>
              <w:t>return docEntity;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static boolean isNullOrEmpty(Object str)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roofErr w:type="gramStart"/>
            <w:r w:rsidRPr="00E75013">
              <w:rPr>
                <w:rFonts w:ascii="Consolas" w:hAnsi="Consolas" w:cs="Consolas"/>
                <w:sz w:val="19"/>
                <w:szCs w:val="19"/>
                <w:lang w:val="en-IN" w:eastAsia="en-IN"/>
              </w:rPr>
              <w:t>return</w:t>
            </w:r>
            <w:proofErr w:type="gramEnd"/>
            <w:r w:rsidRPr="00E75013">
              <w:rPr>
                <w:rFonts w:ascii="Consolas" w:hAnsi="Consolas" w:cs="Consolas"/>
                <w:sz w:val="19"/>
                <w:szCs w:val="19"/>
                <w:lang w:val="en-IN" w:eastAsia="en-IN"/>
              </w:rPr>
              <w:t xml:space="preserve"> (str == null || str.toString().trim().isEmpty()) ? true : false;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line="240" w:lineRule="auto"/>
              <w:rPr>
                <w:rFonts w:ascii="Tahoma" w:eastAsia="Arial" w:hAnsi="Tahoma" w:cs="Tahoma"/>
                <w:sz w:val="18"/>
                <w:szCs w:val="18"/>
              </w:rPr>
            </w:pPr>
            <w:r w:rsidRPr="00E75013">
              <w:rPr>
                <w:rFonts w:ascii="Consolas" w:hAnsi="Consolas" w:cs="Consolas"/>
                <w:sz w:val="19"/>
                <w:szCs w:val="19"/>
                <w:lang w:val="en-IN" w:eastAsia="en-IN"/>
              </w:rPr>
              <w:t>}</w:t>
            </w:r>
          </w:p>
        </w:tc>
      </w:tr>
    </w:tbl>
    <w:p w:rsidR="00E75013" w:rsidRDefault="00E75013" w:rsidP="00E92371">
      <w:pPr>
        <w:rPr>
          <w:rFonts w:eastAsia="Arial"/>
          <w:b/>
        </w:rPr>
      </w:pPr>
    </w:p>
    <w:p w:rsidR="00E75013" w:rsidRPr="002B6008" w:rsidRDefault="00F12F3C" w:rsidP="00E92371">
      <w:pPr>
        <w:rPr>
          <w:rFonts w:eastAsia="Arial"/>
          <w:b/>
        </w:rPr>
      </w:pPr>
      <w:r>
        <w:rPr>
          <w:rFonts w:eastAsia="Arial"/>
          <w:b/>
        </w:rPr>
        <w:t>DoctorEntity</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package com.hms.entity;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import java.io.Serializable;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roofErr w:type="gramStart"/>
            <w:r w:rsidRPr="00F12F3C">
              <w:rPr>
                <w:rFonts w:ascii="Consolas" w:hAnsi="Consolas" w:cs="Consolas"/>
                <w:sz w:val="19"/>
                <w:szCs w:val="19"/>
                <w:lang w:val="en-IN" w:eastAsia="en-IN"/>
              </w:rPr>
              <w:t>import</w:t>
            </w:r>
            <w:proofErr w:type="gramEnd"/>
            <w:r w:rsidRPr="00F12F3C">
              <w:rPr>
                <w:rFonts w:ascii="Consolas" w:hAnsi="Consolas" w:cs="Consolas"/>
                <w:sz w:val="19"/>
                <w:szCs w:val="19"/>
                <w:lang w:val="en-IN" w:eastAsia="en-IN"/>
              </w:rPr>
              <w:t xml:space="preserve"> javax.persistence.*;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The persistent class for the doctors database table.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@Table(name="doctors")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public class Doctor implements Serializable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static final long serialVersionUID = 1L;</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@SequenceGenerator(name="DOCTORS_IDDOCTORS_GENERATOR", sequenceName="SEQ_DOCTORS")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@GeneratedValue(strategy=GenerationType.SEQUENCE, generator="DOCTORS_IDDOCTORS_GENERATOR")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Integer iddoctors;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@Column(name="contact_number")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@Column(name="doctor_reg_number")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doctorRegNumber;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@Column(name="doctor_specialty")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doctorSpecialty;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public Doctor()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Integer getIddoctors()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this.iddoctors;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setIddoctors(Integer iddoctors)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this.iddoctors = iddoctors;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lastRenderedPageBreak/>
              <w:tab/>
            </w:r>
            <w:r w:rsidRPr="00F12F3C">
              <w:rPr>
                <w:rFonts w:ascii="Consolas" w:hAnsi="Consolas" w:cs="Consolas"/>
                <w:sz w:val="19"/>
                <w:szCs w:val="19"/>
                <w:lang w:val="en-IN" w:eastAsia="en-IN"/>
              </w:rPr>
              <w:tab/>
              <w:t>return this.address;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setAddress(String 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this.address =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setContactNumber(String 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this.contactNumber =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getDoctorRegNumber()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this.doctorRegNumber;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setDoctorRegNumber(String doctorRegNumber)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this.doctorRegNumber = doctorRegNumber;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getDoctorSpecialty()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this.doctorSpecialty;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setDoctorSpecialty(String doctorSpecialty)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this.doctorSpecialty = doctorSpecialty;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setName(String 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this.name =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E75013"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F12F3C" w:rsidP="00E92371">
      <w:pPr>
        <w:rPr>
          <w:rFonts w:eastAsia="Arial"/>
          <w:b/>
        </w:rPr>
      </w:pPr>
      <w:r>
        <w:rPr>
          <w:rFonts w:eastAsia="Arial"/>
          <w:b/>
        </w:rPr>
        <w:t>PatientEntity</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package com.hms.entity;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import java.io.Serializable;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roofErr w:type="gramStart"/>
            <w:r w:rsidRPr="00F12F3C">
              <w:rPr>
                <w:rFonts w:ascii="Consolas" w:hAnsi="Consolas" w:cs="Consolas"/>
                <w:sz w:val="19"/>
                <w:szCs w:val="19"/>
                <w:lang w:val="en-IN" w:eastAsia="en-IN"/>
              </w:rPr>
              <w:t>import</w:t>
            </w:r>
            <w:proofErr w:type="gramEnd"/>
            <w:r w:rsidRPr="00F12F3C">
              <w:rPr>
                <w:rFonts w:ascii="Consolas" w:hAnsi="Consolas" w:cs="Consolas"/>
                <w:sz w:val="19"/>
                <w:szCs w:val="19"/>
                <w:lang w:val="en-IN" w:eastAsia="en-IN"/>
              </w:rPr>
              <w:t xml:space="preserve"> javax.persistence.*;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The persistent class for the patients database table.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@Table(name="patients")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public class Patient implements Serializable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static final long serialVersionUID = 1L;</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lastRenderedPageBreak/>
              <w:tab/>
              <w:t>@Id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@SequenceGenerator(name="PATIENTS_IDPATIENTS_GENERATOR", sequenceName="SEQ_PATIENTS")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@GeneratedValue(strategy=GenerationType.SEQUENCE, generator="PATIENTS_IDPATIENTS_GENERATOR")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Integer idpatients;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@Column(name="contact_number")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@Column(name="govt_photo_id")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govtPhotoId;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@Column(name="photo_path")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photoPath;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public Patient()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Integer getIdpatients()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this.idpatients;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setIdpatients(Integer idpatients)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this.idpatients = idpatients;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setAddress(String 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this.address =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setContactNumber(String 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this.contactNumber =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getGovtPhotoId()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this.govtPhotoId;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setGovtPhotoId(String govtPhotoId)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this.govtPhotoId = govtPhotoId;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setName(String 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this.name =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getPhotoPath()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this.photoPath;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setPhotoPath(String photoPath)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this.photoPath = photoPath;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E75013"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AD707E" w:rsidRPr="00181C6B" w:rsidRDefault="00AD707E" w:rsidP="00E92371">
      <w:pPr>
        <w:rPr>
          <w:rFonts w:eastAsia="Arial"/>
          <w:b/>
        </w:rPr>
      </w:pPr>
      <w:r w:rsidRPr="00181C6B">
        <w:rPr>
          <w:rFonts w:eastAsia="Arial"/>
          <w:b/>
        </w:rPr>
        <w:t>AccessInfo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AD707E">
              <w:rPr>
                <w:rFonts w:ascii="Consolas" w:hAnsi="Consolas" w:cs="Consolas"/>
                <w:sz w:val="19"/>
                <w:szCs w:val="19"/>
                <w:lang w:val="en-IN" w:eastAsia="en-IN"/>
              </w:rPr>
              <w:t xml:space="preserve"> </w:t>
            </w:r>
            <w:r w:rsidR="00876987">
              <w:rPr>
                <w:rFonts w:ascii="Consolas" w:hAnsi="Consolas" w:cs="Consolas"/>
                <w:sz w:val="19"/>
                <w:szCs w:val="19"/>
                <w:lang w:val="en-IN" w:eastAsia="en-IN"/>
              </w:rPr>
              <w:t>Hospital</w:t>
            </w:r>
            <w:r w:rsidR="00AD707E">
              <w:rPr>
                <w:rFonts w:ascii="Consolas" w:hAnsi="Consolas" w:cs="Consolas"/>
                <w:sz w:val="19"/>
                <w:szCs w:val="19"/>
                <w:lang w:val="en-IN" w:eastAsia="en-IN"/>
              </w:rPr>
              <w:t>ManagementSystem.</w:t>
            </w:r>
            <w:r w:rsidR="00876987">
              <w:rPr>
                <w:rFonts w:ascii="Consolas" w:hAnsi="Consolas" w:cs="Consolas"/>
                <w:sz w:val="19"/>
                <w:szCs w:val="19"/>
                <w:lang w:val="en-IN" w:eastAsia="en-IN"/>
              </w:rPr>
              <w:t>Hospital</w:t>
            </w:r>
            <w:r w:rsidR="00AD707E">
              <w:rPr>
                <w:rFonts w:ascii="Consolas" w:hAnsi="Consolas" w:cs="Consolas"/>
                <w:sz w:val="19"/>
                <w:szCs w:val="19"/>
                <w:lang w:val="en-IN" w:eastAsia="en-IN"/>
              </w:rPr>
              <w:t>UserGUI</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AccessInfo</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UserId;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IsRememberPassword;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UniqueId;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emailId;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ValidateUserString(</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AuthenticateUser(</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username,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r>
              <w:rPr>
                <w:rFonts w:ascii="Consolas" w:hAnsi="Consolas" w:cs="Consolas"/>
                <w:sz w:val="19"/>
                <w:szCs w:val="19"/>
                <w:lang w:val="en-IN" w:eastAsia="en-IN"/>
              </w:rPr>
              <w:tab/>
            </w:r>
            <w:r>
              <w:rPr>
                <w:rFonts w:ascii="Consolas" w:hAnsi="Consolas" w:cs="Consolas"/>
                <w:sz w:val="19"/>
                <w:szCs w:val="19"/>
                <w:lang w:val="en-IN" w:eastAsia="en-IN"/>
              </w:rPr>
              <w:tab/>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RetrieveForgetPassword(</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username,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b/>
        </w:rPr>
      </w:pPr>
    </w:p>
    <w:p w:rsidR="00AD707E" w:rsidRPr="00FC2C76" w:rsidRDefault="00255F3F" w:rsidP="00E92371">
      <w:pPr>
        <w:rPr>
          <w:rFonts w:eastAsia="Arial"/>
          <w:b/>
        </w:rPr>
      </w:pPr>
      <w:r w:rsidRPr="00FC2C76">
        <w:rPr>
          <w:rFonts w:eastAsia="Arial"/>
          <w:b/>
        </w:rPr>
        <w:t>BillingInfo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billAmount;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billingId;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Responsibility</w:t>
            </w:r>
            <w:r>
              <w:rPr>
                <w:rFonts w:ascii="Consolas" w:hAnsi="Consolas" w:cs="Consolas"/>
                <w:sz w:val="19"/>
                <w:szCs w:val="19"/>
                <w:lang w:val="en-IN" w:eastAsia="en-IN"/>
              </w:rPr>
              <w:t xml:space="preserve"> responsibilityName;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status;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NewMethod()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GetAmount()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GetStatus()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rPr>
      </w:pPr>
    </w:p>
    <w:p w:rsidR="00AD707E" w:rsidRPr="00FC2C76" w:rsidRDefault="00255F3F" w:rsidP="00E92371">
      <w:pPr>
        <w:rPr>
          <w:rFonts w:eastAsia="Arial"/>
          <w:b/>
        </w:rPr>
      </w:pPr>
      <w:r w:rsidRPr="00FC2C76">
        <w:rPr>
          <w:rFonts w:eastAsia="Arial"/>
          <w:b/>
        </w:rPr>
        <w:t>DepartmentalInfo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255F3F"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DepartmentalInfo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phoneNo;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wardAddress;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departmentName;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departmentMemberId;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departmentEmailId;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emergencyDoctor;</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AddDepartmentInfo()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b/>
        </w:rPr>
      </w:pPr>
    </w:p>
    <w:p w:rsidR="00AD707E" w:rsidRPr="00FC2C76" w:rsidRDefault="00255F3F" w:rsidP="00E92371">
      <w:pPr>
        <w:rPr>
          <w:rFonts w:eastAsia="Arial"/>
          <w:b/>
        </w:rPr>
      </w:pPr>
      <w:proofErr w:type="gramStart"/>
      <w:r w:rsidRPr="00FC2C76">
        <w:rPr>
          <w:rFonts w:eastAsia="Arial"/>
          <w:b/>
        </w:rPr>
        <w:t>EmployeeTypeEnum.</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255F3F"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EmployeeTypeEnum</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Doctor,</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Nurse,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Surgeon,</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FrontDesk,</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LabAttendant,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SalesPerson,</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AdminEmployees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b/>
        </w:rPr>
      </w:pPr>
    </w:p>
    <w:p w:rsidR="00AD707E" w:rsidRPr="00FC2C76" w:rsidRDefault="00255F3F" w:rsidP="00E92371">
      <w:pPr>
        <w:rPr>
          <w:rFonts w:eastAsia="Arial"/>
          <w:b/>
        </w:rPr>
      </w:pPr>
      <w:r w:rsidRPr="00FC2C76">
        <w:rPr>
          <w:rFonts w:eastAsia="Arial"/>
          <w:b/>
        </w:rPr>
        <w:t>ExpertiseInfo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255F3F"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ExpertiseInfo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yearsOfExperience;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Qualifications;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RegistrationId;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 xml:space="preserve"> expertiseDomain;</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GetExperience()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GetRegNumber()</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 xml:space="preserve"> GetExpertise()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614C63" w:rsidRDefault="00614C63" w:rsidP="00E92371">
      <w:pPr>
        <w:rPr>
          <w:rFonts w:eastAsia="Arial"/>
        </w:rPr>
      </w:pPr>
    </w:p>
    <w:p w:rsidR="00AD707E" w:rsidRPr="00614C63" w:rsidRDefault="00935D54" w:rsidP="00E92371">
      <w:pPr>
        <w:rPr>
          <w:rFonts w:eastAsia="Arial"/>
          <w:b/>
        </w:rPr>
      </w:pPr>
      <w:r w:rsidRPr="00614C63">
        <w:rPr>
          <w:rFonts w:eastAsia="Arial"/>
          <w:b/>
        </w:rPr>
        <w:t>HospitalAdmin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HospitalAdmin</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HospitalInstruments</w:t>
            </w:r>
            <w:r>
              <w:rPr>
                <w:rFonts w:ascii="Consolas" w:hAnsi="Consolas" w:cs="Consolas"/>
                <w:sz w:val="19"/>
                <w:szCs w:val="19"/>
                <w:lang w:val="en-IN" w:eastAsia="en-IN"/>
              </w:rPr>
              <w:t>&gt; assginedItems;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DepartmentalInfo</w:t>
            </w:r>
            <w:r>
              <w:rPr>
                <w:rFonts w:ascii="Consolas" w:hAnsi="Consolas" w:cs="Consolas"/>
                <w:sz w:val="19"/>
                <w:szCs w:val="19"/>
                <w:lang w:val="en-IN" w:eastAsia="en-IN"/>
              </w:rPr>
              <w:t xml:space="preserve"> departmentDetails;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PersonalInfo</w:t>
            </w:r>
            <w:r>
              <w:rPr>
                <w:rFonts w:ascii="Consolas" w:hAnsi="Consolas" w:cs="Consolas"/>
                <w:sz w:val="19"/>
                <w:szCs w:val="19"/>
                <w:lang w:val="en-IN" w:eastAsia="en-IN"/>
              </w:rPr>
              <w:t xml:space="preserve"> personalDetails;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AccessInfo</w:t>
            </w:r>
            <w:r>
              <w:rPr>
                <w:rFonts w:ascii="Consolas" w:hAnsi="Consolas" w:cs="Consolas"/>
                <w:sz w:val="19"/>
                <w:szCs w:val="19"/>
                <w:lang w:val="en-IN" w:eastAsia="en-IN"/>
              </w:rPr>
              <w:t xml:space="preserve"> accessDetails;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Responsibility</w:t>
            </w:r>
            <w:r>
              <w:rPr>
                <w:rFonts w:ascii="Consolas" w:hAnsi="Consolas" w:cs="Consolas"/>
                <w:sz w:val="19"/>
                <w:szCs w:val="19"/>
                <w:lang w:val="en-IN" w:eastAsia="en-IN"/>
              </w:rPr>
              <w:t>&gt; responsibilities;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GetAssigningHistory()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CheckAccessForItems()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614C63" w:rsidRDefault="00614C63" w:rsidP="00E92371">
      <w:pPr>
        <w:rPr>
          <w:rFonts w:eastAsia="Arial"/>
        </w:rPr>
      </w:pPr>
    </w:p>
    <w:p w:rsidR="00AD707E" w:rsidRPr="00614C63" w:rsidRDefault="00935D54" w:rsidP="00E92371">
      <w:pPr>
        <w:rPr>
          <w:rFonts w:eastAsia="Arial"/>
          <w:b/>
        </w:rPr>
      </w:pPr>
      <w:r w:rsidRPr="00614C63">
        <w:rPr>
          <w:rFonts w:eastAsia="Arial"/>
          <w:b/>
        </w:rPr>
        <w:t>HospitalController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HospitalController</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HospitalEmployee</w:t>
            </w:r>
            <w:r>
              <w:rPr>
                <w:rFonts w:ascii="Consolas" w:hAnsi="Consolas" w:cs="Consolas"/>
                <w:sz w:val="19"/>
                <w:szCs w:val="19"/>
                <w:lang w:val="en-IN" w:eastAsia="en-IN"/>
              </w:rPr>
              <w:t>&gt; employees;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HospitalResources</w:t>
            </w:r>
            <w:r>
              <w:rPr>
                <w:rFonts w:ascii="Consolas" w:hAnsi="Consolas" w:cs="Consolas"/>
                <w:sz w:val="19"/>
                <w:szCs w:val="19"/>
                <w:lang w:val="en-IN" w:eastAsia="en-IN"/>
              </w:rPr>
              <w:t>&gt; resources;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HospitalAdmin</w:t>
            </w:r>
            <w:r>
              <w:rPr>
                <w:rFonts w:ascii="Consolas" w:hAnsi="Consolas" w:cs="Consolas"/>
                <w:sz w:val="19"/>
                <w:szCs w:val="19"/>
                <w:lang w:val="en-IN" w:eastAsia="en-IN"/>
              </w:rPr>
              <w:t>&gt; admins;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PatientInfo</w:t>
            </w:r>
            <w:r>
              <w:rPr>
                <w:rFonts w:ascii="Consolas" w:hAnsi="Consolas" w:cs="Consolas"/>
                <w:sz w:val="19"/>
                <w:szCs w:val="19"/>
                <w:lang w:val="en-IN" w:eastAsia="en-IN"/>
              </w:rPr>
              <w:t>&gt; patients;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HospitalInstruments</w:t>
            </w:r>
            <w:r>
              <w:rPr>
                <w:rFonts w:ascii="Consolas" w:hAnsi="Consolas" w:cs="Consolas"/>
                <w:sz w:val="19"/>
                <w:szCs w:val="19"/>
                <w:lang w:val="en-IN" w:eastAsia="en-IN"/>
              </w:rPr>
              <w:t>&gt; instruments;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BillingInfo</w:t>
            </w:r>
            <w:r>
              <w:rPr>
                <w:rFonts w:ascii="Consolas" w:hAnsi="Consolas" w:cs="Consolas"/>
                <w:sz w:val="19"/>
                <w:szCs w:val="19"/>
                <w:lang w:val="en-IN" w:eastAsia="en-IN"/>
              </w:rPr>
              <w:t>&gt; billingItems;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GetReport()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GetUsageMatrix()</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GetPatient()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GetEmployee()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096C40" w:rsidRDefault="00096C40" w:rsidP="00E92371">
      <w:pPr>
        <w:rPr>
          <w:rFonts w:eastAsia="Arial"/>
          <w:b/>
        </w:rPr>
      </w:pPr>
    </w:p>
    <w:p w:rsidR="00AD707E" w:rsidRPr="00096C40" w:rsidRDefault="00935D54" w:rsidP="00E92371">
      <w:pPr>
        <w:rPr>
          <w:rFonts w:eastAsia="Arial"/>
          <w:b/>
        </w:rPr>
      </w:pPr>
      <w:r w:rsidRPr="00096C40">
        <w:rPr>
          <w:rFonts w:eastAsia="Arial"/>
          <w:b/>
        </w:rPr>
        <w:t>HospitalEmployee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HospitalEmployee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DepartmentalInfo</w:t>
            </w:r>
            <w:r>
              <w:rPr>
                <w:rFonts w:ascii="Consolas" w:hAnsi="Consolas" w:cs="Consolas"/>
                <w:sz w:val="19"/>
                <w:szCs w:val="19"/>
                <w:lang w:val="en-IN" w:eastAsia="en-IN"/>
              </w:rPr>
              <w:t xml:space="preserve"> departmentDetails;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PersonalInfo</w:t>
            </w:r>
            <w:r>
              <w:rPr>
                <w:rFonts w:ascii="Consolas" w:hAnsi="Consolas" w:cs="Consolas"/>
                <w:sz w:val="19"/>
                <w:szCs w:val="19"/>
                <w:lang w:val="en-IN" w:eastAsia="en-IN"/>
              </w:rPr>
              <w:t xml:space="preserve"> personalDetails;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AccessInfo</w:t>
            </w:r>
            <w:r>
              <w:rPr>
                <w:rFonts w:ascii="Consolas" w:hAnsi="Consolas" w:cs="Consolas"/>
                <w:sz w:val="19"/>
                <w:szCs w:val="19"/>
                <w:lang w:val="en-IN" w:eastAsia="en-IN"/>
              </w:rPr>
              <w:t xml:space="preserve"> accessDetails;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Responsibility</w:t>
            </w:r>
            <w:r>
              <w:rPr>
                <w:rFonts w:ascii="Consolas" w:hAnsi="Consolas" w:cs="Consolas"/>
                <w:sz w:val="19"/>
                <w:szCs w:val="19"/>
                <w:lang w:val="en-IN" w:eastAsia="en-IN"/>
              </w:rPr>
              <w:t>&gt; responsibilities;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Responsibility</w:t>
            </w:r>
            <w:r>
              <w:rPr>
                <w:rFonts w:ascii="Consolas" w:hAnsi="Consolas" w:cs="Consolas"/>
                <w:sz w:val="19"/>
                <w:szCs w:val="19"/>
                <w:lang w:val="en-IN" w:eastAsia="en-IN"/>
              </w:rPr>
              <w:t>&gt; GetResponsibilities()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Pr="00096C40" w:rsidRDefault="00096C40" w:rsidP="00E92371">
      <w:pPr>
        <w:rPr>
          <w:rFonts w:eastAsia="Arial"/>
          <w:b/>
        </w:rPr>
      </w:pPr>
      <w:r>
        <w:rPr>
          <w:rFonts w:eastAsia="Arial"/>
        </w:rPr>
        <w:lastRenderedPageBreak/>
        <w:br/>
      </w:r>
      <w:r w:rsidR="00935D54" w:rsidRPr="00096C40">
        <w:rPr>
          <w:rFonts w:eastAsia="Arial"/>
          <w:b/>
        </w:rPr>
        <w:t>HospitalInstruments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FD05AB">
              <w:rPr>
                <w:rFonts w:ascii="Consolas" w:hAnsi="Consolas" w:cs="Consolas"/>
                <w:sz w:val="19"/>
                <w:szCs w:val="19"/>
                <w:lang w:val="en-IN" w:eastAsia="en-IN"/>
              </w:rPr>
              <w:t>;</w:t>
            </w:r>
          </w:p>
          <w:p w:rsidR="00FD05AB" w:rsidRDefault="00FD05AB"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HospitalInstruments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itemName;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itemId;</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itemTags;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itemDescription;</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ResourceTypeEnum</w:t>
            </w:r>
            <w:r>
              <w:rPr>
                <w:rFonts w:ascii="Consolas" w:hAnsi="Consolas" w:cs="Consolas"/>
                <w:sz w:val="19"/>
                <w:szCs w:val="19"/>
                <w:lang w:val="en-IN" w:eastAsia="en-IN"/>
              </w:rPr>
              <w:t xml:space="preserve"> itemType;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itemUsers;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&gt; patientDomainList;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ItemGetUsage()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&gt; GetDomainList()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096C40" w:rsidRDefault="00096C40" w:rsidP="00E92371">
      <w:pPr>
        <w:rPr>
          <w:rFonts w:eastAsia="Arial"/>
        </w:rPr>
      </w:pPr>
    </w:p>
    <w:p w:rsidR="00AD707E" w:rsidRPr="00096C40" w:rsidRDefault="00935D54" w:rsidP="00E92371">
      <w:pPr>
        <w:rPr>
          <w:rFonts w:eastAsia="Arial"/>
          <w:b/>
        </w:rPr>
      </w:pPr>
      <w:r w:rsidRPr="00096C40">
        <w:rPr>
          <w:rFonts w:eastAsia="Arial"/>
          <w:b/>
        </w:rPr>
        <w:t>HospitalResources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HospitalResources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itemName;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itemId;</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itemTags;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itemDescription;</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ResourceTypeEnum</w:t>
            </w:r>
            <w:r>
              <w:rPr>
                <w:rFonts w:ascii="Consolas" w:hAnsi="Consolas" w:cs="Consolas"/>
                <w:sz w:val="19"/>
                <w:szCs w:val="19"/>
                <w:lang w:val="en-IN" w:eastAsia="en-IN"/>
              </w:rPr>
              <w:t xml:space="preserve"> itemType;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itemUsers;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ItemGetUsage()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Default="00AD707E" w:rsidP="00E92371">
      <w:pPr>
        <w:jc w:val="center"/>
        <w:rPr>
          <w:rFonts w:eastAsia="Arial"/>
        </w:rPr>
      </w:pPr>
    </w:p>
    <w:p w:rsidR="00AD707E" w:rsidRPr="0097281E" w:rsidRDefault="00935D54" w:rsidP="00E92371">
      <w:pPr>
        <w:rPr>
          <w:rFonts w:eastAsia="Arial"/>
          <w:b/>
        </w:rPr>
      </w:pPr>
      <w:r w:rsidRPr="0097281E">
        <w:rPr>
          <w:rFonts w:eastAsia="Arial"/>
          <w:b/>
        </w:rPr>
        <w:t>MedicalInstruments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97281E">
        <w:trPr>
          <w:trHeight w:val="3248"/>
        </w:trPr>
        <w:tc>
          <w:tcPr>
            <w:tcW w:w="9576" w:type="dxa"/>
          </w:tcPr>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MedicalInstruments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ECG_machine,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USG_machine,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X_RAY_machine,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CT_SCANNER,</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OXYGEN_SETUP</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Default="00AD707E" w:rsidP="00E92371">
      <w:pPr>
        <w:rPr>
          <w:rFonts w:eastAsia="Arial"/>
        </w:rPr>
      </w:pPr>
    </w:p>
    <w:p w:rsidR="00AD707E" w:rsidRPr="0097281E" w:rsidRDefault="00935D54" w:rsidP="00E92371">
      <w:pPr>
        <w:rPr>
          <w:rFonts w:eastAsia="Arial"/>
          <w:b/>
        </w:rPr>
      </w:pPr>
      <w:r w:rsidRPr="0097281E">
        <w:rPr>
          <w:rFonts w:eastAsia="Arial"/>
          <w:b/>
        </w:rPr>
        <w:t>PatientDomainEnum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2379CD">
        <w:trPr>
          <w:trHeight w:val="4265"/>
        </w:trPr>
        <w:tc>
          <w:tcPr>
            <w:tcW w:w="9576"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PatientDomainEnum</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GeneralMedicine,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Cardiology,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ENT,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Pedriatic,</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Gastroenterology,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Neurology,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Gynaecology,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Nephrology,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Oncology,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Orthopaedics,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Physiotherapy,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Radiology,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Urology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Default="00AD707E" w:rsidP="00E92371">
      <w:pPr>
        <w:rPr>
          <w:rFonts w:eastAsia="Arial"/>
        </w:rPr>
      </w:pPr>
    </w:p>
    <w:p w:rsidR="00AD707E" w:rsidRPr="0097281E" w:rsidRDefault="00935D54" w:rsidP="00E92371">
      <w:pPr>
        <w:rPr>
          <w:rFonts w:eastAsia="Arial"/>
          <w:b/>
        </w:rPr>
      </w:pPr>
      <w:r w:rsidRPr="0097281E">
        <w:rPr>
          <w:rFonts w:eastAsia="Arial"/>
          <w:b/>
        </w:rPr>
        <w:t>PatientInfo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7358"/>
        </w:trPr>
        <w:tc>
          <w:tcPr>
            <w:tcW w:w="9576" w:type="dxa"/>
          </w:tcPr>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PatientInfo</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MedicalInstruments</w:t>
            </w:r>
            <w:r>
              <w:rPr>
                <w:rFonts w:ascii="Consolas" w:hAnsi="Consolas" w:cs="Consolas"/>
                <w:sz w:val="19"/>
                <w:szCs w:val="19"/>
                <w:lang w:val="en-IN" w:eastAsia="en-IN"/>
              </w:rPr>
              <w:t>&gt; assginedItems;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DepartmentalInfo</w:t>
            </w:r>
            <w:r>
              <w:rPr>
                <w:rFonts w:ascii="Consolas" w:hAnsi="Consolas" w:cs="Consolas"/>
                <w:sz w:val="19"/>
                <w:szCs w:val="19"/>
                <w:lang w:val="en-IN" w:eastAsia="en-IN"/>
              </w:rPr>
              <w:t xml:space="preserve"> deptDetails;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PersonalInfo</w:t>
            </w:r>
            <w:r>
              <w:rPr>
                <w:rFonts w:ascii="Consolas" w:hAnsi="Consolas" w:cs="Consolas"/>
                <w:sz w:val="19"/>
                <w:szCs w:val="19"/>
                <w:lang w:val="en-IN" w:eastAsia="en-IN"/>
              </w:rPr>
              <w:t xml:space="preserve"> personalDetails;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AccessInfo</w:t>
            </w:r>
            <w:r>
              <w:rPr>
                <w:rFonts w:ascii="Consolas" w:hAnsi="Consolas" w:cs="Consolas"/>
                <w:sz w:val="19"/>
                <w:szCs w:val="19"/>
                <w:lang w:val="en-IN" w:eastAsia="en-IN"/>
              </w:rPr>
              <w:t xml:space="preserve"> accessDetails;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GetAssigningHistory()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CheckAccessForItems()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Pr="002379CD" w:rsidRDefault="00AD707E" w:rsidP="00E92371">
            <w:pPr>
              <w:autoSpaceDE w:val="0"/>
              <w:autoSpaceDN w:val="0"/>
              <w:adjustRightInd w:val="0"/>
              <w:spacing w:after="0" w:line="240" w:lineRule="auto"/>
              <w:rPr>
                <w:rFonts w:ascii="Consolas" w:hAnsi="Consolas" w:cs="Consolas"/>
                <w:sz w:val="19"/>
                <w:szCs w:val="19"/>
                <w:lang w:val="en-IN" w:eastAsia="en-IN"/>
              </w:rPr>
            </w:pPr>
          </w:p>
        </w:tc>
      </w:tr>
    </w:tbl>
    <w:p w:rsidR="0097281E" w:rsidRDefault="0097281E" w:rsidP="00E92371">
      <w:pPr>
        <w:rPr>
          <w:rFonts w:eastAsia="Arial"/>
        </w:rPr>
      </w:pPr>
    </w:p>
    <w:p w:rsidR="00AD707E" w:rsidRPr="0097281E" w:rsidRDefault="00876987" w:rsidP="00E92371">
      <w:pPr>
        <w:rPr>
          <w:rFonts w:eastAsia="Arial"/>
          <w:b/>
        </w:rPr>
      </w:pPr>
      <w:r w:rsidRPr="0097281E">
        <w:rPr>
          <w:rFonts w:eastAsia="Arial"/>
          <w:b/>
        </w:rPr>
        <w:t>PatientTypeEnum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945"/>
        </w:trPr>
        <w:tc>
          <w:tcPr>
            <w:tcW w:w="9576" w:type="dxa"/>
          </w:tcPr>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PatientTypeEnum</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OutPatient,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InPatient,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Emergency</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rPr>
                <w:rFonts w:ascii="Tahoma" w:eastAsia="Arial" w:hAnsi="Tahoma" w:cs="Tahoma"/>
                <w:sz w:val="18"/>
                <w:szCs w:val="18"/>
              </w:rPr>
            </w:pPr>
          </w:p>
        </w:tc>
      </w:tr>
    </w:tbl>
    <w:p w:rsidR="006616D3" w:rsidRDefault="006616D3" w:rsidP="00E92371">
      <w:pPr>
        <w:rPr>
          <w:rFonts w:eastAsia="Arial"/>
        </w:rPr>
      </w:pPr>
    </w:p>
    <w:p w:rsidR="00AD707E" w:rsidRPr="006616D3" w:rsidRDefault="00876987" w:rsidP="00E92371">
      <w:pPr>
        <w:rPr>
          <w:rFonts w:eastAsia="Arial"/>
          <w:b/>
        </w:rPr>
      </w:pPr>
      <w:r w:rsidRPr="006616D3">
        <w:rPr>
          <w:rFonts w:eastAsia="Arial"/>
          <w:b/>
        </w:rPr>
        <w:t>PersonalInfo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PersonalInfo</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address;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phoneNumber;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sex;</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dob;</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emergencyContact;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AddPersonalInfo()</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spacing w:after="40"/>
              <w:rPr>
                <w:rFonts w:ascii="Tahoma" w:eastAsia="Arial" w:hAnsi="Tahoma" w:cs="Tahoma"/>
                <w:sz w:val="18"/>
                <w:szCs w:val="18"/>
              </w:rPr>
            </w:pPr>
          </w:p>
        </w:tc>
      </w:tr>
    </w:tbl>
    <w:p w:rsidR="006616D3" w:rsidRDefault="006616D3" w:rsidP="00E92371">
      <w:pPr>
        <w:rPr>
          <w:rFonts w:eastAsia="Arial"/>
        </w:rPr>
      </w:pPr>
    </w:p>
    <w:p w:rsidR="00AD707E" w:rsidRPr="006616D3" w:rsidRDefault="00876987" w:rsidP="00E92371">
      <w:pPr>
        <w:rPr>
          <w:rFonts w:eastAsia="Arial"/>
          <w:b/>
        </w:rPr>
      </w:pPr>
      <w:r w:rsidRPr="006616D3">
        <w:rPr>
          <w:rFonts w:eastAsia="Arial"/>
          <w:b/>
        </w:rPr>
        <w:t>ReportInfo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ReportInfo</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reportValue;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HospitalEmployee</w:t>
            </w:r>
            <w:r>
              <w:rPr>
                <w:rFonts w:ascii="Consolas" w:hAnsi="Consolas" w:cs="Consolas"/>
                <w:sz w:val="19"/>
                <w:szCs w:val="19"/>
                <w:lang w:val="en-IN" w:eastAsia="en-IN"/>
              </w:rPr>
              <w:t xml:space="preserve"> employeeReferrer;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PatientInfo</w:t>
            </w:r>
            <w:r>
              <w:rPr>
                <w:rFonts w:ascii="Consolas" w:hAnsi="Consolas" w:cs="Consolas"/>
                <w:sz w:val="19"/>
                <w:szCs w:val="19"/>
                <w:lang w:val="en-IN" w:eastAsia="en-IN"/>
              </w:rPr>
              <w:t xml:space="preserve"> patient;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GetReport()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Display()</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GetApproval()</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spacing w:after="40"/>
              <w:rPr>
                <w:rFonts w:ascii="Tahoma" w:eastAsia="Arial" w:hAnsi="Tahoma" w:cs="Tahoma"/>
                <w:sz w:val="18"/>
                <w:szCs w:val="18"/>
              </w:rPr>
            </w:pPr>
          </w:p>
        </w:tc>
      </w:tr>
    </w:tbl>
    <w:p w:rsidR="006616D3" w:rsidRDefault="006616D3" w:rsidP="00E92371">
      <w:pPr>
        <w:rPr>
          <w:rFonts w:eastAsia="Arial"/>
        </w:rPr>
      </w:pPr>
    </w:p>
    <w:p w:rsidR="00AD707E" w:rsidRPr="006616D3" w:rsidRDefault="00876987" w:rsidP="00E92371">
      <w:pPr>
        <w:rPr>
          <w:rFonts w:eastAsia="Arial"/>
          <w:b/>
        </w:rPr>
      </w:pPr>
      <w:r w:rsidRPr="006616D3">
        <w:rPr>
          <w:rFonts w:eastAsia="Arial"/>
          <w:b/>
        </w:rPr>
        <w:t>ResourceTypeEnum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ResourceTypeEnum</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Computer,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Printer,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Table,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Chair,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t>Bed,</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Almirah,</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ElectronicsItem,</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Scanner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rPr>
                <w:rFonts w:ascii="Tahoma" w:eastAsia="Arial" w:hAnsi="Tahoma" w:cs="Tahoma"/>
                <w:sz w:val="18"/>
                <w:szCs w:val="18"/>
              </w:rPr>
            </w:pPr>
          </w:p>
        </w:tc>
      </w:tr>
    </w:tbl>
    <w:p w:rsidR="006616D3" w:rsidRDefault="006616D3" w:rsidP="00E92371">
      <w:pPr>
        <w:rPr>
          <w:rFonts w:eastAsia="Arial"/>
          <w:b/>
        </w:rPr>
      </w:pPr>
    </w:p>
    <w:p w:rsidR="00AD707E" w:rsidRPr="006616D3" w:rsidRDefault="00876987" w:rsidP="00E92371">
      <w:pPr>
        <w:rPr>
          <w:rFonts w:eastAsia="Arial"/>
          <w:b/>
        </w:rPr>
      </w:pPr>
      <w:r w:rsidRPr="006616D3">
        <w:rPr>
          <w:rFonts w:eastAsia="Arial"/>
          <w:b/>
        </w:rPr>
        <w:t>Responsibility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Responsibility</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description;</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id;</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relatedInstruments;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relatedResources;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relatedPatients;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releatedDoctor;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GetStatus()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GetResponsible()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AD707E" w:rsidRPr="002B6008" w:rsidRDefault="00AD707E" w:rsidP="00E92371">
      <w:pPr>
        <w:rPr>
          <w:rFonts w:eastAsia="Arial"/>
          <w:b/>
        </w:rPr>
      </w:pPr>
      <w:r w:rsidRPr="002B6008">
        <w:rPr>
          <w:rFonts w:eastAsia="Arial"/>
          <w:b/>
        </w:rPr>
        <w:t>VideoSurveillance</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&lt;</w:t>
            </w:r>
            <w:r w:rsidRPr="00944AD6">
              <w:rPr>
                <w:rFonts w:ascii="Tahoma" w:hAnsi="Tahoma" w:cs="Tahoma"/>
                <w:color w:val="A31515"/>
                <w:sz w:val="19"/>
                <w:szCs w:val="19"/>
                <w:lang w:val="en-IN"/>
              </w:rPr>
              <w:t>Window</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Class</w:t>
            </w:r>
            <w:r w:rsidRPr="00944AD6">
              <w:rPr>
                <w:rFonts w:ascii="Tahoma" w:hAnsi="Tahoma" w:cs="Tahoma"/>
                <w:color w:val="0000FF"/>
                <w:sz w:val="19"/>
                <w:szCs w:val="19"/>
                <w:lang w:val="en-IN"/>
              </w:rPr>
              <w:t>="CyberCafeController.VideoSurveillance"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xmlns</w:t>
            </w:r>
            <w:r w:rsidRPr="00944AD6">
              <w:rPr>
                <w:rFonts w:ascii="Tahoma" w:hAnsi="Tahoma" w:cs="Tahoma"/>
                <w:color w:val="0000FF"/>
                <w:sz w:val="19"/>
                <w:szCs w:val="19"/>
                <w:lang w:val="en-IN"/>
              </w:rPr>
              <w:t>="http://schemas.microsoft.com/winfx/2006/xaml/presentation"</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xmlns</w:t>
            </w:r>
            <w:r w:rsidRPr="00944AD6">
              <w:rPr>
                <w:rFonts w:ascii="Tahoma" w:hAnsi="Tahoma" w:cs="Tahoma"/>
                <w:color w:val="0000FF"/>
                <w:sz w:val="19"/>
                <w:szCs w:val="19"/>
                <w:lang w:val="en-IN"/>
              </w:rPr>
              <w:t>:</w:t>
            </w:r>
            <w:r w:rsidRPr="00944AD6">
              <w:rPr>
                <w:rFonts w:ascii="Tahoma" w:hAnsi="Tahoma" w:cs="Tahoma"/>
                <w:color w:val="FF0000"/>
                <w:sz w:val="19"/>
                <w:szCs w:val="19"/>
                <w:lang w:val="en-IN"/>
              </w:rPr>
              <w:t>x</w:t>
            </w:r>
            <w:r w:rsidRPr="00944AD6">
              <w:rPr>
                <w:rFonts w:ascii="Tahoma" w:hAnsi="Tahoma" w:cs="Tahoma"/>
                <w:color w:val="0000FF"/>
                <w:sz w:val="19"/>
                <w:szCs w:val="19"/>
                <w:lang w:val="en-IN"/>
              </w:rPr>
              <w:t>="http://schemas.microsoft.com/winfx/2006/xaml"</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Title</w:t>
            </w:r>
            <w:r w:rsidRPr="00944AD6">
              <w:rPr>
                <w:rFonts w:ascii="Tahoma" w:hAnsi="Tahoma" w:cs="Tahoma"/>
                <w:color w:val="0000FF"/>
                <w:sz w:val="19"/>
                <w:szCs w:val="19"/>
                <w:lang w:val="en-IN"/>
              </w:rPr>
              <w:t>="VideoSurveillance"</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="307"</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="339"&gt;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="270"&gt;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Grid.RowDefinitions</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RowDefinition</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="226*" /&gt;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RowDefinition</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="36*" /&gt;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Grid.RowDefinitions</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MediaElement</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="MediaEL"</w:t>
            </w:r>
            <w:r w:rsidRPr="00944AD6">
              <w:rPr>
                <w:rFonts w:ascii="Tahoma" w:hAnsi="Tahoma" w:cs="Tahoma"/>
                <w:color w:val="FF0000"/>
                <w:sz w:val="19"/>
                <w:szCs w:val="19"/>
                <w:lang w:val="en-IN"/>
              </w:rPr>
              <w:t xml:space="preserve"> Grid.RowSpan</w:t>
            </w:r>
            <w:r w:rsidRPr="00944AD6">
              <w:rPr>
                <w:rFonts w:ascii="Tahoma" w:hAnsi="Tahoma" w:cs="Tahoma"/>
                <w:color w:val="0000FF"/>
                <w:sz w:val="19"/>
                <w:szCs w:val="19"/>
                <w:lang w:val="en-IN"/>
              </w:rPr>
              <w:t>="1"</w:t>
            </w:r>
            <w:r w:rsidRPr="00944AD6">
              <w:rPr>
                <w:rFonts w:ascii="Tahoma" w:hAnsi="Tahoma" w:cs="Tahoma"/>
                <w:color w:val="FF0000"/>
                <w:sz w:val="19"/>
                <w:szCs w:val="19"/>
                <w:lang w:val="en-IN"/>
              </w:rPr>
              <w:t xml:space="preserve"> LoadedBehavior</w:t>
            </w:r>
            <w:r w:rsidRPr="00944AD6">
              <w:rPr>
                <w:rFonts w:ascii="Tahoma" w:hAnsi="Tahoma" w:cs="Tahoma"/>
                <w:color w:val="0000FF"/>
                <w:sz w:val="19"/>
                <w:szCs w:val="19"/>
                <w:lang w:val="en-IN"/>
              </w:rPr>
              <w:t>="Manual" /&gt;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StackPanel</w:t>
            </w:r>
            <w:r w:rsidRPr="00944AD6">
              <w:rPr>
                <w:rFonts w:ascii="Tahoma" w:hAnsi="Tahoma" w:cs="Tahoma"/>
                <w:color w:val="FF0000"/>
                <w:sz w:val="19"/>
                <w:szCs w:val="19"/>
                <w:lang w:val="en-IN"/>
              </w:rPr>
              <w:t xml:space="preserve"> Orientation</w:t>
            </w:r>
            <w:r w:rsidRPr="00944AD6">
              <w:rPr>
                <w:rFonts w:ascii="Tahoma" w:hAnsi="Tahoma" w:cs="Tahoma"/>
                <w:color w:val="0000FF"/>
                <w:sz w:val="19"/>
                <w:szCs w:val="19"/>
                <w:lang w:val="en-IN"/>
              </w:rPr>
              <w:t>="Horizontal"</w:t>
            </w:r>
            <w:r w:rsidRPr="00944AD6">
              <w:rPr>
                <w:rFonts w:ascii="Tahoma" w:hAnsi="Tahoma" w:cs="Tahoma"/>
                <w:color w:val="FF0000"/>
                <w:sz w:val="19"/>
                <w:szCs w:val="19"/>
                <w:lang w:val="en-IN"/>
              </w:rPr>
              <w:t xml:space="preserve"> Grid.Row</w:t>
            </w:r>
            <w:r w:rsidRPr="00944AD6">
              <w:rPr>
                <w:rFonts w:ascii="Tahoma" w:hAnsi="Tahoma" w:cs="Tahoma"/>
                <w:color w:val="0000FF"/>
                <w:sz w:val="19"/>
                <w:szCs w:val="19"/>
                <w:lang w:val="en-IN"/>
              </w:rPr>
              <w:t>="1"</w:t>
            </w:r>
            <w:r w:rsidRPr="00944AD6">
              <w:rPr>
                <w:rFonts w:ascii="Tahoma" w:hAnsi="Tahoma" w:cs="Tahoma"/>
                <w:color w:val="FF0000"/>
                <w:sz w:val="19"/>
                <w:szCs w:val="19"/>
                <w:lang w:val="en-IN"/>
              </w:rPr>
              <w:t xml:space="preserve"> HorizontalAlignment</w:t>
            </w:r>
            <w:r w:rsidRPr="00944AD6">
              <w:rPr>
                <w:rFonts w:ascii="Tahoma" w:hAnsi="Tahoma" w:cs="Tahoma"/>
                <w:color w:val="0000FF"/>
                <w:sz w:val="19"/>
                <w:szCs w:val="19"/>
                <w:lang w:val="en-IN"/>
              </w:rPr>
              <w:t>="Center"</w:t>
            </w:r>
            <w:r w:rsidRPr="00944AD6">
              <w:rPr>
                <w:rFonts w:ascii="Tahoma" w:hAnsi="Tahoma" w:cs="Tahoma"/>
                <w:color w:val="FF0000"/>
                <w:sz w:val="19"/>
                <w:szCs w:val="19"/>
                <w:lang w:val="en-IN"/>
              </w:rPr>
              <w:t xml:space="preserve"> Margin</w:t>
            </w:r>
            <w:r w:rsidRPr="00944AD6">
              <w:rPr>
                <w:rFonts w:ascii="Tahoma" w:hAnsi="Tahoma" w:cs="Tahoma"/>
                <w:color w:val="0000FF"/>
                <w:sz w:val="19"/>
                <w:szCs w:val="19"/>
                <w:lang w:val="en-IN"/>
              </w:rPr>
              <w:t>="8,0,8,5"</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="301"&gt;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="btnRec"</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="Record"</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="btnRec_Click"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="btnPlay"</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="Play"</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="btnPlay_Click"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lastRenderedPageBreak/>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="btnStop"</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="Stop"</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="btnStop_Click"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="btnMoveBackward"</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="Back"</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="btnMoveBackward_Click"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="btnMoveForward"</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="Forward"</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="btnMoveForward_Click"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="btnOpen"</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="Open"</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="btnOpen_Click"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StackPanel</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eastAsia="Arial" w:hAnsi="Tahoma" w:cs="Tahoma"/>
                <w:sz w:val="18"/>
                <w:szCs w:val="18"/>
              </w:rPr>
            </w:pPr>
            <w:r w:rsidRPr="00944AD6">
              <w:rPr>
                <w:rFonts w:ascii="Tahoma" w:hAnsi="Tahoma" w:cs="Tahoma"/>
                <w:color w:val="0000FF"/>
                <w:sz w:val="19"/>
                <w:szCs w:val="19"/>
                <w:lang w:val="en-IN"/>
              </w:rPr>
              <w:t>&lt;/</w:t>
            </w:r>
            <w:r w:rsidRPr="00944AD6">
              <w:rPr>
                <w:rFonts w:ascii="Tahoma" w:hAnsi="Tahoma" w:cs="Tahoma"/>
                <w:color w:val="A31515"/>
                <w:sz w:val="19"/>
                <w:szCs w:val="19"/>
                <w:lang w:val="en-IN"/>
              </w:rPr>
              <w:t>Window</w:t>
            </w:r>
            <w:r w:rsidRPr="00944AD6">
              <w:rPr>
                <w:rFonts w:ascii="Tahoma" w:hAnsi="Tahoma" w:cs="Tahoma"/>
                <w:color w:val="0000FF"/>
                <w:sz w:val="19"/>
                <w:szCs w:val="19"/>
                <w:lang w:val="en-IN"/>
              </w:rPr>
              <w:t>&gt;</w:t>
            </w:r>
          </w:p>
        </w:tc>
      </w:tr>
    </w:tbl>
    <w:p w:rsidR="002B6008" w:rsidRDefault="002B6008" w:rsidP="00E92371">
      <w:pPr>
        <w:rPr>
          <w:rFonts w:eastAsia="Arial"/>
        </w:rPr>
      </w:pPr>
    </w:p>
    <w:p w:rsidR="00AD707E" w:rsidRPr="002B6008" w:rsidRDefault="00AD707E" w:rsidP="00E92371">
      <w:pPr>
        <w:rPr>
          <w:rFonts w:eastAsia="Arial"/>
          <w:b/>
        </w:rPr>
      </w:pPr>
      <w:r w:rsidRPr="002B6008">
        <w:rPr>
          <w:rFonts w:eastAsia="Arial"/>
          <w:b/>
        </w:rPr>
        <w:t>VideoSurveillance</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AD707E" w:rsidRPr="00944AD6" w:rsidRDefault="000E199C" w:rsidP="00E92371">
            <w:pPr>
              <w:autoSpaceDE w:val="0"/>
              <w:autoSpaceDN w:val="0"/>
              <w:adjustRightInd w:val="0"/>
              <w:spacing w:after="0"/>
              <w:rPr>
                <w:rFonts w:ascii="Tahoma" w:hAnsi="Tahoma" w:cs="Tahoma"/>
                <w:sz w:val="19"/>
                <w:szCs w:val="19"/>
                <w:lang w:val="en-IN"/>
              </w:rPr>
            </w:pPr>
            <w:r>
              <w:rPr>
                <w:rFonts w:ascii="Tahoma" w:hAnsi="Tahoma" w:cs="Tahoma"/>
                <w:color w:val="0000FF"/>
                <w:sz w:val="19"/>
                <w:szCs w:val="19"/>
                <w:lang w:val="en-IN"/>
              </w:rPr>
              <w:t>package</w:t>
            </w:r>
            <w:r w:rsidR="00AD707E">
              <w:rPr>
                <w:rFonts w:ascii="Tahoma" w:hAnsi="Tahoma" w:cs="Tahoma"/>
                <w:sz w:val="19"/>
                <w:szCs w:val="19"/>
                <w:lang w:val="en-IN"/>
              </w:rPr>
              <w:t xml:space="preserve"> </w:t>
            </w:r>
            <w:r w:rsidR="00876987">
              <w:rPr>
                <w:rFonts w:ascii="Tahoma" w:hAnsi="Tahoma" w:cs="Tahoma"/>
                <w:sz w:val="19"/>
                <w:szCs w:val="19"/>
                <w:lang w:val="en-IN"/>
              </w:rPr>
              <w:t>Hospital</w:t>
            </w:r>
            <w:r w:rsidR="00AD707E" w:rsidRPr="00944AD6">
              <w:rPr>
                <w:rFonts w:ascii="Tahoma" w:hAnsi="Tahoma" w:cs="Tahoma"/>
                <w:sz w:val="19"/>
                <w:szCs w:val="19"/>
                <w:lang w:val="en-IN"/>
              </w:rPr>
              <w:t>Controller</w:t>
            </w:r>
            <w:r w:rsidR="002379CD">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808080"/>
                <w:sz w:val="19"/>
                <w:szCs w:val="19"/>
                <w:lang w:val="en-IN"/>
              </w:rPr>
              <w:t>///</w:t>
            </w:r>
            <w:r w:rsidRPr="00944AD6">
              <w:rPr>
                <w:rFonts w:ascii="Tahoma" w:hAnsi="Tahoma" w:cs="Tahoma"/>
                <w:color w:val="008000"/>
                <w:sz w:val="19"/>
                <w:szCs w:val="19"/>
                <w:lang w:val="en-IN"/>
              </w:rPr>
              <w:t xml:space="preserve"> </w:t>
            </w:r>
            <w:r w:rsidRPr="00944AD6">
              <w:rPr>
                <w:rFonts w:ascii="Tahoma" w:hAnsi="Tahoma" w:cs="Tahoma"/>
                <w:color w:val="808080"/>
                <w:sz w:val="19"/>
                <w:szCs w:val="19"/>
                <w:lang w:val="en-IN"/>
              </w:rPr>
              <w:t>&lt;summary&gt;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808080"/>
                <w:sz w:val="19"/>
                <w:szCs w:val="19"/>
                <w:lang w:val="en-IN"/>
              </w:rPr>
              <w:t>///</w:t>
            </w:r>
            <w:r w:rsidRPr="00944AD6">
              <w:rPr>
                <w:rFonts w:ascii="Tahoma" w:hAnsi="Tahoma" w:cs="Tahoma"/>
                <w:color w:val="008000"/>
                <w:sz w:val="19"/>
                <w:szCs w:val="19"/>
                <w:lang w:val="en-IN"/>
              </w:rPr>
              <w:t xml:space="preserve"> Interaction logic for VideoSurveillance</w:t>
            </w:r>
            <w:r w:rsidR="006616D3">
              <w:rPr>
                <w:rFonts w:ascii="Tahoma" w:hAnsi="Tahoma" w:cs="Tahoma"/>
                <w:color w:val="008000"/>
                <w:sz w:val="19"/>
                <w:szCs w:val="19"/>
                <w:lang w:val="en-IN"/>
              </w:rPr>
              <w:t>.html</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808080"/>
                <w:sz w:val="19"/>
                <w:szCs w:val="19"/>
                <w:lang w:val="en-IN"/>
              </w:rPr>
              <w:t>///</w:t>
            </w:r>
            <w:r w:rsidRPr="00944AD6">
              <w:rPr>
                <w:rFonts w:ascii="Tahoma" w:hAnsi="Tahoma" w:cs="Tahoma"/>
                <w:color w:val="008000"/>
                <w:sz w:val="19"/>
                <w:szCs w:val="19"/>
                <w:lang w:val="en-IN"/>
              </w:rPr>
              <w:t xml:space="preserve"> </w:t>
            </w:r>
            <w:r w:rsidRPr="00944AD6">
              <w:rPr>
                <w:rFonts w:ascii="Tahoma" w:hAnsi="Tahoma" w:cs="Tahoma"/>
                <w:color w:val="808080"/>
                <w:sz w:val="19"/>
                <w:szCs w:val="19"/>
                <w:lang w:val="en-IN"/>
              </w:rPr>
              <w:t>&lt;/summary&gt;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public</w:t>
            </w:r>
            <w:r w:rsidRPr="00944AD6">
              <w:rPr>
                <w:rFonts w:ascii="Tahoma" w:hAnsi="Tahoma" w:cs="Tahoma"/>
                <w:sz w:val="19"/>
                <w:szCs w:val="19"/>
                <w:lang w:val="en-IN"/>
              </w:rPr>
              <w:t xml:space="preserve"> </w:t>
            </w:r>
            <w:r w:rsidRPr="00944AD6">
              <w:rPr>
                <w:rFonts w:ascii="Tahoma" w:hAnsi="Tahoma" w:cs="Tahoma"/>
                <w:color w:val="0000FF"/>
                <w:sz w:val="19"/>
                <w:szCs w:val="19"/>
                <w:lang w:val="en-IN"/>
              </w:rPr>
              <w:t>partial</w:t>
            </w:r>
            <w:r w:rsidRPr="00944AD6">
              <w:rPr>
                <w:rFonts w:ascii="Tahoma" w:hAnsi="Tahoma" w:cs="Tahoma"/>
                <w:sz w:val="19"/>
                <w:szCs w:val="19"/>
                <w:lang w:val="en-IN"/>
              </w:rPr>
              <w:t xml:space="preserve"> </w:t>
            </w:r>
            <w:r w:rsidRPr="00944AD6">
              <w:rPr>
                <w:rFonts w:ascii="Tahoma" w:hAnsi="Tahoma" w:cs="Tahoma"/>
                <w:color w:val="0000FF"/>
                <w:sz w:val="19"/>
                <w:szCs w:val="19"/>
                <w:lang w:val="en-IN"/>
              </w:rPr>
              <w:t>class</w:t>
            </w:r>
            <w:r w:rsidRPr="00944AD6">
              <w:rPr>
                <w:rFonts w:ascii="Tahoma" w:hAnsi="Tahoma" w:cs="Tahoma"/>
                <w:sz w:val="19"/>
                <w:szCs w:val="19"/>
                <w:lang w:val="en-IN"/>
              </w:rPr>
              <w:t xml:space="preserve"> </w:t>
            </w:r>
            <w:r w:rsidRPr="00944AD6">
              <w:rPr>
                <w:rFonts w:ascii="Tahoma" w:hAnsi="Tahoma" w:cs="Tahoma"/>
                <w:color w:val="2B91AF"/>
                <w:sz w:val="19"/>
                <w:szCs w:val="19"/>
                <w:lang w:val="en-IN"/>
              </w:rPr>
              <w:t>VideoSurveillance</w:t>
            </w:r>
            <w:r w:rsidRPr="00944AD6">
              <w:rPr>
                <w:rFonts w:ascii="Tahoma" w:hAnsi="Tahoma" w:cs="Tahoma"/>
                <w:sz w:val="19"/>
                <w:szCs w:val="19"/>
                <w:lang w:val="en-IN"/>
              </w:rPr>
              <w:t xml:space="preserve"> : </w:t>
            </w:r>
            <w:r w:rsidRPr="00944AD6">
              <w:rPr>
                <w:rFonts w:ascii="Tahoma" w:hAnsi="Tahoma" w:cs="Tahoma"/>
                <w:color w:val="2B91AF"/>
                <w:sz w:val="19"/>
                <w:szCs w:val="19"/>
                <w:lang w:val="en-IN"/>
              </w:rPr>
              <w:t>Window</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public</w:t>
            </w:r>
            <w:r w:rsidRPr="00944AD6">
              <w:rPr>
                <w:rFonts w:ascii="Tahoma" w:hAnsi="Tahoma" w:cs="Tahoma"/>
                <w:sz w:val="19"/>
                <w:szCs w:val="19"/>
                <w:lang w:val="en-IN"/>
              </w:rPr>
              <w:t xml:space="preserve"> VideoSurveillance()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InitializeComponent();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false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btnRec_Click(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IsPlaying(bool)</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bool</w:t>
            </w:r>
            <w:r w:rsidRPr="00944AD6">
              <w:rPr>
                <w:rFonts w:ascii="Tahoma" w:hAnsi="Tahoma" w:cs="Tahoma"/>
                <w:sz w:val="19"/>
                <w:szCs w:val="19"/>
                <w:lang w:val="en-IN"/>
              </w:rPr>
              <w:t xml:space="preserve">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btnStop.IsEnabled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btnMoveBackward.IsEnabled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btnMoveForward.IsEnabled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Play and Pause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btnPlay_Click(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if</w:t>
            </w:r>
            <w:r w:rsidRPr="00944AD6">
              <w:rPr>
                <w:rFonts w:ascii="Tahoma" w:hAnsi="Tahoma" w:cs="Tahoma"/>
                <w:sz w:val="19"/>
                <w:szCs w:val="19"/>
                <w:lang w:val="en-IN"/>
              </w:rPr>
              <w:t xml:space="preserve"> (btnPlay.Content.ToString() == </w:t>
            </w:r>
            <w:r w:rsidRPr="00944AD6">
              <w:rPr>
                <w:rFonts w:ascii="Tahoma" w:hAnsi="Tahoma" w:cs="Tahoma"/>
                <w:color w:val="A31515"/>
                <w:sz w:val="19"/>
                <w:szCs w:val="19"/>
                <w:lang w:val="en-IN"/>
              </w:rPr>
              <w:t>"Play"</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MediaEL.Play();</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btnPlay.Content = </w:t>
            </w:r>
            <w:r w:rsidRPr="00944AD6">
              <w:rPr>
                <w:rFonts w:ascii="Tahoma" w:hAnsi="Tahoma" w:cs="Tahoma"/>
                <w:color w:val="A31515"/>
                <w:sz w:val="19"/>
                <w:szCs w:val="19"/>
                <w:lang w:val="en-IN"/>
              </w:rPr>
              <w:t>"Pause"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else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MediaEL.Pause();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lastRenderedPageBreak/>
              <w:t xml:space="preserve">                btnPlay.Content = </w:t>
            </w:r>
            <w:r w:rsidRPr="00944AD6">
              <w:rPr>
                <w:rFonts w:ascii="Tahoma" w:hAnsi="Tahoma" w:cs="Tahoma"/>
                <w:color w:val="A31515"/>
                <w:sz w:val="19"/>
                <w:szCs w:val="19"/>
                <w:lang w:val="en-IN"/>
              </w:rPr>
              <w:t>"Play"</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Stop</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btnStop_Click(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MediaEL.Stop();</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btnPlay.Content = </w:t>
            </w:r>
            <w:r w:rsidRPr="00944AD6">
              <w:rPr>
                <w:rFonts w:ascii="Tahoma" w:hAnsi="Tahoma" w:cs="Tahoma"/>
                <w:color w:val="A31515"/>
                <w:sz w:val="19"/>
                <w:szCs w:val="19"/>
                <w:lang w:val="en-IN"/>
              </w:rPr>
              <w:t>"Play"</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false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btnPlay.IsEnabled = </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Back and Forward</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btnMoveForward_Click(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MediaEL.Position = MediaEL.Position + </w:t>
            </w:r>
            <w:r w:rsidRPr="00944AD6">
              <w:rPr>
                <w:rFonts w:ascii="Tahoma" w:hAnsi="Tahoma" w:cs="Tahoma"/>
                <w:color w:val="2B91AF"/>
                <w:sz w:val="19"/>
                <w:szCs w:val="19"/>
                <w:lang w:val="en-IN"/>
              </w:rPr>
              <w:t>TimeSpan</w:t>
            </w:r>
            <w:r w:rsidRPr="00944AD6">
              <w:rPr>
                <w:rFonts w:ascii="Tahoma" w:hAnsi="Tahoma" w:cs="Tahoma"/>
                <w:sz w:val="19"/>
                <w:szCs w:val="19"/>
                <w:lang w:val="en-IN"/>
              </w:rPr>
              <w:t>.FromSeconds(10);</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btnMoveBackward_Click(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MediaEL.Position = MediaEL.Position - </w:t>
            </w:r>
            <w:r w:rsidRPr="00944AD6">
              <w:rPr>
                <w:rFonts w:ascii="Tahoma" w:hAnsi="Tahoma" w:cs="Tahoma"/>
                <w:color w:val="2B91AF"/>
                <w:sz w:val="19"/>
                <w:szCs w:val="19"/>
                <w:lang w:val="en-IN"/>
              </w:rPr>
              <w:t>TimeSpan</w:t>
            </w:r>
            <w:r w:rsidRPr="00944AD6">
              <w:rPr>
                <w:rFonts w:ascii="Tahoma" w:hAnsi="Tahoma" w:cs="Tahoma"/>
                <w:sz w:val="19"/>
                <w:szCs w:val="19"/>
                <w:lang w:val="en-IN"/>
              </w:rPr>
              <w:t>.FromSeconds(10);</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Open Media</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btnOpen_Click(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Microsoft.Win32.</w:t>
            </w:r>
            <w:r w:rsidRPr="00944AD6">
              <w:rPr>
                <w:rFonts w:ascii="Tahoma" w:hAnsi="Tahoma" w:cs="Tahoma"/>
                <w:color w:val="2B91AF"/>
                <w:sz w:val="19"/>
                <w:szCs w:val="19"/>
                <w:lang w:val="en-IN"/>
              </w:rPr>
              <w:t>OpenFileDialog</w:t>
            </w:r>
            <w:r w:rsidRPr="00944AD6">
              <w:rPr>
                <w:rFonts w:ascii="Tahoma" w:hAnsi="Tahoma" w:cs="Tahoma"/>
                <w:sz w:val="19"/>
                <w:szCs w:val="19"/>
                <w:lang w:val="en-IN"/>
              </w:rPr>
              <w:t xml:space="preserve"> ofd = </w:t>
            </w:r>
            <w:r w:rsidRPr="00944AD6">
              <w:rPr>
                <w:rFonts w:ascii="Tahoma" w:hAnsi="Tahoma" w:cs="Tahoma"/>
                <w:color w:val="0000FF"/>
                <w:sz w:val="19"/>
                <w:szCs w:val="19"/>
                <w:lang w:val="en-IN"/>
              </w:rPr>
              <w:t>new</w:t>
            </w:r>
            <w:r w:rsidRPr="00944AD6">
              <w:rPr>
                <w:rFonts w:ascii="Tahoma" w:hAnsi="Tahoma" w:cs="Tahoma"/>
                <w:sz w:val="19"/>
                <w:szCs w:val="19"/>
                <w:lang w:val="en-IN"/>
              </w:rPr>
              <w:t xml:space="preserve"> Microsoft.Win32.</w:t>
            </w:r>
            <w:r w:rsidRPr="00944AD6">
              <w:rPr>
                <w:rFonts w:ascii="Tahoma" w:hAnsi="Tahoma" w:cs="Tahoma"/>
                <w:color w:val="2B91AF"/>
                <w:sz w:val="19"/>
                <w:szCs w:val="19"/>
                <w:lang w:val="en-IN"/>
              </w:rPr>
              <w:t>OpenFileDialog</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ofd.Filter = </w:t>
            </w:r>
            <w:r w:rsidRPr="00944AD6">
              <w:rPr>
                <w:rFonts w:ascii="Tahoma" w:hAnsi="Tahoma" w:cs="Tahoma"/>
                <w:color w:val="A31515"/>
                <w:sz w:val="19"/>
                <w:szCs w:val="19"/>
                <w:lang w:val="en-IN"/>
              </w:rPr>
              <w:t>"Video Files (*.wmv)|*.wmv"</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if</w:t>
            </w:r>
            <w:r w:rsidRPr="00944AD6">
              <w:rPr>
                <w:rFonts w:ascii="Tahoma" w:hAnsi="Tahoma" w:cs="Tahoma"/>
                <w:sz w:val="19"/>
                <w:szCs w:val="19"/>
                <w:lang w:val="en-IN"/>
              </w:rPr>
              <w:t xml:space="preserve"> (ofd.ShowDialog() == </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MediaEL.Source = </w:t>
            </w:r>
            <w:r w:rsidRPr="00944AD6">
              <w:rPr>
                <w:rFonts w:ascii="Tahoma" w:hAnsi="Tahoma" w:cs="Tahoma"/>
                <w:color w:val="0000FF"/>
                <w:sz w:val="19"/>
                <w:szCs w:val="19"/>
                <w:lang w:val="en-IN"/>
              </w:rPr>
              <w:t>new</w:t>
            </w:r>
            <w:r w:rsidRPr="00944AD6">
              <w:rPr>
                <w:rFonts w:ascii="Tahoma" w:hAnsi="Tahoma" w:cs="Tahoma"/>
                <w:sz w:val="19"/>
                <w:szCs w:val="19"/>
                <w:lang w:val="en-IN"/>
              </w:rPr>
              <w:t xml:space="preserve"> </w:t>
            </w:r>
            <w:r w:rsidRPr="00944AD6">
              <w:rPr>
                <w:rFonts w:ascii="Tahoma" w:hAnsi="Tahoma" w:cs="Tahoma"/>
                <w:color w:val="2B91AF"/>
                <w:sz w:val="19"/>
                <w:szCs w:val="19"/>
                <w:lang w:val="en-IN"/>
              </w:rPr>
              <w:t>Uri</w:t>
            </w:r>
            <w:r w:rsidRPr="00944AD6">
              <w:rPr>
                <w:rFonts w:ascii="Tahoma" w:hAnsi="Tahoma" w:cs="Tahoma"/>
                <w:sz w:val="19"/>
                <w:szCs w:val="19"/>
                <w:lang w:val="en-IN"/>
              </w:rPr>
              <w:t>(ofd.FileName);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btnPlay.IsEnabled = </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spacing w:after="40"/>
              <w:rPr>
                <w:rFonts w:ascii="Tahoma" w:eastAsia="Arial" w:hAnsi="Tahoma" w:cs="Tahoma"/>
                <w:sz w:val="18"/>
                <w:szCs w:val="18"/>
              </w:rPr>
            </w:pPr>
          </w:p>
        </w:tc>
      </w:tr>
    </w:tbl>
    <w:p w:rsidR="00AD707E" w:rsidRPr="00944AD6" w:rsidRDefault="00AD707E" w:rsidP="00E92371">
      <w:pPr>
        <w:rPr>
          <w:rFonts w:ascii="Tahoma" w:eastAsia="Arial" w:hAnsi="Tahoma" w:cs="Tahoma"/>
        </w:rPr>
      </w:pPr>
    </w:p>
    <w:p w:rsidR="00AD707E" w:rsidRPr="002731B6" w:rsidRDefault="00876987" w:rsidP="00E92371">
      <w:pPr>
        <w:rPr>
          <w:rFonts w:eastAsia="Arial"/>
          <w:b/>
        </w:rPr>
      </w:pPr>
      <w:r w:rsidRPr="002731B6">
        <w:rPr>
          <w:rFonts w:eastAsia="Arial"/>
          <w:b/>
        </w:rPr>
        <w:t>Hospital</w:t>
      </w:r>
      <w:r w:rsidR="00AD707E" w:rsidRPr="002731B6">
        <w:rPr>
          <w:rFonts w:eastAsia="Arial"/>
          <w:b/>
        </w:rPr>
        <w:t>Storage.</w:t>
      </w:r>
      <w:r w:rsidR="002731B6" w:rsidRPr="002731B6">
        <w:rPr>
          <w:rFonts w:eastAsia="Arial"/>
          <w:b/>
        </w:rPr>
        <w:t>java</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8667"/>
      </w:tblGrid>
      <w:tr w:rsidR="00AD707E" w:rsidRPr="00944AD6" w:rsidTr="00AA0C75">
        <w:tc>
          <w:tcPr>
            <w:tcW w:w="9576" w:type="dxa"/>
          </w:tcPr>
          <w:p w:rsidR="00AD707E"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AD707E">
              <w:rPr>
                <w:rFonts w:ascii="Consolas" w:hAnsi="Consolas" w:cs="Consolas"/>
                <w:sz w:val="19"/>
                <w:szCs w:val="19"/>
                <w:lang w:val="en-IN" w:eastAsia="en-IN"/>
              </w:rPr>
              <w:t xml:space="preserve"> </w:t>
            </w:r>
            <w:r w:rsidR="00876987">
              <w:rPr>
                <w:rFonts w:ascii="Consolas" w:hAnsi="Consolas" w:cs="Consolas"/>
                <w:sz w:val="19"/>
                <w:szCs w:val="19"/>
                <w:lang w:val="en-IN" w:eastAsia="en-IN"/>
              </w:rPr>
              <w:t>Hospital</w:t>
            </w:r>
            <w:r w:rsidR="00AD707E">
              <w:rPr>
                <w:rFonts w:ascii="Consolas" w:hAnsi="Consolas" w:cs="Consolas"/>
                <w:sz w:val="19"/>
                <w:szCs w:val="19"/>
                <w:lang w:val="en-IN" w:eastAsia="en-IN"/>
              </w:rPr>
              <w:t>Storage</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sidR="00876987">
              <w:rPr>
                <w:rFonts w:ascii="Consolas" w:hAnsi="Consolas" w:cs="Consolas"/>
                <w:color w:val="2B91AF"/>
                <w:sz w:val="19"/>
                <w:szCs w:val="19"/>
                <w:lang w:val="en-IN" w:eastAsia="en-IN"/>
              </w:rPr>
              <w:t>Hospital</w:t>
            </w:r>
            <w:r>
              <w:rPr>
                <w:rFonts w:ascii="Consolas" w:hAnsi="Consolas" w:cs="Consolas"/>
                <w:color w:val="2B91AF"/>
                <w:sz w:val="19"/>
                <w:szCs w:val="19"/>
                <w:lang w:val="en-IN" w:eastAsia="en-IN"/>
              </w:rPr>
              <w:t>Storage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#region</w:t>
            </w:r>
            <w:r>
              <w:rPr>
                <w:rFonts w:ascii="Consolas" w:hAnsi="Consolas" w:cs="Consolas"/>
                <w:sz w:val="19"/>
                <w:szCs w:val="19"/>
                <w:lang w:val="en-IN" w:eastAsia="en-IN"/>
              </w:rPr>
              <w:t xml:space="preserve"> database interction data fetching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MySqlConnection</w:t>
            </w:r>
            <w:r>
              <w:rPr>
                <w:rFonts w:ascii="Consolas" w:hAnsi="Consolas" w:cs="Consolas"/>
                <w:sz w:val="19"/>
                <w:szCs w:val="19"/>
                <w:lang w:val="en-IN" w:eastAsia="en-IN"/>
              </w:rPr>
              <w:t xml:space="preserve"> msqlConnection = </w:t>
            </w:r>
            <w:r>
              <w:rPr>
                <w:rFonts w:ascii="Consolas" w:hAnsi="Consolas" w:cs="Consolas"/>
                <w:color w:val="0000FF"/>
                <w:sz w:val="19"/>
                <w:szCs w:val="19"/>
                <w:lang w:val="en-IN" w:eastAsia="en-IN"/>
              </w:rPr>
              <w:t>null</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fetcheUserData()</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MySqlConnection</w:t>
            </w:r>
            <w:r>
              <w:rPr>
                <w:rFonts w:ascii="Consolas" w:hAnsi="Consolas" w:cs="Consolas"/>
                <w:sz w:val="19"/>
                <w:szCs w:val="19"/>
                <w:lang w:val="en-IN" w:eastAsia="en-IN"/>
              </w:rPr>
              <w:t>(</w:t>
            </w:r>
            <w:r>
              <w:rPr>
                <w:rFonts w:ascii="Consolas" w:hAnsi="Consolas" w:cs="Consolas"/>
                <w:color w:val="A31515"/>
                <w:sz w:val="19"/>
                <w:szCs w:val="19"/>
                <w:lang w:val="en-IN" w:eastAsia="en-IN"/>
              </w:rPr>
              <w:t>"server=localhost;user id=root;Password=technicise;database=sptdb;persist security info=False"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try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   </w:t>
            </w:r>
            <w:r>
              <w:rPr>
                <w:rFonts w:ascii="Consolas" w:hAnsi="Consolas" w:cs="Consolas"/>
                <w:color w:val="008000"/>
                <w:sz w:val="19"/>
                <w:szCs w:val="19"/>
                <w:lang w:val="en-IN" w:eastAsia="en-IN"/>
              </w:rPr>
              <w:t>//define the command reference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 xml:space="preserve"> msqlCommand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msqlCommand.Connection = msqlConnection;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msqlCommand.CommandText = </w:t>
            </w:r>
            <w:r>
              <w:rPr>
                <w:rFonts w:ascii="Consolas" w:hAnsi="Consolas" w:cs="Consolas"/>
                <w:color w:val="A31515"/>
                <w:sz w:val="19"/>
                <w:szCs w:val="19"/>
                <w:lang w:val="en-IN" w:eastAsia="en-IN"/>
              </w:rPr>
              <w:t>"Select * from Users;"</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MySqlDataReader</w:t>
            </w:r>
            <w:r>
              <w:rPr>
                <w:rFonts w:ascii="Consolas" w:hAnsi="Consolas" w:cs="Consolas"/>
                <w:sz w:val="19"/>
                <w:szCs w:val="19"/>
                <w:lang w:val="en-IN" w:eastAsia="en-IN"/>
              </w:rPr>
              <w:t xml:space="preserve"> msqlReader = msqlCommand.ExecuteReader();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_UsersCollection.Clear();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while</w:t>
            </w:r>
            <w:r>
              <w:rPr>
                <w:rFonts w:ascii="Consolas" w:hAnsi="Consolas" w:cs="Consolas"/>
                <w:sz w:val="19"/>
                <w:szCs w:val="19"/>
                <w:lang w:val="en-IN" w:eastAsia="en-IN"/>
              </w:rPr>
              <w:t xml:space="preserve"> (msqlReader.Read())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 UsersDataObject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UsersData();</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//UsersDataObject.serialNo = msqlReader.GetString("sl_no");</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UsersDataObject.UserAdress = msqlReader.GetString(</w:t>
            </w:r>
            <w:r>
              <w:rPr>
                <w:rFonts w:ascii="Consolas" w:hAnsi="Consolas" w:cs="Consolas"/>
                <w:color w:val="A31515"/>
                <w:sz w:val="19"/>
                <w:szCs w:val="19"/>
                <w:lang w:val="en-IN" w:eastAsia="en-IN"/>
              </w:rPr>
              <w:t>"address"</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UsersDataObject.phoneNumber = msqlReader.GetString(</w:t>
            </w:r>
            <w:r>
              <w:rPr>
                <w:rFonts w:ascii="Consolas" w:hAnsi="Consolas" w:cs="Consolas"/>
                <w:color w:val="A31515"/>
                <w:sz w:val="19"/>
                <w:szCs w:val="19"/>
                <w:lang w:val="en-IN" w:eastAsia="en-IN"/>
              </w:rPr>
              <w:t>"ph_no"</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UsersDataObject.UserName = msqlReader.GetString(</w:t>
            </w:r>
            <w:r>
              <w:rPr>
                <w:rFonts w:ascii="Consolas" w:hAnsi="Consolas" w:cs="Consolas"/>
                <w:color w:val="A31515"/>
                <w:sz w:val="19"/>
                <w:szCs w:val="19"/>
                <w:lang w:val="en-IN" w:eastAsia="en-IN"/>
              </w:rPr>
              <w:t>"User_name"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UsersDataObject.UserVatNo = msqlReader.GetString(</w:t>
            </w:r>
            <w:r>
              <w:rPr>
                <w:rFonts w:ascii="Consolas" w:hAnsi="Consolas" w:cs="Consolas"/>
                <w:color w:val="A31515"/>
                <w:sz w:val="19"/>
                <w:szCs w:val="19"/>
                <w:lang w:val="en-IN" w:eastAsia="en-IN"/>
              </w:rPr>
              <w:t>"vat_no"</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UsersDataObject.UserId = msqlReader.GetString(</w:t>
            </w:r>
            <w:r>
              <w:rPr>
                <w:rFonts w:ascii="Consolas" w:hAnsi="Consolas" w:cs="Consolas"/>
                <w:color w:val="A31515"/>
                <w:sz w:val="19"/>
                <w:szCs w:val="19"/>
                <w:lang w:val="en-IN" w:eastAsia="en-IN"/>
              </w:rPr>
              <w:t>"id"</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UsersDataObject.UserTurnOver = msqlReader.GetString(</w:t>
            </w:r>
            <w:r>
              <w:rPr>
                <w:rFonts w:ascii="Consolas" w:hAnsi="Consolas" w:cs="Consolas"/>
                <w:color w:val="A31515"/>
                <w:sz w:val="19"/>
                <w:szCs w:val="19"/>
                <w:lang w:val="en-IN" w:eastAsia="en-IN"/>
              </w:rPr>
              <w:t>"turn_over"</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UsersDataObject.UserDue = msqlReader.GetString(</w:t>
            </w:r>
            <w:r>
              <w:rPr>
                <w:rFonts w:ascii="Consolas" w:hAnsi="Consolas" w:cs="Consolas"/>
                <w:color w:val="A31515"/>
                <w:sz w:val="19"/>
                <w:szCs w:val="19"/>
                <w:lang w:val="en-IN" w:eastAsia="en-IN"/>
              </w:rPr>
              <w:t>"due"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_UsersCollection.Add(UsersDataObject);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catch</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Exception</w:t>
            </w:r>
            <w:r>
              <w:rPr>
                <w:rFonts w:ascii="Consolas" w:hAnsi="Consolas" w:cs="Consolas"/>
                <w:sz w:val="19"/>
                <w:szCs w:val="19"/>
                <w:lang w:val="en-IN" w:eastAsia="en-IN"/>
              </w:rPr>
              <w:t xml:space="preserve"> 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MessageBox.Show(er.Message);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finally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//always close the 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msqlConnection.Close();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#endregion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#region</w:t>
            </w:r>
            <w:r>
              <w:rPr>
                <w:rFonts w:ascii="Consolas" w:hAnsi="Consolas" w:cs="Consolas"/>
                <w:sz w:val="19"/>
                <w:szCs w:val="19"/>
                <w:lang w:val="en-IN" w:eastAsia="en-IN"/>
              </w:rPr>
              <w:t xml:space="preserve"> User table update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UpdateUserTable()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//define the connection reference and initialize it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MySqlConnection</w:t>
            </w:r>
            <w:r>
              <w:rPr>
                <w:rFonts w:ascii="Consolas" w:hAnsi="Consolas" w:cs="Consolas"/>
                <w:sz w:val="19"/>
                <w:szCs w:val="19"/>
                <w:lang w:val="en-IN" w:eastAsia="en-IN"/>
              </w:rPr>
              <w:t>(</w:t>
            </w:r>
            <w:r>
              <w:rPr>
                <w:rFonts w:ascii="Consolas" w:hAnsi="Consolas" w:cs="Consolas"/>
                <w:color w:val="A31515"/>
                <w:sz w:val="19"/>
                <w:szCs w:val="19"/>
                <w:lang w:val="en-IN" w:eastAsia="en-IN"/>
              </w:rPr>
              <w:t>"server=localhost;user id=root;Password=technicise;database=sptdb;persist security info=False"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try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//define the command reference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 xml:space="preserve"> msqlCommand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//define the connection used by the command object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msqlCommand.Connection = msqlConnection;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dbDue = 0.0;</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dbTurnOver = 0.0;</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//open the 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cusIdKey = UserInfoTb.SelectedValue.ToString();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cmdStr = </w:t>
            </w:r>
            <w:r>
              <w:rPr>
                <w:rFonts w:ascii="Consolas" w:hAnsi="Consolas" w:cs="Consolas"/>
                <w:color w:val="A31515"/>
                <w:sz w:val="19"/>
                <w:szCs w:val="19"/>
                <w:lang w:val="en-IN" w:eastAsia="en-IN"/>
              </w:rPr>
              <w:t>"SELECT turn_over,due FROM Users WHERE id='"</w:t>
            </w:r>
            <w:r>
              <w:rPr>
                <w:rFonts w:ascii="Consolas" w:hAnsi="Consolas" w:cs="Consolas"/>
                <w:sz w:val="19"/>
                <w:szCs w:val="19"/>
                <w:lang w:val="en-IN" w:eastAsia="en-IN"/>
              </w:rPr>
              <w:t xml:space="preserve"> + cusIdKey + </w:t>
            </w:r>
            <w:r>
              <w:rPr>
                <w:rFonts w:ascii="Consolas" w:hAnsi="Consolas" w:cs="Consolas"/>
                <w:color w:val="A31515"/>
                <w:sz w:val="19"/>
                <w:szCs w:val="19"/>
                <w:lang w:val="en-IN" w:eastAsia="en-IN"/>
              </w:rPr>
              <w:t>"';"</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msqlCommand.CommandText = cmdStr;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MySqlDataReader</w:t>
            </w:r>
            <w:r>
              <w:rPr>
                <w:rFonts w:ascii="Consolas" w:hAnsi="Consolas" w:cs="Consolas"/>
                <w:sz w:val="19"/>
                <w:szCs w:val="19"/>
                <w:lang w:val="en-IN" w:eastAsia="en-IN"/>
              </w:rPr>
              <w:t xml:space="preserve"> msqlReader = msqlCommand.ExecuteReader();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while</w:t>
            </w:r>
            <w:r>
              <w:rPr>
                <w:rFonts w:ascii="Consolas" w:hAnsi="Consolas" w:cs="Consolas"/>
                <w:sz w:val="19"/>
                <w:szCs w:val="19"/>
                <w:lang w:val="en-IN" w:eastAsia="en-IN"/>
              </w:rPr>
              <w:t xml:space="preserve"> (msqlReader.Read())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dbDue = </w:t>
            </w:r>
            <w:r>
              <w:rPr>
                <w:rFonts w:ascii="Consolas" w:hAnsi="Consolas" w:cs="Consolas"/>
                <w:color w:val="0000FF"/>
                <w:sz w:val="19"/>
                <w:szCs w:val="19"/>
                <w:lang w:val="en-IN" w:eastAsia="en-IN"/>
              </w:rPr>
              <w:t>double</w:t>
            </w:r>
            <w:r>
              <w:rPr>
                <w:rFonts w:ascii="Consolas" w:hAnsi="Consolas" w:cs="Consolas"/>
                <w:sz w:val="19"/>
                <w:szCs w:val="19"/>
                <w:lang w:val="en-IN" w:eastAsia="en-IN"/>
              </w:rPr>
              <w:t>.Parse(msqlReader.GetString(</w:t>
            </w:r>
            <w:r>
              <w:rPr>
                <w:rFonts w:ascii="Consolas" w:hAnsi="Consolas" w:cs="Consolas"/>
                <w:color w:val="A31515"/>
                <w:sz w:val="19"/>
                <w:szCs w:val="19"/>
                <w:lang w:val="en-IN" w:eastAsia="en-IN"/>
              </w:rPr>
              <w:t>"due"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dbTurnOver = </w:t>
            </w:r>
            <w:r>
              <w:rPr>
                <w:rFonts w:ascii="Consolas" w:hAnsi="Consolas" w:cs="Consolas"/>
                <w:color w:val="0000FF"/>
                <w:sz w:val="19"/>
                <w:szCs w:val="19"/>
                <w:lang w:val="en-IN" w:eastAsia="en-IN"/>
              </w:rPr>
              <w:t>double</w:t>
            </w:r>
            <w:r>
              <w:rPr>
                <w:rFonts w:ascii="Consolas" w:hAnsi="Consolas" w:cs="Consolas"/>
                <w:sz w:val="19"/>
                <w:szCs w:val="19"/>
                <w:lang w:val="en-IN" w:eastAsia="en-IN"/>
              </w:rPr>
              <w:t>.Parse(msqlReader.GetString(</w:t>
            </w:r>
            <w:r>
              <w:rPr>
                <w:rFonts w:ascii="Consolas" w:hAnsi="Consolas" w:cs="Consolas"/>
                <w:color w:val="A31515"/>
                <w:sz w:val="19"/>
                <w:szCs w:val="19"/>
                <w:lang w:val="en-IN" w:eastAsia="en-IN"/>
              </w:rPr>
              <w:t>"turn_over"</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msqlConnection.Close();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//updating the value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totalBilledAmount = CalculateTotalAmount() + CalculateVAT();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newDueDouble = dbDue + totalBilledAmount - </w:t>
            </w:r>
            <w:r>
              <w:rPr>
                <w:rFonts w:ascii="Consolas" w:hAnsi="Consolas" w:cs="Consolas"/>
                <w:color w:val="0000FF"/>
                <w:sz w:val="19"/>
                <w:szCs w:val="19"/>
                <w:lang w:val="en-IN" w:eastAsia="en-IN"/>
              </w:rPr>
              <w:t>double</w:t>
            </w:r>
            <w:r>
              <w:rPr>
                <w:rFonts w:ascii="Consolas" w:hAnsi="Consolas" w:cs="Consolas"/>
                <w:sz w:val="19"/>
                <w:szCs w:val="19"/>
                <w:lang w:val="en-IN" w:eastAsia="en-IN"/>
              </w:rPr>
              <w:t>.Parse(paymentAmountTB.Text);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String</w:t>
            </w:r>
            <w:r>
              <w:rPr>
                <w:rFonts w:ascii="Consolas" w:hAnsi="Consolas" w:cs="Consolas"/>
                <w:sz w:val="19"/>
                <w:szCs w:val="19"/>
                <w:lang w:val="en-IN" w:eastAsia="en-IN"/>
              </w:rPr>
              <w:t xml:space="preserve"> newDue = newDueDouble.ToString();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String</w:t>
            </w:r>
            <w:r>
              <w:rPr>
                <w:rFonts w:ascii="Consolas" w:hAnsi="Consolas" w:cs="Consolas"/>
                <w:sz w:val="19"/>
                <w:szCs w:val="19"/>
                <w:lang w:val="en-IN" w:eastAsia="en-IN"/>
              </w:rPr>
              <w:t xml:space="preserve"> newTurnOver = (dbTurnOver + totalBilledAmount).ToString();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msqlCommand.CommandText = </w:t>
            </w:r>
            <w:r>
              <w:rPr>
                <w:rFonts w:ascii="Consolas" w:hAnsi="Consolas" w:cs="Consolas"/>
                <w:color w:val="A31515"/>
                <w:sz w:val="19"/>
                <w:szCs w:val="19"/>
                <w:lang w:val="en-IN" w:eastAsia="en-IN"/>
              </w:rPr>
              <w:t>"UPDATE Users SET due='"</w:t>
            </w:r>
            <w:r>
              <w:rPr>
                <w:rFonts w:ascii="Consolas" w:hAnsi="Consolas" w:cs="Consolas"/>
                <w:sz w:val="19"/>
                <w:szCs w:val="19"/>
                <w:lang w:val="en-IN" w:eastAsia="en-IN"/>
              </w:rPr>
              <w:t xml:space="preserve"> + newDue + </w:t>
            </w:r>
            <w:r>
              <w:rPr>
                <w:rFonts w:ascii="Consolas" w:hAnsi="Consolas" w:cs="Consolas"/>
                <w:color w:val="A31515"/>
                <w:sz w:val="19"/>
                <w:szCs w:val="19"/>
                <w:lang w:val="en-IN" w:eastAsia="en-IN"/>
              </w:rPr>
              <w:t>"', turn_over='"</w:t>
            </w:r>
            <w:r>
              <w:rPr>
                <w:rFonts w:ascii="Consolas" w:hAnsi="Consolas" w:cs="Consolas"/>
                <w:sz w:val="19"/>
                <w:szCs w:val="19"/>
                <w:lang w:val="en-IN" w:eastAsia="en-IN"/>
              </w:rPr>
              <w:t xml:space="preserve"> + newTurnOver + </w:t>
            </w:r>
            <w:r>
              <w:rPr>
                <w:rFonts w:ascii="Consolas" w:hAnsi="Consolas" w:cs="Consolas"/>
                <w:color w:val="A31515"/>
                <w:sz w:val="19"/>
                <w:szCs w:val="19"/>
                <w:lang w:val="en-IN" w:eastAsia="en-IN"/>
              </w:rPr>
              <w:t>"' WHERE id='"</w:t>
            </w:r>
            <w:r>
              <w:rPr>
                <w:rFonts w:ascii="Consolas" w:hAnsi="Consolas" w:cs="Consolas"/>
                <w:sz w:val="19"/>
                <w:szCs w:val="19"/>
                <w:lang w:val="en-IN" w:eastAsia="en-IN"/>
              </w:rPr>
              <w:t xml:space="preserve"> + cusIdKey + </w:t>
            </w:r>
            <w:r>
              <w:rPr>
                <w:rFonts w:ascii="Consolas" w:hAnsi="Consolas" w:cs="Consolas"/>
                <w:color w:val="A31515"/>
                <w:sz w:val="19"/>
                <w:szCs w:val="19"/>
                <w:lang w:val="en-IN" w:eastAsia="en-IN"/>
              </w:rPr>
              <w:t>"'; "</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msqlCommand.ExecuteNonQuery();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catch</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Exception</w:t>
            </w:r>
            <w:r>
              <w:rPr>
                <w:rFonts w:ascii="Consolas" w:hAnsi="Consolas" w:cs="Consolas"/>
                <w:sz w:val="19"/>
                <w:szCs w:val="19"/>
                <w:lang w:val="en-IN" w:eastAsia="en-IN"/>
              </w:rPr>
              <w:t xml:space="preserve"> 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MessageBox.Show(er.Message);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finally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msqlConnection.Close();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#endregion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suppressAutoHyphens/>
              <w:rPr>
                <w:rFonts w:ascii="Tahoma" w:eastAsia="Arial" w:hAnsi="Tahoma" w:cs="Tahoma"/>
              </w:rPr>
            </w:pPr>
          </w:p>
        </w:tc>
      </w:tr>
    </w:tbl>
    <w:p w:rsidR="00AD707E" w:rsidRPr="00185D1A" w:rsidRDefault="00AD707E"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AddNewDoctorWindow</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s.AddNew</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sys</w:t>
            </w:r>
            <w:r>
              <w:rPr>
                <w:rFonts w:ascii="Consolas" w:hAnsi="Consolas" w:cs="Consolas"/>
                <w:color w:val="0000FF"/>
                <w:sz w:val="19"/>
                <w:szCs w:val="19"/>
                <w:lang w:val="en-IN" w:eastAsia="en-IN"/>
              </w:rPr>
              <w:t>="clr-namespace:System;assembly=mscorlib"</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="Add New Doctor"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="223"</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="596"&gt;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="cancelBtn"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="5"</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="cancelBtn_Click"&gt;</w:t>
            </w:r>
            <w:r>
              <w:rPr>
                <w:rFonts w:ascii="Consolas" w:hAnsi="Consolas" w:cs="Consolas"/>
                <w:color w:val="A31515"/>
                <w:sz w:val="19"/>
                <w:szCs w:val="19"/>
                <w:lang w:val="en-IN" w:eastAsia="en-IN"/>
              </w:rPr>
              <w:t>Cancel</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="addBtn_Click"&gt;</w:t>
            </w:r>
            <w:r>
              <w:rPr>
                <w:rFonts w:ascii="Consolas" w:hAnsi="Consolas" w:cs="Consolas"/>
                <w:color w:val="A31515"/>
                <w:sz w:val="19"/>
                <w:szCs w:val="19"/>
                <w:lang w:val="en-IN" w:eastAsia="en-IN"/>
              </w:rPr>
              <w:t>Add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NameBtn"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Name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="addressBtn"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Address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="phNumberBtn"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Phone Number</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Reg No</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="NameDataTB"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="NameDataTB_PreviewTextInput"&gt;&lt;/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="AddrDataTB_PreviewTextInput"&gt;&lt;/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="phDataTB_PreviewTextInput"&gt;&lt;/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="vatdataTB_PreviewTextInput"&gt;&lt;/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AddNewDoctorWindow</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C4E1B">
              <w:rPr>
                <w:rFonts w:ascii="Consolas" w:hAnsi="Consolas" w:cs="Consolas"/>
                <w:sz w:val="19"/>
                <w:szCs w:val="19"/>
                <w:lang w:val="en-IN" w:eastAsia="en-IN"/>
              </w:rPr>
              <w:t xml:space="preserve"> </w:t>
            </w:r>
            <w:r w:rsidR="00B379A6">
              <w:rPr>
                <w:rFonts w:ascii="Consolas" w:hAnsi="Consolas" w:cs="Consolas"/>
                <w:sz w:val="19"/>
                <w:szCs w:val="19"/>
                <w:lang w:val="en-IN" w:eastAsia="en-IN"/>
              </w:rPr>
              <w:t>doctor</w:t>
            </w:r>
            <w:r w:rsidR="002C4E1B">
              <w:rPr>
                <w:rFonts w:ascii="Consolas" w:hAnsi="Consolas" w:cs="Consolas"/>
                <w:sz w:val="19"/>
                <w:szCs w:val="19"/>
                <w:lang w:val="en-IN" w:eastAsia="en-IN"/>
              </w:rPr>
              <w:t>s</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AddNew</w:t>
            </w:r>
            <w:r w:rsidR="00B379A6">
              <w:rPr>
                <w:rFonts w:ascii="Consolas" w:hAnsi="Consolas" w:cs="Consolas"/>
                <w:color w:val="008000"/>
                <w:sz w:val="19"/>
                <w:szCs w:val="19"/>
                <w:lang w:val="en-IN" w:eastAsia="en-IN"/>
              </w:rPr>
              <w:t>Doctor</w:t>
            </w:r>
            <w:r>
              <w:rPr>
                <w:rFonts w:ascii="Consolas" w:hAnsi="Consolas" w:cs="Consolas"/>
                <w:color w:val="008000"/>
                <w:sz w:val="19"/>
                <w:szCs w:val="19"/>
                <w:lang w:val="en-IN" w:eastAsia="en-IN"/>
              </w:rPr>
              <w:t>Window</w:t>
            </w:r>
            <w:r w:rsidR="006616D3">
              <w:rPr>
                <w:rFonts w:ascii="Consolas" w:hAnsi="Consolas" w:cs="Consolas"/>
                <w:color w:val="008000"/>
                <w:sz w:val="19"/>
                <w:szCs w:val="19"/>
                <w:lang w:val="en-IN" w:eastAsia="en-IN"/>
              </w:rPr>
              <w:t>.html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AddNew</w:t>
            </w:r>
            <w:r w:rsidR="00B379A6">
              <w:rPr>
                <w:rFonts w:ascii="Consolas" w:hAnsi="Consolas" w:cs="Consolas"/>
                <w:color w:val="2B91AF"/>
                <w:sz w:val="19"/>
                <w:szCs w:val="19"/>
                <w:lang w:val="en-IN" w:eastAsia="en-IN"/>
              </w:rPr>
              <w:t>Doctor</w:t>
            </w:r>
            <w:r>
              <w:rPr>
                <w:rFonts w:ascii="Consolas" w:hAnsi="Consolas" w:cs="Consolas"/>
                <w:color w:val="2B91AF"/>
                <w:sz w:val="19"/>
                <w:szCs w:val="19"/>
                <w:lang w:val="en-IN" w:eastAsia="en-IN"/>
              </w:rPr>
              <w:t>Window</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AddNew</w:t>
            </w:r>
            <w:r w:rsidR="00B379A6">
              <w:rPr>
                <w:rFonts w:ascii="Consolas" w:hAnsi="Consolas" w:cs="Consolas"/>
                <w:sz w:val="19"/>
                <w:szCs w:val="19"/>
                <w:lang w:val="en-IN" w:eastAsia="en-IN"/>
              </w:rPr>
              <w:t>Doctor</w:t>
            </w:r>
            <w:r>
              <w:rPr>
                <w:rFonts w:ascii="Consolas" w:hAnsi="Consolas" w:cs="Consolas"/>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#region</w:t>
            </w:r>
            <w:r>
              <w:rPr>
                <w:rFonts w:ascii="Consolas" w:hAnsi="Consolas" w:cs="Consolas"/>
                <w:sz w:val="19"/>
                <w:szCs w:val="19"/>
                <w:lang w:val="en-IN" w:eastAsia="en-IN"/>
              </w:rPr>
              <w:t xml:space="preserve"> validation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static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onlyNumeric(</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 xml:space="preserve"> regex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w:t>
            </w:r>
            <w:r>
              <w:rPr>
                <w:rFonts w:ascii="Consolas" w:hAnsi="Consolas" w:cs="Consolas"/>
                <w:color w:val="A31515"/>
                <w:sz w:val="19"/>
                <w:szCs w:val="19"/>
                <w:lang w:val="en-IN" w:eastAsia="en-IN"/>
              </w:rPr>
              <w:t>"[^0-9.-]+"</w:t>
            </w: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//regex that matches disallowed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return</w:t>
            </w:r>
            <w:r>
              <w:rPr>
                <w:rFonts w:ascii="Consolas" w:hAnsi="Consolas" w:cs="Consolas"/>
                <w:sz w:val="19"/>
                <w:szCs w:val="19"/>
                <w:lang w:val="en-IN" w:eastAsia="en-IN"/>
              </w:rPr>
              <w:t xml:space="preserve"> !regex.IsMatch(text);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static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onlyAlphabet(</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 xml:space="preserve"> regex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w:t>
            </w:r>
            <w:r>
              <w:rPr>
                <w:rFonts w:ascii="Consolas" w:hAnsi="Consolas" w:cs="Consolas"/>
                <w:color w:val="A31515"/>
                <w:sz w:val="19"/>
                <w:szCs w:val="19"/>
                <w:lang w:val="en-IN" w:eastAsia="en-IN"/>
              </w:rPr>
              <w:t>"[^A-Z|^a-z|^ |^\t]"</w:t>
            </w: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//regex that matches disallowed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return</w:t>
            </w:r>
            <w:r>
              <w:rPr>
                <w:rFonts w:ascii="Consolas" w:hAnsi="Consolas" w:cs="Consolas"/>
                <w:sz w:val="19"/>
                <w:szCs w:val="19"/>
                <w:lang w:val="en-IN" w:eastAsia="en-IN"/>
              </w:rPr>
              <w:t xml:space="preserve"> !regex.IsMatch(text);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static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onlyAlphaNumeric(</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 xml:space="preserve"> regex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w:t>
            </w:r>
            <w:r>
              <w:rPr>
                <w:rFonts w:ascii="Consolas" w:hAnsi="Consolas" w:cs="Consolas"/>
                <w:color w:val="A31515"/>
                <w:sz w:val="19"/>
                <w:szCs w:val="19"/>
                <w:lang w:val="en-IN" w:eastAsia="en-IN"/>
              </w:rPr>
              <w:t>"^[a-zA-Z0-9]*$"</w:t>
            </w: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//regex that matches disallowed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return</w:t>
            </w:r>
            <w:r>
              <w:rPr>
                <w:rFonts w:ascii="Consolas" w:hAnsi="Consolas" w:cs="Consolas"/>
                <w:sz w:val="19"/>
                <w:szCs w:val="19"/>
                <w:lang w:val="en-IN" w:eastAsia="en-IN"/>
              </w:rPr>
              <w:t xml:space="preserve"> !regex.IsMatch(text);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NameDataTB_PreviewTextInput(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e.Handled = !onlyAlphabet(e.Text);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AddrDataTB_PreviewTextInput(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//e.Handled = !onlyAlphaNumeric(e.Text);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phDataTB_PreviewTextInput(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e.Handled = !onlyNumeric(e.Text);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vatdataTB_PreviewTextInput(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e.Handled = onlyAlphaNumeric(e.Text);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#endregion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cancelBtn_Click(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App</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="HospitalManagementSystem.App"</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StartupUri</w:t>
            </w:r>
            <w:r>
              <w:rPr>
                <w:rFonts w:ascii="Consolas" w:hAnsi="Consolas" w:cs="Consolas"/>
                <w:color w:val="0000FF"/>
                <w:sz w:val="19"/>
                <w:szCs w:val="19"/>
                <w:lang w:val="en-IN" w:eastAsia="en-IN"/>
              </w:rPr>
              <w:t>="HospitalControllerGUI</w:t>
            </w:r>
            <w:r w:rsidR="006616D3">
              <w:rPr>
                <w:rFonts w:ascii="Consolas" w:hAnsi="Consolas" w:cs="Consolas"/>
                <w:color w:val="0000FF"/>
                <w:sz w:val="19"/>
                <w:szCs w:val="19"/>
                <w:lang w:val="en-IN" w:eastAsia="en-IN"/>
              </w:rPr>
              <w:t>.html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Application.Resources</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Application.Resources</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BillingWindow</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="HospitalManagementSystem.BillingWindow"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sys</w:t>
            </w:r>
            <w:r>
              <w:rPr>
                <w:rFonts w:ascii="Consolas" w:hAnsi="Consolas" w:cs="Consolas"/>
                <w:color w:val="0000FF"/>
                <w:sz w:val="19"/>
                <w:szCs w:val="19"/>
                <w:lang w:val="en-IN" w:eastAsia="en-IN"/>
              </w:rPr>
              <w:t>="clr-namespace:System;assembly=mscorlib"</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="Billing Window"</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="857"</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="864"&gt;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="Date:"&gt;&lt;/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DatePicker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="25"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="datePicker"</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="#FFA39797"</w:t>
            </w:r>
            <w:r>
              <w:rPr>
                <w:rFonts w:ascii="Consolas" w:hAnsi="Consolas" w:cs="Consolas"/>
                <w:color w:val="FF0000"/>
                <w:sz w:val="19"/>
                <w:szCs w:val="19"/>
                <w:lang w:val="en-IN" w:eastAsia="en-IN"/>
              </w:rPr>
              <w:t xml:space="preserve"> SelectedDate</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x</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Static</w:t>
            </w:r>
            <w:r>
              <w:rPr>
                <w:rFonts w:ascii="Consolas" w:hAnsi="Consolas" w:cs="Consolas"/>
                <w:color w:val="FF0000"/>
                <w:sz w:val="19"/>
                <w:szCs w:val="19"/>
                <w:lang w:val="en-IN" w:eastAsia="en-IN"/>
              </w:rPr>
              <w:t xml:space="preserve"> sys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DateTime</w:t>
            </w:r>
            <w:r>
              <w:rPr>
                <w:rFonts w:ascii="Consolas" w:hAnsi="Consolas" w:cs="Consolas"/>
                <w:color w:val="0000FF"/>
                <w:sz w:val="19"/>
                <w:szCs w:val="19"/>
                <w:lang w:val="en-IN" w:eastAsia="en-IN"/>
              </w:rPr>
              <w:t>.Now}"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="Invoice Number:"&gt;&lt;/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="invoiceNumberTB"</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="#FFA39797"&gt;&lt;/</w:t>
            </w:r>
            <w:r>
              <w:rPr>
                <w:rFonts w:ascii="Consolas" w:hAnsi="Consolas" w:cs="Consolas"/>
                <w:color w:val="A31515"/>
                <w:sz w:val="19"/>
                <w:szCs w:val="19"/>
                <w:lang w:val="en-IN" w:eastAsia="en-IN"/>
              </w:rPr>
              <w:t>TextBlock</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="Patient"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="PatientSelectBtn"&gt;&lt;/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="Seller"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="80"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="PatientInfoTb"</w:t>
            </w:r>
            <w:r>
              <w:rPr>
                <w:rFonts w:ascii="Consolas" w:hAnsi="Consolas" w:cs="Consolas"/>
                <w:color w:val="FF0000"/>
                <w:sz w:val="19"/>
                <w:szCs w:val="19"/>
                <w:lang w:val="en-IN" w:eastAsia="en-IN"/>
              </w:rPr>
              <w:t xml:space="preserve"> VerticalAlignment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="57"&gt;</w:t>
            </w:r>
            <w:r>
              <w:rPr>
                <w:rFonts w:ascii="Consolas" w:hAnsi="Consolas" w:cs="Consolas"/>
                <w:color w:val="A31515"/>
                <w:sz w:val="19"/>
                <w:szCs w:val="19"/>
                <w:lang w:val="en-IN" w:eastAsia="en-IN"/>
              </w:rPr>
              <w:t>Patient 001</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="sellerInfoTb"</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TextWrapping</w:t>
            </w:r>
            <w:r>
              <w:rPr>
                <w:rFonts w:ascii="Consolas" w:hAnsi="Consolas" w:cs="Consolas"/>
                <w:color w:val="0000FF"/>
                <w:sz w:val="19"/>
                <w:szCs w:val="19"/>
                <w:lang w:val="en-IN" w:eastAsia="en-IN"/>
              </w:rPr>
              <w:t>="Wrap"&gt;&lt;/</w:t>
            </w:r>
            <w:r>
              <w:rPr>
                <w:rFonts w:ascii="Consolas" w:hAnsi="Consolas" w:cs="Consolas"/>
                <w:color w:val="A31515"/>
                <w:sz w:val="19"/>
                <w:szCs w:val="19"/>
                <w:lang w:val="en-IN" w:eastAsia="en-IN"/>
              </w:rPr>
              <w:t>TextBlock</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="160"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="2"&gt;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="#FFE5E2E2"</w:t>
            </w:r>
            <w:r>
              <w:rPr>
                <w:rFonts w:ascii="Consolas" w:hAnsi="Consolas" w:cs="Consolas"/>
                <w:color w:val="FF0000"/>
                <w:sz w:val="19"/>
                <w:szCs w:val="19"/>
                <w:lang w:val="en-IN" w:eastAsia="en-IN"/>
              </w:rPr>
              <w:t xml:space="preserve"> TextWrapping</w:t>
            </w:r>
            <w:r>
              <w:rPr>
                <w:rFonts w:ascii="Consolas" w:hAnsi="Consolas" w:cs="Consolas"/>
                <w:color w:val="0000FF"/>
                <w:sz w:val="19"/>
                <w:szCs w:val="19"/>
                <w:lang w:val="en-IN" w:eastAsia="en-IN"/>
              </w:rPr>
              <w:t>="Wrap"&gt;</w:t>
            </w:r>
            <w:r>
              <w:rPr>
                <w:rFonts w:ascii="Consolas" w:hAnsi="Consolas" w:cs="Consolas"/>
                <w:color w:val="A31515"/>
                <w:sz w:val="19"/>
                <w:szCs w:val="19"/>
                <w:lang w:val="en-IN" w:eastAsia="en-IN"/>
              </w:rPr>
              <w:t xml:space="preserve">This invoice shows the actual price of the items , decribed in are true and </w:t>
            </w:r>
            <w:r>
              <w:rPr>
                <w:rFonts w:ascii="Consolas" w:hAnsi="Consolas" w:cs="Consolas"/>
                <w:color w:val="A31515"/>
                <w:sz w:val="19"/>
                <w:szCs w:val="19"/>
                <w:lang w:val="en-IN" w:eastAsia="en-IN"/>
              </w:rPr>
              <w:lastRenderedPageBreak/>
              <w:t>correct</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="Center"&gt;</w:t>
            </w:r>
            <w:r>
              <w:rPr>
                <w:rFonts w:ascii="Consolas" w:hAnsi="Consolas" w:cs="Consolas"/>
                <w:color w:val="A31515"/>
                <w:sz w:val="19"/>
                <w:szCs w:val="19"/>
                <w:lang w:val="en-IN" w:eastAsia="en-IN"/>
              </w:rPr>
              <w:t>Payment Amount</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="paymentAmountTB"</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="Center"&gt;</w:t>
            </w:r>
            <w:r>
              <w:rPr>
                <w:rFonts w:ascii="Consolas" w:hAnsi="Consolas" w:cs="Consolas"/>
                <w:color w:val="A31515"/>
                <w:sz w:val="19"/>
                <w:szCs w:val="19"/>
                <w:lang w:val="en-IN" w:eastAsia="en-IN"/>
              </w:rPr>
              <w:t>0.0</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Declaration</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="Right"&gt;</w:t>
            </w:r>
            <w:r>
              <w:rPr>
                <w:rFonts w:ascii="Consolas" w:hAnsi="Consolas" w:cs="Consolas"/>
                <w:color w:val="A31515"/>
                <w:sz w:val="19"/>
                <w:szCs w:val="19"/>
                <w:lang w:val="en-IN" w:eastAsia="en-IN"/>
              </w:rPr>
              <w:t>Authorized Signature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Price in Words: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="calculateTotalBtn"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="Total"</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="Right"</w:t>
            </w:r>
            <w:r>
              <w:rPr>
                <w:rFonts w:ascii="Consolas" w:hAnsi="Consolas" w:cs="Consolas"/>
                <w:color w:val="FF0000"/>
                <w:sz w:val="19"/>
                <w:szCs w:val="19"/>
                <w:lang w:val="en-IN" w:eastAsia="en-IN"/>
              </w:rPr>
              <w:t xml:space="preserve"> FontWeight</w:t>
            </w:r>
            <w:r>
              <w:rPr>
                <w:rFonts w:ascii="Consolas" w:hAnsi="Consolas" w:cs="Consolas"/>
                <w:color w:val="0000FF"/>
                <w:sz w:val="19"/>
                <w:szCs w:val="19"/>
                <w:lang w:val="en-IN" w:eastAsia="en-IN"/>
              </w:rPr>
              <w:t>="Bold"&gt;&lt;/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="totalNoOfItems"</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="itemUnit"</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="300"</w:t>
            </w:r>
            <w:r>
              <w:rPr>
                <w:rFonts w:ascii="Consolas" w:hAnsi="Consolas" w:cs="Consolas"/>
                <w:color w:val="FF0000"/>
                <w:sz w:val="19"/>
                <w:szCs w:val="19"/>
                <w:lang w:val="en-IN" w:eastAsia="en-IN"/>
              </w:rPr>
              <w:t xml:space="preserve"> HorizontalAlignment</w:t>
            </w:r>
            <w:r>
              <w:rPr>
                <w:rFonts w:ascii="Consolas" w:hAnsi="Consolas" w:cs="Consolas"/>
                <w:color w:val="0000FF"/>
                <w:sz w:val="19"/>
                <w:szCs w:val="19"/>
                <w:lang w:val="en-IN" w:eastAsia="en-IN"/>
              </w:rPr>
              <w:t>="Left" &gt;&lt;/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="totalAmountLabel"</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="VAT"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="calculateVATBtn"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="Right"</w:t>
            </w:r>
            <w:r>
              <w:rPr>
                <w:rFonts w:ascii="Consolas" w:hAnsi="Consolas" w:cs="Consolas"/>
                <w:color w:val="FF0000"/>
                <w:sz w:val="19"/>
                <w:szCs w:val="19"/>
                <w:lang w:val="en-IN" w:eastAsia="en-IN"/>
              </w:rPr>
              <w:t xml:space="preserve"> FontWeight</w:t>
            </w:r>
            <w:r>
              <w:rPr>
                <w:rFonts w:ascii="Consolas" w:hAnsi="Consolas" w:cs="Consolas"/>
                <w:color w:val="0000FF"/>
                <w:sz w:val="19"/>
                <w:szCs w:val="19"/>
                <w:lang w:val="en-IN" w:eastAsia="en-IN"/>
              </w:rPr>
              <w:t>="Bold"&gt;&lt;/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="300"</w:t>
            </w:r>
            <w:r>
              <w:rPr>
                <w:rFonts w:ascii="Consolas" w:hAnsi="Consolas" w:cs="Consolas"/>
                <w:color w:val="FF0000"/>
                <w:sz w:val="19"/>
                <w:szCs w:val="19"/>
                <w:lang w:val="en-IN" w:eastAsia="en-IN"/>
              </w:rPr>
              <w:t xml:space="preserve"> HorizontalAlignment</w:t>
            </w:r>
            <w:r>
              <w:rPr>
                <w:rFonts w:ascii="Consolas" w:hAnsi="Consolas" w:cs="Consolas"/>
                <w:color w:val="0000FF"/>
                <w:sz w:val="19"/>
                <w:szCs w:val="19"/>
                <w:lang w:val="en-IN" w:eastAsia="en-IN"/>
              </w:rPr>
              <w:t>="Left" &gt;&lt;/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="vatAmount"</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="billingItemListView"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ItemsSource</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billingCollection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="Sl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serialNo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="Description"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description</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="Quantity"</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quantity</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="VAT"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vat</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="Rate"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rate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="180"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="Amount"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amount</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BillingWindow</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C4E1B">
              <w:rPr>
                <w:rFonts w:ascii="Consolas" w:hAnsi="Consolas" w:cs="Consolas"/>
                <w:sz w:val="19"/>
                <w:szCs w:val="19"/>
                <w:lang w:val="en-IN" w:eastAsia="en-IN"/>
              </w:rPr>
              <w:t xml:space="preserve"> HospitalManagementSystem</w:t>
            </w:r>
            <w:r w:rsidR="002379CD">
              <w:rPr>
                <w:rFonts w:ascii="Consolas" w:hAnsi="Consolas" w:cs="Consolas"/>
                <w:sz w:val="19"/>
                <w:szCs w:val="19"/>
                <w:lang w:val="en-IN" w:eastAsia="en-IN"/>
              </w:rPr>
              <w: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BillingWindow</w:t>
            </w:r>
            <w:r w:rsidR="006616D3">
              <w:rPr>
                <w:rFonts w:ascii="Consolas" w:hAnsi="Consolas" w:cs="Consolas"/>
                <w:color w:val="008000"/>
                <w:sz w:val="19"/>
                <w:szCs w:val="19"/>
                <w:lang w:val="en-IN" w:eastAsia="en-IN"/>
              </w:rPr>
              <w:t>.html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BillingWindow</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BillingWindow()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DoctorsBrowser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="HospitalManagementSystem.DoctorsBrowser"</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="DoctorsBrowser"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="418"</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="1008"&gt;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doctors"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="printBtn_Click"&gt;&lt;/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doctorName</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="Address"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="Manager"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="Expertise"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="Duty Cycle"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doctorDue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lastRenderedPageBreak/>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DoctorsBrowser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379CD">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DoctorsBrowser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DoctorsBrowser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DoctorsBrowser()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EmployeesBrowser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="HospitalManagementSystem.EmployeesBrowser"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="Employees 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="695"</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="986"&gt;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employees"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w:t>
            </w:r>
            <w:r>
              <w:rPr>
                <w:rFonts w:ascii="Consolas" w:hAnsi="Consolas" w:cs="Consolas"/>
                <w:color w:val="FF0000"/>
                <w:sz w:val="19"/>
                <w:szCs w:val="19"/>
                <w:lang w:val="en-IN" w:eastAsia="en-IN"/>
              </w:rPr>
              <w:lastRenderedPageBreak/>
              <w:t>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employeeName</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="Address"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="Manager"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="Expertise"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="Duty Cycle"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employeeDue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EmployeesBrowser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EmployeesBrowser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EmployeesBrowser()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HospitalControllerGUI</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="HospitalManagementSystem.MainWindow"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="Hospital Controller"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="372"</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="1066"&gt;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FF0000"/>
                <w:sz w:val="19"/>
                <w:szCs w:val="19"/>
                <w:lang w:val="en-IN" w:eastAsia="en-IN"/>
              </w:rPr>
              <w:t xml:space="preserve"> IsExpanded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="Gray"</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="Login"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="expander1"</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Expanded</w:t>
            </w:r>
            <w:r>
              <w:rPr>
                <w:rFonts w:ascii="Consolas" w:hAnsi="Consolas" w:cs="Consolas"/>
                <w:color w:val="0000FF"/>
                <w:sz w:val="19"/>
                <w:szCs w:val="19"/>
                <w:lang w:val="en-IN" w:eastAsia="en-IN"/>
              </w:rPr>
              <w:t>="expander1_Expanded"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="486"</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="476"&gt;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="6"</w:t>
            </w:r>
            <w:r>
              <w:rPr>
                <w:rFonts w:ascii="Consolas" w:hAnsi="Consolas" w:cs="Consolas"/>
                <w:color w:val="FF0000"/>
                <w:sz w:val="19"/>
                <w:szCs w:val="19"/>
                <w:lang w:val="en-IN" w:eastAsia="en-IN"/>
              </w:rPr>
              <w:t xml:space="preserve"> HorizontalAlignment</w:t>
            </w:r>
            <w:r>
              <w:rPr>
                <w:rFonts w:ascii="Consolas" w:hAnsi="Consolas" w:cs="Consolas"/>
                <w:color w:val="0000FF"/>
                <w:sz w:val="19"/>
                <w:szCs w:val="19"/>
                <w:lang w:val="en-IN" w:eastAsia="en-IN"/>
              </w:rPr>
              <w:t>="Stretch"</w:t>
            </w:r>
            <w:r>
              <w:rPr>
                <w:rFonts w:ascii="Consolas" w:hAnsi="Consolas" w:cs="Consolas"/>
                <w:color w:val="FF0000"/>
                <w:sz w:val="19"/>
                <w:szCs w:val="19"/>
                <w:lang w:val="en-IN" w:eastAsia="en-IN"/>
              </w:rPr>
              <w:t xml:space="preserve"> VerticalAlignment</w:t>
            </w:r>
            <w:r>
              <w:rPr>
                <w:rFonts w:ascii="Consolas" w:hAnsi="Consolas" w:cs="Consolas"/>
                <w:color w:val="0000FF"/>
                <w:sz w:val="19"/>
                <w:szCs w:val="19"/>
                <w:lang w:val="en-IN" w:eastAsia="en-IN"/>
              </w:rPr>
              <w:t>="Stretch"&gt;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Name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="200"</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Password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PasswordBox</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="200"</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="40"&gt;&lt;/</w:t>
            </w:r>
            <w:r>
              <w:rPr>
                <w:rFonts w:ascii="Consolas" w:hAnsi="Consolas" w:cs="Consolas"/>
                <w:color w:val="A31515"/>
                <w:sz w:val="19"/>
                <w:szCs w:val="19"/>
                <w:lang w:val="en-IN" w:eastAsia="en-IN"/>
              </w:rPr>
              <w:t>PasswordBox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CheckBox</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Remember Password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CheckBox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Hyperlink.Click</w:t>
            </w:r>
            <w:r>
              <w:rPr>
                <w:rFonts w:ascii="Consolas" w:hAnsi="Consolas" w:cs="Consolas"/>
                <w:color w:val="0000FF"/>
                <w:sz w:val="19"/>
                <w:szCs w:val="19"/>
                <w:lang w:val="en-IN" w:eastAsia="en-IN"/>
              </w:rPr>
              <w:t>="Label_Click"&gt;</w:t>
            </w:r>
            <w:r>
              <w:rPr>
                <w:rFonts w:ascii="Consolas" w:hAnsi="Consolas" w:cs="Consolas"/>
                <w:color w:val="A31515"/>
                <w:sz w:val="19"/>
                <w:szCs w:val="19"/>
                <w:lang w:val="en-IN" w:eastAsia="en-IN"/>
              </w:rPr>
              <w:t>Forgot Password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="200"</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r>
              <w:rPr>
                <w:rFonts w:ascii="Consolas" w:hAnsi="Consolas" w:cs="Consolas"/>
                <w:color w:val="A31515"/>
                <w:sz w:val="19"/>
                <w:szCs w:val="19"/>
                <w:lang w:val="en-IN" w:eastAsia="en-IN"/>
              </w:rPr>
              <w:t>Login</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="Button_Click_6"&gt;</w:t>
            </w:r>
            <w:r>
              <w:rPr>
                <w:rFonts w:ascii="Consolas" w:hAnsi="Consolas" w:cs="Consolas"/>
                <w:color w:val="A31515"/>
                <w:sz w:val="19"/>
                <w:szCs w:val="19"/>
                <w:lang w:val="en-IN" w:eastAsia="en-IN"/>
              </w:rPr>
              <w:t>Print Report</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="Button_Click_7"&gt;</w:t>
            </w:r>
            <w:r>
              <w:rPr>
                <w:rFonts w:ascii="Consolas" w:hAnsi="Consolas" w:cs="Consolas"/>
                <w:color w:val="A31515"/>
                <w:sz w:val="19"/>
                <w:szCs w:val="19"/>
                <w:lang w:val="en-IN" w:eastAsia="en-IN"/>
              </w:rPr>
              <w:t>Settings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="Features Access"</w:t>
            </w:r>
            <w:r>
              <w:rPr>
                <w:rFonts w:ascii="Consolas" w:hAnsi="Consolas" w:cs="Consolas"/>
                <w:color w:val="FF0000"/>
                <w:sz w:val="19"/>
                <w:szCs w:val="19"/>
                <w:lang w:val="en-IN" w:eastAsia="en-IN"/>
              </w:rPr>
              <w:t xml:space="preserve"> IsExpanded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="Right"&gt;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="2"&gt;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="Button_Click"&gt;</w:t>
            </w:r>
            <w:r>
              <w:rPr>
                <w:rFonts w:ascii="Consolas" w:hAnsi="Consolas" w:cs="Consolas"/>
                <w:color w:val="A31515"/>
                <w:sz w:val="19"/>
                <w:szCs w:val="19"/>
                <w:lang w:val="en-IN" w:eastAsia="en-IN"/>
              </w:rPr>
              <w:t>Patients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="Button_Click_5"&gt;</w:t>
            </w:r>
            <w:r>
              <w:rPr>
                <w:rFonts w:ascii="Consolas" w:hAnsi="Consolas" w:cs="Consolas"/>
                <w:color w:val="A31515"/>
                <w:sz w:val="19"/>
                <w:szCs w:val="19"/>
                <w:lang w:val="en-IN" w:eastAsia="en-IN"/>
              </w:rPr>
              <w:t>Doctors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="Button_Click_6"&gt;</w:t>
            </w:r>
            <w:r>
              <w:rPr>
                <w:rFonts w:ascii="Consolas" w:hAnsi="Consolas" w:cs="Consolas"/>
                <w:color w:val="A31515"/>
                <w:sz w:val="19"/>
                <w:szCs w:val="19"/>
                <w:lang w:val="en-IN" w:eastAsia="en-IN"/>
              </w:rPr>
              <w:t>Billing</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="Button_Click"&gt;</w:t>
            </w:r>
            <w:r>
              <w:rPr>
                <w:rFonts w:ascii="Consolas" w:hAnsi="Consolas" w:cs="Consolas"/>
                <w:color w:val="A31515"/>
                <w:sz w:val="19"/>
                <w:szCs w:val="19"/>
                <w:lang w:val="en-IN" w:eastAsia="en-IN"/>
              </w:rPr>
              <w:t>Employees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="Button_Click_1"&gt;</w:t>
            </w:r>
            <w:r>
              <w:rPr>
                <w:rFonts w:ascii="Consolas" w:hAnsi="Consolas" w:cs="Consolas"/>
                <w:color w:val="A31515"/>
                <w:sz w:val="19"/>
                <w:szCs w:val="19"/>
                <w:lang w:val="en-IN" w:eastAsia="en-IN"/>
              </w:rPr>
              <w:t>Resources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="Button_Click_2"&gt;</w:t>
            </w:r>
            <w:r>
              <w:rPr>
                <w:rFonts w:ascii="Consolas" w:hAnsi="Consolas" w:cs="Consolas"/>
                <w:color w:val="A31515"/>
                <w:sz w:val="19"/>
                <w:szCs w:val="19"/>
                <w:lang w:val="en-IN" w:eastAsia="en-IN"/>
              </w:rPr>
              <w:t>Instruments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="Button_Click_3"&gt;</w:t>
            </w:r>
            <w:r>
              <w:rPr>
                <w:rFonts w:ascii="Consolas" w:hAnsi="Consolas" w:cs="Consolas"/>
                <w:color w:val="A31515"/>
                <w:sz w:val="19"/>
                <w:szCs w:val="19"/>
                <w:lang w:val="en-IN" w:eastAsia="en-IN"/>
              </w:rPr>
              <w:t>Patient Registration</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="Button_Click_4"&gt;</w:t>
            </w:r>
            <w:r>
              <w:rPr>
                <w:rFonts w:ascii="Consolas" w:hAnsi="Consolas" w:cs="Consolas"/>
                <w:color w:val="A31515"/>
                <w:sz w:val="19"/>
                <w:szCs w:val="19"/>
                <w:lang w:val="en-IN" w:eastAsia="en-IN"/>
              </w:rPr>
              <w:t>Video Surveilance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7C1B2D" w:rsidRPr="002B6008" w:rsidRDefault="007C1B2D" w:rsidP="00E92371">
      <w:pPr>
        <w:rPr>
          <w:rFonts w:eastAsia="Arial"/>
          <w:b/>
        </w:rPr>
      </w:pPr>
      <w:r w:rsidRPr="002B6008">
        <w:rPr>
          <w:rFonts w:eastAsia="Arial"/>
          <w:b/>
        </w:rPr>
        <w:t>HospitalControllerGUI</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FA07A0"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FA07A0">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MainWindow</w:t>
            </w:r>
            <w:r w:rsidR="006616D3">
              <w:rPr>
                <w:rFonts w:ascii="Consolas" w:hAnsi="Consolas" w:cs="Consolas"/>
                <w:color w:val="008000"/>
                <w:sz w:val="19"/>
                <w:szCs w:val="19"/>
                <w:lang w:val="en-IN" w:eastAsia="en-IN"/>
              </w:rPr>
              <w:t>.html</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MainWindow</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MainWindow()</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expander1_Expanded(</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PatientsBrowser</w:t>
            </w:r>
            <w:r>
              <w:rPr>
                <w:rFonts w:ascii="Consolas" w:hAnsi="Consolas" w:cs="Consolas"/>
                <w:sz w:val="19"/>
                <w:szCs w:val="19"/>
                <w:lang w:val="en-IN" w:eastAsia="en-IN"/>
              </w:rPr>
              <w:t xml:space="preserve"> pb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pb.ShowDialog();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Button_Click_2(</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InstrumentsBrowser</w:t>
            </w:r>
            <w:r>
              <w:rPr>
                <w:rFonts w:ascii="Consolas" w:hAnsi="Consolas" w:cs="Consolas"/>
                <w:sz w:val="19"/>
                <w:szCs w:val="19"/>
                <w:lang w:val="en-IN" w:eastAsia="en-IN"/>
              </w:rPr>
              <w:t xml:space="preserve"> ib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InstrumentsBrowser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Button_Click_3(</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PatientRegistration</w:t>
            </w:r>
            <w:r>
              <w:rPr>
                <w:rFonts w:ascii="Consolas" w:hAnsi="Consolas" w:cs="Consolas"/>
                <w:sz w:val="19"/>
                <w:szCs w:val="19"/>
                <w:lang w:val="en-IN" w:eastAsia="en-IN"/>
              </w:rPr>
              <w:t xml:space="preserve"> pr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PatientRegistration</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pr.ShowDialog();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Button_Click_4(</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Button_Click_5(</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DoctorsBrowser</w:t>
            </w:r>
            <w:r>
              <w:rPr>
                <w:rFonts w:ascii="Consolas" w:hAnsi="Consolas" w:cs="Consolas"/>
                <w:sz w:val="19"/>
                <w:szCs w:val="19"/>
                <w:lang w:val="en-IN" w:eastAsia="en-IN"/>
              </w:rPr>
              <w:t xml:space="preserve"> db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DoctorsBrowser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db.ShowDialog();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Button_Click_6(</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BillingWindow</w:t>
            </w:r>
            <w:r>
              <w:rPr>
                <w:rFonts w:ascii="Consolas" w:hAnsi="Consolas" w:cs="Consolas"/>
                <w:sz w:val="19"/>
                <w:szCs w:val="19"/>
                <w:lang w:val="en-IN" w:eastAsia="en-IN"/>
              </w:rPr>
              <w:t xml:space="preserve"> bw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BillingWindow</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bw.ShowDialog();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Label_Click(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Button_Click_7(</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Button_Click_8(</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EmployeesBrowser</w:t>
            </w:r>
            <w:r>
              <w:rPr>
                <w:rFonts w:ascii="Consolas" w:hAnsi="Consolas" w:cs="Consolas"/>
                <w:sz w:val="19"/>
                <w:szCs w:val="19"/>
                <w:lang w:val="en-IN" w:eastAsia="en-IN"/>
              </w:rPr>
              <w:t xml:space="preserve"> eb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7C1B2D" w:rsidRPr="002B6008" w:rsidRDefault="007C1B2D" w:rsidP="00E92371">
      <w:pPr>
        <w:rPr>
          <w:rFonts w:eastAsia="Arial"/>
          <w:b/>
        </w:rPr>
      </w:pPr>
      <w:r w:rsidRPr="002B6008">
        <w:rPr>
          <w:rFonts w:eastAsia="Arial"/>
          <w:b/>
        </w:rPr>
        <w:lastRenderedPageBreak/>
        <w:t>InstrumentsBrowser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="HospitalManagementSystem.InstrumentsBrowser"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="Instruments 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="494"</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="1002"&gt;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instruments"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="deleteBtn_Click_1"&gt;&lt;/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="printBtn_Click_1"&gt;&lt;/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instrumentName</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="Location"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="Admin"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="Usage"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r>
              <w:rPr>
                <w:rFonts w:ascii="Consolas" w:hAnsi="Consolas" w:cs="Consolas"/>
                <w:color w:val="A31515"/>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7C1B2D" w:rsidRPr="002B6008" w:rsidRDefault="007C1B2D" w:rsidP="00E92371">
      <w:pPr>
        <w:rPr>
          <w:rFonts w:eastAsia="Arial"/>
          <w:b/>
        </w:rPr>
      </w:pPr>
      <w:r w:rsidRPr="002B6008">
        <w:rPr>
          <w:rFonts w:eastAsia="Arial"/>
          <w:b/>
        </w:rPr>
        <w:t>InstrumentsBrowser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InstrumentsBrowser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InstrumentsBrowser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InstrumentsBrowser()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b/>
        </w:rPr>
      </w:pPr>
    </w:p>
    <w:p w:rsidR="007C1B2D" w:rsidRPr="002B6008" w:rsidRDefault="007C1B2D" w:rsidP="00E92371">
      <w:pPr>
        <w:rPr>
          <w:rFonts w:eastAsia="Arial"/>
          <w:b/>
        </w:rPr>
      </w:pPr>
      <w:r w:rsidRPr="002B6008">
        <w:rPr>
          <w:rFonts w:eastAsia="Arial"/>
          <w:b/>
        </w:rPr>
        <w:t>PatientRegistration</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="HospitalManagementSystem.PatientRegistration"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="Patient Registration"</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="303"</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="660"&gt;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="cancelBtn"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="5"</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="cancelBtn_Click"&gt;</w:t>
            </w:r>
            <w:r>
              <w:rPr>
                <w:rFonts w:ascii="Consolas" w:hAnsi="Consolas" w:cs="Consolas"/>
                <w:color w:val="A31515"/>
                <w:sz w:val="19"/>
                <w:szCs w:val="19"/>
                <w:lang w:val="en-IN" w:eastAsia="en-IN"/>
              </w:rPr>
              <w:t>Cancel</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="addBtn_Click"&gt;</w:t>
            </w:r>
            <w:r>
              <w:rPr>
                <w:rFonts w:ascii="Consolas" w:hAnsi="Consolas" w:cs="Consolas"/>
                <w:color w:val="A31515"/>
                <w:sz w:val="19"/>
                <w:szCs w:val="19"/>
                <w:lang w:val="en-IN" w:eastAsia="en-IN"/>
              </w:rPr>
              <w:t>Add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NameBtn"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Name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="addressBtn"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Address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="phNumberBtn"</w:t>
            </w:r>
            <w:r>
              <w:rPr>
                <w:rFonts w:ascii="Consolas" w:hAnsi="Consolas" w:cs="Consolas"/>
                <w:color w:val="FF0000"/>
                <w:sz w:val="19"/>
                <w:szCs w:val="19"/>
                <w:lang w:val="en-IN" w:eastAsia="en-IN"/>
              </w:rPr>
              <w:t xml:space="preserve"> </w:t>
            </w:r>
            <w:r>
              <w:rPr>
                <w:rFonts w:ascii="Consolas" w:hAnsi="Consolas" w:cs="Consolas"/>
                <w:color w:val="FF0000"/>
                <w:sz w:val="19"/>
                <w:szCs w:val="19"/>
                <w:lang w:val="en-IN" w:eastAsia="en-IN"/>
              </w:rPr>
              <w:lastRenderedPageBreak/>
              <w:t>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Phone Number</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Problems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="NameDataTB"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7C1B2D" w:rsidRPr="002B6008" w:rsidRDefault="007C1B2D" w:rsidP="00E92371">
      <w:pPr>
        <w:rPr>
          <w:rFonts w:eastAsia="Arial"/>
          <w:b/>
        </w:rPr>
      </w:pPr>
      <w:r w:rsidRPr="002B6008">
        <w:rPr>
          <w:rFonts w:eastAsia="Arial"/>
          <w:b/>
        </w:rPr>
        <w:t>PatientRegistration</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PatientRegistration</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PatientRegistration</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PatientRegistration()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cancelBtn_Click(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7C1B2D" w:rsidRPr="002B6008" w:rsidRDefault="007C1B2D" w:rsidP="00E92371">
      <w:pPr>
        <w:rPr>
          <w:rFonts w:eastAsia="Arial"/>
          <w:b/>
        </w:rPr>
      </w:pPr>
      <w:r w:rsidRPr="002B6008">
        <w:rPr>
          <w:rFonts w:eastAsia="Arial"/>
          <w:b/>
        </w:rPr>
        <w:t>PatientsBrowser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="HospitalManagementSystem.PatientsBrowser"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="Patients 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="635"</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="1020"&gt;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patients"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="printBtn_Click_1"&gt;&lt;/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patientName</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="Address"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="Doctor"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="Problems"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="Bill Amount"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patientDue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7C1B2D" w:rsidRPr="002B6008" w:rsidRDefault="007C1B2D" w:rsidP="00E92371">
      <w:pPr>
        <w:rPr>
          <w:rFonts w:eastAsia="Arial"/>
          <w:b/>
        </w:rPr>
      </w:pPr>
      <w:r w:rsidRPr="002B6008">
        <w:rPr>
          <w:rFonts w:eastAsia="Arial"/>
          <w:b/>
        </w:rPr>
        <w:t>PatientsBrowser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PatientsBrowser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PatientsBrowser()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Pr="00944AD6" w:rsidRDefault="007C1B2D" w:rsidP="00E92371">
            <w:pPr>
              <w:autoSpaceDE w:val="0"/>
              <w:autoSpaceDN w:val="0"/>
              <w:adjustRightInd w:val="0"/>
              <w:spacing w:after="0" w:line="240" w:lineRule="auto"/>
              <w:rPr>
                <w:rFonts w:ascii="Tahoma" w:eastAsia="Arial" w:hAnsi="Tahoma" w:cs="Tahoma"/>
                <w:sz w:val="18"/>
                <w:szCs w:val="18"/>
              </w:rPr>
            </w:pPr>
            <w:r>
              <w:rPr>
                <w:rFonts w:ascii="Consolas" w:hAnsi="Consolas" w:cs="Consolas"/>
                <w:sz w:val="19"/>
                <w:szCs w:val="19"/>
                <w:lang w:val="en-IN" w:eastAsia="en-IN"/>
              </w:rPr>
              <w:t>}</w:t>
            </w:r>
          </w:p>
        </w:tc>
      </w:tr>
    </w:tbl>
    <w:p w:rsidR="00FB4334" w:rsidRDefault="00FB4334" w:rsidP="00E92371">
      <w:pPr>
        <w:rPr>
          <w:rFonts w:eastAsia="Arial"/>
        </w:rPr>
      </w:pPr>
      <w:bookmarkStart w:id="213" w:name="_Toc289216366"/>
      <w:bookmarkStart w:id="214" w:name="_Toc289216622"/>
    </w:p>
    <w:p w:rsidR="00FB4334" w:rsidRDefault="00FB4334" w:rsidP="00E92371">
      <w:pPr>
        <w:rPr>
          <w:rFonts w:eastAsia="Arial"/>
        </w:rPr>
      </w:pPr>
    </w:p>
    <w:p w:rsidR="00FB4334" w:rsidRDefault="00FB4334" w:rsidP="00E92371">
      <w:pPr>
        <w:rPr>
          <w:rFonts w:eastAsia="Arial"/>
        </w:rPr>
      </w:pPr>
    </w:p>
    <w:p w:rsidR="00FB4334" w:rsidRPr="002B6008" w:rsidRDefault="00FB4334" w:rsidP="00E92371">
      <w:pPr>
        <w:rPr>
          <w:rFonts w:eastAsia="Arial"/>
          <w:b/>
        </w:rPr>
      </w:pPr>
      <w:r w:rsidRPr="00FB4334">
        <w:rPr>
          <w:rFonts w:eastAsia="Arial"/>
          <w:b/>
        </w:rPr>
        <w:t>RestfulClient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FB4334" w:rsidRPr="00944AD6" w:rsidTr="005A48A1">
        <w:trPr>
          <w:trHeight w:val="945"/>
        </w:trPr>
        <w:tc>
          <w:tcPr>
            <w:tcW w:w="9576" w:type="dxa"/>
          </w:tcPr>
          <w:p w:rsid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package com.hms.client;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javax.ws.rs.core.MediaType;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org.apache.log4j.chainsaw.Main;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com.hms.model.DoctorInfo;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com.hms.model.Response;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com.sun.jersey.api.client.Client;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com.sun.jersey.api.client.ClientResponse;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com.sun.jersey.api.client.WebResource;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public class RestfulClient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public void invokeClient(){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 new 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doc.setIddoctors(300);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doc.setAddress("Govind Address");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doc.setContactNumber("9611125680");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doc.setName("Govind Reddy");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 client = Client.create();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WebResource webResource = client.resource("http://localhost:8080/hmsapp/hms/findDoctorByID");</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ClientResponse response = webResource.accept(MediaType.APPLICATION_XML, MediaType.APPLICATION_JSON).post(ClientResponse.class, doc);</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lastRenderedPageBreak/>
              <w:tab/>
            </w:r>
            <w:r w:rsidRPr="00FB4334">
              <w:rPr>
                <w:rFonts w:ascii="Consolas" w:hAnsi="Consolas" w:cs="Consolas"/>
                <w:sz w:val="19"/>
                <w:szCs w:val="19"/>
                <w:lang w:val="en-IN" w:eastAsia="en-IN"/>
              </w:rPr>
              <w:tab/>
              <w:t>DoctorInfo  doc1 = response.getEntity(DoctorInfo.class);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System.out.println("Name" + doc1.getName());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public static void main(String[] args)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RestfulClient client= new RestfulClient();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client.findDoctorByID();</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//client.addOrUpdateDoctor();</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 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private void addOrUpdateDoctor()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 new 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//doc.setIddoctors(300);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doc.setAddress("Govind Address");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doc.setContactNumber("9611125680");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doc.setName("Govind Reddy");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 client = Client.create();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WebResource webResource = client.resource("http://localhost:8080/hmsapp/hms/addOrUpdateDoctor");</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ClientResponse response = webResource.accept(MediaType.APPLICATION_XML, MediaType.APPLICATION_JSON).post(ClientResponse.class, doc);</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Response serviceResponse = response.getEntity(Response.class);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if(serviceResponse != null){</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System.out.println(serviceResponse.getStatus());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lastRenderedPageBreak/>
              <w:tab/>
              <w:t>private void findDoctorByID()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 new 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doc.setIddoctors(300);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doc.setAddress("Govind Address");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doc.setContactNumber("9611125680");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doc.setName("Govind Reddy");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 client = Client.create();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WebResource webResource = client.resource("http://localhost:8080/hmsapp/hms/findDoctorByID");</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ClientResponse response = webResource.accept(MediaType.APPLICATION_XML, MediaType.APPLICATION_JSON).post(ClientResponse.class, doc);</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doc1 = response.getEntity(DoctorInfo.class);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System.out.println("Name" + doc1.getName());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/*Response serviceResponse = response.getEntity(Response.class);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if(serviceResponse != null){</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System.out.println(serviceResponse.getDoctorInfoList().size());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944AD6" w:rsidRDefault="00FB4334" w:rsidP="00E92371">
            <w:pPr>
              <w:autoSpaceDE w:val="0"/>
              <w:autoSpaceDN w:val="0"/>
              <w:adjustRightInd w:val="0"/>
              <w:spacing w:after="0"/>
              <w:rPr>
                <w:rFonts w:ascii="Tahoma" w:eastAsia="Arial" w:hAnsi="Tahoma" w:cs="Tahoma"/>
                <w:sz w:val="18"/>
                <w:szCs w:val="18"/>
              </w:rPr>
            </w:pPr>
          </w:p>
        </w:tc>
      </w:tr>
    </w:tbl>
    <w:p w:rsidR="00FB4334" w:rsidRDefault="00FB4334" w:rsidP="00E92371">
      <w:pPr>
        <w:spacing w:line="240" w:lineRule="auto"/>
        <w:rPr>
          <w:rFonts w:ascii="Arial" w:eastAsia="Arial" w:hAnsi="Arial" w:cs="Arial"/>
          <w:u w:val="single"/>
        </w:rPr>
      </w:pPr>
    </w:p>
    <w:p w:rsidR="00E75013" w:rsidRDefault="00E75013" w:rsidP="00E92371">
      <w:pPr>
        <w:spacing w:line="240" w:lineRule="auto"/>
        <w:rPr>
          <w:rFonts w:ascii="Arial" w:eastAsia="Arial" w:hAnsi="Arial" w:cs="Arial"/>
          <w:u w:val="single"/>
        </w:rPr>
      </w:pPr>
    </w:p>
    <w:p w:rsidR="00E75013" w:rsidRPr="002B6008" w:rsidRDefault="00E75013" w:rsidP="00E92371">
      <w:pPr>
        <w:rPr>
          <w:rFonts w:eastAsia="Arial"/>
          <w:b/>
        </w:rPr>
      </w:pPr>
      <w:r w:rsidRPr="00E75013">
        <w:rPr>
          <w:rFonts w:eastAsia="Arial"/>
          <w:b/>
        </w:rPr>
        <w:t>ProviderController</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package com.hms.controller;</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org.springframework.beans.factory.annotation.Autowired;</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org.springframework.web.bind.annotation.RequestBody;</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org.springframework.web.bind.annotation.RequestMapping;</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org.springframework.web.bind.annotation.RequestMethod;</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org.springframework.web.bind.annotation.ResponseBody;</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org.springframework.web.bind.annotation.RestController;</w:t>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com.hms.model.DoctorInfo;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com.hms.model.Response;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com.hms.service.ProviderService;</w:t>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@RestController</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@RequestMapping(value = "/hms")</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public class ProviderController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@Autowired</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lastRenderedPageBreak/>
              <w:tab/>
              <w:t>ProviderService providerService;</w:t>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@RequestMapping(value="/addOrUpdateDoctor", method = RequestMethod.POST ,headers="Accept=application/json,application/xml")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addDoctor(@RequestBody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System.out.println("inside addOrUpdateDoctor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providerService.addDoctor(doctorInfo);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@RequestMapping(value="/deleteDoctor", method = RequestMethod.POST ,headers="Accept=application/json,application/xml")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deleteDoctor(@RequestBody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System.out.println("inside deleteDoctor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providerService.deleteDoctor(doctorInfo);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 = "/findDoctorByAttributes" , method = RequestMethod.POST,headers="Accept=application/json,application/xml")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findDoctorstByAttributes(@RequestBody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System.out.println("inside findDoctorByAttributes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providerService.getDoctorsByAttributes(doctorInfo);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 = "/findDoctorByID" , method = RequestMethod.POST,headers="Accept=application/json,application/xml")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DoctorInfo findDoctorByID(@RequestBody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System.out.println("inside findDoctorByID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DoctorInfo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lastRenderedPageBreak/>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providerService.getDoctorByID(doctorInfo);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944AD6"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w:t>
            </w:r>
          </w:p>
        </w:tc>
      </w:tr>
    </w:tbl>
    <w:p w:rsidR="00E75013" w:rsidRDefault="00E75013" w:rsidP="00E92371">
      <w:pPr>
        <w:spacing w:line="240" w:lineRule="auto"/>
        <w:rPr>
          <w:rFonts w:ascii="Arial" w:eastAsia="Arial" w:hAnsi="Arial" w:cs="Arial"/>
          <w:u w:val="single"/>
        </w:rPr>
      </w:pPr>
    </w:p>
    <w:p w:rsidR="00E75013" w:rsidRPr="002B6008" w:rsidRDefault="0062040F" w:rsidP="00E92371">
      <w:pPr>
        <w:rPr>
          <w:rFonts w:eastAsia="Arial"/>
          <w:b/>
        </w:rPr>
      </w:pPr>
      <w:r w:rsidRPr="0062040F">
        <w:rPr>
          <w:rFonts w:eastAsia="Arial"/>
          <w:b/>
        </w:rPr>
        <w:t>ProviderRequestResponseMapper</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 xml:space="preserve"> *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 xml:space="preserve">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package com.hms.mapper;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java.util.ArrayList;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java.util.List;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org.springframework.stereotype.Component;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com.hms.entity.Doctor;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com.hms.model.DoctorInfo;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@Component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public class ProviderRequestResponseMapper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public Doctor getDoctorEntity(DoctorInfo 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 doc =new Doctor();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doc.setIddoctors(doctorInfo.getIddoctors());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doc.setAddress(doctorInfo.getAddress());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doc.setContactNumber(doctorInfo.getContactNumber());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doc.setDoctorRegNumber(doctorInfo.getDoctorRegNumber());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doc.setDoctorSpecialty(doctorInfo.getDoctorSpecialty());</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doc.setName(doctorInfo.getName());</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return doc;</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public List&lt;DoctorInfo&gt; getDoctorInfoList(List&lt;Doctor&gt;  doctorList)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 TODO Auto-generated method stub</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List&lt;DoctorInfo&gt; doctorInfoList=  new ArrayList&lt;DoctorInfo&gt;();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for (int i = 0; i &lt; doctorList.size(); i++)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 doc=</w:t>
            </w:r>
            <w:r w:rsidRPr="005A48A1">
              <w:rPr>
                <w:rFonts w:ascii="Consolas" w:hAnsi="Consolas" w:cs="Consolas"/>
                <w:sz w:val="19"/>
                <w:szCs w:val="19"/>
                <w:lang w:val="en-IN" w:eastAsia="en-IN"/>
              </w:rPr>
              <w:tab/>
              <w:t>doctorList.get(i);</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doctorInfoList.add(getDoctorInfoFromEntity(doc));</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return doctorInfoList;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public DoctorInfo getDoctorInfoFromEntity(Doctor doc)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 doctorInfo = new 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doctorInfo.setAddress(doc.getAddress());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doctorInfo.setContactNumber(doc.getContactNumber());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lastRenderedPageBreak/>
              <w:tab/>
            </w:r>
            <w:r w:rsidRPr="005A48A1">
              <w:rPr>
                <w:rFonts w:ascii="Consolas" w:hAnsi="Consolas" w:cs="Consolas"/>
                <w:sz w:val="19"/>
                <w:szCs w:val="19"/>
                <w:lang w:val="en-IN" w:eastAsia="en-IN"/>
              </w:rPr>
              <w:tab/>
              <w:t>doctorInfo.setDoctorRegNumber(doc.getDoctorRegNumber());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doctorInfo.setDoctorSpecialty(doc.getDoctorSpecialty());</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doctorInfo.setName(doc.getName());</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doctorInfo.setIddoctors(doc.getIddoctors());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return 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E75013"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w:t>
            </w: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0A0C93" w:rsidP="00E92371">
      <w:pPr>
        <w:rPr>
          <w:rFonts w:eastAsia="Arial"/>
          <w:b/>
        </w:rPr>
      </w:pPr>
      <w:r w:rsidRPr="000A0C93">
        <w:rPr>
          <w:rFonts w:eastAsia="Arial"/>
          <w:b/>
        </w:rPr>
        <w:t>DoctorInfo</w:t>
      </w:r>
      <w:r>
        <w:rPr>
          <w:rFonts w:eastAsia="Arial"/>
          <w:b/>
        </w:rPr>
        <w:t>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package com.hms.model;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java.io.Serializable;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javax.xml.bind.annotation.XmlRootElement;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org.springframework.stereotype.Component;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@XmlRootElement (name = "DoctorInfo")</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public class DoctorInfo implements 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static final long serialVersionUID = 1L;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Integer iddoctors;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doctorRegNumber;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doctorSpecialty;</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setAddress(String 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this.address =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setContactNumber(String 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this.contactNumber =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getDoctorRegNumber()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doctorRegNumber;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setDoctorRegNumber(String doctorRegNumber)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this.doctorRegNumber = doctorRegNumber;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getDoctorSpecialty()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doctorSpecialty;</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setDoctorSpecialty(String doctorSpecialty)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this.doctorSpecialty = doctorSpecialty;</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setName(String 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this.name =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Integer getIddoctors()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iddoctors;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setIddoctors(Integer iddoctors)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this.iddoctors = iddoctors;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E7501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0A0C93" w:rsidP="00E92371">
      <w:pPr>
        <w:rPr>
          <w:rFonts w:eastAsia="Arial"/>
          <w:b/>
        </w:rPr>
      </w:pPr>
      <w:r>
        <w:rPr>
          <w:rFonts w:eastAsia="Arial"/>
          <w:b/>
        </w:rPr>
        <w:t>PatientInfoModel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package com.hms.model;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java.io.Serializable;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javax.xml.bind.annotation.XmlRootElement;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org.springframework.stereotype.Component;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lastRenderedPageBreak/>
              <w:t>@XmlRootElement (name = "PatientInfo")</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public class PatientInfo implements 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static final long serialVersionUID = 1L;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govtPhotoId;</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photoPath;</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setAddress(String 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this.address =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setContactNumber(String 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this.contactNumber =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getGovtPhotoId()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govtPhotoId;</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setGovtPhotoId(String govtPhotoId)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this.govtPhotoId = govtPhotoId;</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setName(String 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this.name =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getPhotoPath()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photoPath;</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setPhotoPath(String photoPath)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this.photoPath = photoPath;</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E7501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0A0C93" w:rsidP="00E92371">
      <w:pPr>
        <w:rPr>
          <w:rFonts w:eastAsia="Arial"/>
          <w:b/>
        </w:rPr>
      </w:pPr>
      <w:r w:rsidRPr="000A0C93">
        <w:rPr>
          <w:rFonts w:eastAsia="Arial"/>
          <w:b/>
        </w:rPr>
        <w:t>Response</w:t>
      </w:r>
      <w:r>
        <w:rPr>
          <w:rFonts w:eastAsia="Arial"/>
          <w:b/>
        </w:rPr>
        <w:t>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package com.hms.model;</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java.io.Serializable;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java.util.ArrayList;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java.util.List;</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javax.xml.bind.annotation.XmlAccessType;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javax.xml.bind.annotation.XmlAccessorType;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javax.xml.bind.annotation.XmlRootElement;</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org.springframework.stereotype.Component;</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 @author govind</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@XmlRootElement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@Component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@XmlAccessorType(XmlAccessType.PROPERTY)</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public class Response implements Serializable{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Response(){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 xml:space="preserve"> *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static final long serialVersionUID = 1L;</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String code;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String status;</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List&lt;PatientInfo&gt; patientInfoList = new ArrayList&lt;PatientInfo&gt;();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List&lt;DoctorInfo&gt; doctorInfoList = new ArrayList&lt;DoctorInfo&gt;();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String getCode()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code;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setCode(String code)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this.code = code;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lastRenderedPageBreak/>
              <w:tab/>
              <w:t>public String getStatus()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status;</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setStatus(String status)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this.status = status;</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List&lt;PatientInfo&gt; getPatientInfoList()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patientInfoList;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setPatientInfoList(List&lt;PatientInfo&gt; patientInfoList)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this.patientInfoList = patientInfoList;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List&lt;DoctorInfo&gt; getDoctorInfoList()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doctorInfoList;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setDoctorInfoList(List&lt;DoctorInfo&gt; doctorInfoList)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this.doctorInfoList = doctorInfoList;</w:t>
            </w:r>
          </w:p>
          <w:p w:rsid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E75013" w:rsidRPr="00944AD6"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tc>
      </w:tr>
    </w:tbl>
    <w:p w:rsidR="00E75013" w:rsidRDefault="00E75013" w:rsidP="00E92371">
      <w:pPr>
        <w:rPr>
          <w:rFonts w:eastAsia="Arial"/>
          <w:b/>
        </w:rPr>
      </w:pPr>
    </w:p>
    <w:p w:rsidR="00E75013" w:rsidRPr="002B6008" w:rsidRDefault="00C57CC6" w:rsidP="00E92371">
      <w:pPr>
        <w:rPr>
          <w:rFonts w:eastAsia="Arial"/>
          <w:b/>
        </w:rPr>
      </w:pPr>
      <w:r>
        <w:rPr>
          <w:rFonts w:eastAsia="Arial"/>
          <w:b/>
        </w:rPr>
        <w:t>ProviderService</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 xml:space="preserve"> * </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 xml:space="preserve"> */</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package com.hms.service;</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org.springframework.stereotype.Component;</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com.hms.entity.Doctor;</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com.hms.model.DoctorInfo;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com.hms.model.Response;</w:t>
            </w:r>
          </w:p>
          <w:p w:rsid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@Component</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 interface ProviderService {</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ab/>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w:t>
            </w:r>
            <w:r w:rsidRPr="00C57CC6">
              <w:rPr>
                <w:rFonts w:ascii="Consolas" w:hAnsi="Consolas" w:cs="Consolas"/>
                <w:sz w:val="19"/>
                <w:szCs w:val="19"/>
                <w:lang w:val="en-IN" w:eastAsia="en-IN"/>
              </w:rPr>
              <w:tab/>
              <w:t xml:space="preserve"> Response addDoctor(DoctorInfo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 Response deleteDoctor(DoctorInfo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w:t>
            </w:r>
            <w:r w:rsidRPr="00C57CC6">
              <w:rPr>
                <w:rFonts w:ascii="Consolas" w:hAnsi="Consolas" w:cs="Consolas"/>
                <w:sz w:val="19"/>
                <w:szCs w:val="19"/>
                <w:lang w:val="en-IN" w:eastAsia="en-IN"/>
              </w:rPr>
              <w:tab/>
              <w:t xml:space="preserve"> Response getDoctorsByAttributes(DoctorInfo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 DoctorInfo getDoctorByID(DoctorInfo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E75013"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spacing w:line="240" w:lineRule="auto"/>
        <w:rPr>
          <w:rFonts w:ascii="Arial" w:eastAsia="Arial" w:hAnsi="Arial" w:cs="Arial"/>
          <w:u w:val="single"/>
        </w:rPr>
      </w:pPr>
    </w:p>
    <w:p w:rsidR="00C57CC6" w:rsidRPr="002B6008" w:rsidRDefault="00C57CC6" w:rsidP="00E92371">
      <w:pPr>
        <w:rPr>
          <w:rFonts w:eastAsia="Arial"/>
          <w:b/>
        </w:rPr>
      </w:pPr>
      <w:bookmarkStart w:id="215" w:name="_Toc396602674"/>
      <w:r>
        <w:rPr>
          <w:rFonts w:eastAsia="Arial"/>
          <w:b/>
        </w:rPr>
        <w:t>ProviderServiceImplementation</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C57CC6" w:rsidRPr="00944AD6" w:rsidTr="00E92371">
        <w:trPr>
          <w:trHeight w:val="945"/>
        </w:trPr>
        <w:tc>
          <w:tcPr>
            <w:tcW w:w="9576" w:type="dxa"/>
          </w:tcPr>
          <w:p w:rsid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package com.hms.service.impl;</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java.util.List;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org.springframework.beans.factory.annotation.Autowired;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org.springframework.stereotype.Repository;</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com.hms.dao.ProviderDAO;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com.hms.entity.Doctor;</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com.hms.mapper.ProviderRequestResponseMapper;</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com.hms.model.DoctorInfo;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com.hms.model.Response;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com.hms.service.ProviderService;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 @author govind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@Repository</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public class ProviderServiceImpl implements ProviderService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@Autowired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ProviderDAO providerDAO;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@Autowired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ProviderRequestResponseMapper providerRequestResponseMapper;</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(non-Javadoc)</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 @see com.hms.service.ProviderService#addDoctor(com.hms.model.DoctorInfo)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addDoctor(DoctorInfo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 TODO Auto-generated method stub</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providerDAO.addDoctor(providerRequestResponseMapper.getDoctorEntity(doctorInfo));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(non-Javadoc)</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 @see com.hms.service.ProviderService#getDoctorsByAttributes(com.hms.model.DoctorInfo)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getDoctorsByAttributes(DoctorInfo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 TODO Auto-generated method stub</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Response response= new Response();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List&lt;Doctor&gt;  doctorList= providerDAO.getDoctorsByAttributes(providerRequestResponseMapper.getDoctorEntity(doctorInfo));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if(doctorList.size()&gt;0){</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r w:rsidRPr="00C57CC6">
              <w:rPr>
                <w:rFonts w:ascii="Tahoma" w:eastAsia="Arial" w:hAnsi="Tahoma" w:cs="Tahoma"/>
                <w:sz w:val="18"/>
                <w:szCs w:val="18"/>
              </w:rPr>
              <w:tab/>
              <w:t>List&lt;DoctorInfo&gt; doctorInfoList=</w:t>
            </w:r>
            <w:r w:rsidRPr="00C57CC6">
              <w:rPr>
                <w:rFonts w:ascii="Tahoma" w:eastAsia="Arial" w:hAnsi="Tahoma" w:cs="Tahoma"/>
                <w:sz w:val="18"/>
                <w:szCs w:val="18"/>
              </w:rPr>
              <w:tab/>
              <w:t>providerRequestResponseMapper.getDoctorInfoList(doctorList);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r w:rsidRPr="00C57CC6">
              <w:rPr>
                <w:rFonts w:ascii="Tahoma" w:eastAsia="Arial" w:hAnsi="Tahoma" w:cs="Tahoma"/>
                <w:sz w:val="18"/>
                <w:szCs w:val="18"/>
              </w:rPr>
              <w:tab/>
              <w:t>response.setDoctorInfoList(doctorInfoList);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response;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deleteDoctor(DoctorInfo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providerDAO.deleteDoctor(providerRequestResponseMapper.getDoctorEntity(doctorInfo));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DoctorInfo getDoctorByID(DoctorInfo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lastRenderedPageBreak/>
              <w:tab/>
            </w:r>
            <w:r w:rsidRPr="00C57CC6">
              <w:rPr>
                <w:rFonts w:ascii="Tahoma" w:eastAsia="Arial" w:hAnsi="Tahoma" w:cs="Tahoma"/>
                <w:sz w:val="18"/>
                <w:szCs w:val="18"/>
              </w:rPr>
              <w:tab/>
              <w:t>// TODO Auto-generated method stub</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Doctor doc = providerDAO.getDoctorByID(providerRequestResponseMapper.getDoctorEntity(doctorInfo));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providerRequestResponseMapper.getDoctorInfoFromEntity(doc);</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944AD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tc>
      </w:tr>
    </w:tbl>
    <w:p w:rsidR="00E75013" w:rsidRDefault="00E75013" w:rsidP="00E92371">
      <w:pPr>
        <w:rPr>
          <w:rFonts w:eastAsia="Arial"/>
        </w:rPr>
      </w:pPr>
    </w:p>
    <w:p w:rsidR="00C57CC6" w:rsidRDefault="00C57CC6" w:rsidP="00E92371">
      <w:pPr>
        <w:spacing w:after="0" w:line="240" w:lineRule="auto"/>
        <w:rPr>
          <w:rFonts w:ascii="Cambria" w:eastAsia="Arial" w:hAnsi="Cambria"/>
          <w:b/>
          <w:bCs/>
          <w:i/>
          <w:iCs/>
          <w:sz w:val="32"/>
          <w:szCs w:val="32"/>
          <w:lang w:val="x-none" w:eastAsia="x-none"/>
        </w:rPr>
      </w:pPr>
      <w:r>
        <w:rPr>
          <w:rFonts w:eastAsia="Arial"/>
        </w:rPr>
        <w:br w:type="page"/>
      </w:r>
    </w:p>
    <w:p w:rsidR="00566355" w:rsidRPr="008400E1" w:rsidRDefault="00042E5B" w:rsidP="00E92371">
      <w:pPr>
        <w:pStyle w:val="Heading1"/>
        <w:rPr>
          <w:rFonts w:eastAsia="Arial"/>
        </w:rPr>
      </w:pPr>
      <w:bookmarkStart w:id="216" w:name="_Toc396638173"/>
      <w:r w:rsidRPr="00185D1A">
        <w:rPr>
          <w:rFonts w:eastAsia="Arial"/>
        </w:rPr>
        <w:lastRenderedPageBreak/>
        <w:t>TESTING</w:t>
      </w:r>
      <w:bookmarkStart w:id="217" w:name="_Toc289229211"/>
      <w:bookmarkStart w:id="218" w:name="_Toc304459198"/>
      <w:bookmarkEnd w:id="213"/>
      <w:bookmarkEnd w:id="214"/>
      <w:bookmarkEnd w:id="215"/>
      <w:bookmarkEnd w:id="216"/>
    </w:p>
    <w:p w:rsidR="00132545" w:rsidRPr="00132545" w:rsidRDefault="00D807D3" w:rsidP="00E92371">
      <w:pPr>
        <w:pStyle w:val="Heading2"/>
        <w:rPr>
          <w:rFonts w:eastAsia="Arial"/>
        </w:rPr>
      </w:pPr>
      <w:bookmarkStart w:id="219" w:name="_Toc396602675"/>
      <w:bookmarkStart w:id="220" w:name="_Toc396638174"/>
      <w:r w:rsidRPr="00944AD6">
        <w:rPr>
          <w:rFonts w:eastAsia="Arial"/>
        </w:rPr>
        <w:t>UNIT TESTCASES:</w:t>
      </w:r>
      <w:bookmarkEnd w:id="217"/>
      <w:bookmarkEnd w:id="218"/>
      <w:bookmarkEnd w:id="219"/>
      <w:bookmarkEnd w:id="220"/>
    </w:p>
    <w:tbl>
      <w:tblPr>
        <w:tblpPr w:leftFromText="180" w:rightFromText="180" w:vertAnchor="text" w:tblpY="1"/>
        <w:tblOverlap w:val="never"/>
        <w:tblW w:w="84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4"/>
        <w:gridCol w:w="1690"/>
        <w:gridCol w:w="2618"/>
        <w:gridCol w:w="2891"/>
      </w:tblGrid>
      <w:tr w:rsidR="00D807D3" w:rsidRPr="001933BE" w:rsidTr="00ED5699">
        <w:trPr>
          <w:trHeight w:val="348"/>
        </w:trPr>
        <w:tc>
          <w:tcPr>
            <w:tcW w:w="1254" w:type="dxa"/>
          </w:tcPr>
          <w:p w:rsidR="00D807D3" w:rsidRPr="001933BE" w:rsidRDefault="00D807D3" w:rsidP="00E92371">
            <w:pPr>
              <w:spacing w:after="0" w:line="240" w:lineRule="auto"/>
              <w:rPr>
                <w:rFonts w:eastAsia="Arial"/>
                <w:b/>
              </w:rPr>
            </w:pPr>
            <w:r w:rsidRPr="001933BE">
              <w:rPr>
                <w:rFonts w:eastAsia="Arial"/>
                <w:b/>
              </w:rPr>
              <w:t>Test case Id</w:t>
            </w:r>
          </w:p>
        </w:tc>
        <w:tc>
          <w:tcPr>
            <w:tcW w:w="1690" w:type="dxa"/>
          </w:tcPr>
          <w:p w:rsidR="00D807D3" w:rsidRPr="001933BE" w:rsidRDefault="00D807D3" w:rsidP="00E92371">
            <w:pPr>
              <w:spacing w:after="0" w:line="240" w:lineRule="auto"/>
              <w:rPr>
                <w:rFonts w:eastAsia="Arial"/>
                <w:b/>
              </w:rPr>
            </w:pPr>
            <w:r w:rsidRPr="001933BE">
              <w:rPr>
                <w:rFonts w:eastAsia="Arial"/>
                <w:b/>
              </w:rPr>
              <w:t>Description</w:t>
            </w:r>
          </w:p>
        </w:tc>
        <w:tc>
          <w:tcPr>
            <w:tcW w:w="2618" w:type="dxa"/>
          </w:tcPr>
          <w:p w:rsidR="00D807D3" w:rsidRPr="001933BE" w:rsidRDefault="00D807D3" w:rsidP="00E92371">
            <w:pPr>
              <w:spacing w:after="0" w:line="240" w:lineRule="auto"/>
              <w:rPr>
                <w:rFonts w:eastAsia="Arial"/>
                <w:b/>
              </w:rPr>
            </w:pPr>
            <w:r w:rsidRPr="001933BE">
              <w:rPr>
                <w:rFonts w:eastAsia="Arial"/>
                <w:b/>
              </w:rPr>
              <w:t>Prerequisite</w:t>
            </w:r>
          </w:p>
        </w:tc>
        <w:tc>
          <w:tcPr>
            <w:tcW w:w="2891" w:type="dxa"/>
          </w:tcPr>
          <w:p w:rsidR="00D807D3" w:rsidRPr="001933BE" w:rsidRDefault="00D807D3" w:rsidP="00E92371">
            <w:pPr>
              <w:spacing w:after="0" w:line="240" w:lineRule="auto"/>
              <w:rPr>
                <w:rFonts w:eastAsia="Arial"/>
                <w:b/>
              </w:rPr>
            </w:pPr>
            <w:r w:rsidRPr="001933BE">
              <w:rPr>
                <w:rFonts w:eastAsia="Arial"/>
                <w:b/>
              </w:rPr>
              <w:t>Steps to produce</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HMS_UT_001</w:t>
            </w:r>
          </w:p>
        </w:tc>
        <w:tc>
          <w:tcPr>
            <w:tcW w:w="1690" w:type="dxa"/>
          </w:tcPr>
          <w:p w:rsidR="00D807D3" w:rsidRPr="001933BE" w:rsidRDefault="00D807D3" w:rsidP="00E92371">
            <w:pPr>
              <w:spacing w:after="0" w:line="240" w:lineRule="auto"/>
              <w:rPr>
                <w:rFonts w:eastAsia="Arial"/>
              </w:rPr>
            </w:pPr>
            <w:r w:rsidRPr="001933BE">
              <w:rPr>
                <w:rFonts w:eastAsia="Arial"/>
              </w:rPr>
              <w:t>Load a Prescription</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HMS_UT_002</w:t>
            </w:r>
          </w:p>
        </w:tc>
        <w:tc>
          <w:tcPr>
            <w:tcW w:w="1690" w:type="dxa"/>
          </w:tcPr>
          <w:p w:rsidR="00D807D3" w:rsidRPr="001933BE" w:rsidRDefault="00D807D3" w:rsidP="00E92371">
            <w:pPr>
              <w:spacing w:after="0" w:line="240" w:lineRule="auto"/>
              <w:rPr>
                <w:rFonts w:eastAsia="Arial"/>
              </w:rPr>
            </w:pPr>
            <w:r w:rsidRPr="001933BE">
              <w:rPr>
                <w:rFonts w:eastAsia="Arial"/>
              </w:rPr>
              <w:t>Login as a doctor</w:t>
            </w:r>
          </w:p>
        </w:tc>
        <w:tc>
          <w:tcPr>
            <w:tcW w:w="2618" w:type="dxa"/>
          </w:tcPr>
          <w:p w:rsidR="00D807D3" w:rsidRPr="001933BE" w:rsidRDefault="00D807D3" w:rsidP="00E92371">
            <w:pPr>
              <w:spacing w:after="0" w:line="240" w:lineRule="auto"/>
              <w:rPr>
                <w:rFonts w:eastAsia="Arial"/>
              </w:rPr>
            </w:pPr>
            <w:r w:rsidRPr="001933BE">
              <w:rPr>
                <w:rFonts w:eastAsia="Arial"/>
              </w:rPr>
              <w:t>Valid user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HMS_UT_003</w:t>
            </w:r>
          </w:p>
        </w:tc>
        <w:tc>
          <w:tcPr>
            <w:tcW w:w="1690" w:type="dxa"/>
          </w:tcPr>
          <w:p w:rsidR="00D807D3" w:rsidRPr="001933BE" w:rsidRDefault="00D807D3" w:rsidP="00E92371">
            <w:pPr>
              <w:spacing w:after="0" w:line="240" w:lineRule="auto"/>
              <w:rPr>
                <w:rFonts w:eastAsia="Arial"/>
              </w:rPr>
            </w:pPr>
            <w:r w:rsidRPr="001933BE">
              <w:rPr>
                <w:rFonts w:eastAsia="Arial"/>
              </w:rPr>
              <w:t>Display Image</w:t>
            </w:r>
          </w:p>
        </w:tc>
        <w:tc>
          <w:tcPr>
            <w:tcW w:w="2618" w:type="dxa"/>
          </w:tcPr>
          <w:p w:rsidR="00D807D3" w:rsidRPr="001933BE" w:rsidRDefault="00D807D3" w:rsidP="00E92371">
            <w:pPr>
              <w:spacing w:after="0" w:line="240" w:lineRule="auto"/>
              <w:rPr>
                <w:rFonts w:eastAsia="Arial"/>
              </w:rPr>
            </w:pPr>
            <w:r w:rsidRPr="001933BE">
              <w:rPr>
                <w:rFonts w:eastAsia="Arial"/>
              </w:rPr>
              <w:t>Valid user with Image and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HMS_UT_004</w:t>
            </w:r>
          </w:p>
        </w:tc>
        <w:tc>
          <w:tcPr>
            <w:tcW w:w="1690" w:type="dxa"/>
          </w:tcPr>
          <w:p w:rsidR="00D807D3" w:rsidRPr="001933BE" w:rsidRDefault="00D807D3" w:rsidP="00E92371">
            <w:pPr>
              <w:spacing w:after="0" w:line="240" w:lineRule="auto"/>
              <w:rPr>
                <w:rFonts w:eastAsia="Arial"/>
              </w:rPr>
            </w:pPr>
            <w:r w:rsidRPr="001933BE">
              <w:rPr>
                <w:rFonts w:eastAsia="Arial"/>
              </w:rPr>
              <w:t>Display Video</w:t>
            </w:r>
          </w:p>
        </w:tc>
        <w:tc>
          <w:tcPr>
            <w:tcW w:w="2618" w:type="dxa"/>
          </w:tcPr>
          <w:p w:rsidR="00D807D3" w:rsidRPr="001933BE" w:rsidRDefault="00D807D3" w:rsidP="00E92371">
            <w:pPr>
              <w:spacing w:after="0" w:line="240" w:lineRule="auto"/>
              <w:rPr>
                <w:rFonts w:eastAsia="Arial"/>
              </w:rPr>
            </w:pPr>
            <w:r w:rsidRPr="001933BE">
              <w:rPr>
                <w:rFonts w:eastAsia="Arial"/>
              </w:rPr>
              <w:t>Valid prescription with video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video tab</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HMS_UT_005</w:t>
            </w:r>
          </w:p>
        </w:tc>
        <w:tc>
          <w:tcPr>
            <w:tcW w:w="1690" w:type="dxa"/>
          </w:tcPr>
          <w:p w:rsidR="00D807D3" w:rsidRPr="001933BE" w:rsidRDefault="00D807D3" w:rsidP="00E92371">
            <w:pPr>
              <w:spacing w:after="0" w:line="240" w:lineRule="auto"/>
              <w:rPr>
                <w:rFonts w:eastAsia="Arial"/>
              </w:rPr>
            </w:pPr>
            <w:r w:rsidRPr="001933BE">
              <w:rPr>
                <w:rFonts w:eastAsia="Arial"/>
              </w:rPr>
              <w:t xml:space="preserve">Video Play </w:t>
            </w:r>
          </w:p>
        </w:tc>
        <w:tc>
          <w:tcPr>
            <w:tcW w:w="2618" w:type="dxa"/>
          </w:tcPr>
          <w:p w:rsidR="00D807D3" w:rsidRPr="001933BE" w:rsidRDefault="00D807D3" w:rsidP="00E92371">
            <w:pPr>
              <w:spacing w:after="0" w:line="240" w:lineRule="auto"/>
              <w:rPr>
                <w:rFonts w:eastAsia="Arial"/>
              </w:rPr>
            </w:pPr>
            <w:r w:rsidRPr="001933BE">
              <w:rPr>
                <w:rFonts w:eastAsia="Arial"/>
              </w:rPr>
              <w:t>Valid prescription with video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video tab</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HMS_UT_006</w:t>
            </w:r>
          </w:p>
        </w:tc>
        <w:tc>
          <w:tcPr>
            <w:tcW w:w="1690" w:type="dxa"/>
          </w:tcPr>
          <w:p w:rsidR="00D807D3" w:rsidRPr="001933BE" w:rsidRDefault="00D807D3" w:rsidP="00E92371">
            <w:pPr>
              <w:spacing w:after="0" w:line="240" w:lineRule="auto"/>
              <w:rPr>
                <w:rFonts w:eastAsia="Arial"/>
              </w:rPr>
            </w:pPr>
            <w:r w:rsidRPr="001933BE">
              <w:rPr>
                <w:rFonts w:eastAsia="Arial"/>
              </w:rPr>
              <w:t>Video Pause</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once</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HMS_UT_007</w:t>
            </w:r>
          </w:p>
        </w:tc>
        <w:tc>
          <w:tcPr>
            <w:tcW w:w="1690" w:type="dxa"/>
          </w:tcPr>
          <w:p w:rsidR="00D807D3" w:rsidRPr="001933BE" w:rsidRDefault="00D807D3" w:rsidP="00E92371">
            <w:pPr>
              <w:spacing w:after="0" w:line="240" w:lineRule="auto"/>
              <w:rPr>
                <w:rFonts w:eastAsia="Arial"/>
              </w:rPr>
            </w:pPr>
            <w:r w:rsidRPr="001933BE">
              <w:rPr>
                <w:rFonts w:eastAsia="Arial"/>
              </w:rPr>
              <w:t>Video Stop</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stop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HMS_UT_008</w:t>
            </w:r>
          </w:p>
        </w:tc>
        <w:tc>
          <w:tcPr>
            <w:tcW w:w="1690" w:type="dxa"/>
          </w:tcPr>
          <w:p w:rsidR="00D807D3" w:rsidRPr="001933BE" w:rsidRDefault="00D807D3" w:rsidP="00E92371">
            <w:pPr>
              <w:spacing w:after="0" w:line="240" w:lineRule="auto"/>
              <w:rPr>
                <w:rFonts w:eastAsia="Arial"/>
              </w:rPr>
            </w:pPr>
            <w:r w:rsidRPr="001933BE">
              <w:rPr>
                <w:rFonts w:eastAsia="Arial"/>
              </w:rPr>
              <w:t>Video Fast Forward</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 click on fast forward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HMS_UT_009</w:t>
            </w:r>
          </w:p>
        </w:tc>
        <w:tc>
          <w:tcPr>
            <w:tcW w:w="1690" w:type="dxa"/>
          </w:tcPr>
          <w:p w:rsidR="00D807D3" w:rsidRPr="001933BE" w:rsidRDefault="00D807D3" w:rsidP="00E92371">
            <w:pPr>
              <w:spacing w:after="0" w:line="240" w:lineRule="auto"/>
              <w:rPr>
                <w:rFonts w:eastAsia="Arial"/>
              </w:rPr>
            </w:pPr>
            <w:r w:rsidRPr="001933BE">
              <w:rPr>
                <w:rFonts w:eastAsia="Arial"/>
              </w:rPr>
              <w:t>Video Rewind</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 click on back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HMS_UT_010</w:t>
            </w:r>
          </w:p>
        </w:tc>
        <w:tc>
          <w:tcPr>
            <w:tcW w:w="1690" w:type="dxa"/>
          </w:tcPr>
          <w:p w:rsidR="00D807D3" w:rsidRPr="001933BE" w:rsidRDefault="00D807D3" w:rsidP="00E92371">
            <w:pPr>
              <w:spacing w:after="0" w:line="240" w:lineRule="auto"/>
              <w:rPr>
                <w:rFonts w:eastAsia="Arial"/>
              </w:rPr>
            </w:pPr>
            <w:r w:rsidRPr="001933BE">
              <w:rPr>
                <w:rFonts w:eastAsia="Arial"/>
              </w:rPr>
              <w:t>Video Open</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click on open button </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HMS_UT_011</w:t>
            </w:r>
          </w:p>
        </w:tc>
        <w:tc>
          <w:tcPr>
            <w:tcW w:w="1690" w:type="dxa"/>
          </w:tcPr>
          <w:p w:rsidR="00D807D3" w:rsidRPr="001933BE" w:rsidRDefault="00A75116" w:rsidP="00E92371">
            <w:pPr>
              <w:spacing w:after="0" w:line="240" w:lineRule="auto"/>
              <w:rPr>
                <w:rFonts w:eastAsia="Arial"/>
              </w:rPr>
            </w:pPr>
            <w:r w:rsidRPr="001933BE">
              <w:rPr>
                <w:rFonts w:eastAsia="Arial"/>
              </w:rPr>
              <w:t xml:space="preserve">Display Online </w:t>
            </w:r>
            <w:r w:rsidR="00D807D3" w:rsidRPr="001933BE">
              <w:rPr>
                <w:rFonts w:eastAsia="Arial"/>
              </w:rPr>
              <w:t>Prescription</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software.click on online button (Online prescription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HMS_UT_013</w:t>
            </w:r>
          </w:p>
        </w:tc>
        <w:tc>
          <w:tcPr>
            <w:tcW w:w="1690" w:type="dxa"/>
          </w:tcPr>
          <w:p w:rsidR="00D807D3" w:rsidRPr="001933BE" w:rsidRDefault="00D807D3" w:rsidP="00E92371">
            <w:pPr>
              <w:spacing w:after="0" w:line="240" w:lineRule="auto"/>
              <w:rPr>
                <w:rFonts w:eastAsia="Arial"/>
              </w:rPr>
            </w:pPr>
            <w:r w:rsidRPr="001933BE">
              <w:rPr>
                <w:rFonts w:eastAsia="Arial"/>
              </w:rPr>
              <w:t>Go to Online prescription Link</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buy button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HMS_UT_014</w:t>
            </w:r>
          </w:p>
        </w:tc>
        <w:tc>
          <w:tcPr>
            <w:tcW w:w="1690" w:type="dxa"/>
          </w:tcPr>
          <w:p w:rsidR="00D807D3" w:rsidRPr="001933BE" w:rsidRDefault="00D807D3" w:rsidP="00E92371">
            <w:pPr>
              <w:spacing w:after="0" w:line="240" w:lineRule="auto"/>
              <w:rPr>
                <w:rFonts w:eastAsia="Arial"/>
              </w:rPr>
            </w:pPr>
            <w:r w:rsidRPr="001933BE">
              <w:rPr>
                <w:rFonts w:eastAsia="Arial"/>
              </w:rPr>
              <w:t>Sound On/Off</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sound on/off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HMS_UT_015</w:t>
            </w:r>
          </w:p>
        </w:tc>
        <w:tc>
          <w:tcPr>
            <w:tcW w:w="1690" w:type="dxa"/>
          </w:tcPr>
          <w:p w:rsidR="00D807D3" w:rsidRPr="001933BE" w:rsidRDefault="00D807D3" w:rsidP="00E92371">
            <w:pPr>
              <w:spacing w:after="0" w:line="240" w:lineRule="auto"/>
              <w:rPr>
                <w:rFonts w:eastAsia="Arial"/>
              </w:rPr>
            </w:pPr>
            <w:r w:rsidRPr="001933BE">
              <w:rPr>
                <w:rFonts w:eastAsia="Arial"/>
              </w:rPr>
              <w:t>Local prescription</w:t>
            </w:r>
            <w:r w:rsidR="00A75116" w:rsidRPr="001933BE">
              <w:rPr>
                <w:rFonts w:eastAsia="Arial"/>
              </w:rPr>
              <w:t xml:space="preserve"> </w:t>
            </w:r>
            <w:r w:rsidRPr="001933BE">
              <w:rPr>
                <w:rFonts w:eastAsia="Arial"/>
              </w:rPr>
              <w:t>Display</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proofErr w:type="gramStart"/>
            <w:r w:rsidRPr="001933BE">
              <w:rPr>
                <w:rFonts w:eastAsia="Arial"/>
              </w:rPr>
              <w:t>click</w:t>
            </w:r>
            <w:proofErr w:type="gramEnd"/>
            <w:r w:rsidRPr="001933BE">
              <w:rPr>
                <w:rFonts w:eastAsia="Arial"/>
              </w:rPr>
              <w:t xml:space="preserve"> on open button to browse the saved prescriptions.</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HMS_UT_016</w:t>
            </w:r>
          </w:p>
        </w:tc>
        <w:tc>
          <w:tcPr>
            <w:tcW w:w="1690" w:type="dxa"/>
          </w:tcPr>
          <w:p w:rsidR="00D807D3" w:rsidRPr="001933BE" w:rsidRDefault="00D807D3" w:rsidP="00E92371">
            <w:pPr>
              <w:spacing w:after="0" w:line="240" w:lineRule="auto"/>
              <w:rPr>
                <w:rFonts w:eastAsia="Arial"/>
              </w:rPr>
            </w:pPr>
            <w:r w:rsidRPr="001933BE">
              <w:rPr>
                <w:rFonts w:eastAsia="Arial"/>
              </w:rPr>
              <w:t>Menu items functionality</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menubar</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HMS_UT_017</w:t>
            </w:r>
          </w:p>
        </w:tc>
        <w:tc>
          <w:tcPr>
            <w:tcW w:w="1690" w:type="dxa"/>
          </w:tcPr>
          <w:p w:rsidR="00D807D3" w:rsidRPr="001933BE" w:rsidRDefault="00D807D3" w:rsidP="00E92371">
            <w:pPr>
              <w:spacing w:after="0" w:line="240" w:lineRule="auto"/>
              <w:rPr>
                <w:rFonts w:eastAsia="Arial"/>
              </w:rPr>
            </w:pPr>
            <w:r w:rsidRPr="001933BE">
              <w:rPr>
                <w:rFonts w:eastAsia="Arial"/>
              </w:rPr>
              <w:t>Toolbar item functionality</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toolbar buttons</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HMS_UT_018</w:t>
            </w:r>
          </w:p>
        </w:tc>
        <w:tc>
          <w:tcPr>
            <w:tcW w:w="1690" w:type="dxa"/>
          </w:tcPr>
          <w:p w:rsidR="00D807D3" w:rsidRPr="001933BE" w:rsidRDefault="00D807D3" w:rsidP="00E92371">
            <w:pPr>
              <w:spacing w:after="0" w:line="240" w:lineRule="auto"/>
              <w:rPr>
                <w:rFonts w:eastAsia="Arial"/>
              </w:rPr>
            </w:pPr>
            <w:r w:rsidRPr="001933BE">
              <w:rPr>
                <w:rFonts w:eastAsia="Arial"/>
              </w:rPr>
              <w:t>Register as a new user</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toolbar and register buttons(create an account)</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HMS_UT_019</w:t>
            </w:r>
          </w:p>
        </w:tc>
        <w:tc>
          <w:tcPr>
            <w:tcW w:w="1690" w:type="dxa"/>
          </w:tcPr>
          <w:p w:rsidR="00D807D3" w:rsidRPr="001933BE" w:rsidRDefault="00D807D3" w:rsidP="00E92371">
            <w:pPr>
              <w:spacing w:after="0" w:line="240" w:lineRule="auto"/>
              <w:rPr>
                <w:rFonts w:eastAsia="Arial"/>
              </w:rPr>
            </w:pPr>
            <w:r w:rsidRPr="001933BE">
              <w:rPr>
                <w:rFonts w:eastAsia="Arial"/>
              </w:rPr>
              <w:t>Login as a User</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login buttons</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HMS_UT_020</w:t>
            </w:r>
          </w:p>
        </w:tc>
        <w:tc>
          <w:tcPr>
            <w:tcW w:w="1690" w:type="dxa"/>
          </w:tcPr>
          <w:p w:rsidR="00D807D3" w:rsidRPr="001933BE" w:rsidRDefault="00D807D3" w:rsidP="00E92371">
            <w:pPr>
              <w:spacing w:after="0" w:line="240" w:lineRule="auto"/>
              <w:rPr>
                <w:rFonts w:eastAsia="Arial"/>
              </w:rPr>
            </w:pPr>
            <w:r w:rsidRPr="001933BE">
              <w:rPr>
                <w:rFonts w:eastAsia="Arial"/>
              </w:rPr>
              <w:t>Register as a new User</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click on toolbar and register </w:t>
            </w:r>
            <w:r w:rsidRPr="001933BE">
              <w:rPr>
                <w:rFonts w:eastAsia="Arial"/>
              </w:rPr>
              <w:lastRenderedPageBreak/>
              <w:t>buttons(create an account) at admin section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lastRenderedPageBreak/>
              <w:t>HMS_UT_021</w:t>
            </w:r>
          </w:p>
        </w:tc>
        <w:tc>
          <w:tcPr>
            <w:tcW w:w="1690" w:type="dxa"/>
          </w:tcPr>
          <w:p w:rsidR="00D807D3" w:rsidRPr="001933BE" w:rsidRDefault="00D807D3" w:rsidP="00E92371">
            <w:pPr>
              <w:spacing w:after="0" w:line="240" w:lineRule="auto"/>
              <w:rPr>
                <w:rFonts w:eastAsia="Arial"/>
              </w:rPr>
            </w:pPr>
            <w:r w:rsidRPr="001933BE">
              <w:rPr>
                <w:rFonts w:eastAsia="Arial"/>
              </w:rPr>
              <w:t xml:space="preserve">Membership card issuing </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proofErr w:type="gramStart"/>
            <w:r w:rsidRPr="001933BE">
              <w:rPr>
                <w:rFonts w:eastAsia="Arial"/>
              </w:rPr>
              <w:t>click</w:t>
            </w:r>
            <w:proofErr w:type="gramEnd"/>
            <w:r w:rsidRPr="001933BE">
              <w:rPr>
                <w:rFonts w:eastAsia="Arial"/>
              </w:rPr>
              <w:t xml:space="preserve"> on toolbar and register buttons(create an account)and click to issue membership.</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HMS_UT_022</w:t>
            </w:r>
          </w:p>
        </w:tc>
        <w:tc>
          <w:tcPr>
            <w:tcW w:w="1690" w:type="dxa"/>
          </w:tcPr>
          <w:p w:rsidR="00D807D3" w:rsidRPr="001933BE" w:rsidRDefault="00D807D3" w:rsidP="00E92371">
            <w:pPr>
              <w:spacing w:after="0" w:line="240" w:lineRule="auto"/>
              <w:rPr>
                <w:rFonts w:eastAsia="Arial"/>
              </w:rPr>
            </w:pPr>
            <w:r w:rsidRPr="001933BE">
              <w:rPr>
                <w:rFonts w:eastAsia="Arial"/>
              </w:rPr>
              <w:t>Check Data Usages</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Data Usage toolbar</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HMS_UT_023</w:t>
            </w:r>
          </w:p>
        </w:tc>
        <w:tc>
          <w:tcPr>
            <w:tcW w:w="1690" w:type="dxa"/>
          </w:tcPr>
          <w:p w:rsidR="00D807D3" w:rsidRPr="001933BE" w:rsidRDefault="00D807D3" w:rsidP="00E92371">
            <w:pPr>
              <w:spacing w:after="0" w:line="240" w:lineRule="auto"/>
              <w:rPr>
                <w:rFonts w:eastAsia="Arial"/>
              </w:rPr>
            </w:pPr>
            <w:r w:rsidRPr="001933BE">
              <w:rPr>
                <w:rFonts w:eastAsia="Arial"/>
              </w:rPr>
              <w:t>Print report from Local site</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print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HMS_UT_024</w:t>
            </w:r>
          </w:p>
        </w:tc>
        <w:tc>
          <w:tcPr>
            <w:tcW w:w="1690" w:type="dxa"/>
          </w:tcPr>
          <w:p w:rsidR="00D807D3" w:rsidRPr="001933BE" w:rsidRDefault="00D807D3" w:rsidP="00E92371">
            <w:pPr>
              <w:spacing w:after="0" w:line="240" w:lineRule="auto"/>
              <w:rPr>
                <w:rFonts w:eastAsia="Arial"/>
              </w:rPr>
            </w:pPr>
            <w:r w:rsidRPr="001933BE">
              <w:rPr>
                <w:rFonts w:eastAsia="Arial"/>
              </w:rPr>
              <w:t>Print report from Central site</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software.click on print button from central machine</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HMS_UT_025</w:t>
            </w:r>
          </w:p>
        </w:tc>
        <w:tc>
          <w:tcPr>
            <w:tcW w:w="1690" w:type="dxa"/>
          </w:tcPr>
          <w:p w:rsidR="00D807D3" w:rsidRPr="001933BE" w:rsidRDefault="00D807D3" w:rsidP="00E92371">
            <w:pPr>
              <w:spacing w:after="0" w:line="240" w:lineRule="auto"/>
              <w:rPr>
                <w:rFonts w:eastAsia="Arial"/>
              </w:rPr>
            </w:pPr>
            <w:r w:rsidRPr="001933BE">
              <w:rPr>
                <w:rFonts w:eastAsia="Arial"/>
              </w:rPr>
              <w:t>Check availability information</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navigation menu</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HMS_UT_026</w:t>
            </w:r>
          </w:p>
        </w:tc>
        <w:tc>
          <w:tcPr>
            <w:tcW w:w="1690" w:type="dxa"/>
          </w:tcPr>
          <w:p w:rsidR="00D807D3" w:rsidRPr="001933BE" w:rsidRDefault="00D807D3" w:rsidP="00E92371">
            <w:pPr>
              <w:spacing w:after="0" w:line="240" w:lineRule="auto"/>
              <w:rPr>
                <w:rFonts w:eastAsia="Arial"/>
              </w:rPr>
            </w:pPr>
            <w:r w:rsidRPr="001933BE">
              <w:rPr>
                <w:rFonts w:eastAsia="Arial"/>
              </w:rPr>
              <w:t>Search a item</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search</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HMS_UT_027</w:t>
            </w:r>
          </w:p>
        </w:tc>
        <w:tc>
          <w:tcPr>
            <w:tcW w:w="1690" w:type="dxa"/>
          </w:tcPr>
          <w:p w:rsidR="00D807D3" w:rsidRPr="001933BE" w:rsidRDefault="00D807D3" w:rsidP="00E92371">
            <w:pPr>
              <w:spacing w:after="0" w:line="240" w:lineRule="auto"/>
              <w:rPr>
                <w:rFonts w:eastAsia="Arial"/>
              </w:rPr>
            </w:pPr>
            <w:r w:rsidRPr="001933BE">
              <w:rPr>
                <w:rFonts w:eastAsia="Arial"/>
              </w:rPr>
              <w:t>Arrangement of searching items</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search</w:t>
            </w:r>
          </w:p>
        </w:tc>
      </w:tr>
    </w:tbl>
    <w:p w:rsidR="00D807D3" w:rsidRPr="00944AD6" w:rsidRDefault="00D807D3" w:rsidP="00E92371">
      <w:pPr>
        <w:rPr>
          <w:rFonts w:ascii="Tahoma" w:eastAsia="Arial" w:hAnsi="Tahoma" w:cs="Tahoma"/>
        </w:rPr>
      </w:pPr>
    </w:p>
    <w:p w:rsidR="009D2732" w:rsidRDefault="009D2732" w:rsidP="00E92371">
      <w:pPr>
        <w:rPr>
          <w:rFonts w:eastAsia="Arial"/>
        </w:rPr>
      </w:pPr>
      <w:bookmarkStart w:id="221" w:name="_Toc289229212"/>
      <w:bookmarkStart w:id="222" w:name="_Toc304459199"/>
    </w:p>
    <w:p w:rsidR="009D2732" w:rsidRDefault="009D2732" w:rsidP="00E92371">
      <w:pPr>
        <w:rPr>
          <w:rFonts w:eastAsia="Arial"/>
        </w:rPr>
      </w:pPr>
    </w:p>
    <w:p w:rsidR="009D2732" w:rsidRDefault="009D2732" w:rsidP="00E92371">
      <w:pPr>
        <w:rPr>
          <w:rFonts w:eastAsia="Arial"/>
        </w:rPr>
      </w:pPr>
    </w:p>
    <w:p w:rsidR="009D2732" w:rsidRDefault="009D2732" w:rsidP="00E92371">
      <w:pPr>
        <w:rPr>
          <w:rFonts w:eastAsia="Arial"/>
        </w:rPr>
      </w:pPr>
    </w:p>
    <w:p w:rsidR="009D2732" w:rsidRDefault="009D2732" w:rsidP="00E92371">
      <w:pPr>
        <w:rPr>
          <w:rFonts w:eastAsia="Arial"/>
        </w:rPr>
      </w:pPr>
    </w:p>
    <w:p w:rsidR="00D807D3" w:rsidRPr="00944AD6" w:rsidRDefault="00D807D3" w:rsidP="00E92371">
      <w:pPr>
        <w:pStyle w:val="Heading2"/>
        <w:rPr>
          <w:rFonts w:eastAsia="Arial"/>
        </w:rPr>
      </w:pPr>
      <w:bookmarkStart w:id="223" w:name="_Toc396602676"/>
      <w:bookmarkStart w:id="224" w:name="_Toc396638175"/>
      <w:r w:rsidRPr="00944AD6">
        <w:rPr>
          <w:rFonts w:eastAsia="Arial"/>
        </w:rPr>
        <w:t>INTEGRATION TESTCASES:</w:t>
      </w:r>
      <w:bookmarkEnd w:id="221"/>
      <w:bookmarkEnd w:id="222"/>
      <w:bookmarkEnd w:id="223"/>
      <w:bookmarkEnd w:id="224"/>
    </w:p>
    <w:tbl>
      <w:tblPr>
        <w:tblW w:w="7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1936"/>
        <w:gridCol w:w="1608"/>
        <w:gridCol w:w="3022"/>
      </w:tblGrid>
      <w:tr w:rsidR="00D807D3" w:rsidRPr="001933BE" w:rsidTr="00ED5699">
        <w:trPr>
          <w:trHeight w:val="787"/>
        </w:trPr>
        <w:tc>
          <w:tcPr>
            <w:tcW w:w="1127" w:type="dxa"/>
          </w:tcPr>
          <w:p w:rsidR="00D807D3" w:rsidRPr="001933BE" w:rsidRDefault="00D807D3" w:rsidP="00E92371">
            <w:pPr>
              <w:spacing w:after="0" w:line="240" w:lineRule="auto"/>
              <w:rPr>
                <w:rFonts w:eastAsia="Arial"/>
                <w:b/>
              </w:rPr>
            </w:pPr>
            <w:r w:rsidRPr="001933BE">
              <w:rPr>
                <w:rFonts w:eastAsia="Arial"/>
                <w:b/>
              </w:rPr>
              <w:t>Test case Id</w:t>
            </w:r>
          </w:p>
        </w:tc>
        <w:tc>
          <w:tcPr>
            <w:tcW w:w="1975" w:type="dxa"/>
          </w:tcPr>
          <w:p w:rsidR="00D807D3" w:rsidRPr="001933BE" w:rsidRDefault="00D807D3" w:rsidP="00E92371">
            <w:pPr>
              <w:spacing w:after="0" w:line="240" w:lineRule="auto"/>
              <w:rPr>
                <w:rFonts w:eastAsia="Arial"/>
                <w:b/>
              </w:rPr>
            </w:pPr>
            <w:r w:rsidRPr="001933BE">
              <w:rPr>
                <w:rFonts w:eastAsia="Arial"/>
                <w:b/>
              </w:rPr>
              <w:t>Description</w:t>
            </w:r>
          </w:p>
        </w:tc>
        <w:tc>
          <w:tcPr>
            <w:tcW w:w="1633" w:type="dxa"/>
          </w:tcPr>
          <w:p w:rsidR="00D807D3" w:rsidRPr="001933BE" w:rsidRDefault="00D807D3" w:rsidP="00E92371">
            <w:pPr>
              <w:spacing w:after="0" w:line="240" w:lineRule="auto"/>
              <w:rPr>
                <w:rFonts w:eastAsia="Arial"/>
                <w:b/>
              </w:rPr>
            </w:pPr>
            <w:r w:rsidRPr="001933BE">
              <w:rPr>
                <w:rFonts w:eastAsia="Arial"/>
                <w:b/>
              </w:rPr>
              <w:t>Prerequisite</w:t>
            </w:r>
          </w:p>
        </w:tc>
        <w:tc>
          <w:tcPr>
            <w:tcW w:w="3190" w:type="dxa"/>
          </w:tcPr>
          <w:p w:rsidR="00D807D3" w:rsidRPr="001933BE" w:rsidRDefault="00D807D3" w:rsidP="00E92371">
            <w:pPr>
              <w:spacing w:after="0" w:line="240" w:lineRule="auto"/>
              <w:rPr>
                <w:rFonts w:eastAsia="Arial"/>
                <w:b/>
              </w:rPr>
            </w:pPr>
            <w:r w:rsidRPr="001933BE">
              <w:rPr>
                <w:rFonts w:eastAsia="Arial"/>
                <w:b/>
              </w:rPr>
              <w:t>Steps to produce</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HMS_IT_001</w:t>
            </w:r>
          </w:p>
        </w:tc>
        <w:tc>
          <w:tcPr>
            <w:tcW w:w="1975" w:type="dxa"/>
          </w:tcPr>
          <w:p w:rsidR="00D807D3" w:rsidRPr="001933BE" w:rsidRDefault="00D807D3" w:rsidP="00E92371">
            <w:pPr>
              <w:spacing w:after="0" w:line="240" w:lineRule="auto"/>
              <w:rPr>
                <w:rFonts w:eastAsia="Arial"/>
              </w:rPr>
            </w:pPr>
            <w:r w:rsidRPr="001933BE">
              <w:rPr>
                <w:rFonts w:eastAsia="Arial"/>
              </w:rPr>
              <w:t xml:space="preserve">Completely Run a </w:t>
            </w:r>
            <w:r w:rsidR="00566355" w:rsidRPr="001933BE">
              <w:rPr>
                <w:rFonts w:eastAsia="Arial"/>
              </w:rPr>
              <w:t>prescription</w:t>
            </w:r>
            <w:r w:rsidRPr="001933BE">
              <w:rPr>
                <w:rFonts w:eastAsia="Arial"/>
              </w:rPr>
              <w:t xml:space="preserve"> online</w:t>
            </w:r>
          </w:p>
        </w:tc>
        <w:tc>
          <w:tcPr>
            <w:tcW w:w="1633" w:type="dxa"/>
          </w:tcPr>
          <w:p w:rsidR="00D807D3" w:rsidRPr="001933BE" w:rsidRDefault="00D807D3" w:rsidP="00E92371">
            <w:pPr>
              <w:spacing w:after="0" w:line="240" w:lineRule="auto"/>
              <w:rPr>
                <w:rFonts w:eastAsia="Arial"/>
              </w:rPr>
            </w:pPr>
            <w:r w:rsidRPr="001933BE">
              <w:rPr>
                <w:rFonts w:eastAsia="Arial"/>
              </w:rPr>
              <w:t xml:space="preserve">Installed software and a valid and </w:t>
            </w:r>
            <w:r w:rsidR="00566355" w:rsidRPr="001933BE">
              <w:rPr>
                <w:rFonts w:eastAsia="Arial"/>
              </w:rPr>
              <w:t>prescription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HMS_IT_002</w:t>
            </w:r>
          </w:p>
        </w:tc>
        <w:tc>
          <w:tcPr>
            <w:tcW w:w="1975" w:type="dxa"/>
          </w:tcPr>
          <w:p w:rsidR="00D807D3" w:rsidRPr="001933BE" w:rsidRDefault="00D807D3" w:rsidP="00E92371">
            <w:pPr>
              <w:spacing w:after="0" w:line="240" w:lineRule="auto"/>
              <w:rPr>
                <w:rFonts w:eastAsia="Arial"/>
              </w:rPr>
            </w:pPr>
            <w:r w:rsidRPr="001933BE">
              <w:rPr>
                <w:rFonts w:eastAsia="Arial"/>
              </w:rPr>
              <w:t>Run a Saved Prescription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 and a valid and prescription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 and click on open button to browse the saved prescription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HMS_IT_003</w:t>
            </w:r>
          </w:p>
        </w:tc>
        <w:tc>
          <w:tcPr>
            <w:tcW w:w="1975" w:type="dxa"/>
          </w:tcPr>
          <w:p w:rsidR="00D807D3" w:rsidRPr="001933BE" w:rsidRDefault="00D807D3" w:rsidP="00E92371">
            <w:pPr>
              <w:spacing w:after="0" w:line="240" w:lineRule="auto"/>
              <w:rPr>
                <w:rFonts w:eastAsia="Arial"/>
              </w:rPr>
            </w:pPr>
            <w:r w:rsidRPr="001933BE">
              <w:rPr>
                <w:rFonts w:eastAsia="Arial"/>
              </w:rPr>
              <w:t xml:space="preserve">Run a downloaded </w:t>
            </w:r>
            <w:r w:rsidR="00566355" w:rsidRPr="001933BE">
              <w:rPr>
                <w:rFonts w:eastAsia="Arial"/>
              </w:rPr>
              <w:t>Prescription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 and a valid and prescription and an internet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Download a prescription from online store.</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lastRenderedPageBreak/>
              <w:t>HMS_IT_004</w:t>
            </w:r>
          </w:p>
        </w:tc>
        <w:tc>
          <w:tcPr>
            <w:tcW w:w="1975" w:type="dxa"/>
          </w:tcPr>
          <w:p w:rsidR="00D807D3" w:rsidRPr="001933BE" w:rsidRDefault="00D807D3" w:rsidP="00E92371">
            <w:pPr>
              <w:spacing w:after="0" w:line="240" w:lineRule="auto"/>
              <w:rPr>
                <w:rFonts w:eastAsia="Arial"/>
              </w:rPr>
            </w:pPr>
            <w:r w:rsidRPr="001933BE">
              <w:rPr>
                <w:rFonts w:eastAsia="Arial"/>
              </w:rPr>
              <w:t>Check the installer</w:t>
            </w:r>
          </w:p>
        </w:tc>
        <w:tc>
          <w:tcPr>
            <w:tcW w:w="1633" w:type="dxa"/>
          </w:tcPr>
          <w:p w:rsidR="00D807D3" w:rsidRPr="001933BE" w:rsidRDefault="00D807D3" w:rsidP="00E92371">
            <w:pPr>
              <w:spacing w:after="0" w:line="240" w:lineRule="auto"/>
              <w:rPr>
                <w:rFonts w:eastAsia="Arial"/>
              </w:rPr>
            </w:pPr>
            <w:r w:rsidRPr="001933BE">
              <w:rPr>
                <w:rFonts w:eastAsia="Arial"/>
              </w:rPr>
              <w:t xml:space="preserve">Installed software </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icon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HMS_IT_005</w:t>
            </w:r>
          </w:p>
        </w:tc>
        <w:tc>
          <w:tcPr>
            <w:tcW w:w="1975" w:type="dxa"/>
          </w:tcPr>
          <w:p w:rsidR="00D807D3" w:rsidRPr="001933BE" w:rsidRDefault="00D807D3" w:rsidP="00E92371">
            <w:pPr>
              <w:spacing w:after="0" w:line="240" w:lineRule="auto"/>
              <w:rPr>
                <w:rFonts w:eastAsia="Arial"/>
              </w:rPr>
            </w:pPr>
            <w:r w:rsidRPr="001933BE">
              <w:rPr>
                <w:rFonts w:eastAsia="Arial"/>
              </w:rPr>
              <w:t>Track resource usage</w:t>
            </w:r>
          </w:p>
        </w:tc>
        <w:tc>
          <w:tcPr>
            <w:tcW w:w="1633" w:type="dxa"/>
          </w:tcPr>
          <w:p w:rsidR="00D807D3" w:rsidRPr="001933BE" w:rsidRDefault="00D807D3" w:rsidP="00E92371">
            <w:pPr>
              <w:spacing w:after="0" w:line="240" w:lineRule="auto"/>
              <w:rPr>
                <w:rFonts w:eastAsia="Arial"/>
              </w:rPr>
            </w:pPr>
            <w:r w:rsidRPr="001933BE">
              <w:rPr>
                <w:rFonts w:eastAsia="Arial"/>
              </w:rPr>
              <w:t>Installed software and a ID ,prescription and an internet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icon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HMS_IT_006</w:t>
            </w:r>
          </w:p>
        </w:tc>
        <w:tc>
          <w:tcPr>
            <w:tcW w:w="1975" w:type="dxa"/>
          </w:tcPr>
          <w:p w:rsidR="00D807D3" w:rsidRPr="001933BE" w:rsidRDefault="00D807D3" w:rsidP="00E92371">
            <w:pPr>
              <w:spacing w:after="0" w:line="240" w:lineRule="auto"/>
              <w:rPr>
                <w:rFonts w:eastAsia="Arial"/>
              </w:rPr>
            </w:pPr>
            <w:r w:rsidRPr="001933BE">
              <w:rPr>
                <w:rFonts w:eastAsia="Arial"/>
              </w:rPr>
              <w:t>Check membership</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 xml:space="preserve">And logged in as a valid user </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login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HMS_IT_007</w:t>
            </w:r>
          </w:p>
        </w:tc>
        <w:tc>
          <w:tcPr>
            <w:tcW w:w="1975" w:type="dxa"/>
          </w:tcPr>
          <w:p w:rsidR="00D807D3" w:rsidRPr="001933BE" w:rsidRDefault="00D807D3" w:rsidP="00E92371">
            <w:pPr>
              <w:spacing w:after="0" w:line="240" w:lineRule="auto"/>
              <w:rPr>
                <w:rFonts w:eastAsia="Arial"/>
              </w:rPr>
            </w:pPr>
            <w:r w:rsidRPr="001933BE">
              <w:rPr>
                <w:rFonts w:eastAsia="Arial"/>
              </w:rPr>
              <w:t>Check admin authentication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And logged in as a valid admin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login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HMS_IT_008</w:t>
            </w:r>
          </w:p>
        </w:tc>
        <w:tc>
          <w:tcPr>
            <w:tcW w:w="1975" w:type="dxa"/>
          </w:tcPr>
          <w:p w:rsidR="00D807D3" w:rsidRPr="001933BE" w:rsidRDefault="00D807D3" w:rsidP="00E92371">
            <w:pPr>
              <w:spacing w:after="0" w:line="240" w:lineRule="auto"/>
              <w:rPr>
                <w:rFonts w:eastAsia="Arial"/>
              </w:rPr>
            </w:pPr>
            <w:r w:rsidRPr="001933BE">
              <w:rPr>
                <w:rFonts w:eastAsia="Arial"/>
              </w:rPr>
              <w:t>Local machine connectivity with central machine</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With a configured LAN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the connect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HMS_IT_009</w:t>
            </w:r>
          </w:p>
        </w:tc>
        <w:tc>
          <w:tcPr>
            <w:tcW w:w="1975" w:type="dxa"/>
          </w:tcPr>
          <w:p w:rsidR="00D807D3" w:rsidRPr="001933BE" w:rsidRDefault="00D807D3" w:rsidP="00E92371">
            <w:pPr>
              <w:spacing w:after="0" w:line="240" w:lineRule="auto"/>
              <w:rPr>
                <w:rFonts w:eastAsia="Arial"/>
              </w:rPr>
            </w:pPr>
            <w:r w:rsidRPr="001933BE">
              <w:rPr>
                <w:rFonts w:eastAsia="Arial"/>
              </w:rPr>
              <w:t>Check data usage</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With a configured LAN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the connect button and Data usage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HMS_IT_010</w:t>
            </w:r>
          </w:p>
        </w:tc>
        <w:tc>
          <w:tcPr>
            <w:tcW w:w="1975" w:type="dxa"/>
          </w:tcPr>
          <w:p w:rsidR="00D807D3" w:rsidRPr="001933BE" w:rsidRDefault="00D807D3" w:rsidP="00E92371">
            <w:pPr>
              <w:spacing w:after="0" w:line="240" w:lineRule="auto"/>
              <w:rPr>
                <w:rFonts w:eastAsia="Arial"/>
              </w:rPr>
            </w:pPr>
            <w:r w:rsidRPr="001933BE">
              <w:rPr>
                <w:rFonts w:eastAsia="Arial"/>
              </w:rPr>
              <w:t xml:space="preserve">Search an user or </w:t>
            </w:r>
            <w:r w:rsidR="00566355" w:rsidRPr="001933BE">
              <w:rPr>
                <w:rFonts w:eastAsia="Arial"/>
              </w:rPr>
              <w:t>prescription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And logged in as a valid user</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search menu</w:t>
            </w:r>
          </w:p>
        </w:tc>
      </w:tr>
    </w:tbl>
    <w:p w:rsidR="00D807D3" w:rsidRDefault="00D807D3" w:rsidP="00E92371">
      <w:pPr>
        <w:spacing w:after="0" w:line="240" w:lineRule="auto"/>
        <w:rPr>
          <w:rFonts w:ascii="Tahoma" w:eastAsia="Arial" w:hAnsi="Tahoma" w:cs="Tahoma"/>
        </w:rPr>
      </w:pPr>
    </w:p>
    <w:p w:rsidR="00D807D3" w:rsidRPr="00944AD6" w:rsidRDefault="00D807D3" w:rsidP="00E92371">
      <w:pPr>
        <w:spacing w:after="0" w:line="240" w:lineRule="auto"/>
        <w:rPr>
          <w:rFonts w:ascii="Tahoma" w:eastAsia="Arial" w:hAnsi="Tahoma" w:cs="Tahoma"/>
        </w:rPr>
      </w:pPr>
    </w:p>
    <w:p w:rsidR="00D807D3" w:rsidRPr="00944AD6" w:rsidRDefault="00D807D3" w:rsidP="00E92371">
      <w:pPr>
        <w:pStyle w:val="Heading2"/>
        <w:spacing w:before="0"/>
        <w:ind w:hanging="576"/>
        <w:rPr>
          <w:rFonts w:eastAsia="Arial"/>
        </w:rPr>
      </w:pPr>
      <w:bookmarkStart w:id="225" w:name="_Toc289229213"/>
      <w:bookmarkStart w:id="226" w:name="_Toc304459200"/>
      <w:bookmarkStart w:id="227" w:name="_Toc396602677"/>
      <w:bookmarkStart w:id="228" w:name="_Toc396638176"/>
      <w:r w:rsidRPr="00944AD6">
        <w:rPr>
          <w:rFonts w:eastAsia="Arial"/>
        </w:rPr>
        <w:t>SYSTEM TESTCASES:</w:t>
      </w:r>
      <w:bookmarkEnd w:id="225"/>
      <w:bookmarkEnd w:id="226"/>
      <w:bookmarkEnd w:id="227"/>
      <w:bookmarkEnd w:id="228"/>
    </w:p>
    <w:tbl>
      <w:tblPr>
        <w:tblW w:w="8117"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1960"/>
        <w:gridCol w:w="1648"/>
        <w:gridCol w:w="3104"/>
      </w:tblGrid>
      <w:tr w:rsidR="00D807D3" w:rsidRPr="00944AD6" w:rsidTr="00ED5699">
        <w:trPr>
          <w:trHeight w:val="785"/>
        </w:trPr>
        <w:tc>
          <w:tcPr>
            <w:tcW w:w="1193" w:type="dxa"/>
          </w:tcPr>
          <w:p w:rsidR="00D807D3" w:rsidRPr="008420FA" w:rsidRDefault="00D807D3" w:rsidP="00E92371">
            <w:pPr>
              <w:spacing w:after="0" w:line="240" w:lineRule="auto"/>
              <w:rPr>
                <w:rFonts w:eastAsia="Arial"/>
                <w:b/>
              </w:rPr>
            </w:pPr>
            <w:r w:rsidRPr="008420FA">
              <w:rPr>
                <w:rFonts w:eastAsia="Arial"/>
                <w:b/>
              </w:rPr>
              <w:t>Test case Id</w:t>
            </w:r>
          </w:p>
        </w:tc>
        <w:tc>
          <w:tcPr>
            <w:tcW w:w="2012" w:type="dxa"/>
          </w:tcPr>
          <w:p w:rsidR="00D807D3" w:rsidRPr="008420FA" w:rsidRDefault="00D807D3" w:rsidP="00E92371">
            <w:pPr>
              <w:spacing w:after="0" w:line="240" w:lineRule="auto"/>
              <w:rPr>
                <w:rFonts w:eastAsia="Arial"/>
                <w:b/>
              </w:rPr>
            </w:pPr>
            <w:r w:rsidRPr="008420FA">
              <w:rPr>
                <w:rFonts w:eastAsia="Arial"/>
                <w:b/>
              </w:rPr>
              <w:t>Description</w:t>
            </w:r>
          </w:p>
        </w:tc>
        <w:tc>
          <w:tcPr>
            <w:tcW w:w="1668" w:type="dxa"/>
          </w:tcPr>
          <w:p w:rsidR="00D807D3" w:rsidRPr="008420FA" w:rsidRDefault="00D807D3" w:rsidP="00E92371">
            <w:pPr>
              <w:spacing w:after="0" w:line="240" w:lineRule="auto"/>
              <w:rPr>
                <w:rFonts w:eastAsia="Arial"/>
                <w:b/>
              </w:rPr>
            </w:pPr>
            <w:r w:rsidRPr="008420FA">
              <w:rPr>
                <w:rFonts w:eastAsia="Arial"/>
                <w:b/>
              </w:rPr>
              <w:t>Prerequisite</w:t>
            </w:r>
          </w:p>
        </w:tc>
        <w:tc>
          <w:tcPr>
            <w:tcW w:w="3244" w:type="dxa"/>
          </w:tcPr>
          <w:p w:rsidR="00D807D3" w:rsidRPr="008420FA" w:rsidRDefault="00D807D3" w:rsidP="00E92371">
            <w:pPr>
              <w:spacing w:after="0" w:line="240" w:lineRule="auto"/>
              <w:rPr>
                <w:rFonts w:eastAsia="Arial"/>
                <w:b/>
              </w:rPr>
            </w:pPr>
            <w:r w:rsidRPr="008420FA">
              <w:rPr>
                <w:rFonts w:eastAsia="Arial"/>
                <w:b/>
              </w:rPr>
              <w:t>Steps to produce</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_ST_001</w:t>
            </w:r>
          </w:p>
        </w:tc>
        <w:tc>
          <w:tcPr>
            <w:tcW w:w="2012" w:type="dxa"/>
          </w:tcPr>
          <w:p w:rsidR="00D807D3" w:rsidRPr="00944AD6" w:rsidRDefault="00D807D3" w:rsidP="00E92371">
            <w:pPr>
              <w:spacing w:after="0" w:line="240" w:lineRule="auto"/>
              <w:rPr>
                <w:rFonts w:eastAsia="Arial"/>
              </w:rPr>
            </w:pPr>
            <w:r w:rsidRPr="00944AD6">
              <w:rPr>
                <w:rFonts w:eastAsia="Arial"/>
              </w:rPr>
              <w:t>Install the software</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installer,.net frame work</w:t>
            </w:r>
          </w:p>
        </w:tc>
        <w:tc>
          <w:tcPr>
            <w:tcW w:w="3244" w:type="dxa"/>
          </w:tcPr>
          <w:p w:rsidR="00D807D3" w:rsidRPr="00944AD6" w:rsidRDefault="00D807D3" w:rsidP="00E92371">
            <w:pPr>
              <w:spacing w:after="0" w:line="240" w:lineRule="auto"/>
              <w:rPr>
                <w:rFonts w:eastAsia="Arial"/>
              </w:rPr>
            </w:pPr>
            <w:r w:rsidRPr="00944AD6">
              <w:rPr>
                <w:rFonts w:eastAsia="Arial"/>
              </w:rPr>
              <w:t>Double click on the setup file</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_ST_002</w:t>
            </w:r>
          </w:p>
        </w:tc>
        <w:tc>
          <w:tcPr>
            <w:tcW w:w="2012" w:type="dxa"/>
          </w:tcPr>
          <w:p w:rsidR="00D807D3" w:rsidRPr="00944AD6" w:rsidRDefault="00D807D3" w:rsidP="00E92371">
            <w:pPr>
              <w:spacing w:after="0" w:line="240" w:lineRule="auto"/>
              <w:rPr>
                <w:rFonts w:eastAsia="Arial"/>
              </w:rPr>
            </w:pPr>
            <w:r w:rsidRPr="00944AD6">
              <w:rPr>
                <w:rFonts w:eastAsia="Arial"/>
              </w:rPr>
              <w:t>Launch the software from desktop shortcut</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 ,.net frame work</w:t>
            </w:r>
          </w:p>
        </w:tc>
        <w:tc>
          <w:tcPr>
            <w:tcW w:w="3244" w:type="dxa"/>
          </w:tcPr>
          <w:p w:rsidR="00D807D3" w:rsidRPr="00944AD6" w:rsidRDefault="00D807D3" w:rsidP="00E92371">
            <w:pPr>
              <w:spacing w:after="0" w:line="240" w:lineRule="auto"/>
              <w:rPr>
                <w:rFonts w:eastAsia="Arial"/>
              </w:rPr>
            </w:pPr>
            <w:r w:rsidRPr="00944AD6">
              <w:rPr>
                <w:rFonts w:eastAsia="Arial"/>
              </w:rPr>
              <w:t xml:space="preserve">Double click on the </w:t>
            </w:r>
            <w:r>
              <w:rPr>
                <w:rFonts w:eastAsia="Arial"/>
              </w:rPr>
              <w:t>HMS</w:t>
            </w:r>
            <w:r w:rsidRPr="00944AD6">
              <w:rPr>
                <w:rFonts w:eastAsia="Arial"/>
              </w:rPr>
              <w:t xml:space="preserve"> icon </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_ST_003</w:t>
            </w:r>
          </w:p>
        </w:tc>
        <w:tc>
          <w:tcPr>
            <w:tcW w:w="2012" w:type="dxa"/>
          </w:tcPr>
          <w:p w:rsidR="00D807D3" w:rsidRPr="00944AD6" w:rsidRDefault="00D807D3" w:rsidP="00E92371">
            <w:pPr>
              <w:spacing w:after="0" w:line="240" w:lineRule="auto"/>
              <w:rPr>
                <w:rFonts w:eastAsia="Arial"/>
              </w:rPr>
            </w:pPr>
            <w:r w:rsidRPr="00944AD6">
              <w:rPr>
                <w:rFonts w:eastAsia="Arial"/>
              </w:rPr>
              <w:t>Launch the software from program menus</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w:t>
            </w:r>
          </w:p>
        </w:tc>
        <w:tc>
          <w:tcPr>
            <w:tcW w:w="3244" w:type="dxa"/>
          </w:tcPr>
          <w:p w:rsidR="00D807D3" w:rsidRPr="00944AD6" w:rsidRDefault="00D807D3" w:rsidP="00E92371">
            <w:pPr>
              <w:spacing w:after="0" w:line="240" w:lineRule="auto"/>
              <w:rPr>
                <w:rFonts w:eastAsia="Arial"/>
              </w:rPr>
            </w:pPr>
            <w:r w:rsidRPr="00944AD6">
              <w:rPr>
                <w:rFonts w:eastAsia="Arial"/>
              </w:rPr>
              <w:t xml:space="preserve">Navigate from start and click on </w:t>
            </w:r>
            <w:r>
              <w:rPr>
                <w:rFonts w:eastAsia="Arial"/>
              </w:rPr>
              <w:t>HMS</w:t>
            </w:r>
            <w:r w:rsidRPr="00944AD6">
              <w:rPr>
                <w:rFonts w:eastAsia="Arial"/>
              </w:rPr>
              <w:t xml:space="preserve"> icon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_ST_004</w:t>
            </w:r>
          </w:p>
        </w:tc>
        <w:tc>
          <w:tcPr>
            <w:tcW w:w="2012" w:type="dxa"/>
          </w:tcPr>
          <w:p w:rsidR="00D807D3" w:rsidRPr="00944AD6" w:rsidRDefault="00D807D3" w:rsidP="00E92371">
            <w:pPr>
              <w:spacing w:after="0" w:line="240" w:lineRule="auto"/>
              <w:rPr>
                <w:rFonts w:eastAsia="Arial"/>
              </w:rPr>
            </w:pPr>
            <w:r w:rsidRPr="00944AD6">
              <w:rPr>
                <w:rFonts w:eastAsia="Arial"/>
              </w:rPr>
              <w:t xml:space="preserve">Run a </w:t>
            </w:r>
            <w:r>
              <w:rPr>
                <w:rFonts w:eastAsia="Arial"/>
              </w:rPr>
              <w:t>prescription</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 xml:space="preserve">double click on left navigation pan and click on open button to browse the saved </w:t>
            </w:r>
            <w:r>
              <w:rPr>
                <w:rFonts w:eastAsia="Arial"/>
              </w:rPr>
              <w:t>prescription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_ST_005</w:t>
            </w:r>
          </w:p>
        </w:tc>
        <w:tc>
          <w:tcPr>
            <w:tcW w:w="2012" w:type="dxa"/>
          </w:tcPr>
          <w:p w:rsidR="00D807D3" w:rsidRPr="00944AD6" w:rsidRDefault="00D807D3" w:rsidP="00E92371">
            <w:pPr>
              <w:spacing w:after="0" w:line="240" w:lineRule="auto"/>
              <w:rPr>
                <w:rFonts w:eastAsia="Arial"/>
              </w:rPr>
            </w:pPr>
            <w:r w:rsidRPr="00944AD6">
              <w:rPr>
                <w:rFonts w:eastAsia="Arial"/>
              </w:rPr>
              <w:t>Close the Software</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w:t>
            </w:r>
            <w:r w:rsidRPr="00944AD6">
              <w:rPr>
                <w:rFonts w:eastAsia="Arial"/>
              </w:rPr>
              <w:lastRenderedPageBreak/>
              <w:t xml:space="preserve">frame work , launched software </w:t>
            </w:r>
          </w:p>
        </w:tc>
        <w:tc>
          <w:tcPr>
            <w:tcW w:w="3244" w:type="dxa"/>
          </w:tcPr>
          <w:p w:rsidR="00D807D3" w:rsidRPr="00944AD6" w:rsidRDefault="00D807D3" w:rsidP="00E92371">
            <w:pPr>
              <w:spacing w:after="0" w:line="240" w:lineRule="auto"/>
              <w:rPr>
                <w:rFonts w:eastAsia="Arial"/>
              </w:rPr>
            </w:pPr>
            <w:r w:rsidRPr="00944AD6">
              <w:rPr>
                <w:rFonts w:eastAsia="Arial"/>
              </w:rPr>
              <w:lastRenderedPageBreak/>
              <w:t>Press alt+f4 or click on close button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lastRenderedPageBreak/>
              <w:t>HMS</w:t>
            </w:r>
            <w:r w:rsidRPr="00944AD6">
              <w:rPr>
                <w:rFonts w:eastAsia="Arial"/>
              </w:rPr>
              <w:t>_ST_006</w:t>
            </w:r>
          </w:p>
        </w:tc>
        <w:tc>
          <w:tcPr>
            <w:tcW w:w="2012" w:type="dxa"/>
          </w:tcPr>
          <w:p w:rsidR="00D807D3" w:rsidRPr="00944AD6" w:rsidRDefault="00D807D3" w:rsidP="00E92371">
            <w:pPr>
              <w:spacing w:after="0" w:line="240" w:lineRule="auto"/>
              <w:rPr>
                <w:rFonts w:eastAsia="Arial"/>
              </w:rPr>
            </w:pPr>
            <w:r w:rsidRPr="00944AD6">
              <w:rPr>
                <w:rFonts w:eastAsia="Arial"/>
              </w:rPr>
              <w:t>Uninstall the Software</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w:t>
            </w:r>
          </w:p>
        </w:tc>
        <w:tc>
          <w:tcPr>
            <w:tcW w:w="3244" w:type="dxa"/>
          </w:tcPr>
          <w:p w:rsidR="00D807D3" w:rsidRPr="00944AD6" w:rsidRDefault="00D807D3" w:rsidP="00E92371">
            <w:pPr>
              <w:spacing w:after="0" w:line="240" w:lineRule="auto"/>
              <w:rPr>
                <w:rFonts w:eastAsia="Arial"/>
              </w:rPr>
            </w:pPr>
            <w:r w:rsidRPr="00944AD6">
              <w:rPr>
                <w:rFonts w:eastAsia="Arial"/>
              </w:rPr>
              <w:t>Open control panel and uninstall the program.</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_ST_007</w:t>
            </w:r>
          </w:p>
        </w:tc>
        <w:tc>
          <w:tcPr>
            <w:tcW w:w="2012" w:type="dxa"/>
          </w:tcPr>
          <w:p w:rsidR="00D807D3" w:rsidRPr="00944AD6" w:rsidRDefault="00D807D3" w:rsidP="00E92371">
            <w:pPr>
              <w:spacing w:after="0" w:line="240" w:lineRule="auto"/>
              <w:rPr>
                <w:rFonts w:eastAsia="Arial"/>
              </w:rPr>
            </w:pPr>
            <w:r w:rsidRPr="00944AD6">
              <w:rPr>
                <w:rFonts w:eastAsia="Arial"/>
              </w:rPr>
              <w:t xml:space="preserve">Download a </w:t>
            </w:r>
            <w:r w:rsidR="00132545">
              <w:rPr>
                <w:rFonts w:eastAsia="Arial"/>
              </w:rPr>
              <w:t>p</w:t>
            </w:r>
            <w:r>
              <w:rPr>
                <w:rFonts w:eastAsia="Arial"/>
              </w:rPr>
              <w:t>rescription</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work,valid </w:t>
            </w:r>
            <w:r>
              <w:rPr>
                <w:rFonts w:eastAsia="Arial"/>
              </w:rPr>
              <w:t>prescription</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 xml:space="preserve">Download a </w:t>
            </w:r>
            <w:r>
              <w:rPr>
                <w:rFonts w:eastAsia="Arial"/>
              </w:rPr>
              <w:t>prescription</w:t>
            </w:r>
            <w:r w:rsidRPr="00944AD6">
              <w:rPr>
                <w:rFonts w:eastAsia="Arial"/>
              </w:rPr>
              <w:t xml:space="preserve"> from online store.</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_ST_008</w:t>
            </w:r>
          </w:p>
        </w:tc>
        <w:tc>
          <w:tcPr>
            <w:tcW w:w="2012" w:type="dxa"/>
          </w:tcPr>
          <w:p w:rsidR="00D807D3" w:rsidRPr="00944AD6" w:rsidRDefault="00D807D3" w:rsidP="00E92371">
            <w:pPr>
              <w:spacing w:after="0" w:line="240" w:lineRule="auto"/>
              <w:rPr>
                <w:rFonts w:eastAsia="Arial"/>
              </w:rPr>
            </w:pPr>
            <w:r w:rsidRPr="00944AD6">
              <w:rPr>
                <w:rFonts w:eastAsia="Arial"/>
              </w:rPr>
              <w:t xml:space="preserve">Run a Video </w:t>
            </w:r>
            <w:r w:rsidR="00566355">
              <w:rPr>
                <w:rFonts w:eastAsia="Arial"/>
              </w:rPr>
              <w:t>report</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video</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click on open button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_ST_009</w:t>
            </w:r>
          </w:p>
        </w:tc>
        <w:tc>
          <w:tcPr>
            <w:tcW w:w="2012" w:type="dxa"/>
          </w:tcPr>
          <w:p w:rsidR="00D807D3" w:rsidRPr="00944AD6" w:rsidRDefault="00D807D3" w:rsidP="00E92371">
            <w:pPr>
              <w:spacing w:after="0" w:line="240" w:lineRule="auto"/>
              <w:rPr>
                <w:rFonts w:eastAsia="Arial"/>
              </w:rPr>
            </w:pPr>
            <w:r w:rsidRPr="00944AD6">
              <w:rPr>
                <w:rFonts w:eastAsia="Arial"/>
              </w:rPr>
              <w:t xml:space="preserve">Run a Image </w:t>
            </w:r>
            <w:r>
              <w:rPr>
                <w:rFonts w:eastAsia="Arial"/>
              </w:rPr>
              <w:t>Prescription</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click on open button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w:t>
            </w:r>
            <w:r>
              <w:rPr>
                <w:rFonts w:eastAsia="Arial"/>
              </w:rPr>
              <w:t>10</w:t>
            </w:r>
          </w:p>
        </w:tc>
        <w:tc>
          <w:tcPr>
            <w:tcW w:w="2012" w:type="dxa"/>
          </w:tcPr>
          <w:p w:rsidR="00D807D3" w:rsidRPr="00944AD6" w:rsidRDefault="00D807D3" w:rsidP="00E92371">
            <w:pPr>
              <w:spacing w:after="0" w:line="240" w:lineRule="auto"/>
              <w:rPr>
                <w:rFonts w:eastAsia="Arial"/>
              </w:rPr>
            </w:pPr>
            <w:r>
              <w:rPr>
                <w:rFonts w:eastAsia="Arial"/>
              </w:rPr>
              <w:t>Run a search</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r>
              <w:rPr>
                <w:rFonts w:eastAsia="Arial"/>
              </w:rPr>
              <w:t xml:space="preserve"> video text</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click on open button</w:t>
            </w:r>
          </w:p>
        </w:tc>
      </w:tr>
    </w:tbl>
    <w:p w:rsidR="00D807D3" w:rsidRDefault="00D807D3" w:rsidP="00E92371">
      <w:pPr>
        <w:spacing w:after="0" w:line="240" w:lineRule="auto"/>
        <w:rPr>
          <w:rFonts w:ascii="Tahoma" w:eastAsia="Arial" w:hAnsi="Tahoma" w:cs="Tahoma"/>
          <w:u w:val="single"/>
        </w:rPr>
      </w:pPr>
    </w:p>
    <w:p w:rsidR="00D807D3" w:rsidRPr="00944AD6" w:rsidRDefault="00D807D3" w:rsidP="00E92371">
      <w:pPr>
        <w:pStyle w:val="Heading2"/>
        <w:spacing w:before="0"/>
        <w:ind w:hanging="576"/>
        <w:rPr>
          <w:rFonts w:eastAsia="Arial"/>
        </w:rPr>
      </w:pPr>
      <w:bookmarkStart w:id="229" w:name="_Toc289229214"/>
      <w:bookmarkStart w:id="230" w:name="_Toc304459201"/>
      <w:bookmarkStart w:id="231" w:name="_Toc396602678"/>
      <w:bookmarkStart w:id="232" w:name="_Toc396638177"/>
      <w:r w:rsidRPr="00944AD6">
        <w:rPr>
          <w:rFonts w:eastAsia="Arial"/>
        </w:rPr>
        <w:t>UNIT TEST RESULT:</w:t>
      </w:r>
      <w:bookmarkEnd w:id="229"/>
      <w:bookmarkEnd w:id="230"/>
      <w:bookmarkEnd w:id="231"/>
      <w:bookmarkEnd w:id="232"/>
    </w:p>
    <w:tbl>
      <w:tblPr>
        <w:tblW w:w="7978"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45"/>
        <w:gridCol w:w="1832"/>
        <w:gridCol w:w="1542"/>
        <w:gridCol w:w="1321"/>
        <w:gridCol w:w="1838"/>
      </w:tblGrid>
      <w:tr w:rsidR="00D807D3" w:rsidRPr="00944AD6" w:rsidTr="00AE74A1">
        <w:trPr>
          <w:trHeight w:val="343"/>
        </w:trPr>
        <w:tc>
          <w:tcPr>
            <w:tcW w:w="1166" w:type="dxa"/>
          </w:tcPr>
          <w:p w:rsidR="00D807D3" w:rsidRPr="008420FA" w:rsidRDefault="00D807D3" w:rsidP="00E92371">
            <w:pPr>
              <w:spacing w:after="0" w:line="240" w:lineRule="auto"/>
              <w:rPr>
                <w:rFonts w:eastAsia="Arial"/>
                <w:b/>
              </w:rPr>
            </w:pPr>
            <w:r w:rsidRPr="008420FA">
              <w:rPr>
                <w:rFonts w:eastAsia="Arial"/>
                <w:b/>
              </w:rPr>
              <w:t>UNIT TESTID</w:t>
            </w:r>
          </w:p>
        </w:tc>
        <w:tc>
          <w:tcPr>
            <w:tcW w:w="1901" w:type="dxa"/>
          </w:tcPr>
          <w:p w:rsidR="00D807D3" w:rsidRPr="008420FA" w:rsidRDefault="00D807D3" w:rsidP="00E92371">
            <w:pPr>
              <w:spacing w:after="0" w:line="240" w:lineRule="auto"/>
              <w:rPr>
                <w:rFonts w:eastAsia="Arial"/>
                <w:b/>
              </w:rPr>
            </w:pPr>
            <w:r w:rsidRPr="008420FA">
              <w:rPr>
                <w:rFonts w:eastAsia="Arial"/>
                <w:b/>
              </w:rPr>
              <w:t>Expected Result</w:t>
            </w:r>
          </w:p>
        </w:tc>
        <w:tc>
          <w:tcPr>
            <w:tcW w:w="1569" w:type="dxa"/>
          </w:tcPr>
          <w:p w:rsidR="00D807D3" w:rsidRPr="008420FA" w:rsidRDefault="00D807D3" w:rsidP="00E92371">
            <w:pPr>
              <w:spacing w:after="0" w:line="240" w:lineRule="auto"/>
              <w:rPr>
                <w:rFonts w:eastAsia="Arial"/>
                <w:b/>
              </w:rPr>
            </w:pPr>
            <w:r w:rsidRPr="008420FA">
              <w:rPr>
                <w:rFonts w:eastAsia="Arial"/>
                <w:b/>
              </w:rPr>
              <w:t>Actual Result</w:t>
            </w:r>
          </w:p>
        </w:tc>
        <w:tc>
          <w:tcPr>
            <w:tcW w:w="1351" w:type="dxa"/>
          </w:tcPr>
          <w:p w:rsidR="00D807D3" w:rsidRPr="008420FA" w:rsidRDefault="00D807D3" w:rsidP="00E92371">
            <w:pPr>
              <w:spacing w:after="0" w:line="240" w:lineRule="auto"/>
              <w:rPr>
                <w:rFonts w:eastAsia="Arial"/>
                <w:b/>
              </w:rPr>
            </w:pPr>
            <w:r w:rsidRPr="008420FA">
              <w:rPr>
                <w:rFonts w:eastAsia="Arial"/>
                <w:b/>
              </w:rPr>
              <w:t>Comment</w:t>
            </w:r>
          </w:p>
        </w:tc>
        <w:tc>
          <w:tcPr>
            <w:tcW w:w="1991" w:type="dxa"/>
          </w:tcPr>
          <w:p w:rsidR="00D807D3" w:rsidRPr="008420FA" w:rsidRDefault="00D807D3" w:rsidP="00E92371">
            <w:pPr>
              <w:spacing w:after="0" w:line="240" w:lineRule="auto"/>
              <w:jc w:val="center"/>
              <w:rPr>
                <w:rFonts w:eastAsia="Arial"/>
                <w:b/>
              </w:rPr>
            </w:pPr>
            <w:r w:rsidRPr="008420FA">
              <w:rPr>
                <w:rFonts w:eastAsia="Arial"/>
                <w:b/>
              </w:rPr>
              <w:t>Status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_UT_001</w:t>
            </w:r>
          </w:p>
        </w:tc>
        <w:tc>
          <w:tcPr>
            <w:tcW w:w="1901" w:type="dxa"/>
          </w:tcPr>
          <w:p w:rsidR="00D807D3" w:rsidRPr="00944AD6" w:rsidRDefault="00D807D3" w:rsidP="00E92371">
            <w:pPr>
              <w:spacing w:after="0" w:line="240" w:lineRule="auto"/>
              <w:rPr>
                <w:rFonts w:eastAsia="Arial"/>
              </w:rPr>
            </w:pPr>
            <w:r>
              <w:rPr>
                <w:rFonts w:eastAsia="Arial"/>
              </w:rPr>
              <w:t xml:space="preserve">Load a </w:t>
            </w:r>
            <w:r w:rsidR="00566355">
              <w:rPr>
                <w:rFonts w:eastAsia="Arial"/>
              </w:rPr>
              <w:t>prescription</w:t>
            </w:r>
          </w:p>
        </w:tc>
        <w:tc>
          <w:tcPr>
            <w:tcW w:w="1569" w:type="dxa"/>
          </w:tcPr>
          <w:p w:rsidR="00D807D3" w:rsidRPr="00944AD6" w:rsidRDefault="00D807D3" w:rsidP="00E92371">
            <w:pPr>
              <w:spacing w:after="0" w:line="240" w:lineRule="auto"/>
              <w:rPr>
                <w:rFonts w:eastAsia="Arial"/>
              </w:rPr>
            </w:pPr>
            <w:r w:rsidRPr="00944AD6">
              <w:rPr>
                <w:rFonts w:eastAsia="Arial"/>
              </w:rPr>
              <w:t xml:space="preserve">Load a </w:t>
            </w:r>
            <w:r>
              <w:rPr>
                <w:rFonts w:eastAsia="Arial"/>
              </w:rPr>
              <w:t>prescription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_UT_002</w:t>
            </w:r>
          </w:p>
        </w:tc>
        <w:tc>
          <w:tcPr>
            <w:tcW w:w="1901" w:type="dxa"/>
          </w:tcPr>
          <w:p w:rsidR="00D807D3" w:rsidRPr="00944AD6" w:rsidRDefault="00D807D3" w:rsidP="00E92371">
            <w:pPr>
              <w:spacing w:after="0" w:line="240" w:lineRule="auto"/>
              <w:rPr>
                <w:rFonts w:eastAsia="Arial"/>
              </w:rPr>
            </w:pPr>
            <w:r>
              <w:rPr>
                <w:rFonts w:eastAsia="Arial"/>
              </w:rPr>
              <w:t>Logged in as a user</w:t>
            </w:r>
          </w:p>
        </w:tc>
        <w:tc>
          <w:tcPr>
            <w:tcW w:w="1569" w:type="dxa"/>
          </w:tcPr>
          <w:p w:rsidR="00D807D3" w:rsidRPr="00944AD6" w:rsidRDefault="00D807D3" w:rsidP="00E92371">
            <w:pPr>
              <w:spacing w:after="0" w:line="240" w:lineRule="auto"/>
              <w:rPr>
                <w:rFonts w:eastAsia="Arial"/>
              </w:rPr>
            </w:pPr>
            <w:r>
              <w:rPr>
                <w:rFonts w:eastAsia="Arial"/>
              </w:rPr>
              <w:t>Logged in successfully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_UT_003</w:t>
            </w:r>
          </w:p>
        </w:tc>
        <w:tc>
          <w:tcPr>
            <w:tcW w:w="1901" w:type="dxa"/>
          </w:tcPr>
          <w:p w:rsidR="00D807D3" w:rsidRPr="00944AD6" w:rsidRDefault="00D807D3" w:rsidP="00E92371">
            <w:pPr>
              <w:spacing w:after="0" w:line="240" w:lineRule="auto"/>
              <w:rPr>
                <w:rFonts w:eastAsia="Arial"/>
              </w:rPr>
            </w:pPr>
            <w:r w:rsidRPr="00944AD6">
              <w:rPr>
                <w:rFonts w:eastAsia="Arial"/>
              </w:rPr>
              <w:t>Display Image</w:t>
            </w:r>
          </w:p>
        </w:tc>
        <w:tc>
          <w:tcPr>
            <w:tcW w:w="1569" w:type="dxa"/>
          </w:tcPr>
          <w:p w:rsidR="00D807D3" w:rsidRPr="00944AD6" w:rsidRDefault="00D807D3" w:rsidP="00E92371">
            <w:pPr>
              <w:spacing w:after="0" w:line="240" w:lineRule="auto"/>
              <w:rPr>
                <w:rFonts w:eastAsia="Arial"/>
              </w:rPr>
            </w:pPr>
            <w:r w:rsidRPr="00944AD6">
              <w:rPr>
                <w:rFonts w:eastAsia="Arial"/>
              </w:rPr>
              <w:t>Display Image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_UT_004</w:t>
            </w:r>
          </w:p>
        </w:tc>
        <w:tc>
          <w:tcPr>
            <w:tcW w:w="1901" w:type="dxa"/>
          </w:tcPr>
          <w:p w:rsidR="00D807D3" w:rsidRPr="00944AD6" w:rsidRDefault="00D807D3" w:rsidP="00E92371">
            <w:pPr>
              <w:spacing w:after="0" w:line="240" w:lineRule="auto"/>
              <w:rPr>
                <w:rFonts w:eastAsia="Arial"/>
              </w:rPr>
            </w:pPr>
            <w:r w:rsidRPr="00944AD6">
              <w:rPr>
                <w:rFonts w:eastAsia="Arial"/>
              </w:rPr>
              <w:t>Display Video</w:t>
            </w:r>
          </w:p>
        </w:tc>
        <w:tc>
          <w:tcPr>
            <w:tcW w:w="1569" w:type="dxa"/>
          </w:tcPr>
          <w:p w:rsidR="00D807D3" w:rsidRPr="00944AD6" w:rsidRDefault="00D807D3" w:rsidP="00E92371">
            <w:pPr>
              <w:spacing w:after="0" w:line="240" w:lineRule="auto"/>
              <w:rPr>
                <w:rFonts w:eastAsia="Arial"/>
              </w:rPr>
            </w:pPr>
            <w:r w:rsidRPr="00944AD6">
              <w:rPr>
                <w:rFonts w:eastAsia="Arial"/>
              </w:rPr>
              <w:t>Display Video</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_UT_005</w:t>
            </w:r>
          </w:p>
        </w:tc>
        <w:tc>
          <w:tcPr>
            <w:tcW w:w="1901" w:type="dxa"/>
          </w:tcPr>
          <w:p w:rsidR="00D807D3" w:rsidRPr="00944AD6" w:rsidRDefault="00D807D3" w:rsidP="00E92371">
            <w:pPr>
              <w:spacing w:after="0" w:line="240" w:lineRule="auto"/>
              <w:rPr>
                <w:rFonts w:eastAsia="Arial"/>
              </w:rPr>
            </w:pPr>
            <w:r w:rsidRPr="00944AD6">
              <w:rPr>
                <w:rFonts w:eastAsia="Arial"/>
              </w:rPr>
              <w:t xml:space="preserve">Video Play </w:t>
            </w:r>
          </w:p>
        </w:tc>
        <w:tc>
          <w:tcPr>
            <w:tcW w:w="1569" w:type="dxa"/>
          </w:tcPr>
          <w:p w:rsidR="00D807D3" w:rsidRPr="00944AD6" w:rsidRDefault="00D807D3" w:rsidP="00E92371">
            <w:pPr>
              <w:spacing w:after="0" w:line="240" w:lineRule="auto"/>
              <w:rPr>
                <w:rFonts w:eastAsia="Arial"/>
              </w:rPr>
            </w:pPr>
            <w:r w:rsidRPr="00944AD6">
              <w:rPr>
                <w:rFonts w:eastAsia="Arial"/>
              </w:rPr>
              <w:t xml:space="preserve">Video Play </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_UT_006</w:t>
            </w:r>
          </w:p>
        </w:tc>
        <w:tc>
          <w:tcPr>
            <w:tcW w:w="1901" w:type="dxa"/>
          </w:tcPr>
          <w:p w:rsidR="00D807D3" w:rsidRPr="00944AD6" w:rsidRDefault="00D807D3" w:rsidP="00E92371">
            <w:pPr>
              <w:spacing w:after="0" w:line="240" w:lineRule="auto"/>
              <w:rPr>
                <w:rFonts w:eastAsia="Arial"/>
              </w:rPr>
            </w:pPr>
            <w:r w:rsidRPr="00944AD6">
              <w:rPr>
                <w:rFonts w:eastAsia="Arial"/>
              </w:rPr>
              <w:t>Video Pause</w:t>
            </w:r>
          </w:p>
        </w:tc>
        <w:tc>
          <w:tcPr>
            <w:tcW w:w="1569" w:type="dxa"/>
          </w:tcPr>
          <w:p w:rsidR="00D807D3" w:rsidRPr="00944AD6" w:rsidRDefault="00D807D3" w:rsidP="00E92371">
            <w:pPr>
              <w:spacing w:after="0" w:line="240" w:lineRule="auto"/>
              <w:rPr>
                <w:rFonts w:eastAsia="Arial"/>
              </w:rPr>
            </w:pPr>
            <w:r w:rsidRPr="00944AD6">
              <w:rPr>
                <w:rFonts w:eastAsia="Arial"/>
              </w:rPr>
              <w:t>Video Pause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_UT_007</w:t>
            </w:r>
          </w:p>
        </w:tc>
        <w:tc>
          <w:tcPr>
            <w:tcW w:w="1901" w:type="dxa"/>
          </w:tcPr>
          <w:p w:rsidR="00D807D3" w:rsidRPr="00944AD6" w:rsidRDefault="00D807D3" w:rsidP="00E92371">
            <w:pPr>
              <w:spacing w:after="0" w:line="240" w:lineRule="auto"/>
              <w:rPr>
                <w:rFonts w:eastAsia="Arial"/>
              </w:rPr>
            </w:pPr>
            <w:r w:rsidRPr="00944AD6">
              <w:rPr>
                <w:rFonts w:eastAsia="Arial"/>
              </w:rPr>
              <w:t>Video Stop</w:t>
            </w:r>
          </w:p>
        </w:tc>
        <w:tc>
          <w:tcPr>
            <w:tcW w:w="1569" w:type="dxa"/>
          </w:tcPr>
          <w:p w:rsidR="00D807D3" w:rsidRPr="00944AD6" w:rsidRDefault="00D807D3" w:rsidP="00E92371">
            <w:pPr>
              <w:spacing w:after="0" w:line="240" w:lineRule="auto"/>
              <w:rPr>
                <w:rFonts w:eastAsia="Arial"/>
              </w:rPr>
            </w:pPr>
            <w:r w:rsidRPr="00944AD6">
              <w:rPr>
                <w:rFonts w:eastAsia="Arial"/>
              </w:rPr>
              <w:t>Video Stop</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_UT_008</w:t>
            </w:r>
          </w:p>
        </w:tc>
        <w:tc>
          <w:tcPr>
            <w:tcW w:w="1901" w:type="dxa"/>
          </w:tcPr>
          <w:p w:rsidR="00D807D3" w:rsidRPr="00944AD6" w:rsidRDefault="00D807D3" w:rsidP="00E92371">
            <w:pPr>
              <w:spacing w:after="0" w:line="240" w:lineRule="auto"/>
              <w:rPr>
                <w:rFonts w:eastAsia="Arial"/>
              </w:rPr>
            </w:pPr>
            <w:r w:rsidRPr="00944AD6">
              <w:rPr>
                <w:rFonts w:eastAsia="Arial"/>
              </w:rPr>
              <w:t>Video Fast Forward</w:t>
            </w:r>
          </w:p>
        </w:tc>
        <w:tc>
          <w:tcPr>
            <w:tcW w:w="1569" w:type="dxa"/>
          </w:tcPr>
          <w:p w:rsidR="00D807D3" w:rsidRPr="00944AD6" w:rsidRDefault="00D807D3" w:rsidP="00E92371">
            <w:pPr>
              <w:spacing w:after="0" w:line="240" w:lineRule="auto"/>
              <w:rPr>
                <w:rFonts w:eastAsia="Arial"/>
              </w:rPr>
            </w:pPr>
            <w:r w:rsidRPr="00944AD6">
              <w:rPr>
                <w:rFonts w:eastAsia="Arial"/>
              </w:rPr>
              <w:t>Video Fast Forward</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_UT_009</w:t>
            </w:r>
          </w:p>
        </w:tc>
        <w:tc>
          <w:tcPr>
            <w:tcW w:w="1901" w:type="dxa"/>
          </w:tcPr>
          <w:p w:rsidR="00D807D3" w:rsidRPr="00944AD6" w:rsidRDefault="00D807D3" w:rsidP="00E92371">
            <w:pPr>
              <w:spacing w:after="0" w:line="240" w:lineRule="auto"/>
              <w:rPr>
                <w:rFonts w:eastAsia="Arial"/>
              </w:rPr>
            </w:pPr>
            <w:r w:rsidRPr="00944AD6">
              <w:rPr>
                <w:rFonts w:eastAsia="Arial"/>
              </w:rPr>
              <w:t>Video Rewind</w:t>
            </w:r>
          </w:p>
        </w:tc>
        <w:tc>
          <w:tcPr>
            <w:tcW w:w="1569" w:type="dxa"/>
          </w:tcPr>
          <w:p w:rsidR="00D807D3" w:rsidRPr="00944AD6" w:rsidRDefault="00D807D3" w:rsidP="00E92371">
            <w:pPr>
              <w:spacing w:after="0" w:line="240" w:lineRule="auto"/>
              <w:rPr>
                <w:rFonts w:eastAsia="Arial"/>
              </w:rPr>
            </w:pPr>
            <w:r w:rsidRPr="00944AD6">
              <w:rPr>
                <w:rFonts w:eastAsia="Arial"/>
              </w:rPr>
              <w:t>Video Rewind</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lastRenderedPageBreak/>
              <w:t>HMS</w:t>
            </w:r>
            <w:r w:rsidRPr="00944AD6">
              <w:rPr>
                <w:rFonts w:eastAsia="Arial"/>
              </w:rPr>
              <w:t>_UT_010</w:t>
            </w:r>
          </w:p>
        </w:tc>
        <w:tc>
          <w:tcPr>
            <w:tcW w:w="1901" w:type="dxa"/>
          </w:tcPr>
          <w:p w:rsidR="00D807D3" w:rsidRPr="00944AD6" w:rsidRDefault="00D807D3" w:rsidP="00E92371">
            <w:pPr>
              <w:spacing w:after="0" w:line="240" w:lineRule="auto"/>
              <w:rPr>
                <w:rFonts w:eastAsia="Arial"/>
              </w:rPr>
            </w:pPr>
            <w:r w:rsidRPr="00944AD6">
              <w:rPr>
                <w:rFonts w:eastAsia="Arial"/>
              </w:rPr>
              <w:t>Video Open</w:t>
            </w:r>
          </w:p>
        </w:tc>
        <w:tc>
          <w:tcPr>
            <w:tcW w:w="1569" w:type="dxa"/>
          </w:tcPr>
          <w:p w:rsidR="00D807D3" w:rsidRPr="00944AD6" w:rsidRDefault="00D807D3" w:rsidP="00E92371">
            <w:pPr>
              <w:spacing w:after="0" w:line="240" w:lineRule="auto"/>
              <w:rPr>
                <w:rFonts w:eastAsia="Arial"/>
              </w:rPr>
            </w:pPr>
            <w:r w:rsidRPr="00944AD6">
              <w:rPr>
                <w:rFonts w:eastAsia="Arial"/>
              </w:rPr>
              <w:t>Video Open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_UT_011</w:t>
            </w:r>
          </w:p>
        </w:tc>
        <w:tc>
          <w:tcPr>
            <w:tcW w:w="1901" w:type="dxa"/>
          </w:tcPr>
          <w:p w:rsidR="00D807D3" w:rsidRPr="00944AD6" w:rsidRDefault="00D807D3" w:rsidP="00E92371">
            <w:pPr>
              <w:spacing w:after="0" w:line="240" w:lineRule="auto"/>
              <w:rPr>
                <w:rFonts w:eastAsia="Arial"/>
              </w:rPr>
            </w:pPr>
            <w:r>
              <w:rPr>
                <w:rFonts w:eastAsia="Arial"/>
              </w:rPr>
              <w:t xml:space="preserve">Display Online Prescription or </w:t>
            </w:r>
            <w:r w:rsidR="00566355">
              <w:rPr>
                <w:rFonts w:eastAsia="Arial"/>
              </w:rPr>
              <w:t>prescription</w:t>
            </w:r>
          </w:p>
        </w:tc>
        <w:tc>
          <w:tcPr>
            <w:tcW w:w="1569" w:type="dxa"/>
          </w:tcPr>
          <w:p w:rsidR="00D807D3" w:rsidRPr="00944AD6" w:rsidRDefault="00D807D3" w:rsidP="00E92371">
            <w:pPr>
              <w:spacing w:after="0" w:line="240" w:lineRule="auto"/>
              <w:rPr>
                <w:rFonts w:eastAsia="Arial"/>
              </w:rPr>
            </w:pPr>
            <w:r>
              <w:rPr>
                <w:rFonts w:eastAsia="Arial"/>
              </w:rPr>
              <w:t xml:space="preserve">Display Online Prescription or </w:t>
            </w:r>
            <w:r w:rsidR="00566355">
              <w:rPr>
                <w:rFonts w:eastAsia="Arial"/>
              </w:rPr>
              <w:t>prescription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_UT_013</w:t>
            </w:r>
          </w:p>
        </w:tc>
        <w:tc>
          <w:tcPr>
            <w:tcW w:w="1901" w:type="dxa"/>
          </w:tcPr>
          <w:p w:rsidR="00D807D3" w:rsidRPr="00944AD6" w:rsidRDefault="00D807D3" w:rsidP="00E92371">
            <w:pPr>
              <w:spacing w:after="0" w:line="240" w:lineRule="auto"/>
              <w:rPr>
                <w:rFonts w:eastAsia="Arial"/>
              </w:rPr>
            </w:pPr>
            <w:r w:rsidRPr="00944AD6">
              <w:rPr>
                <w:rFonts w:eastAsia="Arial"/>
              </w:rPr>
              <w:t xml:space="preserve">Go to Online </w:t>
            </w:r>
            <w:r>
              <w:rPr>
                <w:rFonts w:eastAsia="Arial"/>
              </w:rPr>
              <w:t>prescription</w:t>
            </w:r>
            <w:r w:rsidRPr="00944AD6">
              <w:rPr>
                <w:rFonts w:eastAsia="Arial"/>
              </w:rPr>
              <w:t xml:space="preserve"> Link</w:t>
            </w:r>
          </w:p>
        </w:tc>
        <w:tc>
          <w:tcPr>
            <w:tcW w:w="1569" w:type="dxa"/>
          </w:tcPr>
          <w:p w:rsidR="00D807D3" w:rsidRPr="00944AD6" w:rsidRDefault="00D807D3" w:rsidP="00E92371">
            <w:pPr>
              <w:spacing w:after="0" w:line="240" w:lineRule="auto"/>
              <w:rPr>
                <w:rFonts w:eastAsia="Arial"/>
              </w:rPr>
            </w:pPr>
            <w:r>
              <w:rPr>
                <w:rFonts w:eastAsia="Arial"/>
              </w:rPr>
              <w:t>Go to Online prescription</w:t>
            </w:r>
            <w:r w:rsidRPr="00944AD6">
              <w:rPr>
                <w:rFonts w:eastAsia="Arial"/>
              </w:rPr>
              <w:t xml:space="preserve"> Link</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_UT_014</w:t>
            </w:r>
          </w:p>
        </w:tc>
        <w:tc>
          <w:tcPr>
            <w:tcW w:w="1901" w:type="dxa"/>
          </w:tcPr>
          <w:p w:rsidR="00D807D3" w:rsidRPr="00944AD6" w:rsidRDefault="00D807D3" w:rsidP="00E92371">
            <w:pPr>
              <w:spacing w:after="0" w:line="240" w:lineRule="auto"/>
              <w:rPr>
                <w:rFonts w:eastAsia="Arial"/>
              </w:rPr>
            </w:pPr>
            <w:r w:rsidRPr="00944AD6">
              <w:rPr>
                <w:rFonts w:eastAsia="Arial"/>
              </w:rPr>
              <w:t>Sound On/Off</w:t>
            </w:r>
          </w:p>
        </w:tc>
        <w:tc>
          <w:tcPr>
            <w:tcW w:w="1569" w:type="dxa"/>
          </w:tcPr>
          <w:p w:rsidR="00D807D3" w:rsidRPr="00944AD6" w:rsidRDefault="00D807D3" w:rsidP="00E92371">
            <w:pPr>
              <w:spacing w:after="0" w:line="240" w:lineRule="auto"/>
              <w:rPr>
                <w:rFonts w:eastAsia="Arial"/>
              </w:rPr>
            </w:pPr>
            <w:r w:rsidRPr="00944AD6">
              <w:rPr>
                <w:rFonts w:eastAsia="Arial"/>
              </w:rPr>
              <w:t>Sound On/Off</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_UT_015</w:t>
            </w:r>
          </w:p>
        </w:tc>
        <w:tc>
          <w:tcPr>
            <w:tcW w:w="1901" w:type="dxa"/>
          </w:tcPr>
          <w:p w:rsidR="00D807D3" w:rsidRPr="00944AD6" w:rsidRDefault="00D807D3" w:rsidP="00E92371">
            <w:pPr>
              <w:spacing w:after="0" w:line="240" w:lineRule="auto"/>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569" w:type="dxa"/>
          </w:tcPr>
          <w:p w:rsidR="00D807D3" w:rsidRPr="00944AD6" w:rsidRDefault="00D807D3" w:rsidP="00E92371">
            <w:pPr>
              <w:spacing w:after="0" w:line="240" w:lineRule="auto"/>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_UT_016</w:t>
            </w:r>
          </w:p>
        </w:tc>
        <w:tc>
          <w:tcPr>
            <w:tcW w:w="1901" w:type="dxa"/>
          </w:tcPr>
          <w:p w:rsidR="00D807D3" w:rsidRPr="00944AD6" w:rsidRDefault="00D807D3" w:rsidP="00E92371">
            <w:pPr>
              <w:spacing w:after="0" w:line="240" w:lineRule="auto"/>
              <w:rPr>
                <w:rFonts w:eastAsia="Arial"/>
              </w:rPr>
            </w:pPr>
            <w:r w:rsidRPr="00944AD6">
              <w:rPr>
                <w:rFonts w:eastAsia="Arial"/>
              </w:rPr>
              <w:t>Menu items functionality</w:t>
            </w:r>
            <w:r>
              <w:rPr>
                <w:rFonts w:eastAsia="Arial"/>
              </w:rPr>
              <w:t xml:space="preserve"> working properly</w:t>
            </w:r>
          </w:p>
        </w:tc>
        <w:tc>
          <w:tcPr>
            <w:tcW w:w="1569" w:type="dxa"/>
          </w:tcPr>
          <w:p w:rsidR="00D807D3" w:rsidRPr="00944AD6" w:rsidRDefault="00D807D3" w:rsidP="00E92371">
            <w:pPr>
              <w:spacing w:after="0" w:line="240" w:lineRule="auto"/>
              <w:rPr>
                <w:rFonts w:eastAsia="Arial"/>
              </w:rPr>
            </w:pPr>
            <w:r w:rsidRPr="00944AD6">
              <w:rPr>
                <w:rFonts w:eastAsia="Arial"/>
              </w:rPr>
              <w:t>Menu items functionality</w:t>
            </w:r>
            <w:r>
              <w:rPr>
                <w:rFonts w:eastAsia="Arial"/>
              </w:rPr>
              <w:t xml:space="preserve">  working properly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_UT_017</w:t>
            </w:r>
          </w:p>
        </w:tc>
        <w:tc>
          <w:tcPr>
            <w:tcW w:w="1901" w:type="dxa"/>
          </w:tcPr>
          <w:p w:rsidR="00D807D3" w:rsidRPr="00944AD6" w:rsidRDefault="00D807D3" w:rsidP="00E92371">
            <w:pPr>
              <w:spacing w:after="0" w:line="240" w:lineRule="auto"/>
              <w:rPr>
                <w:rFonts w:eastAsia="Arial"/>
              </w:rPr>
            </w:pPr>
            <w:r w:rsidRPr="00944AD6">
              <w:rPr>
                <w:rFonts w:eastAsia="Arial"/>
              </w:rPr>
              <w:t>Toolbar item functionality</w:t>
            </w:r>
          </w:p>
        </w:tc>
        <w:tc>
          <w:tcPr>
            <w:tcW w:w="1569" w:type="dxa"/>
          </w:tcPr>
          <w:p w:rsidR="00D807D3" w:rsidRPr="00944AD6" w:rsidRDefault="00D807D3" w:rsidP="00E92371">
            <w:pPr>
              <w:spacing w:after="0" w:line="240" w:lineRule="auto"/>
              <w:rPr>
                <w:rFonts w:eastAsia="Arial"/>
              </w:rPr>
            </w:pPr>
            <w:r w:rsidRPr="00944AD6">
              <w:rPr>
                <w:rFonts w:eastAsia="Arial"/>
              </w:rPr>
              <w:t>Toolbar item functionality</w:t>
            </w:r>
            <w:r>
              <w:rPr>
                <w:rFonts w:eastAsia="Arial"/>
              </w:rPr>
              <w:t xml:space="preserve"> working properly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HMS_UT_018</w:t>
            </w:r>
          </w:p>
        </w:tc>
        <w:tc>
          <w:tcPr>
            <w:tcW w:w="1901" w:type="dxa"/>
          </w:tcPr>
          <w:p w:rsidR="00D807D3" w:rsidRPr="00944AD6" w:rsidRDefault="00D807D3" w:rsidP="00E92371">
            <w:pPr>
              <w:spacing w:after="0" w:line="240" w:lineRule="auto"/>
              <w:rPr>
                <w:rFonts w:eastAsia="Arial"/>
              </w:rPr>
            </w:pPr>
            <w:r>
              <w:rPr>
                <w:rFonts w:eastAsia="Arial"/>
              </w:rPr>
              <w:t>Registered as a new user</w:t>
            </w:r>
          </w:p>
        </w:tc>
        <w:tc>
          <w:tcPr>
            <w:tcW w:w="1569" w:type="dxa"/>
          </w:tcPr>
          <w:p w:rsidR="00D807D3" w:rsidRPr="00944AD6" w:rsidRDefault="00D807D3" w:rsidP="00E92371">
            <w:pPr>
              <w:spacing w:after="0" w:line="240" w:lineRule="auto"/>
              <w:rPr>
                <w:rFonts w:eastAsia="Arial"/>
              </w:rPr>
            </w:pPr>
            <w:r>
              <w:rPr>
                <w:rFonts w:eastAsia="Arial"/>
              </w:rPr>
              <w:t>Registered as a new user</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HMS_UT_019</w:t>
            </w:r>
          </w:p>
        </w:tc>
        <w:tc>
          <w:tcPr>
            <w:tcW w:w="1901" w:type="dxa"/>
          </w:tcPr>
          <w:p w:rsidR="00D807D3" w:rsidRDefault="00D807D3" w:rsidP="00E92371">
            <w:pPr>
              <w:spacing w:after="0" w:line="240" w:lineRule="auto"/>
              <w:rPr>
                <w:rFonts w:eastAsia="Arial"/>
              </w:rPr>
            </w:pPr>
            <w:r>
              <w:rPr>
                <w:rFonts w:eastAsia="Arial"/>
              </w:rPr>
              <w:t xml:space="preserve">Logged in as a </w:t>
            </w:r>
            <w:r w:rsidR="00566355">
              <w:rPr>
                <w:rFonts w:eastAsia="Arial"/>
              </w:rPr>
              <w:t>employee</w:t>
            </w:r>
          </w:p>
        </w:tc>
        <w:tc>
          <w:tcPr>
            <w:tcW w:w="1569" w:type="dxa"/>
          </w:tcPr>
          <w:p w:rsidR="00D807D3" w:rsidRPr="00944AD6" w:rsidRDefault="00D807D3" w:rsidP="00E92371">
            <w:pPr>
              <w:spacing w:after="0" w:line="240" w:lineRule="auto"/>
              <w:rPr>
                <w:rFonts w:eastAsia="Arial"/>
              </w:rPr>
            </w:pPr>
            <w:r>
              <w:rPr>
                <w:rFonts w:eastAsia="Arial"/>
              </w:rPr>
              <w:t xml:space="preserve">Logged in as a </w:t>
            </w:r>
            <w:r w:rsidR="00566355">
              <w:rPr>
                <w:rFonts w:eastAsia="Arial"/>
              </w:rPr>
              <w:t>employee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HMS_UT_020</w:t>
            </w:r>
          </w:p>
        </w:tc>
        <w:tc>
          <w:tcPr>
            <w:tcW w:w="1901" w:type="dxa"/>
          </w:tcPr>
          <w:p w:rsidR="00D807D3" w:rsidRPr="00944AD6" w:rsidRDefault="00D807D3" w:rsidP="00E92371">
            <w:pPr>
              <w:spacing w:after="0" w:line="240" w:lineRule="auto"/>
              <w:rPr>
                <w:rFonts w:eastAsia="Arial"/>
              </w:rPr>
            </w:pPr>
            <w:r>
              <w:rPr>
                <w:rFonts w:eastAsia="Arial"/>
              </w:rPr>
              <w:t xml:space="preserve">Registered as a new </w:t>
            </w:r>
            <w:r w:rsidR="00566355">
              <w:rPr>
                <w:rFonts w:eastAsia="Arial"/>
              </w:rPr>
              <w:t>employee</w:t>
            </w:r>
          </w:p>
        </w:tc>
        <w:tc>
          <w:tcPr>
            <w:tcW w:w="1569" w:type="dxa"/>
          </w:tcPr>
          <w:p w:rsidR="00D807D3" w:rsidRPr="00944AD6" w:rsidRDefault="00D807D3" w:rsidP="00E92371">
            <w:pPr>
              <w:spacing w:after="0" w:line="240" w:lineRule="auto"/>
              <w:rPr>
                <w:rFonts w:eastAsia="Arial"/>
              </w:rPr>
            </w:pPr>
            <w:r>
              <w:rPr>
                <w:rFonts w:eastAsia="Arial"/>
              </w:rPr>
              <w:t xml:space="preserve">Registered as a new </w:t>
            </w:r>
            <w:r w:rsidR="00566355">
              <w:rPr>
                <w:rFonts w:eastAsia="Arial"/>
              </w:rPr>
              <w:t>employee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HMS_UT_021</w:t>
            </w:r>
          </w:p>
        </w:tc>
        <w:tc>
          <w:tcPr>
            <w:tcW w:w="1901" w:type="dxa"/>
          </w:tcPr>
          <w:p w:rsidR="00D807D3" w:rsidRDefault="00D807D3" w:rsidP="00E92371">
            <w:pPr>
              <w:spacing w:after="0" w:line="240" w:lineRule="auto"/>
              <w:rPr>
                <w:rFonts w:eastAsia="Arial"/>
              </w:rPr>
            </w:pPr>
            <w:r>
              <w:rPr>
                <w:rFonts w:eastAsia="Arial"/>
              </w:rPr>
              <w:t>Membership card issued</w:t>
            </w:r>
          </w:p>
        </w:tc>
        <w:tc>
          <w:tcPr>
            <w:tcW w:w="1569" w:type="dxa"/>
          </w:tcPr>
          <w:p w:rsidR="00D807D3" w:rsidRDefault="00D807D3" w:rsidP="00E92371">
            <w:pPr>
              <w:spacing w:after="0" w:line="240" w:lineRule="auto"/>
              <w:rPr>
                <w:rFonts w:eastAsia="Arial"/>
              </w:rPr>
            </w:pPr>
            <w:r>
              <w:rPr>
                <w:rFonts w:eastAsia="Arial"/>
              </w:rPr>
              <w:t>Membership card issued</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HMS_UT_022</w:t>
            </w:r>
          </w:p>
        </w:tc>
        <w:tc>
          <w:tcPr>
            <w:tcW w:w="1901" w:type="dxa"/>
          </w:tcPr>
          <w:p w:rsidR="00D807D3" w:rsidRDefault="00D807D3" w:rsidP="00E92371">
            <w:pPr>
              <w:spacing w:after="0" w:line="240" w:lineRule="auto"/>
              <w:rPr>
                <w:rFonts w:eastAsia="Arial"/>
              </w:rPr>
            </w:pPr>
            <w:r>
              <w:rPr>
                <w:rFonts w:eastAsia="Arial"/>
              </w:rPr>
              <w:t>Display  Data Usages</w:t>
            </w:r>
          </w:p>
        </w:tc>
        <w:tc>
          <w:tcPr>
            <w:tcW w:w="1569" w:type="dxa"/>
          </w:tcPr>
          <w:p w:rsidR="00D807D3" w:rsidRDefault="00D807D3" w:rsidP="00E92371">
            <w:pPr>
              <w:spacing w:after="0" w:line="240" w:lineRule="auto"/>
              <w:rPr>
                <w:rFonts w:eastAsia="Arial"/>
              </w:rPr>
            </w:pPr>
            <w:r>
              <w:rPr>
                <w:rFonts w:eastAsia="Arial"/>
              </w:rPr>
              <w:t>Display  Data Usages</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HMS_UT_023</w:t>
            </w:r>
          </w:p>
        </w:tc>
        <w:tc>
          <w:tcPr>
            <w:tcW w:w="1901" w:type="dxa"/>
          </w:tcPr>
          <w:p w:rsidR="00D807D3" w:rsidRDefault="00D807D3" w:rsidP="00E92371">
            <w:pPr>
              <w:spacing w:after="0" w:line="240" w:lineRule="auto"/>
              <w:rPr>
                <w:rFonts w:eastAsia="Arial"/>
              </w:rPr>
            </w:pPr>
            <w:r>
              <w:rPr>
                <w:rFonts w:eastAsia="Arial"/>
              </w:rPr>
              <w:t>Print report from Local site</w:t>
            </w:r>
          </w:p>
        </w:tc>
        <w:tc>
          <w:tcPr>
            <w:tcW w:w="1569" w:type="dxa"/>
          </w:tcPr>
          <w:p w:rsidR="00D807D3" w:rsidRDefault="00D807D3" w:rsidP="00E92371">
            <w:pPr>
              <w:spacing w:after="0" w:line="240" w:lineRule="auto"/>
              <w:rPr>
                <w:rFonts w:eastAsia="Arial"/>
              </w:rPr>
            </w:pPr>
            <w:r>
              <w:rPr>
                <w:rFonts w:eastAsia="Arial"/>
              </w:rPr>
              <w:t>Print report from Local site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HMS_UT_024</w:t>
            </w:r>
          </w:p>
        </w:tc>
        <w:tc>
          <w:tcPr>
            <w:tcW w:w="1901" w:type="dxa"/>
          </w:tcPr>
          <w:p w:rsidR="00D807D3" w:rsidRDefault="00D807D3" w:rsidP="00E92371">
            <w:pPr>
              <w:spacing w:after="0" w:line="240" w:lineRule="auto"/>
              <w:rPr>
                <w:rFonts w:eastAsia="Arial"/>
              </w:rPr>
            </w:pPr>
            <w:r>
              <w:rPr>
                <w:rFonts w:eastAsia="Arial"/>
              </w:rPr>
              <w:t>Print report from Central site</w:t>
            </w:r>
          </w:p>
        </w:tc>
        <w:tc>
          <w:tcPr>
            <w:tcW w:w="1569" w:type="dxa"/>
          </w:tcPr>
          <w:p w:rsidR="00D807D3" w:rsidRDefault="00D807D3" w:rsidP="00E92371">
            <w:pPr>
              <w:spacing w:after="0" w:line="240" w:lineRule="auto"/>
              <w:rPr>
                <w:rFonts w:eastAsia="Arial"/>
              </w:rPr>
            </w:pPr>
            <w:r>
              <w:rPr>
                <w:rFonts w:eastAsia="Arial"/>
              </w:rPr>
              <w:t>Print report from Central site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HMS_UT_025</w:t>
            </w:r>
          </w:p>
        </w:tc>
        <w:tc>
          <w:tcPr>
            <w:tcW w:w="1901" w:type="dxa"/>
          </w:tcPr>
          <w:p w:rsidR="00D807D3" w:rsidRDefault="00D807D3" w:rsidP="00E92371">
            <w:pPr>
              <w:spacing w:after="0" w:line="240" w:lineRule="auto"/>
              <w:rPr>
                <w:rFonts w:eastAsia="Arial"/>
              </w:rPr>
            </w:pPr>
            <w:r>
              <w:rPr>
                <w:rFonts w:eastAsia="Arial"/>
              </w:rPr>
              <w:t>Show  availability information</w:t>
            </w:r>
          </w:p>
        </w:tc>
        <w:tc>
          <w:tcPr>
            <w:tcW w:w="1569" w:type="dxa"/>
          </w:tcPr>
          <w:p w:rsidR="00D807D3" w:rsidRDefault="00D807D3" w:rsidP="00E92371">
            <w:pPr>
              <w:spacing w:after="0" w:line="240" w:lineRule="auto"/>
              <w:rPr>
                <w:rFonts w:eastAsia="Arial"/>
              </w:rPr>
            </w:pPr>
            <w:r>
              <w:rPr>
                <w:rFonts w:eastAsia="Arial"/>
              </w:rPr>
              <w:t>Show  availability information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HMS_UT_026</w:t>
            </w:r>
          </w:p>
        </w:tc>
        <w:tc>
          <w:tcPr>
            <w:tcW w:w="1901" w:type="dxa"/>
          </w:tcPr>
          <w:p w:rsidR="00D807D3" w:rsidRDefault="00D807D3" w:rsidP="00E92371">
            <w:pPr>
              <w:spacing w:after="0" w:line="240" w:lineRule="auto"/>
              <w:rPr>
                <w:rFonts w:eastAsia="Arial"/>
              </w:rPr>
            </w:pPr>
            <w:r>
              <w:rPr>
                <w:rFonts w:eastAsia="Arial"/>
              </w:rPr>
              <w:t>Found  a item</w:t>
            </w:r>
          </w:p>
        </w:tc>
        <w:tc>
          <w:tcPr>
            <w:tcW w:w="1569" w:type="dxa"/>
          </w:tcPr>
          <w:p w:rsidR="00D807D3" w:rsidRDefault="00D807D3" w:rsidP="00E92371">
            <w:pPr>
              <w:spacing w:after="0" w:line="240" w:lineRule="auto"/>
              <w:rPr>
                <w:rFonts w:eastAsia="Arial"/>
              </w:rPr>
            </w:pPr>
            <w:r>
              <w:rPr>
                <w:rFonts w:eastAsia="Arial"/>
              </w:rPr>
              <w:t>Found  a item</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HMS_UT_027</w:t>
            </w:r>
          </w:p>
        </w:tc>
        <w:tc>
          <w:tcPr>
            <w:tcW w:w="1901" w:type="dxa"/>
          </w:tcPr>
          <w:p w:rsidR="00D807D3" w:rsidRDefault="00D807D3" w:rsidP="00E92371">
            <w:pPr>
              <w:spacing w:after="0" w:line="240" w:lineRule="auto"/>
              <w:rPr>
                <w:rFonts w:eastAsia="Arial"/>
              </w:rPr>
            </w:pPr>
            <w:r>
              <w:rPr>
                <w:rFonts w:eastAsia="Arial"/>
              </w:rPr>
              <w:t>Arranged in an ascending order</w:t>
            </w:r>
          </w:p>
        </w:tc>
        <w:tc>
          <w:tcPr>
            <w:tcW w:w="1569" w:type="dxa"/>
          </w:tcPr>
          <w:p w:rsidR="00D807D3" w:rsidRDefault="00D807D3" w:rsidP="00E92371">
            <w:pPr>
              <w:spacing w:after="0" w:line="240" w:lineRule="auto"/>
              <w:rPr>
                <w:rFonts w:eastAsia="Arial"/>
              </w:rPr>
            </w:pPr>
            <w:r>
              <w:rPr>
                <w:rFonts w:eastAsia="Arial"/>
              </w:rPr>
              <w:t>Arranged in an ascending order</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bl>
    <w:p w:rsidR="00D807D3" w:rsidRPr="00944AD6" w:rsidRDefault="00D807D3" w:rsidP="00E92371">
      <w:pPr>
        <w:spacing w:after="0" w:line="240" w:lineRule="auto"/>
        <w:rPr>
          <w:rFonts w:ascii="Tahoma" w:eastAsia="Arial" w:hAnsi="Tahoma" w:cs="Tahoma"/>
        </w:rPr>
      </w:pPr>
    </w:p>
    <w:p w:rsidR="00D807D3" w:rsidRPr="00944AD6" w:rsidRDefault="00D807D3" w:rsidP="00E92371">
      <w:pPr>
        <w:pStyle w:val="Heading2"/>
        <w:spacing w:before="0"/>
        <w:ind w:hanging="576"/>
        <w:rPr>
          <w:rFonts w:eastAsia="Arial"/>
        </w:rPr>
      </w:pPr>
      <w:bookmarkStart w:id="233" w:name="_Toc289229215"/>
      <w:bookmarkStart w:id="234" w:name="_Toc304459202"/>
      <w:bookmarkStart w:id="235" w:name="_Toc396602679"/>
      <w:bookmarkStart w:id="236" w:name="_Toc396638178"/>
      <w:r w:rsidRPr="00944AD6">
        <w:rPr>
          <w:rFonts w:eastAsia="Arial"/>
        </w:rPr>
        <w:t>INTEGRATION TEST RESULT:</w:t>
      </w:r>
      <w:bookmarkEnd w:id="233"/>
      <w:bookmarkEnd w:id="234"/>
      <w:bookmarkEnd w:id="235"/>
      <w:bookmarkEnd w:id="236"/>
    </w:p>
    <w:tbl>
      <w:tblPr>
        <w:tblW w:w="795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359"/>
        <w:gridCol w:w="1856"/>
        <w:gridCol w:w="1567"/>
        <w:gridCol w:w="1323"/>
        <w:gridCol w:w="1850"/>
      </w:tblGrid>
      <w:tr w:rsidR="00D807D3" w:rsidRPr="008420FA" w:rsidTr="00AE74A1">
        <w:trPr>
          <w:trHeight w:val="334"/>
        </w:trPr>
        <w:tc>
          <w:tcPr>
            <w:tcW w:w="1093" w:type="dxa"/>
          </w:tcPr>
          <w:p w:rsidR="00D807D3" w:rsidRPr="008420FA" w:rsidRDefault="00D807D3" w:rsidP="00E92371">
            <w:pPr>
              <w:spacing w:after="0" w:line="240" w:lineRule="auto"/>
              <w:rPr>
                <w:rFonts w:eastAsia="Arial"/>
                <w:b/>
              </w:rPr>
            </w:pPr>
            <w:r w:rsidRPr="008420FA">
              <w:rPr>
                <w:rFonts w:eastAsia="Arial"/>
                <w:b/>
              </w:rPr>
              <w:t>Test case Id</w:t>
            </w:r>
          </w:p>
        </w:tc>
        <w:tc>
          <w:tcPr>
            <w:tcW w:w="1914" w:type="dxa"/>
          </w:tcPr>
          <w:p w:rsidR="00D807D3" w:rsidRPr="008420FA" w:rsidRDefault="00D807D3" w:rsidP="00E92371">
            <w:pPr>
              <w:spacing w:after="0" w:line="240" w:lineRule="auto"/>
              <w:rPr>
                <w:rFonts w:eastAsia="Arial"/>
                <w:b/>
              </w:rPr>
            </w:pPr>
            <w:r w:rsidRPr="008420FA">
              <w:rPr>
                <w:rFonts w:eastAsia="Arial"/>
                <w:b/>
              </w:rPr>
              <w:t>Expected Result</w:t>
            </w:r>
          </w:p>
        </w:tc>
        <w:tc>
          <w:tcPr>
            <w:tcW w:w="1581" w:type="dxa"/>
          </w:tcPr>
          <w:p w:rsidR="00D807D3" w:rsidRPr="008420FA" w:rsidRDefault="00D807D3" w:rsidP="00E92371">
            <w:pPr>
              <w:spacing w:after="0" w:line="240" w:lineRule="auto"/>
              <w:rPr>
                <w:rFonts w:eastAsia="Arial"/>
                <w:b/>
              </w:rPr>
            </w:pPr>
            <w:r w:rsidRPr="008420FA">
              <w:rPr>
                <w:rFonts w:eastAsia="Arial"/>
                <w:b/>
              </w:rPr>
              <w:t>Actual Result</w:t>
            </w:r>
          </w:p>
        </w:tc>
        <w:tc>
          <w:tcPr>
            <w:tcW w:w="1355" w:type="dxa"/>
          </w:tcPr>
          <w:p w:rsidR="00D807D3" w:rsidRPr="008420FA" w:rsidRDefault="00D807D3" w:rsidP="00E92371">
            <w:pPr>
              <w:spacing w:after="0" w:line="240" w:lineRule="auto"/>
              <w:jc w:val="center"/>
              <w:rPr>
                <w:rFonts w:eastAsia="Arial"/>
                <w:b/>
              </w:rPr>
            </w:pPr>
            <w:r w:rsidRPr="008420FA">
              <w:rPr>
                <w:rFonts w:eastAsia="Arial"/>
                <w:b/>
              </w:rPr>
              <w:t>Comment</w:t>
            </w:r>
          </w:p>
        </w:tc>
        <w:tc>
          <w:tcPr>
            <w:tcW w:w="2012" w:type="dxa"/>
          </w:tcPr>
          <w:p w:rsidR="00D807D3" w:rsidRPr="008420FA" w:rsidRDefault="00D807D3" w:rsidP="00E92371">
            <w:pPr>
              <w:spacing w:after="0" w:line="240" w:lineRule="auto"/>
              <w:jc w:val="center"/>
              <w:rPr>
                <w:rFonts w:eastAsia="Arial"/>
                <w:b/>
              </w:rPr>
            </w:pPr>
            <w:r w:rsidRPr="008420FA">
              <w:rPr>
                <w:rFonts w:eastAsia="Arial"/>
                <w:b/>
              </w:rPr>
              <w:t>Status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w:t>
            </w:r>
            <w:r w:rsidRPr="00944AD6">
              <w:rPr>
                <w:rFonts w:eastAsia="Arial"/>
              </w:rPr>
              <w:t>_IT_001</w:t>
            </w:r>
          </w:p>
        </w:tc>
        <w:tc>
          <w:tcPr>
            <w:tcW w:w="1914" w:type="dxa"/>
          </w:tcPr>
          <w:p w:rsidR="00D807D3" w:rsidRPr="00944AD6" w:rsidRDefault="00D807D3" w:rsidP="00E92371">
            <w:pPr>
              <w:spacing w:after="0" w:line="240" w:lineRule="auto"/>
              <w:rPr>
                <w:rFonts w:eastAsia="Arial"/>
              </w:rPr>
            </w:pPr>
            <w:r>
              <w:rPr>
                <w:rFonts w:eastAsia="Arial"/>
              </w:rPr>
              <w:t xml:space="preserve">Completely Run a </w:t>
            </w:r>
            <w:r w:rsidR="00566355">
              <w:rPr>
                <w:rFonts w:eastAsia="Arial"/>
              </w:rPr>
              <w:t>prescription</w:t>
            </w:r>
            <w:r>
              <w:rPr>
                <w:rFonts w:eastAsia="Arial"/>
              </w:rPr>
              <w:t xml:space="preserve"> online</w:t>
            </w:r>
          </w:p>
        </w:tc>
        <w:tc>
          <w:tcPr>
            <w:tcW w:w="1581" w:type="dxa"/>
          </w:tcPr>
          <w:p w:rsidR="00D807D3" w:rsidRPr="00944AD6" w:rsidRDefault="00D807D3" w:rsidP="00E92371">
            <w:pPr>
              <w:spacing w:after="0" w:line="240" w:lineRule="auto"/>
              <w:rPr>
                <w:rFonts w:eastAsia="Arial"/>
              </w:rPr>
            </w:pPr>
            <w:r w:rsidRPr="00944AD6">
              <w:rPr>
                <w:rFonts w:eastAsia="Arial"/>
              </w:rPr>
              <w:t xml:space="preserve">Completely Run a </w:t>
            </w:r>
            <w:r>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lastRenderedPageBreak/>
              <w:t>HMS</w:t>
            </w:r>
            <w:r w:rsidRPr="00944AD6">
              <w:rPr>
                <w:rFonts w:eastAsia="Arial"/>
              </w:rPr>
              <w:t>_IT_002</w:t>
            </w:r>
          </w:p>
        </w:tc>
        <w:tc>
          <w:tcPr>
            <w:tcW w:w="1914" w:type="dxa"/>
          </w:tcPr>
          <w:p w:rsidR="00D807D3" w:rsidRPr="00944AD6" w:rsidRDefault="00D807D3" w:rsidP="00E92371">
            <w:pPr>
              <w:spacing w:after="0" w:line="240" w:lineRule="auto"/>
              <w:rPr>
                <w:rFonts w:eastAsia="Arial"/>
              </w:rPr>
            </w:pPr>
            <w:r w:rsidRPr="00944AD6">
              <w:rPr>
                <w:rFonts w:eastAsia="Arial"/>
              </w:rPr>
              <w:t xml:space="preserve">Run a Saved </w:t>
            </w:r>
            <w:r>
              <w:rPr>
                <w:rFonts w:eastAsia="Arial"/>
              </w:rPr>
              <w:t>Prescription</w:t>
            </w:r>
          </w:p>
        </w:tc>
        <w:tc>
          <w:tcPr>
            <w:tcW w:w="1581" w:type="dxa"/>
          </w:tcPr>
          <w:p w:rsidR="00D807D3" w:rsidRPr="00944AD6" w:rsidRDefault="00D807D3" w:rsidP="00E92371">
            <w:pPr>
              <w:spacing w:after="0" w:line="240" w:lineRule="auto"/>
              <w:rPr>
                <w:rFonts w:eastAsia="Arial"/>
              </w:rPr>
            </w:pPr>
            <w:r w:rsidRPr="00944AD6">
              <w:rPr>
                <w:rFonts w:eastAsia="Arial"/>
              </w:rPr>
              <w:t xml:space="preserve">Run a Saved </w:t>
            </w:r>
            <w:r>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w:t>
            </w:r>
            <w:r w:rsidRPr="00944AD6">
              <w:rPr>
                <w:rFonts w:eastAsia="Arial"/>
              </w:rPr>
              <w:t>_IT_003</w:t>
            </w:r>
          </w:p>
        </w:tc>
        <w:tc>
          <w:tcPr>
            <w:tcW w:w="1914" w:type="dxa"/>
          </w:tcPr>
          <w:p w:rsidR="00D807D3" w:rsidRPr="00944AD6" w:rsidRDefault="00D807D3" w:rsidP="00E92371">
            <w:pPr>
              <w:spacing w:after="0" w:line="240" w:lineRule="auto"/>
              <w:rPr>
                <w:rFonts w:eastAsia="Arial"/>
              </w:rPr>
            </w:pPr>
            <w:r>
              <w:rPr>
                <w:rFonts w:eastAsia="Arial"/>
              </w:rPr>
              <w:t xml:space="preserve">Run a downloaded </w:t>
            </w:r>
            <w:r w:rsidR="00566355">
              <w:rPr>
                <w:rFonts w:eastAsia="Arial"/>
              </w:rPr>
              <w:t>Prescription</w:t>
            </w:r>
          </w:p>
        </w:tc>
        <w:tc>
          <w:tcPr>
            <w:tcW w:w="1581" w:type="dxa"/>
          </w:tcPr>
          <w:p w:rsidR="00D807D3" w:rsidRPr="00944AD6" w:rsidRDefault="00D807D3" w:rsidP="00E92371">
            <w:pPr>
              <w:spacing w:after="0" w:line="240" w:lineRule="auto"/>
              <w:rPr>
                <w:rFonts w:eastAsia="Arial"/>
              </w:rPr>
            </w:pPr>
            <w:r w:rsidRPr="00944AD6">
              <w:rPr>
                <w:rFonts w:eastAsia="Arial"/>
              </w:rPr>
              <w:t xml:space="preserve">Run a downloaded </w:t>
            </w:r>
            <w:r>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w:t>
            </w:r>
            <w:r w:rsidRPr="00944AD6">
              <w:rPr>
                <w:rFonts w:eastAsia="Arial"/>
              </w:rPr>
              <w:t>_IT_004</w:t>
            </w:r>
          </w:p>
        </w:tc>
        <w:tc>
          <w:tcPr>
            <w:tcW w:w="1914" w:type="dxa"/>
          </w:tcPr>
          <w:p w:rsidR="00D807D3" w:rsidRPr="00944AD6" w:rsidRDefault="00D807D3" w:rsidP="00E92371">
            <w:pPr>
              <w:spacing w:after="0" w:line="240" w:lineRule="auto"/>
              <w:rPr>
                <w:rFonts w:eastAsia="Arial"/>
              </w:rPr>
            </w:pPr>
            <w:r w:rsidRPr="00944AD6">
              <w:rPr>
                <w:rFonts w:eastAsia="Arial"/>
              </w:rPr>
              <w:t>Check the installer</w:t>
            </w:r>
          </w:p>
        </w:tc>
        <w:tc>
          <w:tcPr>
            <w:tcW w:w="1581" w:type="dxa"/>
          </w:tcPr>
          <w:p w:rsidR="00D807D3" w:rsidRPr="00944AD6" w:rsidRDefault="00D807D3" w:rsidP="00E92371">
            <w:pPr>
              <w:spacing w:after="0" w:line="240" w:lineRule="auto"/>
              <w:rPr>
                <w:rFonts w:eastAsia="Arial"/>
              </w:rPr>
            </w:pPr>
            <w:r w:rsidRPr="00944AD6">
              <w:rPr>
                <w:rFonts w:eastAsia="Arial"/>
              </w:rPr>
              <w:t>Check the installer</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HMS_IT_005</w:t>
            </w:r>
          </w:p>
        </w:tc>
        <w:tc>
          <w:tcPr>
            <w:tcW w:w="1914" w:type="dxa"/>
          </w:tcPr>
          <w:p w:rsidR="00D807D3" w:rsidRPr="00944AD6" w:rsidRDefault="00D807D3" w:rsidP="00E92371">
            <w:pPr>
              <w:spacing w:after="0" w:line="240" w:lineRule="auto"/>
              <w:rPr>
                <w:rFonts w:eastAsia="Arial"/>
              </w:rPr>
            </w:pPr>
            <w:r>
              <w:rPr>
                <w:rFonts w:eastAsia="Arial"/>
              </w:rPr>
              <w:t>Track resource usage</w:t>
            </w:r>
          </w:p>
        </w:tc>
        <w:tc>
          <w:tcPr>
            <w:tcW w:w="1581" w:type="dxa"/>
          </w:tcPr>
          <w:p w:rsidR="00D807D3" w:rsidRPr="00944AD6" w:rsidRDefault="00D807D3" w:rsidP="00E92371">
            <w:pPr>
              <w:spacing w:after="0" w:line="240" w:lineRule="auto"/>
              <w:rPr>
                <w:rFonts w:eastAsia="Arial"/>
              </w:rPr>
            </w:pPr>
            <w:r>
              <w:rPr>
                <w:rFonts w:eastAsia="Arial"/>
              </w:rPr>
              <w:t>Track resource usage</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HMS_IT_006</w:t>
            </w:r>
          </w:p>
        </w:tc>
        <w:tc>
          <w:tcPr>
            <w:tcW w:w="1914" w:type="dxa"/>
          </w:tcPr>
          <w:p w:rsidR="00D807D3" w:rsidRDefault="00D807D3" w:rsidP="00E92371">
            <w:pPr>
              <w:spacing w:after="0" w:line="240" w:lineRule="auto"/>
              <w:rPr>
                <w:rFonts w:eastAsia="Arial"/>
              </w:rPr>
            </w:pPr>
            <w:r>
              <w:rPr>
                <w:rFonts w:eastAsia="Arial"/>
              </w:rPr>
              <w:t>Validated  membership</w:t>
            </w:r>
          </w:p>
        </w:tc>
        <w:tc>
          <w:tcPr>
            <w:tcW w:w="1581" w:type="dxa"/>
          </w:tcPr>
          <w:p w:rsidR="00D807D3" w:rsidRDefault="00D807D3" w:rsidP="00E92371">
            <w:pPr>
              <w:spacing w:after="0" w:line="240" w:lineRule="auto"/>
              <w:rPr>
                <w:rFonts w:eastAsia="Arial"/>
              </w:rPr>
            </w:pPr>
            <w:r>
              <w:rPr>
                <w:rFonts w:eastAsia="Arial"/>
              </w:rPr>
              <w:t>Validated  membership</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HMS_IT_007</w:t>
            </w:r>
          </w:p>
        </w:tc>
        <w:tc>
          <w:tcPr>
            <w:tcW w:w="1914" w:type="dxa"/>
          </w:tcPr>
          <w:p w:rsidR="00D807D3" w:rsidRDefault="00D807D3" w:rsidP="00E92371">
            <w:pPr>
              <w:spacing w:after="0" w:line="240" w:lineRule="auto"/>
              <w:rPr>
                <w:rFonts w:eastAsia="Arial"/>
              </w:rPr>
            </w:pPr>
            <w:r>
              <w:rPr>
                <w:rFonts w:eastAsia="Arial"/>
              </w:rPr>
              <w:t>admin authenticated successfully</w:t>
            </w:r>
          </w:p>
        </w:tc>
        <w:tc>
          <w:tcPr>
            <w:tcW w:w="1581" w:type="dxa"/>
          </w:tcPr>
          <w:p w:rsidR="00D807D3" w:rsidRDefault="00D807D3" w:rsidP="00E92371">
            <w:pPr>
              <w:spacing w:after="0" w:line="240" w:lineRule="auto"/>
              <w:rPr>
                <w:rFonts w:eastAsia="Arial"/>
              </w:rPr>
            </w:pPr>
            <w:r>
              <w:rPr>
                <w:rFonts w:eastAsia="Arial"/>
              </w:rPr>
              <w:t>admin authenticated successfully</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HMS_IT_008</w:t>
            </w:r>
          </w:p>
        </w:tc>
        <w:tc>
          <w:tcPr>
            <w:tcW w:w="1914" w:type="dxa"/>
          </w:tcPr>
          <w:p w:rsidR="00D807D3" w:rsidRDefault="00D807D3" w:rsidP="00E92371">
            <w:pPr>
              <w:spacing w:after="0" w:line="240" w:lineRule="auto"/>
              <w:rPr>
                <w:rFonts w:eastAsia="Arial"/>
              </w:rPr>
            </w:pPr>
            <w:r>
              <w:rPr>
                <w:rFonts w:eastAsia="Arial"/>
              </w:rPr>
              <w:t>Local machine connected with central machine</w:t>
            </w:r>
          </w:p>
        </w:tc>
        <w:tc>
          <w:tcPr>
            <w:tcW w:w="1581" w:type="dxa"/>
          </w:tcPr>
          <w:p w:rsidR="00D807D3" w:rsidRDefault="00D807D3" w:rsidP="00E92371">
            <w:pPr>
              <w:spacing w:after="0" w:line="240" w:lineRule="auto"/>
              <w:rPr>
                <w:rFonts w:eastAsia="Arial"/>
              </w:rPr>
            </w:pPr>
            <w:r>
              <w:rPr>
                <w:rFonts w:eastAsia="Arial"/>
              </w:rPr>
              <w:t>Local machine connected with central machine</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HMS_IT_009</w:t>
            </w:r>
          </w:p>
        </w:tc>
        <w:tc>
          <w:tcPr>
            <w:tcW w:w="1914" w:type="dxa"/>
          </w:tcPr>
          <w:p w:rsidR="00D807D3" w:rsidRDefault="00D807D3" w:rsidP="00E92371">
            <w:pPr>
              <w:spacing w:after="0" w:line="240" w:lineRule="auto"/>
              <w:rPr>
                <w:rFonts w:eastAsia="Arial"/>
              </w:rPr>
            </w:pPr>
            <w:r>
              <w:rPr>
                <w:rFonts w:eastAsia="Arial"/>
              </w:rPr>
              <w:t>Show data usage</w:t>
            </w:r>
          </w:p>
        </w:tc>
        <w:tc>
          <w:tcPr>
            <w:tcW w:w="1581" w:type="dxa"/>
          </w:tcPr>
          <w:p w:rsidR="00D807D3" w:rsidRDefault="00D807D3" w:rsidP="00E92371">
            <w:pPr>
              <w:spacing w:after="0" w:line="240" w:lineRule="auto"/>
              <w:rPr>
                <w:rFonts w:eastAsia="Arial"/>
              </w:rPr>
            </w:pPr>
            <w:r>
              <w:rPr>
                <w:rFonts w:eastAsia="Arial"/>
              </w:rPr>
              <w:t>Show data usage</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HMS_IT_010</w:t>
            </w:r>
          </w:p>
        </w:tc>
        <w:tc>
          <w:tcPr>
            <w:tcW w:w="1914" w:type="dxa"/>
          </w:tcPr>
          <w:p w:rsidR="00D807D3" w:rsidRDefault="00D807D3" w:rsidP="00E92371">
            <w:pPr>
              <w:spacing w:after="0" w:line="240" w:lineRule="auto"/>
              <w:rPr>
                <w:rFonts w:eastAsia="Arial"/>
              </w:rPr>
            </w:pPr>
            <w:r>
              <w:rPr>
                <w:rFonts w:eastAsia="Arial"/>
              </w:rPr>
              <w:t xml:space="preserve">Found  a valid user or </w:t>
            </w:r>
            <w:r w:rsidR="00566355">
              <w:rPr>
                <w:rFonts w:eastAsia="Arial"/>
              </w:rPr>
              <w:t>prescription</w:t>
            </w:r>
          </w:p>
        </w:tc>
        <w:tc>
          <w:tcPr>
            <w:tcW w:w="1581" w:type="dxa"/>
          </w:tcPr>
          <w:p w:rsidR="00D807D3" w:rsidRPr="00944AD6" w:rsidRDefault="00D807D3" w:rsidP="00E92371">
            <w:pPr>
              <w:spacing w:after="0" w:line="240" w:lineRule="auto"/>
              <w:rPr>
                <w:rFonts w:eastAsia="Arial"/>
              </w:rPr>
            </w:pPr>
            <w:r>
              <w:rPr>
                <w:rFonts w:eastAsia="Arial"/>
              </w:rPr>
              <w:t xml:space="preserve">Found  a valid user or </w:t>
            </w:r>
            <w:r w:rsidR="00566355">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bl>
    <w:p w:rsidR="00D807D3" w:rsidRPr="00944AD6" w:rsidRDefault="00D807D3" w:rsidP="00E92371">
      <w:pPr>
        <w:spacing w:after="0" w:line="240" w:lineRule="auto"/>
        <w:rPr>
          <w:rFonts w:ascii="Tahoma" w:eastAsia="Arial" w:hAnsi="Tahoma" w:cs="Tahoma"/>
          <w:u w:val="single"/>
        </w:rPr>
      </w:pPr>
    </w:p>
    <w:p w:rsidR="00D807D3" w:rsidRPr="00944AD6" w:rsidRDefault="00D807D3" w:rsidP="00E92371">
      <w:pPr>
        <w:pStyle w:val="Heading2"/>
        <w:spacing w:before="0"/>
        <w:rPr>
          <w:rFonts w:eastAsia="Arial"/>
        </w:rPr>
      </w:pPr>
      <w:bookmarkStart w:id="237" w:name="_Toc289229216"/>
      <w:bookmarkStart w:id="238" w:name="_Toc304459203"/>
      <w:bookmarkStart w:id="239" w:name="_Toc396602680"/>
      <w:bookmarkStart w:id="240" w:name="_Toc396638179"/>
      <w:r w:rsidRPr="00944AD6">
        <w:rPr>
          <w:rFonts w:eastAsia="Arial"/>
        </w:rPr>
        <w:t>SYSTEM TEST RESULT:</w:t>
      </w:r>
      <w:bookmarkEnd w:id="237"/>
      <w:bookmarkEnd w:id="238"/>
      <w:bookmarkEnd w:id="239"/>
      <w:bookmarkEnd w:id="240"/>
    </w:p>
    <w:tbl>
      <w:tblPr>
        <w:tblW w:w="787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1805"/>
        <w:gridCol w:w="1522"/>
        <w:gridCol w:w="1310"/>
        <w:gridCol w:w="1828"/>
      </w:tblGrid>
      <w:tr w:rsidR="00D807D3" w:rsidRPr="00944AD6" w:rsidTr="00AE74A1">
        <w:trPr>
          <w:trHeight w:val="354"/>
        </w:trPr>
        <w:tc>
          <w:tcPr>
            <w:tcW w:w="1118" w:type="dxa"/>
          </w:tcPr>
          <w:p w:rsidR="00D807D3" w:rsidRPr="008420FA" w:rsidRDefault="00D807D3" w:rsidP="00E92371">
            <w:pPr>
              <w:spacing w:after="0" w:line="240" w:lineRule="auto"/>
              <w:rPr>
                <w:rFonts w:eastAsia="Arial"/>
                <w:b/>
              </w:rPr>
            </w:pPr>
            <w:r w:rsidRPr="008420FA">
              <w:rPr>
                <w:rFonts w:eastAsia="Arial"/>
                <w:b/>
              </w:rPr>
              <w:t>Test case Id</w:t>
            </w:r>
          </w:p>
        </w:tc>
        <w:tc>
          <w:tcPr>
            <w:tcW w:w="1880" w:type="dxa"/>
          </w:tcPr>
          <w:p w:rsidR="00D807D3" w:rsidRPr="008420FA" w:rsidRDefault="00D807D3" w:rsidP="00E92371">
            <w:pPr>
              <w:spacing w:after="0" w:line="240" w:lineRule="auto"/>
              <w:rPr>
                <w:rFonts w:eastAsia="Arial"/>
                <w:b/>
              </w:rPr>
            </w:pPr>
            <w:r w:rsidRPr="008420FA">
              <w:rPr>
                <w:rFonts w:eastAsia="Arial"/>
                <w:b/>
              </w:rPr>
              <w:t>Expected Result</w:t>
            </w:r>
          </w:p>
        </w:tc>
        <w:tc>
          <w:tcPr>
            <w:tcW w:w="1555" w:type="dxa"/>
          </w:tcPr>
          <w:p w:rsidR="00D807D3" w:rsidRPr="008420FA" w:rsidRDefault="00D807D3" w:rsidP="00E92371">
            <w:pPr>
              <w:spacing w:after="0" w:line="240" w:lineRule="auto"/>
              <w:rPr>
                <w:rFonts w:eastAsia="Arial"/>
                <w:b/>
              </w:rPr>
            </w:pPr>
            <w:r w:rsidRPr="008420FA">
              <w:rPr>
                <w:rFonts w:eastAsia="Arial"/>
                <w:b/>
              </w:rPr>
              <w:t>Actual Result</w:t>
            </w:r>
          </w:p>
        </w:tc>
        <w:tc>
          <w:tcPr>
            <w:tcW w:w="1338" w:type="dxa"/>
          </w:tcPr>
          <w:p w:rsidR="00D807D3" w:rsidRPr="008420FA" w:rsidRDefault="00D807D3" w:rsidP="00E92371">
            <w:pPr>
              <w:spacing w:after="0" w:line="240" w:lineRule="auto"/>
              <w:jc w:val="center"/>
              <w:rPr>
                <w:rFonts w:eastAsia="Arial"/>
                <w:b/>
              </w:rPr>
            </w:pPr>
            <w:r w:rsidRPr="008420FA">
              <w:rPr>
                <w:rFonts w:eastAsia="Arial"/>
                <w:b/>
              </w:rPr>
              <w:t>Comment</w:t>
            </w:r>
          </w:p>
        </w:tc>
        <w:tc>
          <w:tcPr>
            <w:tcW w:w="1979" w:type="dxa"/>
          </w:tcPr>
          <w:p w:rsidR="00D807D3" w:rsidRPr="008420FA" w:rsidRDefault="00D807D3" w:rsidP="00E92371">
            <w:pPr>
              <w:spacing w:after="0" w:line="240" w:lineRule="auto"/>
              <w:jc w:val="center"/>
              <w:rPr>
                <w:rFonts w:eastAsia="Arial"/>
                <w:b/>
              </w:rPr>
            </w:pPr>
            <w:r w:rsidRPr="008420FA">
              <w:rPr>
                <w:rFonts w:eastAsia="Arial"/>
                <w:b/>
              </w:rPr>
              <w:t>Status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_ST_001</w:t>
            </w:r>
          </w:p>
        </w:tc>
        <w:tc>
          <w:tcPr>
            <w:tcW w:w="1880" w:type="dxa"/>
          </w:tcPr>
          <w:p w:rsidR="00D807D3" w:rsidRPr="00944AD6" w:rsidRDefault="00D807D3" w:rsidP="00E92371">
            <w:pPr>
              <w:spacing w:after="0" w:line="240" w:lineRule="auto"/>
              <w:rPr>
                <w:rFonts w:eastAsia="Arial"/>
              </w:rPr>
            </w:pPr>
            <w:r w:rsidRPr="00944AD6">
              <w:rPr>
                <w:rFonts w:eastAsia="Arial"/>
              </w:rPr>
              <w:t>Install the software</w:t>
            </w:r>
          </w:p>
        </w:tc>
        <w:tc>
          <w:tcPr>
            <w:tcW w:w="1555" w:type="dxa"/>
          </w:tcPr>
          <w:p w:rsidR="00D807D3" w:rsidRPr="00944AD6" w:rsidRDefault="00D807D3" w:rsidP="00E92371">
            <w:pPr>
              <w:spacing w:after="0" w:line="240" w:lineRule="auto"/>
              <w:rPr>
                <w:rFonts w:eastAsia="Arial"/>
              </w:rPr>
            </w:pPr>
            <w:r w:rsidRPr="00944AD6">
              <w:rPr>
                <w:rFonts w:eastAsia="Arial"/>
              </w:rPr>
              <w:t>Install the software</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_ST_002</w:t>
            </w:r>
          </w:p>
        </w:tc>
        <w:tc>
          <w:tcPr>
            <w:tcW w:w="1880" w:type="dxa"/>
          </w:tcPr>
          <w:p w:rsidR="00D807D3" w:rsidRPr="00944AD6" w:rsidRDefault="00D807D3" w:rsidP="00E92371">
            <w:pPr>
              <w:spacing w:after="0" w:line="240" w:lineRule="auto"/>
              <w:rPr>
                <w:rFonts w:eastAsia="Arial"/>
              </w:rPr>
            </w:pPr>
            <w:r w:rsidRPr="00944AD6">
              <w:rPr>
                <w:rFonts w:eastAsia="Arial"/>
              </w:rPr>
              <w:t>Launch the software from desktop shortcut</w:t>
            </w:r>
          </w:p>
        </w:tc>
        <w:tc>
          <w:tcPr>
            <w:tcW w:w="1555" w:type="dxa"/>
          </w:tcPr>
          <w:p w:rsidR="00D807D3" w:rsidRPr="00944AD6" w:rsidRDefault="00D807D3" w:rsidP="00E92371">
            <w:pPr>
              <w:spacing w:after="0" w:line="240" w:lineRule="auto"/>
              <w:rPr>
                <w:rFonts w:eastAsia="Arial"/>
              </w:rPr>
            </w:pPr>
            <w:r w:rsidRPr="00944AD6">
              <w:rPr>
                <w:rFonts w:eastAsia="Arial"/>
              </w:rPr>
              <w:t>Launch the software from desktop shortcut</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_ST_003</w:t>
            </w:r>
          </w:p>
        </w:tc>
        <w:tc>
          <w:tcPr>
            <w:tcW w:w="1880" w:type="dxa"/>
          </w:tcPr>
          <w:p w:rsidR="00D807D3" w:rsidRPr="00944AD6" w:rsidRDefault="00D807D3" w:rsidP="00E92371">
            <w:pPr>
              <w:spacing w:after="0" w:line="240" w:lineRule="auto"/>
              <w:rPr>
                <w:rFonts w:eastAsia="Arial"/>
              </w:rPr>
            </w:pPr>
            <w:r w:rsidRPr="00944AD6">
              <w:rPr>
                <w:rFonts w:eastAsia="Arial"/>
              </w:rPr>
              <w:t>Launch the software from program menus</w:t>
            </w:r>
          </w:p>
        </w:tc>
        <w:tc>
          <w:tcPr>
            <w:tcW w:w="1555" w:type="dxa"/>
          </w:tcPr>
          <w:p w:rsidR="00D807D3" w:rsidRPr="00944AD6" w:rsidRDefault="00D807D3" w:rsidP="00E92371">
            <w:pPr>
              <w:spacing w:after="0" w:line="240" w:lineRule="auto"/>
              <w:rPr>
                <w:rFonts w:eastAsia="Arial"/>
              </w:rPr>
            </w:pPr>
            <w:r w:rsidRPr="00944AD6">
              <w:rPr>
                <w:rFonts w:eastAsia="Arial"/>
              </w:rPr>
              <w:t>Launch the software from program menus</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_ST_004</w:t>
            </w:r>
          </w:p>
        </w:tc>
        <w:tc>
          <w:tcPr>
            <w:tcW w:w="1880" w:type="dxa"/>
          </w:tcPr>
          <w:p w:rsidR="00D807D3" w:rsidRPr="00944AD6" w:rsidRDefault="00D807D3" w:rsidP="00E92371">
            <w:pPr>
              <w:spacing w:after="0" w:line="240" w:lineRule="auto"/>
              <w:rPr>
                <w:rFonts w:eastAsia="Arial"/>
              </w:rPr>
            </w:pPr>
            <w:r w:rsidRPr="00944AD6">
              <w:rPr>
                <w:rFonts w:eastAsia="Arial"/>
              </w:rPr>
              <w:t xml:space="preserve">Run a </w:t>
            </w:r>
            <w:r>
              <w:rPr>
                <w:rFonts w:eastAsia="Arial"/>
              </w:rPr>
              <w:t>prescription</w:t>
            </w:r>
          </w:p>
        </w:tc>
        <w:tc>
          <w:tcPr>
            <w:tcW w:w="1555" w:type="dxa"/>
          </w:tcPr>
          <w:p w:rsidR="00D807D3" w:rsidRPr="00944AD6" w:rsidRDefault="00D807D3" w:rsidP="00E92371">
            <w:pPr>
              <w:spacing w:after="0" w:line="240" w:lineRule="auto"/>
              <w:rPr>
                <w:rFonts w:eastAsia="Arial"/>
              </w:rPr>
            </w:pPr>
            <w:r w:rsidRPr="00944AD6">
              <w:rPr>
                <w:rFonts w:eastAsia="Arial"/>
              </w:rPr>
              <w:t xml:space="preserve">Run a </w:t>
            </w:r>
            <w:r>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_ST_005</w:t>
            </w:r>
          </w:p>
        </w:tc>
        <w:tc>
          <w:tcPr>
            <w:tcW w:w="1880" w:type="dxa"/>
          </w:tcPr>
          <w:p w:rsidR="00D807D3" w:rsidRPr="00944AD6" w:rsidRDefault="00D807D3" w:rsidP="00E92371">
            <w:pPr>
              <w:spacing w:after="0" w:line="240" w:lineRule="auto"/>
              <w:rPr>
                <w:rFonts w:eastAsia="Arial"/>
              </w:rPr>
            </w:pPr>
            <w:r w:rsidRPr="00944AD6">
              <w:rPr>
                <w:rFonts w:eastAsia="Arial"/>
              </w:rPr>
              <w:t>Uninstall the Software</w:t>
            </w:r>
          </w:p>
        </w:tc>
        <w:tc>
          <w:tcPr>
            <w:tcW w:w="1555" w:type="dxa"/>
          </w:tcPr>
          <w:p w:rsidR="00D807D3" w:rsidRPr="00944AD6" w:rsidRDefault="00D807D3" w:rsidP="00E92371">
            <w:pPr>
              <w:spacing w:after="0" w:line="240" w:lineRule="auto"/>
              <w:rPr>
                <w:rFonts w:eastAsia="Arial"/>
              </w:rPr>
            </w:pPr>
            <w:r w:rsidRPr="00944AD6">
              <w:rPr>
                <w:rFonts w:eastAsia="Arial"/>
              </w:rPr>
              <w:t>Uninstall the Software</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_ST_006</w:t>
            </w:r>
          </w:p>
        </w:tc>
        <w:tc>
          <w:tcPr>
            <w:tcW w:w="1880" w:type="dxa"/>
          </w:tcPr>
          <w:p w:rsidR="00D807D3" w:rsidRPr="00944AD6" w:rsidRDefault="00D807D3" w:rsidP="00E92371">
            <w:pPr>
              <w:spacing w:after="0" w:line="240" w:lineRule="auto"/>
              <w:rPr>
                <w:rFonts w:eastAsia="Arial"/>
              </w:rPr>
            </w:pPr>
            <w:r w:rsidRPr="00944AD6">
              <w:rPr>
                <w:rFonts w:eastAsia="Arial"/>
              </w:rPr>
              <w:t xml:space="preserve">Download a </w:t>
            </w:r>
            <w:r>
              <w:rPr>
                <w:rFonts w:eastAsia="Arial"/>
              </w:rPr>
              <w:t>Prescription</w:t>
            </w:r>
          </w:p>
        </w:tc>
        <w:tc>
          <w:tcPr>
            <w:tcW w:w="1555" w:type="dxa"/>
          </w:tcPr>
          <w:p w:rsidR="00D807D3" w:rsidRPr="00944AD6" w:rsidRDefault="00132545" w:rsidP="00E92371">
            <w:pPr>
              <w:spacing w:after="0" w:line="240" w:lineRule="auto"/>
              <w:rPr>
                <w:rFonts w:eastAsia="Arial"/>
              </w:rPr>
            </w:pPr>
            <w:r>
              <w:rPr>
                <w:rFonts w:eastAsia="Arial"/>
              </w:rPr>
              <w:t xml:space="preserve">Download a </w:t>
            </w:r>
            <w:r w:rsidR="00D807D3">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_ST_007</w:t>
            </w:r>
          </w:p>
        </w:tc>
        <w:tc>
          <w:tcPr>
            <w:tcW w:w="1880" w:type="dxa"/>
          </w:tcPr>
          <w:p w:rsidR="00D807D3" w:rsidRPr="00944AD6" w:rsidRDefault="00D807D3" w:rsidP="00E92371">
            <w:pPr>
              <w:spacing w:after="0" w:line="240" w:lineRule="auto"/>
              <w:rPr>
                <w:rFonts w:eastAsia="Arial"/>
              </w:rPr>
            </w:pPr>
            <w:r w:rsidRPr="00944AD6">
              <w:rPr>
                <w:rFonts w:eastAsia="Arial"/>
              </w:rPr>
              <w:t xml:space="preserve">Run a Video </w:t>
            </w:r>
            <w:r>
              <w:rPr>
                <w:rFonts w:eastAsia="Arial"/>
              </w:rPr>
              <w:t>prescription</w:t>
            </w:r>
          </w:p>
        </w:tc>
        <w:tc>
          <w:tcPr>
            <w:tcW w:w="1555" w:type="dxa"/>
          </w:tcPr>
          <w:p w:rsidR="00D807D3" w:rsidRPr="00944AD6" w:rsidRDefault="00D807D3" w:rsidP="00E92371">
            <w:pPr>
              <w:spacing w:after="0" w:line="240" w:lineRule="auto"/>
              <w:rPr>
                <w:rFonts w:eastAsia="Arial"/>
              </w:rPr>
            </w:pPr>
            <w:r w:rsidRPr="00944AD6">
              <w:rPr>
                <w:rFonts w:eastAsia="Arial"/>
              </w:rPr>
              <w:t xml:space="preserve">Run a Video </w:t>
            </w:r>
            <w:r>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_ST_008</w:t>
            </w:r>
          </w:p>
        </w:tc>
        <w:tc>
          <w:tcPr>
            <w:tcW w:w="1880" w:type="dxa"/>
          </w:tcPr>
          <w:p w:rsidR="00D807D3" w:rsidRPr="00944AD6" w:rsidRDefault="00D807D3" w:rsidP="00E92371">
            <w:pPr>
              <w:spacing w:after="0" w:line="240" w:lineRule="auto"/>
              <w:rPr>
                <w:rFonts w:eastAsia="Arial"/>
              </w:rPr>
            </w:pPr>
            <w:r w:rsidRPr="00944AD6">
              <w:rPr>
                <w:rFonts w:eastAsia="Arial"/>
              </w:rPr>
              <w:t xml:space="preserve">Run a Image </w:t>
            </w:r>
            <w:r>
              <w:rPr>
                <w:rFonts w:eastAsia="Arial"/>
              </w:rPr>
              <w:t>Prescription</w:t>
            </w:r>
          </w:p>
        </w:tc>
        <w:tc>
          <w:tcPr>
            <w:tcW w:w="1555" w:type="dxa"/>
          </w:tcPr>
          <w:p w:rsidR="00D807D3" w:rsidRPr="00944AD6" w:rsidRDefault="00D807D3" w:rsidP="00E92371">
            <w:pPr>
              <w:spacing w:after="0" w:line="240" w:lineRule="auto"/>
              <w:rPr>
                <w:rFonts w:eastAsia="Arial"/>
              </w:rPr>
            </w:pPr>
            <w:r w:rsidRPr="00944AD6">
              <w:rPr>
                <w:rFonts w:eastAsia="Arial"/>
              </w:rPr>
              <w:t xml:space="preserve">Run a Image </w:t>
            </w:r>
            <w:r>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w:t>
            </w:r>
            <w:r>
              <w:rPr>
                <w:rFonts w:eastAsia="Arial"/>
              </w:rPr>
              <w:t>10</w:t>
            </w:r>
          </w:p>
        </w:tc>
        <w:tc>
          <w:tcPr>
            <w:tcW w:w="1880" w:type="dxa"/>
          </w:tcPr>
          <w:p w:rsidR="00D807D3" w:rsidRPr="00944AD6" w:rsidRDefault="00D807D3" w:rsidP="00E92371">
            <w:pPr>
              <w:spacing w:after="0" w:line="240" w:lineRule="auto"/>
              <w:rPr>
                <w:rFonts w:eastAsia="Arial"/>
              </w:rPr>
            </w:pPr>
            <w:r>
              <w:rPr>
                <w:rFonts w:eastAsia="Arial"/>
              </w:rPr>
              <w:t>Run a search</w:t>
            </w:r>
          </w:p>
        </w:tc>
        <w:tc>
          <w:tcPr>
            <w:tcW w:w="1555" w:type="dxa"/>
          </w:tcPr>
          <w:p w:rsidR="00D807D3" w:rsidRPr="00944AD6" w:rsidRDefault="00D807D3" w:rsidP="00E92371">
            <w:pPr>
              <w:spacing w:after="0" w:line="240" w:lineRule="auto"/>
              <w:rPr>
                <w:rFonts w:eastAsia="Arial"/>
              </w:rPr>
            </w:pPr>
            <w:r>
              <w:rPr>
                <w:rFonts w:eastAsia="Arial"/>
              </w:rPr>
              <w:t>Run a search</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bl>
    <w:p w:rsidR="00E77A5D" w:rsidRPr="00185D1A" w:rsidRDefault="00E77A5D" w:rsidP="00E92371">
      <w:pPr>
        <w:spacing w:line="240" w:lineRule="auto"/>
        <w:rPr>
          <w:rFonts w:ascii="Arial" w:eastAsia="Arial" w:hAnsi="Arial" w:cs="Arial"/>
          <w:u w:val="single"/>
        </w:rPr>
      </w:pPr>
    </w:p>
    <w:p w:rsidR="00E77A5D" w:rsidRDefault="00316D53" w:rsidP="00E92371">
      <w:pPr>
        <w:pStyle w:val="Heading2"/>
        <w:rPr>
          <w:rFonts w:ascii="Arial" w:eastAsia="Arial" w:hAnsi="Arial" w:cs="Arial"/>
        </w:rPr>
      </w:pPr>
      <w:bookmarkStart w:id="241" w:name="_Toc289216367"/>
      <w:bookmarkStart w:id="242" w:name="_Toc289216623"/>
      <w:r>
        <w:rPr>
          <w:rFonts w:ascii="Arial" w:eastAsia="Arial" w:hAnsi="Arial" w:cs="Arial"/>
        </w:rPr>
        <w:br w:type="page"/>
      </w:r>
      <w:bookmarkStart w:id="243" w:name="_Toc396602681"/>
      <w:bookmarkStart w:id="244" w:name="_Toc396638180"/>
      <w:r w:rsidR="003C7DE9">
        <w:rPr>
          <w:rFonts w:ascii="Arial" w:eastAsia="Arial" w:hAnsi="Arial" w:cs="Arial"/>
        </w:rPr>
        <w:lastRenderedPageBreak/>
        <w:t>GUI Screenshots</w:t>
      </w:r>
      <w:r w:rsidR="00E77A5D" w:rsidRPr="00185D1A">
        <w:rPr>
          <w:rFonts w:ascii="Arial" w:eastAsia="Arial" w:hAnsi="Arial" w:cs="Arial"/>
        </w:rPr>
        <w:t>:</w:t>
      </w:r>
      <w:bookmarkEnd w:id="241"/>
      <w:bookmarkEnd w:id="242"/>
      <w:bookmarkEnd w:id="243"/>
      <w:bookmarkEnd w:id="244"/>
    </w:p>
    <w:p w:rsidR="00381E39" w:rsidRPr="00381E39" w:rsidRDefault="00381E39" w:rsidP="00E92371">
      <w:pPr>
        <w:rPr>
          <w:rFonts w:eastAsia="Arial"/>
          <w:lang w:eastAsia="x-none"/>
        </w:rPr>
      </w:pPr>
    </w:p>
    <w:p w:rsidR="00381E39" w:rsidRDefault="00381E39" w:rsidP="00E92371">
      <w:pPr>
        <w:spacing w:line="240" w:lineRule="auto"/>
        <w:rPr>
          <w:rFonts w:ascii="Arial" w:eastAsia="Arial" w:hAnsi="Arial" w:cs="Arial"/>
          <w:u w:val="single"/>
        </w:rPr>
      </w:pPr>
      <w:r>
        <w:rPr>
          <w:rFonts w:ascii="Arial" w:eastAsia="Arial" w:hAnsi="Arial" w:cs="Arial"/>
          <w:noProof/>
          <w:u w:val="single"/>
        </w:rPr>
        <w:drawing>
          <wp:inline distT="0" distB="0" distL="0" distR="0" wp14:anchorId="5F21BE54" wp14:editId="2C8F8651">
            <wp:extent cx="5227320" cy="4948368"/>
            <wp:effectExtent l="0" t="0" r="0" b="5080"/>
            <wp:docPr id="46" name="Picture 46" descr="D:\ChandraPersonal\GitHub\HospitalManagementSystem\Report\manoj\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handraPersonal\GitHub\HospitalManagementSystem\Report\manoj\images\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8110" cy="4949116"/>
                    </a:xfrm>
                    <a:prstGeom prst="rect">
                      <a:avLst/>
                    </a:prstGeom>
                    <a:noFill/>
                    <a:ln>
                      <a:noFill/>
                    </a:ln>
                  </pic:spPr>
                </pic:pic>
              </a:graphicData>
            </a:graphic>
          </wp:inline>
        </w:drawing>
      </w:r>
    </w:p>
    <w:p w:rsidR="00381E39" w:rsidRDefault="00381E39" w:rsidP="00E92371">
      <w:pPr>
        <w:spacing w:line="240" w:lineRule="auto"/>
        <w:rPr>
          <w:rFonts w:ascii="Arial" w:eastAsia="Arial" w:hAnsi="Arial" w:cs="Arial"/>
          <w:u w:val="single"/>
        </w:rPr>
      </w:pPr>
      <w:r>
        <w:rPr>
          <w:rFonts w:ascii="Arial" w:eastAsia="Arial" w:hAnsi="Arial" w:cs="Arial"/>
          <w:noProof/>
          <w:u w:val="single"/>
        </w:rPr>
        <w:lastRenderedPageBreak/>
        <w:drawing>
          <wp:inline distT="0" distB="0" distL="0" distR="0" wp14:anchorId="19209730" wp14:editId="1254C40A">
            <wp:extent cx="5318760" cy="6572719"/>
            <wp:effectExtent l="0" t="0" r="0" b="0"/>
            <wp:docPr id="47" name="Picture 47" descr="D:\ChandraPersonal\GitHub\HospitalManagementSystem\Report\manoj\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handraPersonal\GitHub\HospitalManagementSystem\Report\manoj\images\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8760" cy="6572719"/>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58F15E91" wp14:editId="3EC5BD96">
            <wp:extent cx="5303520" cy="4595974"/>
            <wp:effectExtent l="0" t="0" r="0" b="0"/>
            <wp:docPr id="48" name="Picture 48" descr="D:\ChandraPersonal\GitHub\HospitalManagementSystem\Report\manoj\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handraPersonal\GitHub\HospitalManagementSystem\Report\manoj\images\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1854" cy="4594531"/>
                    </a:xfrm>
                    <a:prstGeom prst="rect">
                      <a:avLst/>
                    </a:prstGeom>
                    <a:noFill/>
                    <a:ln>
                      <a:noFill/>
                    </a:ln>
                  </pic:spPr>
                </pic:pic>
              </a:graphicData>
            </a:graphic>
          </wp:inline>
        </w:drawing>
      </w:r>
      <w:r>
        <w:rPr>
          <w:rFonts w:ascii="Arial" w:eastAsia="Arial" w:hAnsi="Arial" w:cs="Arial"/>
          <w:noProof/>
          <w:u w:val="single"/>
        </w:rPr>
        <w:drawing>
          <wp:inline distT="0" distB="0" distL="0" distR="0" wp14:anchorId="43070653" wp14:editId="7F8A6807">
            <wp:extent cx="5219700" cy="3415210"/>
            <wp:effectExtent l="0" t="0" r="0" b="0"/>
            <wp:docPr id="49" name="Picture 49" descr="D:\ChandraPersonal\GitHub\HospitalManagementSystem\Report\manoj\image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handraPersonal\GitHub\HospitalManagementSystem\Report\manoj\images\4.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2123" cy="3416796"/>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7BC5D87D" wp14:editId="700F2EAA">
            <wp:extent cx="6408420" cy="6073140"/>
            <wp:effectExtent l="0" t="0" r="0" b="3810"/>
            <wp:docPr id="50" name="Picture 50" descr="D:\ChandraPersonal\GitHub\HospitalManagementSystem\Report\manoj\image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handraPersonal\GitHub\HospitalManagementSystem\Report\manoj\images\4.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8420" cy="6073140"/>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117E2852" wp14:editId="2FDD8F4E">
            <wp:extent cx="5113020" cy="4069080"/>
            <wp:effectExtent l="0" t="0" r="0" b="7620"/>
            <wp:docPr id="51" name="Picture 51" descr="D:\ChandraPersonal\GitHub\HospitalManagementSystem\Report\manoj\image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handraPersonal\GitHub\HospitalManagementSystem\Report\manoj\images\5.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3020" cy="4069080"/>
                    </a:xfrm>
                    <a:prstGeom prst="rect">
                      <a:avLst/>
                    </a:prstGeom>
                    <a:noFill/>
                    <a:ln>
                      <a:noFill/>
                    </a:ln>
                  </pic:spPr>
                </pic:pic>
              </a:graphicData>
            </a:graphic>
          </wp:inline>
        </w:drawing>
      </w:r>
    </w:p>
    <w:p w:rsidR="00E77A5D" w:rsidRDefault="00381E39" w:rsidP="00E92371">
      <w:pPr>
        <w:spacing w:line="240" w:lineRule="auto"/>
        <w:rPr>
          <w:rFonts w:ascii="Arial" w:eastAsia="Arial" w:hAnsi="Arial" w:cs="Arial"/>
          <w:u w:val="single"/>
        </w:rPr>
      </w:pPr>
      <w:r>
        <w:rPr>
          <w:rFonts w:ascii="Arial" w:eastAsia="Arial" w:hAnsi="Arial" w:cs="Arial"/>
          <w:noProof/>
          <w:u w:val="single"/>
        </w:rPr>
        <w:lastRenderedPageBreak/>
        <w:drawing>
          <wp:inline distT="0" distB="0" distL="0" distR="0" wp14:anchorId="61CF820B" wp14:editId="70BCD09C">
            <wp:extent cx="5209586" cy="4043171"/>
            <wp:effectExtent l="0" t="0" r="0" b="0"/>
            <wp:docPr id="52" name="Picture 52" descr="D:\ChandraPersonal\GitHub\HospitalManagementSystem\Report\manoj\image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handraPersonal\GitHub\HospitalManagementSystem\Report\manoj\images\5.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5875" cy="4040291"/>
                    </a:xfrm>
                    <a:prstGeom prst="rect">
                      <a:avLst/>
                    </a:prstGeom>
                    <a:noFill/>
                    <a:ln>
                      <a:noFill/>
                    </a:ln>
                  </pic:spPr>
                </pic:pic>
              </a:graphicData>
            </a:graphic>
          </wp:inline>
        </w:drawing>
      </w:r>
      <w:r>
        <w:rPr>
          <w:rFonts w:ascii="Arial" w:eastAsia="Arial" w:hAnsi="Arial" w:cs="Arial"/>
          <w:noProof/>
          <w:u w:val="single"/>
        </w:rPr>
        <w:drawing>
          <wp:inline distT="0" distB="0" distL="0" distR="0" wp14:anchorId="169BF11A" wp14:editId="777D32CE">
            <wp:extent cx="5256681" cy="4152900"/>
            <wp:effectExtent l="0" t="0" r="1270" b="0"/>
            <wp:docPr id="53" name="Picture 53" descr="D:\ChandraPersonal\GitHub\HospitalManagementSystem\Report\manoj\image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handraPersonal\GitHub\HospitalManagementSystem\Report\manoj\images\6.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6681" cy="4152900"/>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19130A2A" wp14:editId="0A79B485">
            <wp:extent cx="5158740" cy="4099463"/>
            <wp:effectExtent l="0" t="0" r="3810" b="0"/>
            <wp:docPr id="54" name="Picture 54" descr="D:\ChandraPersonal\GitHub\HospitalManagementSystem\Report\manoj\image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handraPersonal\GitHub\HospitalManagementSystem\Report\manoj\images\6.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7939" cy="4098827"/>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7A0EFBD3" wp14:editId="2BDFBF9F">
            <wp:extent cx="5052060" cy="6812280"/>
            <wp:effectExtent l="0" t="0" r="0" b="7620"/>
            <wp:docPr id="55" name="Picture 55" descr="D:\ChandraPersonal\GitHub\HospitalManagementSystem\Report\manoj\imag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handraPersonal\GitHub\HospitalManagementSystem\Report\manoj\images\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2060" cy="6812280"/>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41C6F4E1" wp14:editId="08AD2579">
            <wp:extent cx="5173980" cy="4117576"/>
            <wp:effectExtent l="0" t="0" r="7620" b="0"/>
            <wp:docPr id="56" name="Picture 56" descr="D:\ChandraPersonal\GitHub\HospitalManagementSystem\Report\manoj\images\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handraPersonal\GitHub\HospitalManagementSystem\Report\manoj\images\8.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73169" cy="4116930"/>
                    </a:xfrm>
                    <a:prstGeom prst="rect">
                      <a:avLst/>
                    </a:prstGeom>
                    <a:noFill/>
                    <a:ln>
                      <a:noFill/>
                    </a:ln>
                  </pic:spPr>
                </pic:pic>
              </a:graphicData>
            </a:graphic>
          </wp:inline>
        </w:drawing>
      </w:r>
      <w:r>
        <w:rPr>
          <w:rFonts w:ascii="Arial" w:eastAsia="Arial" w:hAnsi="Arial" w:cs="Arial"/>
          <w:noProof/>
          <w:u w:val="single"/>
        </w:rPr>
        <w:drawing>
          <wp:inline distT="0" distB="0" distL="0" distR="0" wp14:anchorId="75833C3D" wp14:editId="46AAF396">
            <wp:extent cx="5120640" cy="4039484"/>
            <wp:effectExtent l="0" t="0" r="3810" b="0"/>
            <wp:docPr id="57" name="Picture 57" descr="D:\ChandraPersonal\GitHub\HospitalManagementSystem\Report\manoj\images\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handraPersonal\GitHub\HospitalManagementSystem\Report\manoj\images\8.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0640" cy="4039484"/>
                    </a:xfrm>
                    <a:prstGeom prst="rect">
                      <a:avLst/>
                    </a:prstGeom>
                    <a:noFill/>
                    <a:ln>
                      <a:noFill/>
                    </a:ln>
                  </pic:spPr>
                </pic:pic>
              </a:graphicData>
            </a:graphic>
          </wp:inline>
        </w:drawing>
      </w:r>
    </w:p>
    <w:p w:rsidR="00316D53" w:rsidRDefault="00316D53" w:rsidP="00E92371">
      <w:pPr>
        <w:spacing w:line="240" w:lineRule="auto"/>
        <w:rPr>
          <w:rFonts w:ascii="Arial" w:eastAsia="Arial" w:hAnsi="Arial" w:cs="Arial"/>
          <w:u w:val="single"/>
        </w:rPr>
      </w:pPr>
    </w:p>
    <w:p w:rsidR="00316D53" w:rsidRDefault="00316D53" w:rsidP="00E92371">
      <w:pPr>
        <w:spacing w:line="240" w:lineRule="auto"/>
        <w:rPr>
          <w:rFonts w:ascii="Arial" w:eastAsia="Arial" w:hAnsi="Arial" w:cs="Arial"/>
          <w:u w:val="single"/>
        </w:rPr>
      </w:pPr>
    </w:p>
    <w:p w:rsidR="00316D53" w:rsidRPr="00185D1A" w:rsidRDefault="00316D53" w:rsidP="00E92371">
      <w:pPr>
        <w:spacing w:line="240" w:lineRule="auto"/>
        <w:rPr>
          <w:rFonts w:ascii="Arial" w:eastAsia="Arial" w:hAnsi="Arial" w:cs="Arial"/>
          <w:u w:val="single"/>
        </w:rPr>
      </w:pPr>
    </w:p>
    <w:p w:rsidR="00E77A5D" w:rsidRPr="00185D1A" w:rsidRDefault="00E77A5D" w:rsidP="00E92371">
      <w:pPr>
        <w:spacing w:line="240" w:lineRule="auto"/>
        <w:rPr>
          <w:rFonts w:ascii="Arial" w:eastAsia="Arial" w:hAnsi="Arial" w:cs="Arial"/>
          <w:u w:val="single"/>
        </w:rPr>
      </w:pPr>
    </w:p>
    <w:p w:rsidR="007C7673" w:rsidRPr="008400E1" w:rsidRDefault="008400E1" w:rsidP="00E92371">
      <w:pPr>
        <w:pStyle w:val="Heading1"/>
        <w:rPr>
          <w:rFonts w:eastAsia="Arial"/>
        </w:rPr>
      </w:pPr>
      <w:bookmarkStart w:id="245" w:name="_Toc279818582"/>
      <w:bookmarkStart w:id="246" w:name="_Toc279843469"/>
      <w:bookmarkStart w:id="247" w:name="_Toc279845639"/>
      <w:bookmarkStart w:id="248" w:name="_Toc279846573"/>
      <w:bookmarkStart w:id="249" w:name="_Toc279846617"/>
      <w:bookmarkStart w:id="250" w:name="_Toc288953122"/>
      <w:bookmarkStart w:id="251" w:name="_Toc289216370"/>
      <w:bookmarkStart w:id="252" w:name="_Toc289216626"/>
      <w:bookmarkStart w:id="253" w:name="_Toc396602682"/>
      <w:bookmarkStart w:id="254" w:name="_Toc396638181"/>
      <w:r>
        <w:rPr>
          <w:rFonts w:eastAsia="Arial"/>
        </w:rPr>
        <w:t>Organization</w:t>
      </w:r>
      <w:bookmarkEnd w:id="254"/>
      <w:r>
        <w:rPr>
          <w:rFonts w:eastAsia="Arial"/>
        </w:rPr>
        <w:t xml:space="preserve"> </w:t>
      </w:r>
      <w:bookmarkStart w:id="255" w:name="_Toc275799016"/>
      <w:bookmarkEnd w:id="182"/>
      <w:bookmarkEnd w:id="245"/>
      <w:bookmarkEnd w:id="246"/>
      <w:bookmarkEnd w:id="247"/>
      <w:bookmarkEnd w:id="248"/>
      <w:bookmarkEnd w:id="249"/>
      <w:bookmarkEnd w:id="250"/>
      <w:bookmarkEnd w:id="251"/>
      <w:bookmarkEnd w:id="252"/>
      <w:bookmarkEnd w:id="253"/>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tbl>
      <w:tblPr>
        <w:tblW w:w="0" w:type="auto"/>
        <w:tblInd w:w="190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shd w:val="pct12" w:color="auto" w:fill="auto"/>
        <w:tblLook w:val="01E0" w:firstRow="1" w:lastRow="1" w:firstColumn="1" w:lastColumn="1" w:noHBand="0" w:noVBand="0"/>
      </w:tblPr>
      <w:tblGrid>
        <w:gridCol w:w="6390"/>
      </w:tblGrid>
      <w:tr w:rsidR="007C7673" w:rsidRPr="00185D1A" w:rsidTr="00AC0A89">
        <w:tc>
          <w:tcPr>
            <w:tcW w:w="6390" w:type="dxa"/>
            <w:shd w:val="pct12" w:color="auto" w:fill="auto"/>
          </w:tcPr>
          <w:p w:rsidR="007C7673" w:rsidRPr="00185D1A" w:rsidRDefault="007C7673" w:rsidP="00E92371">
            <w:pPr>
              <w:spacing w:line="240" w:lineRule="auto"/>
              <w:jc w:val="center"/>
              <w:rPr>
                <w:rFonts w:ascii="Arial" w:eastAsia="Arial" w:hAnsi="Arial" w:cs="Arial"/>
                <w:color w:val="5A5A5A"/>
                <w:lang w:val="de-DE"/>
              </w:rPr>
            </w:pPr>
          </w:p>
          <w:p w:rsidR="007C7673" w:rsidRPr="00185D1A" w:rsidRDefault="008400E1" w:rsidP="00E92371">
            <w:pPr>
              <w:spacing w:line="240" w:lineRule="auto"/>
              <w:jc w:val="center"/>
              <w:rPr>
                <w:rFonts w:ascii="Arial" w:eastAsia="Arial" w:hAnsi="Arial" w:cs="Arial"/>
                <w:b/>
                <w:bCs/>
                <w:color w:val="5A5A5A"/>
                <w:lang w:val="de-DE"/>
              </w:rPr>
            </w:pPr>
            <w:r>
              <w:rPr>
                <w:rFonts w:ascii="Arial" w:eastAsia="Arial" w:hAnsi="Arial" w:cs="Arial"/>
                <w:b/>
                <w:bCs/>
                <w:color w:val="5A5A5A"/>
                <w:lang w:val="de-DE"/>
              </w:rPr>
              <w:t>Technicise.com</w:t>
            </w:r>
          </w:p>
          <w:p w:rsidR="007C7673" w:rsidRPr="00185D1A" w:rsidRDefault="007C7673" w:rsidP="00E92371">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Bamangachi Station Road,</w:t>
            </w:r>
          </w:p>
          <w:p w:rsidR="007C7673" w:rsidRPr="00185D1A" w:rsidRDefault="007C7673" w:rsidP="00E92371">
            <w:pPr>
              <w:spacing w:line="240" w:lineRule="auto"/>
              <w:jc w:val="center"/>
              <w:rPr>
                <w:rFonts w:ascii="Arial" w:eastAsia="Arial" w:hAnsi="Arial" w:cs="Arial"/>
                <w:b/>
                <w:bCs/>
                <w:color w:val="5A5A5A"/>
              </w:rPr>
            </w:pPr>
            <w:r w:rsidRPr="00185D1A">
              <w:rPr>
                <w:rFonts w:ascii="Arial" w:eastAsia="Arial" w:hAnsi="Arial" w:cs="Arial"/>
                <w:b/>
                <w:bCs/>
                <w:color w:val="5A5A5A"/>
              </w:rPr>
              <w:t>P.O: Bamangachi, P.S: Barasat,</w:t>
            </w:r>
          </w:p>
          <w:p w:rsidR="007C7673" w:rsidRPr="00185D1A" w:rsidRDefault="007C7673" w:rsidP="00E92371">
            <w:pPr>
              <w:spacing w:line="240" w:lineRule="auto"/>
              <w:jc w:val="center"/>
              <w:rPr>
                <w:rFonts w:ascii="Arial" w:eastAsia="Arial" w:hAnsi="Arial" w:cs="Arial"/>
                <w:b/>
                <w:bCs/>
                <w:color w:val="5A5A5A"/>
              </w:rPr>
            </w:pPr>
            <w:r w:rsidRPr="00185D1A">
              <w:rPr>
                <w:rFonts w:ascii="Arial" w:eastAsia="Arial" w:hAnsi="Arial" w:cs="Arial"/>
                <w:b/>
                <w:bCs/>
                <w:color w:val="5A5A5A"/>
              </w:rPr>
              <w:t>Dist: North 24 Pgs</w:t>
            </w:r>
          </w:p>
          <w:p w:rsidR="007C7673" w:rsidRPr="00185D1A" w:rsidRDefault="007C7673" w:rsidP="00E92371">
            <w:pPr>
              <w:spacing w:line="240" w:lineRule="auto"/>
              <w:jc w:val="center"/>
              <w:rPr>
                <w:rFonts w:ascii="Arial" w:eastAsia="Arial" w:hAnsi="Arial" w:cs="Arial"/>
                <w:b/>
                <w:bCs/>
                <w:color w:val="5A5A5A"/>
              </w:rPr>
            </w:pPr>
            <w:r w:rsidRPr="00185D1A">
              <w:rPr>
                <w:rFonts w:ascii="Arial" w:eastAsia="Arial" w:hAnsi="Arial" w:cs="Arial"/>
                <w:b/>
                <w:bCs/>
                <w:color w:val="5A5A5A"/>
              </w:rPr>
              <w:t>West Bengal- 743706</w:t>
            </w:r>
          </w:p>
          <w:p w:rsidR="007C7673" w:rsidRPr="00185D1A" w:rsidRDefault="007C7673" w:rsidP="00E92371">
            <w:pPr>
              <w:spacing w:line="240" w:lineRule="auto"/>
              <w:jc w:val="center"/>
              <w:rPr>
                <w:rFonts w:ascii="Arial" w:eastAsia="Arial" w:hAnsi="Arial" w:cs="Arial"/>
                <w:color w:val="5A5A5A"/>
              </w:rPr>
            </w:pPr>
          </w:p>
        </w:tc>
      </w:tr>
    </w:tbl>
    <w:p w:rsidR="007C7673" w:rsidRPr="00185D1A" w:rsidRDefault="007C7673" w:rsidP="00E92371">
      <w:pPr>
        <w:spacing w:line="240" w:lineRule="auto"/>
        <w:rPr>
          <w:rFonts w:ascii="Arial" w:eastAsia="Arial" w:hAnsi="Arial" w:cs="Arial"/>
        </w:rPr>
      </w:pPr>
    </w:p>
    <w:p w:rsidR="007C7673" w:rsidRPr="00185D1A" w:rsidRDefault="00042F9B" w:rsidP="00E92371">
      <w:pPr>
        <w:pStyle w:val="Heading1"/>
        <w:rPr>
          <w:rFonts w:eastAsia="Arial"/>
        </w:rPr>
      </w:pPr>
      <w:bookmarkStart w:id="256" w:name="_Toc279818583"/>
      <w:bookmarkStart w:id="257" w:name="_Toc279843470"/>
      <w:bookmarkStart w:id="258" w:name="_Toc279845640"/>
      <w:bookmarkStart w:id="259" w:name="_Toc279846574"/>
      <w:bookmarkStart w:id="260" w:name="_Toc279846618"/>
      <w:bookmarkStart w:id="261" w:name="_Toc288953123"/>
      <w:bookmarkStart w:id="262" w:name="_Toc289216371"/>
      <w:bookmarkStart w:id="263" w:name="_Toc289216627"/>
      <w:r>
        <w:rPr>
          <w:rFonts w:eastAsia="Arial"/>
        </w:rPr>
        <w:br w:type="page"/>
      </w:r>
      <w:bookmarkStart w:id="264" w:name="_Toc396602683"/>
      <w:bookmarkStart w:id="265" w:name="_Toc396638182"/>
      <w:r w:rsidR="007C7673" w:rsidRPr="00D807D3">
        <w:rPr>
          <w:rFonts w:eastAsia="Arial"/>
        </w:rPr>
        <w:lastRenderedPageBreak/>
        <w:t>Future</w:t>
      </w:r>
      <w:r w:rsidR="007C7673" w:rsidRPr="00185D1A">
        <w:rPr>
          <w:rFonts w:eastAsia="Arial"/>
        </w:rPr>
        <w:t xml:space="preserve"> Scope and Further enhancement of the </w:t>
      </w:r>
      <w:r w:rsidR="00B12934" w:rsidRPr="00185D1A">
        <w:rPr>
          <w:rFonts w:eastAsia="Arial"/>
        </w:rPr>
        <w:t>P</w:t>
      </w:r>
      <w:r w:rsidR="007C7673" w:rsidRPr="00185D1A">
        <w:rPr>
          <w:rFonts w:eastAsia="Arial"/>
        </w:rPr>
        <w:t>roject:</w:t>
      </w:r>
      <w:bookmarkEnd w:id="255"/>
      <w:bookmarkEnd w:id="256"/>
      <w:bookmarkEnd w:id="257"/>
      <w:bookmarkEnd w:id="258"/>
      <w:bookmarkEnd w:id="259"/>
      <w:bookmarkEnd w:id="260"/>
      <w:bookmarkEnd w:id="261"/>
      <w:bookmarkEnd w:id="262"/>
      <w:bookmarkEnd w:id="263"/>
      <w:bookmarkEnd w:id="264"/>
      <w:bookmarkEnd w:id="265"/>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B060E7" w:rsidP="00E92371">
      <w:pPr>
        <w:numPr>
          <w:ilvl w:val="0"/>
          <w:numId w:val="8"/>
        </w:numPr>
        <w:spacing w:line="240" w:lineRule="auto"/>
        <w:ind w:left="0"/>
        <w:rPr>
          <w:rFonts w:ascii="Arial" w:eastAsia="Arial" w:hAnsi="Arial" w:cs="Arial"/>
        </w:rPr>
      </w:pPr>
      <w:r w:rsidRPr="00185D1A">
        <w:rPr>
          <w:rFonts w:ascii="Arial" w:eastAsia="Arial" w:hAnsi="Arial" w:cs="Arial"/>
        </w:rPr>
        <w:t>To extend it for multiple organization with a centralized database.</w:t>
      </w:r>
    </w:p>
    <w:p w:rsidR="007C7673" w:rsidRPr="00185D1A" w:rsidRDefault="007C7673" w:rsidP="00E92371">
      <w:pPr>
        <w:numPr>
          <w:ilvl w:val="0"/>
          <w:numId w:val="8"/>
        </w:numPr>
        <w:spacing w:line="240" w:lineRule="auto"/>
        <w:ind w:left="0"/>
        <w:rPr>
          <w:rFonts w:ascii="Arial" w:eastAsia="Arial" w:hAnsi="Arial" w:cs="Arial"/>
        </w:rPr>
      </w:pPr>
      <w:r w:rsidRPr="00185D1A">
        <w:rPr>
          <w:rFonts w:ascii="Arial" w:eastAsia="Arial" w:hAnsi="Arial" w:cs="Arial"/>
        </w:rPr>
        <w:t xml:space="preserve">To support </w:t>
      </w:r>
      <w:r w:rsidR="008400E1">
        <w:rPr>
          <w:rFonts w:ascii="Arial" w:eastAsia="Arial" w:hAnsi="Arial" w:cs="Arial"/>
        </w:rPr>
        <w:t xml:space="preserve">mobile apps for </w:t>
      </w:r>
      <w:proofErr w:type="gramStart"/>
      <w:r w:rsidR="008400E1">
        <w:rPr>
          <w:rFonts w:ascii="Arial" w:eastAsia="Arial" w:hAnsi="Arial" w:cs="Arial"/>
        </w:rPr>
        <w:t>Android ,</w:t>
      </w:r>
      <w:proofErr w:type="gramEnd"/>
      <w:r w:rsidR="008400E1">
        <w:rPr>
          <w:rFonts w:ascii="Arial" w:eastAsia="Arial" w:hAnsi="Arial" w:cs="Arial"/>
        </w:rPr>
        <w:t xml:space="preserve"> iOS</w:t>
      </w:r>
      <w:r w:rsidRPr="00185D1A">
        <w:rPr>
          <w:rFonts w:ascii="Arial" w:eastAsia="Arial" w:hAnsi="Arial" w:cs="Arial"/>
        </w:rPr>
        <w:t>.</w:t>
      </w: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A83ADB" w:rsidRPr="00185D1A" w:rsidRDefault="00A83ADB" w:rsidP="00E92371">
      <w:pPr>
        <w:spacing w:line="240" w:lineRule="auto"/>
        <w:rPr>
          <w:rFonts w:ascii="Arial" w:eastAsia="Arial" w:hAnsi="Arial" w:cs="Arial"/>
        </w:rPr>
      </w:pPr>
    </w:p>
    <w:p w:rsidR="00A83ADB" w:rsidRPr="00185D1A" w:rsidRDefault="00A83ADB" w:rsidP="00E92371">
      <w:pPr>
        <w:spacing w:line="240" w:lineRule="auto"/>
        <w:rPr>
          <w:rFonts w:ascii="Arial" w:eastAsia="Arial" w:hAnsi="Arial" w:cs="Arial"/>
        </w:rPr>
      </w:pPr>
    </w:p>
    <w:p w:rsidR="00A83ADB" w:rsidRPr="00185D1A" w:rsidRDefault="00A83ADB" w:rsidP="00E92371">
      <w:pPr>
        <w:spacing w:line="240" w:lineRule="auto"/>
        <w:rPr>
          <w:rFonts w:ascii="Arial" w:eastAsia="Arial" w:hAnsi="Arial" w:cs="Arial"/>
        </w:rPr>
      </w:pPr>
    </w:p>
    <w:p w:rsidR="007C7673" w:rsidRPr="00185D1A" w:rsidRDefault="00042F9B" w:rsidP="00E92371">
      <w:pPr>
        <w:pStyle w:val="Heading1"/>
        <w:rPr>
          <w:rFonts w:eastAsia="Arial"/>
        </w:rPr>
      </w:pPr>
      <w:bookmarkStart w:id="266" w:name="_Toc289216372"/>
      <w:bookmarkStart w:id="267" w:name="_Toc289216628"/>
      <w:r>
        <w:rPr>
          <w:rFonts w:eastAsia="Arial"/>
        </w:rPr>
        <w:br w:type="page"/>
      </w:r>
      <w:bookmarkStart w:id="268" w:name="_Toc396602684"/>
      <w:bookmarkStart w:id="269" w:name="_Toc396638183"/>
      <w:r w:rsidR="005073C3" w:rsidRPr="00185D1A">
        <w:rPr>
          <w:rFonts w:eastAsia="Arial"/>
        </w:rPr>
        <w:lastRenderedPageBreak/>
        <w:t>BIBLOGRAPHY:</w:t>
      </w:r>
      <w:bookmarkEnd w:id="266"/>
      <w:bookmarkEnd w:id="267"/>
      <w:bookmarkEnd w:id="268"/>
      <w:bookmarkEnd w:id="269"/>
    </w:p>
    <w:p w:rsidR="00E67F7B" w:rsidRPr="00185D1A" w:rsidRDefault="00E67F7B" w:rsidP="00E92371">
      <w:pPr>
        <w:spacing w:line="240" w:lineRule="auto"/>
        <w:rPr>
          <w:rFonts w:ascii="Arial" w:eastAsia="Arial" w:hAnsi="Arial" w:cs="Arial"/>
        </w:rPr>
      </w:pPr>
    </w:p>
    <w:p w:rsidR="00AF4B8D" w:rsidRDefault="00E92371" w:rsidP="00E92371">
      <w:pPr>
        <w:spacing w:line="240" w:lineRule="auto"/>
      </w:pPr>
      <w:hyperlink r:id="rId53" w:history="1">
        <w:r w:rsidR="00AF4B8D" w:rsidRPr="00CE33CC">
          <w:rPr>
            <w:rStyle w:val="Hyperlink"/>
          </w:rPr>
          <w:t>https://www.playframework.com/</w:t>
        </w:r>
      </w:hyperlink>
      <w:r w:rsidR="00AF4B8D">
        <w:t xml:space="preserve"> </w:t>
      </w:r>
    </w:p>
    <w:p w:rsidR="00AF4B8D" w:rsidRDefault="00E92371" w:rsidP="00E92371">
      <w:pPr>
        <w:spacing w:line="240" w:lineRule="auto"/>
      </w:pPr>
      <w:hyperlink r:id="rId54" w:history="1">
        <w:r w:rsidR="00AF4B8D" w:rsidRPr="00CE33CC">
          <w:rPr>
            <w:rStyle w:val="Hyperlink"/>
          </w:rPr>
          <w:t>http://www.oracle.com/technetwork/java/javaee/overview/index.html</w:t>
        </w:r>
      </w:hyperlink>
      <w:r w:rsidR="00AF4B8D">
        <w:t xml:space="preserve"> </w:t>
      </w:r>
    </w:p>
    <w:p w:rsidR="00AF4B8D" w:rsidRDefault="00E92371" w:rsidP="00E92371">
      <w:pPr>
        <w:spacing w:line="240" w:lineRule="auto"/>
      </w:pPr>
      <w:hyperlink r:id="rId55" w:history="1">
        <w:r w:rsidR="00AF4B8D" w:rsidRPr="00CE33CC">
          <w:rPr>
            <w:rStyle w:val="Hyperlink"/>
          </w:rPr>
          <w:t>http://hibernate.org/</w:t>
        </w:r>
      </w:hyperlink>
      <w:r w:rsidR="00AF4B8D">
        <w:t xml:space="preserve"> </w:t>
      </w:r>
    </w:p>
    <w:p w:rsidR="00AF4B8D" w:rsidRDefault="00E92371" w:rsidP="00E92371">
      <w:pPr>
        <w:spacing w:line="240" w:lineRule="auto"/>
      </w:pPr>
      <w:hyperlink r:id="rId56" w:history="1">
        <w:r w:rsidR="00AF4B8D" w:rsidRPr="00CE33CC">
          <w:rPr>
            <w:rStyle w:val="Hyperlink"/>
          </w:rPr>
          <w:t>http://www.postgresql.org/</w:t>
        </w:r>
      </w:hyperlink>
      <w:r w:rsidR="00AF4B8D">
        <w:t xml:space="preserve"> </w:t>
      </w:r>
    </w:p>
    <w:p w:rsidR="00AF4B8D" w:rsidRDefault="00E92371" w:rsidP="00E92371">
      <w:pPr>
        <w:spacing w:line="240" w:lineRule="auto"/>
      </w:pPr>
      <w:hyperlink r:id="rId57" w:history="1">
        <w:r w:rsidR="00AF4B8D" w:rsidRPr="00CE33CC">
          <w:rPr>
            <w:rStyle w:val="Hyperlink"/>
          </w:rPr>
          <w:t>http://jbossas.jboss.org/</w:t>
        </w:r>
      </w:hyperlink>
      <w:r w:rsidR="00AF4B8D">
        <w:t xml:space="preserve"> </w:t>
      </w:r>
    </w:p>
    <w:p w:rsidR="00AF4B8D" w:rsidRDefault="00E92371" w:rsidP="00E92371">
      <w:pPr>
        <w:spacing w:line="240" w:lineRule="auto"/>
      </w:pPr>
      <w:hyperlink r:id="rId58" w:history="1">
        <w:r w:rsidR="00AF4B8D" w:rsidRPr="00CE33CC">
          <w:rPr>
            <w:rStyle w:val="Hyperlink"/>
          </w:rPr>
          <w:t>http://www.oracle.com/technetwork/java/javaee/tech/persistence-jsp-140049.html</w:t>
        </w:r>
      </w:hyperlink>
      <w:r w:rsidR="00AF4B8D">
        <w:t xml:space="preserve"> </w:t>
      </w:r>
    </w:p>
    <w:p w:rsidR="005073C3" w:rsidRPr="00185D1A" w:rsidRDefault="00E92371" w:rsidP="00E92371">
      <w:pPr>
        <w:spacing w:line="240" w:lineRule="auto"/>
        <w:rPr>
          <w:rFonts w:ascii="Arial" w:eastAsia="Arial" w:hAnsi="Arial" w:cs="Arial"/>
        </w:rPr>
      </w:pPr>
      <w:hyperlink r:id="rId59" w:history="1">
        <w:r w:rsidR="005073C3" w:rsidRPr="00185D1A">
          <w:rPr>
            <w:rStyle w:val="Hyperlink"/>
            <w:rFonts w:ascii="Arial" w:hAnsi="Arial" w:cs="Arial"/>
          </w:rPr>
          <w:t>http://www.google.co.in</w:t>
        </w:r>
      </w:hyperlink>
    </w:p>
    <w:p w:rsidR="005073C3" w:rsidRPr="00185D1A" w:rsidRDefault="00E92371" w:rsidP="00E92371">
      <w:pPr>
        <w:spacing w:line="240" w:lineRule="auto"/>
        <w:rPr>
          <w:rFonts w:ascii="Arial" w:eastAsia="Arial" w:hAnsi="Arial" w:cs="Arial"/>
        </w:rPr>
      </w:pPr>
      <w:hyperlink r:id="rId60" w:history="1">
        <w:r w:rsidR="005073C3" w:rsidRPr="00185D1A">
          <w:rPr>
            <w:rStyle w:val="Hyperlink"/>
            <w:rFonts w:ascii="Arial" w:hAnsi="Arial" w:cs="Arial"/>
          </w:rPr>
          <w:t>http://en.wikipedia.org</w:t>
        </w:r>
      </w:hyperlink>
      <w:r w:rsidR="005073C3" w:rsidRPr="00185D1A">
        <w:rPr>
          <w:rFonts w:ascii="Arial" w:hAnsi="Arial" w:cs="Arial"/>
        </w:rPr>
        <w:t xml:space="preserve"> </w:t>
      </w:r>
    </w:p>
    <w:p w:rsidR="005073C3" w:rsidRPr="00185D1A" w:rsidRDefault="00E92371" w:rsidP="00E92371">
      <w:pPr>
        <w:spacing w:line="240" w:lineRule="auto"/>
        <w:rPr>
          <w:rFonts w:ascii="Arial" w:eastAsia="Arial" w:hAnsi="Arial" w:cs="Arial"/>
        </w:rPr>
      </w:pPr>
      <w:hyperlink r:id="rId61" w:history="1">
        <w:r w:rsidR="005073C3" w:rsidRPr="00185D1A">
          <w:rPr>
            <w:rStyle w:val="Hyperlink"/>
            <w:rFonts w:ascii="Arial" w:hAnsi="Arial" w:cs="Arial"/>
          </w:rPr>
          <w:t>http://msdn.microsoft.com/en-us/</w:t>
        </w:r>
      </w:hyperlink>
    </w:p>
    <w:p w:rsidR="005073C3" w:rsidRPr="00185D1A" w:rsidRDefault="00E92371" w:rsidP="00E92371">
      <w:pPr>
        <w:spacing w:line="240" w:lineRule="auto"/>
        <w:rPr>
          <w:rFonts w:ascii="Arial" w:eastAsia="Arial" w:hAnsi="Arial" w:cs="Arial"/>
        </w:rPr>
      </w:pPr>
      <w:hyperlink r:id="rId62" w:history="1">
        <w:r w:rsidR="005073C3" w:rsidRPr="00185D1A">
          <w:rPr>
            <w:rStyle w:val="Hyperlink"/>
            <w:rFonts w:ascii="Arial" w:hAnsi="Arial" w:cs="Arial"/>
          </w:rPr>
          <w:t>http://www.microsoft.com/en-us/default.aspx</w:t>
        </w:r>
      </w:hyperlink>
    </w:p>
    <w:p w:rsidR="005073C3" w:rsidRPr="00185D1A" w:rsidRDefault="00E92371" w:rsidP="00E92371">
      <w:pPr>
        <w:spacing w:line="240" w:lineRule="auto"/>
        <w:rPr>
          <w:rFonts w:ascii="Arial" w:eastAsia="Arial" w:hAnsi="Arial" w:cs="Arial"/>
        </w:rPr>
      </w:pPr>
      <w:hyperlink r:id="rId63" w:history="1">
        <w:r w:rsidR="005073C3" w:rsidRPr="00185D1A">
          <w:rPr>
            <w:rStyle w:val="Hyperlink"/>
            <w:rFonts w:ascii="Arial" w:hAnsi="Arial" w:cs="Arial"/>
          </w:rPr>
          <w:t>http://www.codeplex.com/</w:t>
        </w:r>
      </w:hyperlink>
    </w:p>
    <w:p w:rsidR="005073C3" w:rsidRPr="00185D1A" w:rsidRDefault="00E92371" w:rsidP="00E92371">
      <w:pPr>
        <w:spacing w:line="240" w:lineRule="auto"/>
        <w:rPr>
          <w:rFonts w:ascii="Arial" w:eastAsia="Arial" w:hAnsi="Arial" w:cs="Arial"/>
        </w:rPr>
      </w:pPr>
      <w:hyperlink r:id="rId64" w:history="1">
        <w:r w:rsidR="005073C3" w:rsidRPr="00185D1A">
          <w:rPr>
            <w:rStyle w:val="Hyperlink"/>
            <w:rFonts w:ascii="Arial" w:hAnsi="Arial" w:cs="Arial"/>
          </w:rPr>
          <w:t>http://stackoverflow.com/</w:t>
        </w:r>
      </w:hyperlink>
    </w:p>
    <w:p w:rsidR="005073C3" w:rsidRPr="00185D1A" w:rsidRDefault="00E92371" w:rsidP="00E92371">
      <w:pPr>
        <w:spacing w:line="240" w:lineRule="auto"/>
        <w:rPr>
          <w:rFonts w:ascii="Arial" w:eastAsia="Arial" w:hAnsi="Arial" w:cs="Arial"/>
        </w:rPr>
      </w:pPr>
      <w:hyperlink r:id="rId65" w:history="1">
        <w:r w:rsidR="005073C3" w:rsidRPr="00185D1A">
          <w:rPr>
            <w:rStyle w:val="Hyperlink"/>
            <w:rFonts w:ascii="Arial" w:hAnsi="Arial" w:cs="Arial"/>
          </w:rPr>
          <w:t>http://www.codeguru.com/</w:t>
        </w:r>
      </w:hyperlink>
    </w:p>
    <w:p w:rsidR="005073C3" w:rsidRPr="00185D1A" w:rsidRDefault="00E92371" w:rsidP="00E92371">
      <w:pPr>
        <w:spacing w:line="240" w:lineRule="auto"/>
        <w:rPr>
          <w:rFonts w:ascii="Arial" w:eastAsia="Arial" w:hAnsi="Arial" w:cs="Arial"/>
        </w:rPr>
      </w:pPr>
      <w:hyperlink r:id="rId66" w:history="1">
        <w:r w:rsidR="005073C3" w:rsidRPr="00185D1A">
          <w:rPr>
            <w:rStyle w:val="Hyperlink"/>
            <w:rFonts w:ascii="Arial" w:hAnsi="Arial" w:cs="Arial"/>
          </w:rPr>
          <w:t>http://www.w3schools.com</w:t>
        </w:r>
      </w:hyperlink>
    </w:p>
    <w:p w:rsidR="005073C3" w:rsidRPr="00185D1A" w:rsidRDefault="005073C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185D1A" w:rsidRPr="00185D1A" w:rsidRDefault="007C7673" w:rsidP="00E92371">
      <w:pPr>
        <w:jc w:val="center"/>
        <w:rPr>
          <w:rFonts w:ascii="Arial" w:eastAsia="Arial" w:hAnsi="Arial" w:cs="Arial"/>
        </w:rPr>
      </w:pPr>
      <w:r w:rsidRPr="00185D1A">
        <w:t>----------------------------- Thank You-------------------------</w:t>
      </w:r>
    </w:p>
    <w:sectPr w:rsidR="00185D1A" w:rsidRPr="00185D1A" w:rsidSect="00E92371">
      <w:footerReference w:type="default" r:id="rId67"/>
      <w:type w:val="continuous"/>
      <w:pgSz w:w="11907" w:h="16839" w:code="9"/>
      <w:pgMar w:top="1440" w:right="1728" w:bottom="1440" w:left="1728"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6D59" w:rsidRDefault="00226D59">
      <w:r>
        <w:separator/>
      </w:r>
    </w:p>
  </w:endnote>
  <w:endnote w:type="continuationSeparator" w:id="0">
    <w:p w:rsidR="00226D59" w:rsidRDefault="00226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4A54" w:rsidRDefault="007C4A54">
    <w:pPr>
      <w:pStyle w:val="Footer"/>
    </w:pPr>
    <w:r w:rsidRPr="007C4A54">
      <w:t>Manoj Barman</w:t>
    </w:r>
    <w:r>
      <w:ptab w:relativeTo="margin" w:alignment="center" w:leader="none"/>
    </w:r>
    <w:r w:rsidRPr="007C4A54">
      <w:t>Enrollment No: 692758</w:t>
    </w:r>
    <w:r>
      <w:ptab w:relativeTo="margin" w:alignment="right" w:leader="none"/>
    </w:r>
    <w:r w:rsidRPr="007C4A54">
      <w:t xml:space="preserve">NIELIT A </w:t>
    </w:r>
    <w:proofErr w:type="gramStart"/>
    <w:r w:rsidRPr="007C4A54">
      <w:t>Level  PROJECT</w:t>
    </w:r>
    <w:proofErr w:type="gram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6D59" w:rsidRDefault="00226D59">
      <w:r>
        <w:separator/>
      </w:r>
    </w:p>
  </w:footnote>
  <w:footnote w:type="continuationSeparator" w:id="0">
    <w:p w:rsidR="00226D59" w:rsidRDefault="00226D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2">
    <w:nsid w:val="00000005"/>
    <w:multiLevelType w:val="singleLevel"/>
    <w:tmpl w:val="00000005"/>
    <w:name w:val="WW8Num5"/>
    <w:lvl w:ilvl="0">
      <w:start w:val="1"/>
      <w:numFmt w:val="bullet"/>
      <w:lvlText w:val=""/>
      <w:lvlJc w:val="left"/>
      <w:pPr>
        <w:tabs>
          <w:tab w:val="num" w:pos="1778"/>
        </w:tabs>
        <w:ind w:left="1778" w:hanging="360"/>
      </w:pPr>
      <w:rPr>
        <w:rFonts w:ascii="Symbol" w:hAnsi="Symbol"/>
      </w:rPr>
    </w:lvl>
  </w:abstractNum>
  <w:abstractNum w:abstractNumId="3">
    <w:nsid w:val="00000006"/>
    <w:multiLevelType w:val="singleLevel"/>
    <w:tmpl w:val="00000006"/>
    <w:name w:val="WW8Num6"/>
    <w:lvl w:ilvl="0">
      <w:start w:val="1"/>
      <w:numFmt w:val="bullet"/>
      <w:lvlText w:val=""/>
      <w:lvlJc w:val="left"/>
      <w:pPr>
        <w:tabs>
          <w:tab w:val="num" w:pos="1425"/>
        </w:tabs>
        <w:ind w:left="1425" w:hanging="360"/>
      </w:pPr>
      <w:rPr>
        <w:rFonts w:ascii="Symbol" w:hAnsi="Symbol"/>
      </w:rPr>
    </w:lvl>
  </w:abstractNum>
  <w:abstractNum w:abstractNumId="4">
    <w:nsid w:val="00000007"/>
    <w:multiLevelType w:val="singleLevel"/>
    <w:tmpl w:val="00000007"/>
    <w:name w:val="WW8Num7"/>
    <w:lvl w:ilvl="0">
      <w:start w:val="1"/>
      <w:numFmt w:val="bullet"/>
      <w:lvlText w:val=""/>
      <w:lvlJc w:val="left"/>
      <w:pPr>
        <w:tabs>
          <w:tab w:val="num" w:pos="720"/>
        </w:tabs>
        <w:ind w:left="720" w:hanging="360"/>
      </w:pPr>
      <w:rPr>
        <w:rFonts w:ascii="Symbol" w:hAnsi="Symbol"/>
      </w:rPr>
    </w:lvl>
  </w:abstractNum>
  <w:abstractNum w:abstractNumId="5">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94723E3"/>
    <w:multiLevelType w:val="hybridMultilevel"/>
    <w:tmpl w:val="F9887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53303CE"/>
    <w:multiLevelType w:val="hybridMultilevel"/>
    <w:tmpl w:val="35FA3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0895CC4"/>
    <w:multiLevelType w:val="hybridMultilevel"/>
    <w:tmpl w:val="0D04C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40451FA"/>
    <w:multiLevelType w:val="hybridMultilevel"/>
    <w:tmpl w:val="723CFF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FB405E"/>
    <w:multiLevelType w:val="hybridMultilevel"/>
    <w:tmpl w:val="35AA2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4"/>
  </w:num>
  <w:num w:numId="6">
    <w:abstractNumId w:val="0"/>
  </w:num>
  <w:num w:numId="7">
    <w:abstractNumId w:val="10"/>
  </w:num>
  <w:num w:numId="8">
    <w:abstractNumId w:val="7"/>
  </w:num>
  <w:num w:numId="9">
    <w:abstractNumId w:val="8"/>
  </w:num>
  <w:num w:numId="10">
    <w:abstractNumId w:val="6"/>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efaultTableStyle w:val="Normal"/>
  <w:drawingGridHorizontalSpacing w:val="100"/>
  <w:drawingGridVerticalSpacing w:val="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55D"/>
    <w:rsid w:val="0003479E"/>
    <w:rsid w:val="00042E5B"/>
    <w:rsid w:val="00042F9B"/>
    <w:rsid w:val="00061FF7"/>
    <w:rsid w:val="00063750"/>
    <w:rsid w:val="00083BC9"/>
    <w:rsid w:val="00096C40"/>
    <w:rsid w:val="000A0C93"/>
    <w:rsid w:val="000B3225"/>
    <w:rsid w:val="000E0CF7"/>
    <w:rsid w:val="000E146E"/>
    <w:rsid w:val="000E199C"/>
    <w:rsid w:val="00124186"/>
    <w:rsid w:val="00127DBD"/>
    <w:rsid w:val="00132545"/>
    <w:rsid w:val="00143795"/>
    <w:rsid w:val="00152A64"/>
    <w:rsid w:val="00164D7D"/>
    <w:rsid w:val="00181C6B"/>
    <w:rsid w:val="00185D1A"/>
    <w:rsid w:val="00192E3E"/>
    <w:rsid w:val="001933BE"/>
    <w:rsid w:val="0019446E"/>
    <w:rsid w:val="001B255D"/>
    <w:rsid w:val="001B4CB5"/>
    <w:rsid w:val="001E7D09"/>
    <w:rsid w:val="001F7B15"/>
    <w:rsid w:val="00214ED5"/>
    <w:rsid w:val="002208DD"/>
    <w:rsid w:val="00226D59"/>
    <w:rsid w:val="00233104"/>
    <w:rsid w:val="002350A2"/>
    <w:rsid w:val="00236DCA"/>
    <w:rsid w:val="002379CD"/>
    <w:rsid w:val="00255F3F"/>
    <w:rsid w:val="00267926"/>
    <w:rsid w:val="002731B6"/>
    <w:rsid w:val="00276FBE"/>
    <w:rsid w:val="00280874"/>
    <w:rsid w:val="00286E0A"/>
    <w:rsid w:val="002B2987"/>
    <w:rsid w:val="002B6008"/>
    <w:rsid w:val="002B7AFC"/>
    <w:rsid w:val="002C4E1B"/>
    <w:rsid w:val="002C67AC"/>
    <w:rsid w:val="002F214E"/>
    <w:rsid w:val="002F4A3C"/>
    <w:rsid w:val="002F67D1"/>
    <w:rsid w:val="00316D53"/>
    <w:rsid w:val="00320E85"/>
    <w:rsid w:val="0032545E"/>
    <w:rsid w:val="00330D66"/>
    <w:rsid w:val="003435DE"/>
    <w:rsid w:val="0034797D"/>
    <w:rsid w:val="00381E39"/>
    <w:rsid w:val="003B1CA7"/>
    <w:rsid w:val="003B30BE"/>
    <w:rsid w:val="003B5630"/>
    <w:rsid w:val="003C35CE"/>
    <w:rsid w:val="003C4BFC"/>
    <w:rsid w:val="003C7DE9"/>
    <w:rsid w:val="004129B3"/>
    <w:rsid w:val="004300A8"/>
    <w:rsid w:val="004304C3"/>
    <w:rsid w:val="0044291A"/>
    <w:rsid w:val="004A5883"/>
    <w:rsid w:val="004B2C10"/>
    <w:rsid w:val="004B3EBC"/>
    <w:rsid w:val="004B5301"/>
    <w:rsid w:val="004B6B2F"/>
    <w:rsid w:val="004E036F"/>
    <w:rsid w:val="004F49A7"/>
    <w:rsid w:val="00500D2A"/>
    <w:rsid w:val="005073C3"/>
    <w:rsid w:val="00521FAD"/>
    <w:rsid w:val="00537086"/>
    <w:rsid w:val="005532EE"/>
    <w:rsid w:val="00566355"/>
    <w:rsid w:val="005828BB"/>
    <w:rsid w:val="005955CF"/>
    <w:rsid w:val="005A48A1"/>
    <w:rsid w:val="005E7823"/>
    <w:rsid w:val="005F288F"/>
    <w:rsid w:val="005F34EE"/>
    <w:rsid w:val="0060404E"/>
    <w:rsid w:val="00606559"/>
    <w:rsid w:val="00614C63"/>
    <w:rsid w:val="00615B6A"/>
    <w:rsid w:val="0062040F"/>
    <w:rsid w:val="0065512A"/>
    <w:rsid w:val="006616D3"/>
    <w:rsid w:val="00666742"/>
    <w:rsid w:val="006B561E"/>
    <w:rsid w:val="006C6A0B"/>
    <w:rsid w:val="006D194C"/>
    <w:rsid w:val="006D5427"/>
    <w:rsid w:val="006D7579"/>
    <w:rsid w:val="006E24C4"/>
    <w:rsid w:val="006F6447"/>
    <w:rsid w:val="00724033"/>
    <w:rsid w:val="00733F72"/>
    <w:rsid w:val="00774CFF"/>
    <w:rsid w:val="007770D2"/>
    <w:rsid w:val="007A3811"/>
    <w:rsid w:val="007B20DD"/>
    <w:rsid w:val="007B3243"/>
    <w:rsid w:val="007C1B2D"/>
    <w:rsid w:val="007C4A54"/>
    <w:rsid w:val="007C7673"/>
    <w:rsid w:val="007D1E7B"/>
    <w:rsid w:val="007F4950"/>
    <w:rsid w:val="00821F08"/>
    <w:rsid w:val="008400E1"/>
    <w:rsid w:val="008406C4"/>
    <w:rsid w:val="00852E60"/>
    <w:rsid w:val="00857BA6"/>
    <w:rsid w:val="00861C7C"/>
    <w:rsid w:val="00876987"/>
    <w:rsid w:val="0088065F"/>
    <w:rsid w:val="00893BFC"/>
    <w:rsid w:val="008F6101"/>
    <w:rsid w:val="009006F1"/>
    <w:rsid w:val="00904DC3"/>
    <w:rsid w:val="00906E83"/>
    <w:rsid w:val="009139EC"/>
    <w:rsid w:val="0093494C"/>
    <w:rsid w:val="00935D54"/>
    <w:rsid w:val="00941D6E"/>
    <w:rsid w:val="0095561B"/>
    <w:rsid w:val="00960288"/>
    <w:rsid w:val="00963BA3"/>
    <w:rsid w:val="00971996"/>
    <w:rsid w:val="0097281E"/>
    <w:rsid w:val="00974135"/>
    <w:rsid w:val="00980796"/>
    <w:rsid w:val="0098271E"/>
    <w:rsid w:val="00984B90"/>
    <w:rsid w:val="009870BE"/>
    <w:rsid w:val="0099464F"/>
    <w:rsid w:val="009B3C61"/>
    <w:rsid w:val="009B5C4F"/>
    <w:rsid w:val="009C1BE4"/>
    <w:rsid w:val="009C7CA7"/>
    <w:rsid w:val="009D2732"/>
    <w:rsid w:val="00A1396B"/>
    <w:rsid w:val="00A14803"/>
    <w:rsid w:val="00A34DD5"/>
    <w:rsid w:val="00A46878"/>
    <w:rsid w:val="00A75116"/>
    <w:rsid w:val="00A83ADB"/>
    <w:rsid w:val="00A87F5E"/>
    <w:rsid w:val="00AA0C75"/>
    <w:rsid w:val="00AA75DC"/>
    <w:rsid w:val="00AA7B66"/>
    <w:rsid w:val="00AC0A89"/>
    <w:rsid w:val="00AD707E"/>
    <w:rsid w:val="00AE74A1"/>
    <w:rsid w:val="00AE7768"/>
    <w:rsid w:val="00AF3900"/>
    <w:rsid w:val="00AF4B8D"/>
    <w:rsid w:val="00B02E52"/>
    <w:rsid w:val="00B060E7"/>
    <w:rsid w:val="00B12934"/>
    <w:rsid w:val="00B31EE6"/>
    <w:rsid w:val="00B379A6"/>
    <w:rsid w:val="00B47C37"/>
    <w:rsid w:val="00B5633C"/>
    <w:rsid w:val="00B57541"/>
    <w:rsid w:val="00B6313D"/>
    <w:rsid w:val="00B70282"/>
    <w:rsid w:val="00B83E01"/>
    <w:rsid w:val="00BA0576"/>
    <w:rsid w:val="00BC3B88"/>
    <w:rsid w:val="00BF17DC"/>
    <w:rsid w:val="00C12C10"/>
    <w:rsid w:val="00C20524"/>
    <w:rsid w:val="00C22DB1"/>
    <w:rsid w:val="00C239A5"/>
    <w:rsid w:val="00C26D69"/>
    <w:rsid w:val="00C51057"/>
    <w:rsid w:val="00C57CC6"/>
    <w:rsid w:val="00C70C1C"/>
    <w:rsid w:val="00C73696"/>
    <w:rsid w:val="00C756CD"/>
    <w:rsid w:val="00C81BE4"/>
    <w:rsid w:val="00C823A5"/>
    <w:rsid w:val="00C862B8"/>
    <w:rsid w:val="00C94F78"/>
    <w:rsid w:val="00CB7FFE"/>
    <w:rsid w:val="00CD0101"/>
    <w:rsid w:val="00CE4CE3"/>
    <w:rsid w:val="00D00804"/>
    <w:rsid w:val="00D5584D"/>
    <w:rsid w:val="00D72048"/>
    <w:rsid w:val="00D807D3"/>
    <w:rsid w:val="00DE5BC4"/>
    <w:rsid w:val="00DE7222"/>
    <w:rsid w:val="00DF3CF8"/>
    <w:rsid w:val="00DF504F"/>
    <w:rsid w:val="00E013E9"/>
    <w:rsid w:val="00E02872"/>
    <w:rsid w:val="00E03149"/>
    <w:rsid w:val="00E1458F"/>
    <w:rsid w:val="00E15443"/>
    <w:rsid w:val="00E24BAF"/>
    <w:rsid w:val="00E349EC"/>
    <w:rsid w:val="00E42A79"/>
    <w:rsid w:val="00E459B1"/>
    <w:rsid w:val="00E52974"/>
    <w:rsid w:val="00E67F7B"/>
    <w:rsid w:val="00E75013"/>
    <w:rsid w:val="00E77A5D"/>
    <w:rsid w:val="00E8576E"/>
    <w:rsid w:val="00E92371"/>
    <w:rsid w:val="00EA02ED"/>
    <w:rsid w:val="00EA6B7D"/>
    <w:rsid w:val="00EB5624"/>
    <w:rsid w:val="00EB6C6B"/>
    <w:rsid w:val="00ED5699"/>
    <w:rsid w:val="00F03729"/>
    <w:rsid w:val="00F04EAE"/>
    <w:rsid w:val="00F12F3C"/>
    <w:rsid w:val="00F20148"/>
    <w:rsid w:val="00F21157"/>
    <w:rsid w:val="00F254AC"/>
    <w:rsid w:val="00F318ED"/>
    <w:rsid w:val="00F32514"/>
    <w:rsid w:val="00F42A84"/>
    <w:rsid w:val="00F5032D"/>
    <w:rsid w:val="00F540C2"/>
    <w:rsid w:val="00F61631"/>
    <w:rsid w:val="00F644E0"/>
    <w:rsid w:val="00F9689F"/>
    <w:rsid w:val="00F96FEA"/>
    <w:rsid w:val="00FA07A0"/>
    <w:rsid w:val="00FB4334"/>
    <w:rsid w:val="00FC2C76"/>
    <w:rsid w:val="00FD05AB"/>
    <w:rsid w:val="00FD531D"/>
    <w:rsid w:val="00FF3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92371"/>
    <w:pPr>
      <w:spacing w:after="180" w:line="274" w:lineRule="auto"/>
    </w:pPr>
  </w:style>
  <w:style w:type="paragraph" w:styleId="Heading1">
    <w:name w:val="heading 1"/>
    <w:basedOn w:val="Normal"/>
    <w:next w:val="Normal"/>
    <w:link w:val="Heading1Char"/>
    <w:uiPriority w:val="9"/>
    <w:qFormat/>
    <w:rsid w:val="00E92371"/>
    <w:pPr>
      <w:keepNext/>
      <w:keepLines/>
      <w:spacing w:before="360" w:after="0" w:line="240" w:lineRule="auto"/>
      <w:outlineLvl w:val="0"/>
    </w:pPr>
    <w:rPr>
      <w:rFonts w:asciiTheme="majorHAnsi" w:eastAsiaTheme="majorEastAsia" w:hAnsiTheme="majorHAnsi" w:cstheme="majorBidi"/>
      <w:bCs/>
      <w:color w:val="1F497D" w:themeColor="text2"/>
      <w:sz w:val="32"/>
      <w:szCs w:val="28"/>
    </w:rPr>
  </w:style>
  <w:style w:type="paragraph" w:styleId="Heading2">
    <w:name w:val="heading 2"/>
    <w:basedOn w:val="Normal"/>
    <w:next w:val="Normal"/>
    <w:link w:val="Heading2Char"/>
    <w:uiPriority w:val="9"/>
    <w:unhideWhenUsed/>
    <w:qFormat/>
    <w:rsid w:val="00E92371"/>
    <w:pPr>
      <w:keepNext/>
      <w:keepLines/>
      <w:spacing w:before="120" w:after="0" w:line="240" w:lineRule="auto"/>
      <w:outlineLvl w:val="1"/>
    </w:pPr>
    <w:rPr>
      <w:rFonts w:asciiTheme="majorHAnsi" w:eastAsiaTheme="majorEastAsia" w:hAnsiTheme="majorHAnsi" w:cstheme="majorBidi"/>
      <w:b/>
      <w:bCs/>
      <w:color w:val="9BBB59" w:themeColor="accent3"/>
      <w:sz w:val="28"/>
      <w:szCs w:val="26"/>
    </w:rPr>
  </w:style>
  <w:style w:type="paragraph" w:styleId="Heading3">
    <w:name w:val="heading 3"/>
    <w:basedOn w:val="Normal"/>
    <w:next w:val="Normal"/>
    <w:link w:val="Heading3Char"/>
    <w:uiPriority w:val="9"/>
    <w:unhideWhenUsed/>
    <w:qFormat/>
    <w:rsid w:val="00E92371"/>
    <w:pPr>
      <w:keepNext/>
      <w:keepLines/>
      <w:spacing w:before="20" w:after="0" w:line="240" w:lineRule="auto"/>
      <w:outlineLvl w:val="2"/>
    </w:pPr>
    <w:rPr>
      <w:rFonts w:eastAsiaTheme="majorEastAsia" w:cstheme="majorBidi"/>
      <w:b/>
      <w:bCs/>
      <w:color w:val="1F497D" w:themeColor="text2"/>
      <w:sz w:val="24"/>
    </w:rPr>
  </w:style>
  <w:style w:type="paragraph" w:styleId="Heading4">
    <w:name w:val="heading 4"/>
    <w:basedOn w:val="Normal"/>
    <w:next w:val="Normal"/>
    <w:link w:val="Heading4Char"/>
    <w:uiPriority w:val="9"/>
    <w:unhideWhenUsed/>
    <w:qFormat/>
    <w:rsid w:val="00E92371"/>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unhideWhenUsed/>
    <w:qFormat/>
    <w:rsid w:val="00E92371"/>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unhideWhenUsed/>
    <w:qFormat/>
    <w:rsid w:val="00E92371"/>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unhideWhenUsed/>
    <w:qFormat/>
    <w:rsid w:val="00E92371"/>
    <w:pPr>
      <w:keepNext/>
      <w:keepLines/>
      <w:spacing w:before="200" w:after="0"/>
      <w:outlineLvl w:val="6"/>
    </w:pPr>
    <w:rPr>
      <w:rFonts w:asciiTheme="majorHAnsi" w:eastAsiaTheme="majorEastAsia" w:hAnsiTheme="majorHAnsi" w:cstheme="majorBidi"/>
      <w:i/>
      <w:iCs/>
      <w:color w:val="1F497D" w:themeColor="text2"/>
    </w:rPr>
  </w:style>
  <w:style w:type="paragraph" w:styleId="Heading8">
    <w:name w:val="heading 8"/>
    <w:basedOn w:val="Normal"/>
    <w:next w:val="Normal"/>
    <w:link w:val="Heading8Char"/>
    <w:uiPriority w:val="9"/>
    <w:unhideWhenUsed/>
    <w:qFormat/>
    <w:rsid w:val="00E9237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E9237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E92371"/>
    <w:pPr>
      <w:spacing w:line="240" w:lineRule="auto"/>
    </w:pPr>
    <w:rPr>
      <w:rFonts w:eastAsiaTheme="minorEastAsia"/>
      <w:b/>
      <w:bCs/>
      <w:smallCaps/>
      <w:color w:val="1F497D" w:themeColor="text2"/>
      <w:spacing w:val="6"/>
      <w:szCs w:val="18"/>
      <w:lang w:bidi="hi-IN"/>
    </w:rPr>
  </w:style>
  <w:style w:type="paragraph" w:customStyle="1" w:styleId="Index">
    <w:name w:val="Index"/>
    <w:basedOn w:val="Normal"/>
    <w:pPr>
      <w:suppressLineNumbers/>
    </w:pPr>
  </w:style>
  <w:style w:type="paragraph" w:customStyle="1" w:styleId="Style-1">
    <w:name w:val="Style-1"/>
    <w:pPr>
      <w:suppressAutoHyphens/>
      <w:spacing w:before="200"/>
      <w:ind w:left="2160" w:firstLine="360"/>
      <w:jc w:val="both"/>
    </w:pPr>
    <w:rPr>
      <w:rFonts w:ascii="Times New Roman" w:eastAsia="Arial" w:hAnsi="Times New Roman" w:cs="Vrinda"/>
      <w:lang w:val="en-IN" w:eastAsia="bn-IN" w:bidi="bn-IN"/>
    </w:rPr>
  </w:style>
  <w:style w:type="paragraph" w:customStyle="1" w:styleId="Style-2">
    <w:name w:val="Style-2"/>
    <w:pPr>
      <w:suppressAutoHyphens/>
      <w:spacing w:before="200"/>
      <w:ind w:left="2160" w:firstLine="360"/>
      <w:jc w:val="both"/>
    </w:pPr>
    <w:rPr>
      <w:rFonts w:ascii="Times New Roman" w:eastAsia="Arial" w:hAnsi="Times New Roman" w:cs="Vrinda"/>
      <w:lang w:val="en-IN" w:eastAsia="bn-IN" w:bidi="bn-IN"/>
    </w:rPr>
  </w:style>
  <w:style w:type="paragraph" w:customStyle="1" w:styleId="Style-3">
    <w:name w:val="Style-3"/>
    <w:pPr>
      <w:suppressAutoHyphens/>
      <w:spacing w:before="200"/>
      <w:ind w:left="2160" w:firstLine="360"/>
      <w:jc w:val="both"/>
    </w:pPr>
    <w:rPr>
      <w:rFonts w:ascii="Times New Roman" w:eastAsia="Arial" w:hAnsi="Times New Roman" w:cs="Vrinda"/>
      <w:lang w:val="en-IN" w:eastAsia="bn-IN" w:bidi="bn-IN"/>
    </w:rPr>
  </w:style>
  <w:style w:type="paragraph" w:customStyle="1" w:styleId="Style-4">
    <w:name w:val="Style-4"/>
    <w:pPr>
      <w:suppressAutoHyphens/>
      <w:spacing w:before="200"/>
      <w:ind w:left="2160" w:firstLine="360"/>
      <w:jc w:val="both"/>
    </w:pPr>
    <w:rPr>
      <w:rFonts w:ascii="Times New Roman" w:eastAsia="Arial" w:hAnsi="Times New Roman" w:cs="Vrinda"/>
      <w:lang w:val="en-IN" w:eastAsia="bn-IN" w:bidi="bn-IN"/>
    </w:rPr>
  </w:style>
  <w:style w:type="paragraph" w:customStyle="1" w:styleId="Style-5">
    <w:name w:val="Style-5"/>
    <w:pPr>
      <w:suppressAutoHyphens/>
      <w:spacing w:before="200"/>
      <w:ind w:left="2160" w:firstLine="360"/>
      <w:jc w:val="both"/>
    </w:pPr>
    <w:rPr>
      <w:rFonts w:ascii="Times New Roman" w:eastAsia="Arial" w:hAnsi="Times New Roman" w:cs="Vrinda"/>
      <w:lang w:val="en-IN" w:eastAsia="bn-IN" w:bidi="bn-IN"/>
    </w:rPr>
  </w:style>
  <w:style w:type="paragraph" w:customStyle="1" w:styleId="Style-6">
    <w:name w:val="Style-6"/>
    <w:pPr>
      <w:suppressAutoHyphens/>
      <w:spacing w:before="200"/>
      <w:ind w:left="2160" w:firstLine="360"/>
      <w:jc w:val="both"/>
    </w:pPr>
    <w:rPr>
      <w:rFonts w:ascii="Times New Roman" w:eastAsia="Arial" w:hAnsi="Times New Roman" w:cs="Vrinda"/>
      <w:lang w:val="en-IN" w:eastAsia="bn-IN" w:bidi="bn-IN"/>
    </w:rPr>
  </w:style>
  <w:style w:type="paragraph" w:styleId="TOC1">
    <w:name w:val="toc 1"/>
    <w:basedOn w:val="Normal"/>
    <w:next w:val="Normal"/>
    <w:uiPriority w:val="39"/>
    <w:qFormat/>
    <w:rPr>
      <w:kern w:val="1"/>
      <w:lang w:eastAsia="ar-SA"/>
    </w:rPr>
  </w:style>
  <w:style w:type="paragraph" w:styleId="TOC2">
    <w:name w:val="toc 2"/>
    <w:basedOn w:val="Index"/>
    <w:uiPriority w:val="39"/>
    <w:qFormat/>
    <w:pPr>
      <w:tabs>
        <w:tab w:val="right" w:leader="dot" w:pos="9355"/>
      </w:tabs>
      <w:ind w:left="283"/>
    </w:pPr>
  </w:style>
  <w:style w:type="paragraph" w:styleId="TOC3">
    <w:name w:val="toc 3"/>
    <w:basedOn w:val="Index"/>
    <w:uiPriority w:val="39"/>
    <w:qFormat/>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uiPriority w:val="39"/>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uiPriority w:val="39"/>
    <w:pPr>
      <w:tabs>
        <w:tab w:val="right" w:leader="dot" w:pos="7657"/>
      </w:tabs>
      <w:ind w:left="1981"/>
    </w:pPr>
  </w:style>
  <w:style w:type="paragraph" w:styleId="TOC9">
    <w:name w:val="toc 9"/>
    <w:basedOn w:val="Index"/>
    <w:uiPriority w:val="39"/>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basedOn w:val="DefaultParagraphFont"/>
    <w:link w:val="Heading1"/>
    <w:uiPriority w:val="9"/>
    <w:rsid w:val="00E92371"/>
    <w:rPr>
      <w:rFonts w:asciiTheme="majorHAnsi" w:eastAsiaTheme="majorEastAsia" w:hAnsiTheme="majorHAnsi" w:cstheme="majorBidi"/>
      <w:bCs/>
      <w:color w:val="1F497D" w:themeColor="text2"/>
      <w:sz w:val="32"/>
      <w:szCs w:val="28"/>
    </w:rPr>
  </w:style>
  <w:style w:type="character" w:customStyle="1" w:styleId="Heading2Char">
    <w:name w:val="Heading 2 Char"/>
    <w:basedOn w:val="DefaultParagraphFont"/>
    <w:link w:val="Heading2"/>
    <w:uiPriority w:val="9"/>
    <w:rsid w:val="00E92371"/>
    <w:rPr>
      <w:rFonts w:asciiTheme="majorHAnsi" w:eastAsiaTheme="majorEastAsia" w:hAnsiTheme="majorHAnsi" w:cstheme="majorBidi"/>
      <w:b/>
      <w:bCs/>
      <w:color w:val="9BBB59" w:themeColor="accent3"/>
      <w:sz w:val="28"/>
      <w:szCs w:val="26"/>
    </w:rPr>
  </w:style>
  <w:style w:type="character" w:customStyle="1" w:styleId="Heading3Char">
    <w:name w:val="Heading 3 Char"/>
    <w:basedOn w:val="DefaultParagraphFont"/>
    <w:link w:val="Heading3"/>
    <w:uiPriority w:val="9"/>
    <w:rsid w:val="00E92371"/>
    <w:rPr>
      <w:rFonts w:eastAsiaTheme="majorEastAsia" w:cstheme="majorBidi"/>
      <w:b/>
      <w:bCs/>
      <w:color w:val="1F497D" w:themeColor="text2"/>
      <w:sz w:val="24"/>
    </w:rPr>
  </w:style>
  <w:style w:type="character" w:customStyle="1" w:styleId="Heading4Char">
    <w:name w:val="Heading 4 Char"/>
    <w:basedOn w:val="DefaultParagraphFont"/>
    <w:link w:val="Heading4"/>
    <w:uiPriority w:val="9"/>
    <w:rsid w:val="00E92371"/>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rsid w:val="00E9237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E92371"/>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rsid w:val="00E92371"/>
    <w:rPr>
      <w:rFonts w:asciiTheme="majorHAnsi" w:eastAsiaTheme="majorEastAsia" w:hAnsiTheme="majorHAnsi" w:cstheme="majorBidi"/>
      <w:i/>
      <w:iCs/>
      <w:color w:val="1F497D" w:themeColor="text2"/>
    </w:rPr>
  </w:style>
  <w:style w:type="character" w:customStyle="1" w:styleId="Heading8Char">
    <w:name w:val="Heading 8 Char"/>
    <w:basedOn w:val="DefaultParagraphFont"/>
    <w:link w:val="Heading8"/>
    <w:uiPriority w:val="9"/>
    <w:rsid w:val="00E9237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E92371"/>
    <w:rPr>
      <w:rFonts w:asciiTheme="majorHAnsi" w:eastAsiaTheme="majorEastAsia" w:hAnsiTheme="majorHAnsi" w:cstheme="majorBidi"/>
      <w:i/>
      <w:iCs/>
      <w:color w:val="000000"/>
      <w:sz w:val="20"/>
      <w:szCs w:val="20"/>
    </w:rPr>
  </w:style>
  <w:style w:type="paragraph" w:styleId="Title">
    <w:name w:val="Title"/>
    <w:basedOn w:val="Normal"/>
    <w:next w:val="Normal"/>
    <w:link w:val="TitleChar"/>
    <w:uiPriority w:val="10"/>
    <w:qFormat/>
    <w:rsid w:val="00E92371"/>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E92371"/>
    <w:rPr>
      <w:rFonts w:asciiTheme="majorHAnsi" w:eastAsiaTheme="majorEastAsia" w:hAnsiTheme="majorHAnsi" w:cstheme="majorBidi"/>
      <w:color w:val="1F497D"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E92371"/>
    <w:pPr>
      <w:numPr>
        <w:ilvl w:val="1"/>
      </w:numPr>
    </w:pPr>
    <w:rPr>
      <w:rFonts w:eastAsiaTheme="majorEastAsia" w:cstheme="majorBidi"/>
      <w:iCs/>
      <w:color w:val="265898" w:themeColor="text2" w:themeTint="E6"/>
      <w:sz w:val="32"/>
      <w:szCs w:val="24"/>
      <w:lang w:bidi="hi-IN"/>
      <w14:ligatures w14:val="standard"/>
    </w:rPr>
  </w:style>
  <w:style w:type="character" w:customStyle="1" w:styleId="SubtitleChar">
    <w:name w:val="Subtitle Char"/>
    <w:basedOn w:val="DefaultParagraphFont"/>
    <w:link w:val="Subtitle"/>
    <w:uiPriority w:val="11"/>
    <w:rsid w:val="00E92371"/>
    <w:rPr>
      <w:rFonts w:eastAsiaTheme="majorEastAsia" w:cstheme="majorBidi"/>
      <w:iCs/>
      <w:color w:val="265898" w:themeColor="text2" w:themeTint="E6"/>
      <w:sz w:val="32"/>
      <w:szCs w:val="24"/>
      <w:lang w:bidi="hi-IN"/>
      <w14:ligatures w14:val="standard"/>
    </w:rPr>
  </w:style>
  <w:style w:type="character" w:styleId="Strong">
    <w:name w:val="Strong"/>
    <w:basedOn w:val="DefaultParagraphFont"/>
    <w:uiPriority w:val="22"/>
    <w:qFormat/>
    <w:rsid w:val="00E92371"/>
    <w:rPr>
      <w:b/>
      <w:bCs/>
      <w:color w:val="265898" w:themeColor="text2" w:themeTint="E6"/>
    </w:rPr>
  </w:style>
  <w:style w:type="character" w:styleId="Emphasis">
    <w:name w:val="Emphasis"/>
    <w:basedOn w:val="DefaultParagraphFont"/>
    <w:uiPriority w:val="20"/>
    <w:qFormat/>
    <w:rsid w:val="00E92371"/>
    <w:rPr>
      <w:b w:val="0"/>
      <w:i/>
      <w:iCs/>
      <w:color w:val="1F497D" w:themeColor="text2"/>
    </w:rPr>
  </w:style>
  <w:style w:type="paragraph" w:styleId="NoSpacing">
    <w:name w:val="No Spacing"/>
    <w:link w:val="NoSpacingChar"/>
    <w:uiPriority w:val="1"/>
    <w:qFormat/>
    <w:rsid w:val="00E92371"/>
    <w:pPr>
      <w:spacing w:after="0" w:line="240" w:lineRule="auto"/>
    </w:pPr>
  </w:style>
  <w:style w:type="paragraph" w:styleId="ListParagraph">
    <w:name w:val="List Paragraph"/>
    <w:basedOn w:val="Normal"/>
    <w:uiPriority w:val="34"/>
    <w:qFormat/>
    <w:rsid w:val="00E92371"/>
    <w:pPr>
      <w:spacing w:line="240" w:lineRule="auto"/>
      <w:ind w:left="720" w:hanging="288"/>
      <w:contextualSpacing/>
    </w:pPr>
    <w:rPr>
      <w:color w:val="1F497D" w:themeColor="text2"/>
    </w:rPr>
  </w:style>
  <w:style w:type="paragraph" w:styleId="Quote">
    <w:name w:val="Quote"/>
    <w:basedOn w:val="Normal"/>
    <w:next w:val="Normal"/>
    <w:link w:val="QuoteChar"/>
    <w:uiPriority w:val="29"/>
    <w:qFormat/>
    <w:rsid w:val="00E92371"/>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QuoteChar">
    <w:name w:val="Quote Char"/>
    <w:basedOn w:val="DefaultParagraphFont"/>
    <w:link w:val="Quote"/>
    <w:uiPriority w:val="29"/>
    <w:rsid w:val="00E92371"/>
    <w:rPr>
      <w:rFonts w:asciiTheme="majorHAnsi" w:eastAsiaTheme="minorEastAsia" w:hAnsiTheme="majorHAnsi"/>
      <w:b/>
      <w:i/>
      <w:iCs/>
      <w:color w:val="4F81BD" w:themeColor="accent1"/>
      <w:sz w:val="24"/>
      <w:lang w:bidi="hi-IN"/>
    </w:rPr>
  </w:style>
  <w:style w:type="paragraph" w:styleId="IntenseQuote">
    <w:name w:val="Intense Quote"/>
    <w:basedOn w:val="Normal"/>
    <w:next w:val="Normal"/>
    <w:link w:val="IntenseQuoteChar"/>
    <w:uiPriority w:val="30"/>
    <w:qFormat/>
    <w:rsid w:val="00E92371"/>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E92371"/>
    <w:rPr>
      <w:rFonts w:eastAsiaTheme="minorEastAsia"/>
      <w:b/>
      <w:bCs/>
      <w:i/>
      <w:iCs/>
      <w:color w:val="C0504D" w:themeColor="accent2"/>
      <w:sz w:val="26"/>
      <w:lang w:bidi="hi-IN"/>
      <w14:ligatures w14:val="standard"/>
      <w14:numForm w14:val="oldStyle"/>
    </w:rPr>
  </w:style>
  <w:style w:type="character" w:styleId="SubtleEmphasis">
    <w:name w:val="Subtle Emphasis"/>
    <w:basedOn w:val="DefaultParagraphFont"/>
    <w:uiPriority w:val="19"/>
    <w:qFormat/>
    <w:rsid w:val="00E92371"/>
    <w:rPr>
      <w:i/>
      <w:iCs/>
      <w:color w:val="000000"/>
    </w:rPr>
  </w:style>
  <w:style w:type="character" w:styleId="IntenseEmphasis">
    <w:name w:val="Intense Emphasis"/>
    <w:basedOn w:val="DefaultParagraphFont"/>
    <w:uiPriority w:val="21"/>
    <w:qFormat/>
    <w:rsid w:val="00E92371"/>
    <w:rPr>
      <w:b/>
      <w:bCs/>
      <w:i/>
      <w:iCs/>
      <w:color w:val="1F497D" w:themeColor="text2"/>
    </w:rPr>
  </w:style>
  <w:style w:type="character" w:styleId="SubtleReference">
    <w:name w:val="Subtle Reference"/>
    <w:basedOn w:val="DefaultParagraphFont"/>
    <w:uiPriority w:val="31"/>
    <w:qFormat/>
    <w:rsid w:val="00E92371"/>
    <w:rPr>
      <w:smallCaps/>
      <w:color w:val="000000"/>
      <w:u w:val="single"/>
    </w:rPr>
  </w:style>
  <w:style w:type="character" w:styleId="IntenseReference">
    <w:name w:val="Intense Reference"/>
    <w:basedOn w:val="DefaultParagraphFont"/>
    <w:uiPriority w:val="32"/>
    <w:qFormat/>
    <w:rsid w:val="00E92371"/>
    <w:rPr>
      <w:rFonts w:asciiTheme="minorHAnsi" w:hAnsiTheme="minorHAnsi"/>
      <w:b/>
      <w:bCs/>
      <w:smallCaps/>
      <w:color w:val="1F497D" w:themeColor="text2"/>
      <w:spacing w:val="5"/>
      <w:sz w:val="22"/>
      <w:u w:val="single"/>
    </w:rPr>
  </w:style>
  <w:style w:type="character" w:styleId="BookTitle">
    <w:name w:val="Book Title"/>
    <w:basedOn w:val="DefaultParagraphFont"/>
    <w:uiPriority w:val="33"/>
    <w:qFormat/>
    <w:rsid w:val="00E92371"/>
    <w:rPr>
      <w:rFonts w:asciiTheme="majorHAnsi" w:hAnsiTheme="majorHAnsi"/>
      <w:b/>
      <w:bCs/>
      <w:caps w:val="0"/>
      <w:smallCaps/>
      <w:color w:val="1F497D" w:themeColor="text2"/>
      <w:spacing w:val="10"/>
      <w:sz w:val="22"/>
    </w:rPr>
  </w:style>
  <w:style w:type="paragraph" w:styleId="TOCHeading">
    <w:name w:val="TOC Heading"/>
    <w:basedOn w:val="Heading1"/>
    <w:next w:val="Normal"/>
    <w:uiPriority w:val="39"/>
    <w:unhideWhenUsed/>
    <w:qFormat/>
    <w:rsid w:val="00E92371"/>
    <w:pPr>
      <w:spacing w:before="480" w:line="264" w:lineRule="auto"/>
      <w:outlineLvl w:val="9"/>
    </w:pPr>
    <w:rPr>
      <w:b/>
    </w:rPr>
  </w:style>
  <w:style w:type="character" w:customStyle="1" w:styleId="NoSpacingChar">
    <w:name w:val="No Spacing Char"/>
    <w:basedOn w:val="DefaultParagraphFont"/>
    <w:link w:val="NoSpacing"/>
    <w:uiPriority w:val="1"/>
    <w:rsid w:val="00E9237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line="252" w:lineRule="auto"/>
    </w:pPr>
    <w:rPr>
      <w:rFonts w:ascii="Cambria" w:hAnsi="Cambria" w:cs="Vrinda"/>
      <w:lang w:bidi="bn-IN"/>
    </w:rPr>
  </w:style>
  <w:style w:type="character" w:styleId="FollowedHyperlink">
    <w:name w:val="FollowedHyperlink"/>
    <w:rsid w:val="00AD707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92371"/>
    <w:pPr>
      <w:spacing w:after="180" w:line="274" w:lineRule="auto"/>
    </w:pPr>
  </w:style>
  <w:style w:type="paragraph" w:styleId="Heading1">
    <w:name w:val="heading 1"/>
    <w:basedOn w:val="Normal"/>
    <w:next w:val="Normal"/>
    <w:link w:val="Heading1Char"/>
    <w:uiPriority w:val="9"/>
    <w:qFormat/>
    <w:rsid w:val="00E92371"/>
    <w:pPr>
      <w:keepNext/>
      <w:keepLines/>
      <w:spacing w:before="360" w:after="0" w:line="240" w:lineRule="auto"/>
      <w:outlineLvl w:val="0"/>
    </w:pPr>
    <w:rPr>
      <w:rFonts w:asciiTheme="majorHAnsi" w:eastAsiaTheme="majorEastAsia" w:hAnsiTheme="majorHAnsi" w:cstheme="majorBidi"/>
      <w:bCs/>
      <w:color w:val="1F497D" w:themeColor="text2"/>
      <w:sz w:val="32"/>
      <w:szCs w:val="28"/>
    </w:rPr>
  </w:style>
  <w:style w:type="paragraph" w:styleId="Heading2">
    <w:name w:val="heading 2"/>
    <w:basedOn w:val="Normal"/>
    <w:next w:val="Normal"/>
    <w:link w:val="Heading2Char"/>
    <w:uiPriority w:val="9"/>
    <w:unhideWhenUsed/>
    <w:qFormat/>
    <w:rsid w:val="00E92371"/>
    <w:pPr>
      <w:keepNext/>
      <w:keepLines/>
      <w:spacing w:before="120" w:after="0" w:line="240" w:lineRule="auto"/>
      <w:outlineLvl w:val="1"/>
    </w:pPr>
    <w:rPr>
      <w:rFonts w:asciiTheme="majorHAnsi" w:eastAsiaTheme="majorEastAsia" w:hAnsiTheme="majorHAnsi" w:cstheme="majorBidi"/>
      <w:b/>
      <w:bCs/>
      <w:color w:val="9BBB59" w:themeColor="accent3"/>
      <w:sz w:val="28"/>
      <w:szCs w:val="26"/>
    </w:rPr>
  </w:style>
  <w:style w:type="paragraph" w:styleId="Heading3">
    <w:name w:val="heading 3"/>
    <w:basedOn w:val="Normal"/>
    <w:next w:val="Normal"/>
    <w:link w:val="Heading3Char"/>
    <w:uiPriority w:val="9"/>
    <w:unhideWhenUsed/>
    <w:qFormat/>
    <w:rsid w:val="00E92371"/>
    <w:pPr>
      <w:keepNext/>
      <w:keepLines/>
      <w:spacing w:before="20" w:after="0" w:line="240" w:lineRule="auto"/>
      <w:outlineLvl w:val="2"/>
    </w:pPr>
    <w:rPr>
      <w:rFonts w:eastAsiaTheme="majorEastAsia" w:cstheme="majorBidi"/>
      <w:b/>
      <w:bCs/>
      <w:color w:val="1F497D" w:themeColor="text2"/>
      <w:sz w:val="24"/>
    </w:rPr>
  </w:style>
  <w:style w:type="paragraph" w:styleId="Heading4">
    <w:name w:val="heading 4"/>
    <w:basedOn w:val="Normal"/>
    <w:next w:val="Normal"/>
    <w:link w:val="Heading4Char"/>
    <w:uiPriority w:val="9"/>
    <w:unhideWhenUsed/>
    <w:qFormat/>
    <w:rsid w:val="00E92371"/>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unhideWhenUsed/>
    <w:qFormat/>
    <w:rsid w:val="00E92371"/>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unhideWhenUsed/>
    <w:qFormat/>
    <w:rsid w:val="00E92371"/>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unhideWhenUsed/>
    <w:qFormat/>
    <w:rsid w:val="00E92371"/>
    <w:pPr>
      <w:keepNext/>
      <w:keepLines/>
      <w:spacing w:before="200" w:after="0"/>
      <w:outlineLvl w:val="6"/>
    </w:pPr>
    <w:rPr>
      <w:rFonts w:asciiTheme="majorHAnsi" w:eastAsiaTheme="majorEastAsia" w:hAnsiTheme="majorHAnsi" w:cstheme="majorBidi"/>
      <w:i/>
      <w:iCs/>
      <w:color w:val="1F497D" w:themeColor="text2"/>
    </w:rPr>
  </w:style>
  <w:style w:type="paragraph" w:styleId="Heading8">
    <w:name w:val="heading 8"/>
    <w:basedOn w:val="Normal"/>
    <w:next w:val="Normal"/>
    <w:link w:val="Heading8Char"/>
    <w:uiPriority w:val="9"/>
    <w:unhideWhenUsed/>
    <w:qFormat/>
    <w:rsid w:val="00E9237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E9237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E92371"/>
    <w:pPr>
      <w:spacing w:line="240" w:lineRule="auto"/>
    </w:pPr>
    <w:rPr>
      <w:rFonts w:eastAsiaTheme="minorEastAsia"/>
      <w:b/>
      <w:bCs/>
      <w:smallCaps/>
      <w:color w:val="1F497D" w:themeColor="text2"/>
      <w:spacing w:val="6"/>
      <w:szCs w:val="18"/>
      <w:lang w:bidi="hi-IN"/>
    </w:rPr>
  </w:style>
  <w:style w:type="paragraph" w:customStyle="1" w:styleId="Index">
    <w:name w:val="Index"/>
    <w:basedOn w:val="Normal"/>
    <w:pPr>
      <w:suppressLineNumbers/>
    </w:pPr>
  </w:style>
  <w:style w:type="paragraph" w:customStyle="1" w:styleId="Style-1">
    <w:name w:val="Style-1"/>
    <w:pPr>
      <w:suppressAutoHyphens/>
      <w:spacing w:before="200"/>
      <w:ind w:left="2160" w:firstLine="360"/>
      <w:jc w:val="both"/>
    </w:pPr>
    <w:rPr>
      <w:rFonts w:ascii="Times New Roman" w:eastAsia="Arial" w:hAnsi="Times New Roman" w:cs="Vrinda"/>
      <w:lang w:val="en-IN" w:eastAsia="bn-IN" w:bidi="bn-IN"/>
    </w:rPr>
  </w:style>
  <w:style w:type="paragraph" w:customStyle="1" w:styleId="Style-2">
    <w:name w:val="Style-2"/>
    <w:pPr>
      <w:suppressAutoHyphens/>
      <w:spacing w:before="200"/>
      <w:ind w:left="2160" w:firstLine="360"/>
      <w:jc w:val="both"/>
    </w:pPr>
    <w:rPr>
      <w:rFonts w:ascii="Times New Roman" w:eastAsia="Arial" w:hAnsi="Times New Roman" w:cs="Vrinda"/>
      <w:lang w:val="en-IN" w:eastAsia="bn-IN" w:bidi="bn-IN"/>
    </w:rPr>
  </w:style>
  <w:style w:type="paragraph" w:customStyle="1" w:styleId="Style-3">
    <w:name w:val="Style-3"/>
    <w:pPr>
      <w:suppressAutoHyphens/>
      <w:spacing w:before="200"/>
      <w:ind w:left="2160" w:firstLine="360"/>
      <w:jc w:val="both"/>
    </w:pPr>
    <w:rPr>
      <w:rFonts w:ascii="Times New Roman" w:eastAsia="Arial" w:hAnsi="Times New Roman" w:cs="Vrinda"/>
      <w:lang w:val="en-IN" w:eastAsia="bn-IN" w:bidi="bn-IN"/>
    </w:rPr>
  </w:style>
  <w:style w:type="paragraph" w:customStyle="1" w:styleId="Style-4">
    <w:name w:val="Style-4"/>
    <w:pPr>
      <w:suppressAutoHyphens/>
      <w:spacing w:before="200"/>
      <w:ind w:left="2160" w:firstLine="360"/>
      <w:jc w:val="both"/>
    </w:pPr>
    <w:rPr>
      <w:rFonts w:ascii="Times New Roman" w:eastAsia="Arial" w:hAnsi="Times New Roman" w:cs="Vrinda"/>
      <w:lang w:val="en-IN" w:eastAsia="bn-IN" w:bidi="bn-IN"/>
    </w:rPr>
  </w:style>
  <w:style w:type="paragraph" w:customStyle="1" w:styleId="Style-5">
    <w:name w:val="Style-5"/>
    <w:pPr>
      <w:suppressAutoHyphens/>
      <w:spacing w:before="200"/>
      <w:ind w:left="2160" w:firstLine="360"/>
      <w:jc w:val="both"/>
    </w:pPr>
    <w:rPr>
      <w:rFonts w:ascii="Times New Roman" w:eastAsia="Arial" w:hAnsi="Times New Roman" w:cs="Vrinda"/>
      <w:lang w:val="en-IN" w:eastAsia="bn-IN" w:bidi="bn-IN"/>
    </w:rPr>
  </w:style>
  <w:style w:type="paragraph" w:customStyle="1" w:styleId="Style-6">
    <w:name w:val="Style-6"/>
    <w:pPr>
      <w:suppressAutoHyphens/>
      <w:spacing w:before="200"/>
      <w:ind w:left="2160" w:firstLine="360"/>
      <w:jc w:val="both"/>
    </w:pPr>
    <w:rPr>
      <w:rFonts w:ascii="Times New Roman" w:eastAsia="Arial" w:hAnsi="Times New Roman" w:cs="Vrinda"/>
      <w:lang w:val="en-IN" w:eastAsia="bn-IN" w:bidi="bn-IN"/>
    </w:rPr>
  </w:style>
  <w:style w:type="paragraph" w:styleId="TOC1">
    <w:name w:val="toc 1"/>
    <w:basedOn w:val="Normal"/>
    <w:next w:val="Normal"/>
    <w:uiPriority w:val="39"/>
    <w:qFormat/>
    <w:rPr>
      <w:kern w:val="1"/>
      <w:lang w:eastAsia="ar-SA"/>
    </w:rPr>
  </w:style>
  <w:style w:type="paragraph" w:styleId="TOC2">
    <w:name w:val="toc 2"/>
    <w:basedOn w:val="Index"/>
    <w:uiPriority w:val="39"/>
    <w:qFormat/>
    <w:pPr>
      <w:tabs>
        <w:tab w:val="right" w:leader="dot" w:pos="9355"/>
      </w:tabs>
      <w:ind w:left="283"/>
    </w:pPr>
  </w:style>
  <w:style w:type="paragraph" w:styleId="TOC3">
    <w:name w:val="toc 3"/>
    <w:basedOn w:val="Index"/>
    <w:uiPriority w:val="39"/>
    <w:qFormat/>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uiPriority w:val="39"/>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uiPriority w:val="39"/>
    <w:pPr>
      <w:tabs>
        <w:tab w:val="right" w:leader="dot" w:pos="7657"/>
      </w:tabs>
      <w:ind w:left="1981"/>
    </w:pPr>
  </w:style>
  <w:style w:type="paragraph" w:styleId="TOC9">
    <w:name w:val="toc 9"/>
    <w:basedOn w:val="Index"/>
    <w:uiPriority w:val="39"/>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basedOn w:val="DefaultParagraphFont"/>
    <w:link w:val="Heading1"/>
    <w:uiPriority w:val="9"/>
    <w:rsid w:val="00E92371"/>
    <w:rPr>
      <w:rFonts w:asciiTheme="majorHAnsi" w:eastAsiaTheme="majorEastAsia" w:hAnsiTheme="majorHAnsi" w:cstheme="majorBidi"/>
      <w:bCs/>
      <w:color w:val="1F497D" w:themeColor="text2"/>
      <w:sz w:val="32"/>
      <w:szCs w:val="28"/>
    </w:rPr>
  </w:style>
  <w:style w:type="character" w:customStyle="1" w:styleId="Heading2Char">
    <w:name w:val="Heading 2 Char"/>
    <w:basedOn w:val="DefaultParagraphFont"/>
    <w:link w:val="Heading2"/>
    <w:uiPriority w:val="9"/>
    <w:rsid w:val="00E92371"/>
    <w:rPr>
      <w:rFonts w:asciiTheme="majorHAnsi" w:eastAsiaTheme="majorEastAsia" w:hAnsiTheme="majorHAnsi" w:cstheme="majorBidi"/>
      <w:b/>
      <w:bCs/>
      <w:color w:val="9BBB59" w:themeColor="accent3"/>
      <w:sz w:val="28"/>
      <w:szCs w:val="26"/>
    </w:rPr>
  </w:style>
  <w:style w:type="character" w:customStyle="1" w:styleId="Heading3Char">
    <w:name w:val="Heading 3 Char"/>
    <w:basedOn w:val="DefaultParagraphFont"/>
    <w:link w:val="Heading3"/>
    <w:uiPriority w:val="9"/>
    <w:rsid w:val="00E92371"/>
    <w:rPr>
      <w:rFonts w:eastAsiaTheme="majorEastAsia" w:cstheme="majorBidi"/>
      <w:b/>
      <w:bCs/>
      <w:color w:val="1F497D" w:themeColor="text2"/>
      <w:sz w:val="24"/>
    </w:rPr>
  </w:style>
  <w:style w:type="character" w:customStyle="1" w:styleId="Heading4Char">
    <w:name w:val="Heading 4 Char"/>
    <w:basedOn w:val="DefaultParagraphFont"/>
    <w:link w:val="Heading4"/>
    <w:uiPriority w:val="9"/>
    <w:rsid w:val="00E92371"/>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rsid w:val="00E9237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E92371"/>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rsid w:val="00E92371"/>
    <w:rPr>
      <w:rFonts w:asciiTheme="majorHAnsi" w:eastAsiaTheme="majorEastAsia" w:hAnsiTheme="majorHAnsi" w:cstheme="majorBidi"/>
      <w:i/>
      <w:iCs/>
      <w:color w:val="1F497D" w:themeColor="text2"/>
    </w:rPr>
  </w:style>
  <w:style w:type="character" w:customStyle="1" w:styleId="Heading8Char">
    <w:name w:val="Heading 8 Char"/>
    <w:basedOn w:val="DefaultParagraphFont"/>
    <w:link w:val="Heading8"/>
    <w:uiPriority w:val="9"/>
    <w:rsid w:val="00E9237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E92371"/>
    <w:rPr>
      <w:rFonts w:asciiTheme="majorHAnsi" w:eastAsiaTheme="majorEastAsia" w:hAnsiTheme="majorHAnsi" w:cstheme="majorBidi"/>
      <w:i/>
      <w:iCs/>
      <w:color w:val="000000"/>
      <w:sz w:val="20"/>
      <w:szCs w:val="20"/>
    </w:rPr>
  </w:style>
  <w:style w:type="paragraph" w:styleId="Title">
    <w:name w:val="Title"/>
    <w:basedOn w:val="Normal"/>
    <w:next w:val="Normal"/>
    <w:link w:val="TitleChar"/>
    <w:uiPriority w:val="10"/>
    <w:qFormat/>
    <w:rsid w:val="00E92371"/>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E92371"/>
    <w:rPr>
      <w:rFonts w:asciiTheme="majorHAnsi" w:eastAsiaTheme="majorEastAsia" w:hAnsiTheme="majorHAnsi" w:cstheme="majorBidi"/>
      <w:color w:val="1F497D"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E92371"/>
    <w:pPr>
      <w:numPr>
        <w:ilvl w:val="1"/>
      </w:numPr>
    </w:pPr>
    <w:rPr>
      <w:rFonts w:eastAsiaTheme="majorEastAsia" w:cstheme="majorBidi"/>
      <w:iCs/>
      <w:color w:val="265898" w:themeColor="text2" w:themeTint="E6"/>
      <w:sz w:val="32"/>
      <w:szCs w:val="24"/>
      <w:lang w:bidi="hi-IN"/>
      <w14:ligatures w14:val="standard"/>
    </w:rPr>
  </w:style>
  <w:style w:type="character" w:customStyle="1" w:styleId="SubtitleChar">
    <w:name w:val="Subtitle Char"/>
    <w:basedOn w:val="DefaultParagraphFont"/>
    <w:link w:val="Subtitle"/>
    <w:uiPriority w:val="11"/>
    <w:rsid w:val="00E92371"/>
    <w:rPr>
      <w:rFonts w:eastAsiaTheme="majorEastAsia" w:cstheme="majorBidi"/>
      <w:iCs/>
      <w:color w:val="265898" w:themeColor="text2" w:themeTint="E6"/>
      <w:sz w:val="32"/>
      <w:szCs w:val="24"/>
      <w:lang w:bidi="hi-IN"/>
      <w14:ligatures w14:val="standard"/>
    </w:rPr>
  </w:style>
  <w:style w:type="character" w:styleId="Strong">
    <w:name w:val="Strong"/>
    <w:basedOn w:val="DefaultParagraphFont"/>
    <w:uiPriority w:val="22"/>
    <w:qFormat/>
    <w:rsid w:val="00E92371"/>
    <w:rPr>
      <w:b/>
      <w:bCs/>
      <w:color w:val="265898" w:themeColor="text2" w:themeTint="E6"/>
    </w:rPr>
  </w:style>
  <w:style w:type="character" w:styleId="Emphasis">
    <w:name w:val="Emphasis"/>
    <w:basedOn w:val="DefaultParagraphFont"/>
    <w:uiPriority w:val="20"/>
    <w:qFormat/>
    <w:rsid w:val="00E92371"/>
    <w:rPr>
      <w:b w:val="0"/>
      <w:i/>
      <w:iCs/>
      <w:color w:val="1F497D" w:themeColor="text2"/>
    </w:rPr>
  </w:style>
  <w:style w:type="paragraph" w:styleId="NoSpacing">
    <w:name w:val="No Spacing"/>
    <w:link w:val="NoSpacingChar"/>
    <w:uiPriority w:val="1"/>
    <w:qFormat/>
    <w:rsid w:val="00E92371"/>
    <w:pPr>
      <w:spacing w:after="0" w:line="240" w:lineRule="auto"/>
    </w:pPr>
  </w:style>
  <w:style w:type="paragraph" w:styleId="ListParagraph">
    <w:name w:val="List Paragraph"/>
    <w:basedOn w:val="Normal"/>
    <w:uiPriority w:val="34"/>
    <w:qFormat/>
    <w:rsid w:val="00E92371"/>
    <w:pPr>
      <w:spacing w:line="240" w:lineRule="auto"/>
      <w:ind w:left="720" w:hanging="288"/>
      <w:contextualSpacing/>
    </w:pPr>
    <w:rPr>
      <w:color w:val="1F497D" w:themeColor="text2"/>
    </w:rPr>
  </w:style>
  <w:style w:type="paragraph" w:styleId="Quote">
    <w:name w:val="Quote"/>
    <w:basedOn w:val="Normal"/>
    <w:next w:val="Normal"/>
    <w:link w:val="QuoteChar"/>
    <w:uiPriority w:val="29"/>
    <w:qFormat/>
    <w:rsid w:val="00E92371"/>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QuoteChar">
    <w:name w:val="Quote Char"/>
    <w:basedOn w:val="DefaultParagraphFont"/>
    <w:link w:val="Quote"/>
    <w:uiPriority w:val="29"/>
    <w:rsid w:val="00E92371"/>
    <w:rPr>
      <w:rFonts w:asciiTheme="majorHAnsi" w:eastAsiaTheme="minorEastAsia" w:hAnsiTheme="majorHAnsi"/>
      <w:b/>
      <w:i/>
      <w:iCs/>
      <w:color w:val="4F81BD" w:themeColor="accent1"/>
      <w:sz w:val="24"/>
      <w:lang w:bidi="hi-IN"/>
    </w:rPr>
  </w:style>
  <w:style w:type="paragraph" w:styleId="IntenseQuote">
    <w:name w:val="Intense Quote"/>
    <w:basedOn w:val="Normal"/>
    <w:next w:val="Normal"/>
    <w:link w:val="IntenseQuoteChar"/>
    <w:uiPriority w:val="30"/>
    <w:qFormat/>
    <w:rsid w:val="00E92371"/>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E92371"/>
    <w:rPr>
      <w:rFonts w:eastAsiaTheme="minorEastAsia"/>
      <w:b/>
      <w:bCs/>
      <w:i/>
      <w:iCs/>
      <w:color w:val="C0504D" w:themeColor="accent2"/>
      <w:sz w:val="26"/>
      <w:lang w:bidi="hi-IN"/>
      <w14:ligatures w14:val="standard"/>
      <w14:numForm w14:val="oldStyle"/>
    </w:rPr>
  </w:style>
  <w:style w:type="character" w:styleId="SubtleEmphasis">
    <w:name w:val="Subtle Emphasis"/>
    <w:basedOn w:val="DefaultParagraphFont"/>
    <w:uiPriority w:val="19"/>
    <w:qFormat/>
    <w:rsid w:val="00E92371"/>
    <w:rPr>
      <w:i/>
      <w:iCs/>
      <w:color w:val="000000"/>
    </w:rPr>
  </w:style>
  <w:style w:type="character" w:styleId="IntenseEmphasis">
    <w:name w:val="Intense Emphasis"/>
    <w:basedOn w:val="DefaultParagraphFont"/>
    <w:uiPriority w:val="21"/>
    <w:qFormat/>
    <w:rsid w:val="00E92371"/>
    <w:rPr>
      <w:b/>
      <w:bCs/>
      <w:i/>
      <w:iCs/>
      <w:color w:val="1F497D" w:themeColor="text2"/>
    </w:rPr>
  </w:style>
  <w:style w:type="character" w:styleId="SubtleReference">
    <w:name w:val="Subtle Reference"/>
    <w:basedOn w:val="DefaultParagraphFont"/>
    <w:uiPriority w:val="31"/>
    <w:qFormat/>
    <w:rsid w:val="00E92371"/>
    <w:rPr>
      <w:smallCaps/>
      <w:color w:val="000000"/>
      <w:u w:val="single"/>
    </w:rPr>
  </w:style>
  <w:style w:type="character" w:styleId="IntenseReference">
    <w:name w:val="Intense Reference"/>
    <w:basedOn w:val="DefaultParagraphFont"/>
    <w:uiPriority w:val="32"/>
    <w:qFormat/>
    <w:rsid w:val="00E92371"/>
    <w:rPr>
      <w:rFonts w:asciiTheme="minorHAnsi" w:hAnsiTheme="minorHAnsi"/>
      <w:b/>
      <w:bCs/>
      <w:smallCaps/>
      <w:color w:val="1F497D" w:themeColor="text2"/>
      <w:spacing w:val="5"/>
      <w:sz w:val="22"/>
      <w:u w:val="single"/>
    </w:rPr>
  </w:style>
  <w:style w:type="character" w:styleId="BookTitle">
    <w:name w:val="Book Title"/>
    <w:basedOn w:val="DefaultParagraphFont"/>
    <w:uiPriority w:val="33"/>
    <w:qFormat/>
    <w:rsid w:val="00E92371"/>
    <w:rPr>
      <w:rFonts w:asciiTheme="majorHAnsi" w:hAnsiTheme="majorHAnsi"/>
      <w:b/>
      <w:bCs/>
      <w:caps w:val="0"/>
      <w:smallCaps/>
      <w:color w:val="1F497D" w:themeColor="text2"/>
      <w:spacing w:val="10"/>
      <w:sz w:val="22"/>
    </w:rPr>
  </w:style>
  <w:style w:type="paragraph" w:styleId="TOCHeading">
    <w:name w:val="TOC Heading"/>
    <w:basedOn w:val="Heading1"/>
    <w:next w:val="Normal"/>
    <w:uiPriority w:val="39"/>
    <w:unhideWhenUsed/>
    <w:qFormat/>
    <w:rsid w:val="00E92371"/>
    <w:pPr>
      <w:spacing w:before="480" w:line="264" w:lineRule="auto"/>
      <w:outlineLvl w:val="9"/>
    </w:pPr>
    <w:rPr>
      <w:b/>
    </w:rPr>
  </w:style>
  <w:style w:type="character" w:customStyle="1" w:styleId="NoSpacingChar">
    <w:name w:val="No Spacing Char"/>
    <w:basedOn w:val="DefaultParagraphFont"/>
    <w:link w:val="NoSpacing"/>
    <w:uiPriority w:val="1"/>
    <w:rsid w:val="00E9237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line="252" w:lineRule="auto"/>
    </w:pPr>
    <w:rPr>
      <w:rFonts w:ascii="Cambria" w:hAnsi="Cambria" w:cs="Vrinda"/>
      <w:lang w:bidi="bn-IN"/>
    </w:rPr>
  </w:style>
  <w:style w:type="character" w:styleId="FollowedHyperlink">
    <w:name w:val="FollowedHyperlink"/>
    <w:rsid w:val="00AD707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750401">
      <w:bodyDiv w:val="1"/>
      <w:marLeft w:val="0"/>
      <w:marRight w:val="0"/>
      <w:marTop w:val="0"/>
      <w:marBottom w:val="0"/>
      <w:divBdr>
        <w:top w:val="none" w:sz="0" w:space="0" w:color="auto"/>
        <w:left w:val="none" w:sz="0" w:space="0" w:color="auto"/>
        <w:bottom w:val="none" w:sz="0" w:space="0" w:color="auto"/>
        <w:right w:val="none" w:sz="0" w:space="0" w:color="auto"/>
      </w:divBdr>
    </w:div>
    <w:div w:id="920330806">
      <w:bodyDiv w:val="1"/>
      <w:marLeft w:val="0"/>
      <w:marRight w:val="0"/>
      <w:marTop w:val="0"/>
      <w:marBottom w:val="0"/>
      <w:divBdr>
        <w:top w:val="none" w:sz="0" w:space="0" w:color="auto"/>
        <w:left w:val="none" w:sz="0" w:space="0" w:color="auto"/>
        <w:bottom w:val="none" w:sz="0" w:space="0" w:color="auto"/>
        <w:right w:val="none" w:sz="0" w:space="0" w:color="auto"/>
      </w:divBdr>
    </w:div>
    <w:div w:id="1192567118">
      <w:bodyDiv w:val="1"/>
      <w:marLeft w:val="0"/>
      <w:marRight w:val="0"/>
      <w:marTop w:val="0"/>
      <w:marBottom w:val="0"/>
      <w:divBdr>
        <w:top w:val="none" w:sz="0" w:space="0" w:color="auto"/>
        <w:left w:val="none" w:sz="0" w:space="0" w:color="auto"/>
        <w:bottom w:val="none" w:sz="0" w:space="0" w:color="auto"/>
        <w:right w:val="none" w:sz="0" w:space="0" w:color="auto"/>
      </w:divBdr>
    </w:div>
    <w:div w:id="1219319618">
      <w:bodyDiv w:val="1"/>
      <w:marLeft w:val="0"/>
      <w:marRight w:val="0"/>
      <w:marTop w:val="0"/>
      <w:marBottom w:val="0"/>
      <w:divBdr>
        <w:top w:val="none" w:sz="0" w:space="0" w:color="auto"/>
        <w:left w:val="none" w:sz="0" w:space="0" w:color="auto"/>
        <w:bottom w:val="none" w:sz="0" w:space="0" w:color="auto"/>
        <w:right w:val="none" w:sz="0" w:space="0" w:color="auto"/>
      </w:divBdr>
    </w:div>
    <w:div w:id="1466193884">
      <w:bodyDiv w:val="1"/>
      <w:marLeft w:val="0"/>
      <w:marRight w:val="0"/>
      <w:marTop w:val="0"/>
      <w:marBottom w:val="0"/>
      <w:divBdr>
        <w:top w:val="none" w:sz="0" w:space="0" w:color="auto"/>
        <w:left w:val="none" w:sz="0" w:space="0" w:color="auto"/>
        <w:bottom w:val="none" w:sz="0" w:space="0" w:color="auto"/>
        <w:right w:val="none" w:sz="0" w:space="0" w:color="auto"/>
      </w:divBdr>
    </w:div>
    <w:div w:id="157812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hyperlink" Target="http://www.codeplex.com/"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hyperlink" Target="https://www.playframework.com/" TargetMode="External"/><Relationship Id="rId58" Type="http://schemas.openxmlformats.org/officeDocument/2006/relationships/hyperlink" Target="http://www.oracle.com/technetwork/java/javaee/tech/persistence-jsp-140049.html" TargetMode="External"/><Relationship Id="rId66" Type="http://schemas.openxmlformats.org/officeDocument/2006/relationships/hyperlink" Target="http://www.w3schools.com/" TargetMode="External"/><Relationship Id="rId5" Type="http://schemas.openxmlformats.org/officeDocument/2006/relationships/settings" Target="settings.xml"/><Relationship Id="rId61" Type="http://schemas.openxmlformats.org/officeDocument/2006/relationships/hyperlink" Target="http://msdn.microsoft.com/en-us/"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hyperlink" Target="http://www.postgresql.org/" TargetMode="External"/><Relationship Id="rId64" Type="http://schemas.openxmlformats.org/officeDocument/2006/relationships/hyperlink" Target="http://stackoverflow.com/" TargetMode="External"/><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yperlink" Target="http://www.google.co.in/" TargetMode="External"/><Relationship Id="rId67"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www.oracle.com/technetwork/java/javaee/overview/index.html" TargetMode="External"/><Relationship Id="rId62" Type="http://schemas.openxmlformats.org/officeDocument/2006/relationships/hyperlink" Target="http://www.microsoft.com/en-us/default.aspx"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hyperlink" Target="http://jbossas.jboss.org/"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hyperlink" Target="http://en.wikipedia.org" TargetMode="External"/><Relationship Id="rId65" Type="http://schemas.openxmlformats.org/officeDocument/2006/relationships/hyperlink" Target="http://www.codeguru.co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emf"/><Relationship Id="rId50" Type="http://schemas.openxmlformats.org/officeDocument/2006/relationships/image" Target="media/image42.jpeg"/><Relationship Id="rId55" Type="http://schemas.openxmlformats.org/officeDocument/2006/relationships/hyperlink" Target="http://hibernate.or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173"/>
    <w:rsid w:val="00895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64E6C5CE16474F92DF73F8FEE13B0F">
    <w:name w:val="EC64E6C5CE16474F92DF73F8FEE13B0F"/>
    <w:rsid w:val="00895173"/>
  </w:style>
  <w:style w:type="paragraph" w:customStyle="1" w:styleId="7C14CC9DD6A04807944138AE7E1180C8">
    <w:name w:val="7C14CC9DD6A04807944138AE7E1180C8"/>
    <w:rsid w:val="00895173"/>
  </w:style>
  <w:style w:type="paragraph" w:customStyle="1" w:styleId="BBD90BF4D2F54D04998C310A4753FA04">
    <w:name w:val="BBD90BF4D2F54D04998C310A4753FA04"/>
    <w:rsid w:val="00895173"/>
  </w:style>
  <w:style w:type="paragraph" w:customStyle="1" w:styleId="091C26C9DC3841F982E4549F27F693CA">
    <w:name w:val="091C26C9DC3841F982E4549F27F693CA"/>
    <w:rsid w:val="00895173"/>
  </w:style>
  <w:style w:type="paragraph" w:customStyle="1" w:styleId="1B300F33D16F4151BF0081051C7D2C9F">
    <w:name w:val="1B300F33D16F4151BF0081051C7D2C9F"/>
    <w:rsid w:val="00895173"/>
  </w:style>
  <w:style w:type="paragraph" w:customStyle="1" w:styleId="E7034DE7B9E840E6AF1C7C46883BF075">
    <w:name w:val="E7034DE7B9E840E6AF1C7C46883BF075"/>
    <w:rsid w:val="00895173"/>
  </w:style>
  <w:style w:type="paragraph" w:customStyle="1" w:styleId="5FFF9D6325D94CAA9C62E19B6092C32E">
    <w:name w:val="5FFF9D6325D94CAA9C62E19B6092C32E"/>
    <w:rsid w:val="0089517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64E6C5CE16474F92DF73F8FEE13B0F">
    <w:name w:val="EC64E6C5CE16474F92DF73F8FEE13B0F"/>
    <w:rsid w:val="00895173"/>
  </w:style>
  <w:style w:type="paragraph" w:customStyle="1" w:styleId="7C14CC9DD6A04807944138AE7E1180C8">
    <w:name w:val="7C14CC9DD6A04807944138AE7E1180C8"/>
    <w:rsid w:val="00895173"/>
  </w:style>
  <w:style w:type="paragraph" w:customStyle="1" w:styleId="BBD90BF4D2F54D04998C310A4753FA04">
    <w:name w:val="BBD90BF4D2F54D04998C310A4753FA04"/>
    <w:rsid w:val="00895173"/>
  </w:style>
  <w:style w:type="paragraph" w:customStyle="1" w:styleId="091C26C9DC3841F982E4549F27F693CA">
    <w:name w:val="091C26C9DC3841F982E4549F27F693CA"/>
    <w:rsid w:val="00895173"/>
  </w:style>
  <w:style w:type="paragraph" w:customStyle="1" w:styleId="1B300F33D16F4151BF0081051C7D2C9F">
    <w:name w:val="1B300F33D16F4151BF0081051C7D2C9F"/>
    <w:rsid w:val="00895173"/>
  </w:style>
  <w:style w:type="paragraph" w:customStyle="1" w:styleId="E7034DE7B9E840E6AF1C7C46883BF075">
    <w:name w:val="E7034DE7B9E840E6AF1C7C46883BF075"/>
    <w:rsid w:val="00895173"/>
  </w:style>
  <w:style w:type="paragraph" w:customStyle="1" w:styleId="5FFF9D6325D94CAA9C62E19B6092C32E">
    <w:name w:val="5FFF9D6325D94CAA9C62E19B6092C32E"/>
    <w:rsid w:val="00895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6B6B9-037C-4774-AD61-E3FE357D6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101</Pages>
  <Words>17601</Words>
  <Characters>100326</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sayan</dc:creator>
  <cp:lastModifiedBy>chandra</cp:lastModifiedBy>
  <cp:revision>17</cp:revision>
  <cp:lastPrinted>2014-08-24T04:37:00Z</cp:lastPrinted>
  <dcterms:created xsi:type="dcterms:W3CDTF">2014-08-22T04:48:00Z</dcterms:created>
  <dcterms:modified xsi:type="dcterms:W3CDTF">2014-08-24T04:39:00Z</dcterms:modified>
</cp:coreProperties>
</file>